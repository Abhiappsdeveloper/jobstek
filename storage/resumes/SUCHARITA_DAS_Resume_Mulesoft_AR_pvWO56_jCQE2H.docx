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divdocumentdivPARAGRAPHNAME"/>
        <w:tblW w:w="11302" w:type="dxa"/>
        <w:tblCellSpacing w:w="0" w:type="dxa"/>
        <w:tblInd w:w="134" w:type="dxa"/>
        <w:shd w:val="clear" w:color="auto" w:fill="FFFFFF"/>
        <w:tblLayout w:type="fixed"/>
        <w:tblCellMar>
          <w:left w:w="0" w:type="dxa"/>
          <w:right w:w="0" w:type="dxa"/>
        </w:tblCellMar>
        <w:tblLook w:val="05E0" w:firstRow="1" w:lastRow="1" w:firstColumn="1" w:lastColumn="1" w:noHBand="0" w:noVBand="1"/>
      </w:tblPr>
      <w:tblGrid>
        <w:gridCol w:w="2886"/>
        <w:gridCol w:w="8416"/>
      </w:tblGrid>
      <w:tr w:rsidR="00527908" w14:paraId="5AD28F3E" w14:textId="77777777" w:rsidTr="00E84ACB">
        <w:trPr>
          <w:trHeight w:val="1034"/>
          <w:tblCellSpacing w:w="0" w:type="dxa"/>
        </w:trPr>
        <w:tc>
          <w:tcPr>
            <w:tcW w:w="2886" w:type="dxa"/>
            <w:tcMar>
              <w:top w:w="0" w:type="dxa"/>
              <w:left w:w="0" w:type="dxa"/>
              <w:bottom w:w="0" w:type="dxa"/>
              <w:right w:w="0" w:type="dxa"/>
            </w:tcMar>
            <w:hideMark/>
          </w:tcPr>
          <w:p w14:paraId="7252463C" w14:textId="2D96438B" w:rsidR="00527908" w:rsidRDefault="00E84ACB">
            <w:pPr>
              <w:rPr>
                <w:rFonts w:ascii="Arial" w:eastAsia="Arial" w:hAnsi="Arial" w:cs="Arial"/>
                <w:color w:val="231F20"/>
                <w:sz w:val="22"/>
                <w:szCs w:val="22"/>
              </w:rPr>
            </w:pPr>
            <w:r>
              <w:rPr>
                <w:rFonts w:ascii="Arial" w:eastAsia="Arial" w:hAnsi="Arial" w:cs="Arial"/>
                <w:color w:val="231F20"/>
                <w:sz w:val="22"/>
                <w:szCs w:val="22"/>
              </w:rPr>
              <w:t xml:space="preserve">                     </w:t>
            </w:r>
            <w:r w:rsidR="005F1CE5">
              <w:rPr>
                <w:rFonts w:ascii="Arial" w:eastAsia="Arial" w:hAnsi="Arial" w:cs="Arial"/>
                <w:noProof/>
                <w:color w:val="231F20"/>
                <w:sz w:val="22"/>
                <w:szCs w:val="22"/>
              </w:rPr>
              <w:drawing>
                <wp:inline distT="0" distB="0" distL="0" distR="0" wp14:anchorId="78A9E677" wp14:editId="757AD2E4">
                  <wp:extent cx="942975" cy="942975"/>
                  <wp:effectExtent l="0" t="0" r="9525" b="9525"/>
                  <wp:docPr id="2" name="Picture 2" descr="A person wearing glasses and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inline>
              </w:drawing>
            </w:r>
          </w:p>
        </w:tc>
        <w:tc>
          <w:tcPr>
            <w:tcW w:w="8416" w:type="dxa"/>
            <w:tcMar>
              <w:top w:w="0" w:type="dxa"/>
              <w:left w:w="0" w:type="dxa"/>
              <w:bottom w:w="0" w:type="dxa"/>
              <w:right w:w="0" w:type="dxa"/>
            </w:tcMar>
            <w:hideMark/>
          </w:tcPr>
          <w:p w14:paraId="595D6541" w14:textId="77777777" w:rsidR="00527908" w:rsidRPr="003C6259" w:rsidRDefault="001C1632" w:rsidP="003C6259">
            <w:pPr>
              <w:pStyle w:val="Heading1"/>
              <w:rPr>
                <w:rStyle w:val="divname"/>
                <w:rFonts w:ascii="Arial" w:eastAsia="Arial" w:hAnsi="Arial" w:cs="Arial"/>
                <w:sz w:val="36"/>
                <w:szCs w:val="36"/>
              </w:rPr>
            </w:pPr>
            <w:r w:rsidRPr="003C6259">
              <w:rPr>
                <w:rStyle w:val="span"/>
                <w:rFonts w:ascii="Arial" w:eastAsia="Arial" w:hAnsi="Arial" w:cs="Arial"/>
                <w:color w:val="1A409A"/>
                <w:sz w:val="36"/>
                <w:szCs w:val="36"/>
              </w:rPr>
              <w:t>SUCHARITA</w:t>
            </w:r>
            <w:r w:rsidRPr="003C6259">
              <w:rPr>
                <w:rStyle w:val="divname"/>
                <w:rFonts w:ascii="Arial" w:eastAsia="Arial" w:hAnsi="Arial" w:cs="Arial"/>
                <w:sz w:val="36"/>
                <w:szCs w:val="36"/>
              </w:rPr>
              <w:t xml:space="preserve"> </w:t>
            </w:r>
            <w:r w:rsidRPr="003C6259">
              <w:rPr>
                <w:rStyle w:val="span"/>
                <w:rFonts w:ascii="Arial" w:eastAsia="Arial" w:hAnsi="Arial" w:cs="Arial"/>
                <w:color w:val="1A409A"/>
                <w:sz w:val="36"/>
                <w:szCs w:val="36"/>
              </w:rPr>
              <w:t>DAS</w:t>
            </w:r>
            <w:bookmarkStart w:id="0" w:name="_GoBack"/>
            <w:bookmarkEnd w:id="0"/>
          </w:p>
          <w:p w14:paraId="28AE940C" w14:textId="5EB366F3" w:rsidR="003C6259" w:rsidRPr="0089451E" w:rsidRDefault="00937942" w:rsidP="003C6259">
            <w:pPr>
              <w:pStyle w:val="spanpaddedline"/>
              <w:spacing w:line="320" w:lineRule="atLeast"/>
              <w:rPr>
                <w:rStyle w:val="span"/>
                <w:rFonts w:ascii="Arial" w:eastAsia="Arial" w:hAnsi="Arial" w:cs="Arial"/>
                <w:b/>
                <w:bCs/>
                <w:color w:val="4A4A4A"/>
                <w:sz w:val="18"/>
                <w:szCs w:val="18"/>
              </w:rPr>
            </w:pPr>
            <w:r w:rsidRPr="0089451E">
              <w:rPr>
                <w:rStyle w:val="span"/>
                <w:rFonts w:ascii="Arial" w:eastAsia="Arial" w:hAnsi="Arial" w:cs="Arial"/>
                <w:b/>
                <w:bCs/>
                <w:color w:val="4A4A4A"/>
                <w:sz w:val="18"/>
                <w:szCs w:val="18"/>
              </w:rPr>
              <w:t>+1</w:t>
            </w:r>
            <w:r w:rsidR="001C1632" w:rsidRPr="0089451E">
              <w:rPr>
                <w:rStyle w:val="span"/>
                <w:rFonts w:ascii="Arial" w:eastAsia="Arial" w:hAnsi="Arial" w:cs="Arial"/>
                <w:b/>
                <w:bCs/>
                <w:color w:val="4A4A4A"/>
                <w:sz w:val="18"/>
                <w:szCs w:val="18"/>
              </w:rPr>
              <w:t xml:space="preserve">(551) 253-7538 | </w:t>
            </w:r>
            <w:r w:rsidR="0093453E" w:rsidRPr="0093453E">
              <w:rPr>
                <w:rFonts w:ascii="Arial" w:hAnsi="Arial" w:cs="Arial"/>
                <w:color w:val="000000" w:themeColor="text1"/>
                <w:sz w:val="20"/>
                <w:szCs w:val="20"/>
              </w:rPr>
              <w:t>suchidms91@gmail.com</w:t>
            </w:r>
            <w:r w:rsidR="00785C04" w:rsidRPr="0093453E">
              <w:rPr>
                <w:color w:val="000000" w:themeColor="text1"/>
              </w:rPr>
              <w:t xml:space="preserve"> </w:t>
            </w:r>
            <w:r w:rsidR="003C6259" w:rsidRPr="0089451E">
              <w:rPr>
                <w:rStyle w:val="span"/>
                <w:rFonts w:ascii="Arial" w:eastAsia="Arial" w:hAnsi="Arial" w:cs="Arial"/>
                <w:b/>
                <w:bCs/>
                <w:color w:val="4A4A4A"/>
                <w:sz w:val="18"/>
                <w:szCs w:val="18"/>
              </w:rPr>
              <w:t>| Santa Clara, CA 95054</w:t>
            </w:r>
          </w:p>
          <w:p w14:paraId="482BFE96" w14:textId="62DC0F57" w:rsidR="003C6259" w:rsidRDefault="006F56F6">
            <w:pPr>
              <w:pStyle w:val="divaddressspanpaddedlinenth-last-child1"/>
              <w:spacing w:after="300" w:line="320" w:lineRule="atLeast"/>
              <w:rPr>
                <w:rStyle w:val="divaddress"/>
                <w:rFonts w:ascii="Arial" w:eastAsia="Arial" w:hAnsi="Arial" w:cs="Arial"/>
              </w:rPr>
            </w:pPr>
            <w:hyperlink r:id="rId9" w:history="1">
              <w:r w:rsidR="004170A6">
                <w:rPr>
                  <w:rStyle w:val="Hyperlink"/>
                </w:rPr>
                <w:t>https://www.linkedin.com/in/sucharita-das/</w:t>
              </w:r>
            </w:hyperlink>
          </w:p>
        </w:tc>
      </w:tr>
    </w:tbl>
    <w:p w14:paraId="5ACE13B1" w14:textId="77777777" w:rsidR="00527908" w:rsidRDefault="00527908">
      <w:pPr>
        <w:rPr>
          <w:vanish/>
        </w:rPr>
      </w:pPr>
    </w:p>
    <w:tbl>
      <w:tblPr>
        <w:tblStyle w:val="divdocumentsectiontwocolsection"/>
        <w:tblW w:w="0" w:type="auto"/>
        <w:tblCellSpacing w:w="0" w:type="dxa"/>
        <w:shd w:val="clear" w:color="auto" w:fill="FFFFFF"/>
        <w:tblLayout w:type="fixed"/>
        <w:tblCellMar>
          <w:top w:w="300" w:type="dxa"/>
          <w:left w:w="0" w:type="dxa"/>
          <w:right w:w="0" w:type="dxa"/>
        </w:tblCellMar>
        <w:tblLook w:val="05E0" w:firstRow="1" w:lastRow="1" w:firstColumn="1" w:lastColumn="1" w:noHBand="0" w:noVBand="1"/>
      </w:tblPr>
      <w:tblGrid>
        <w:gridCol w:w="1620"/>
        <w:gridCol w:w="9340"/>
      </w:tblGrid>
      <w:tr w:rsidR="00527908" w:rsidRPr="000A09C4" w14:paraId="5ADB272B" w14:textId="77777777" w:rsidTr="00FF03DB">
        <w:trPr>
          <w:tblCellSpacing w:w="0" w:type="dxa"/>
        </w:trPr>
        <w:tc>
          <w:tcPr>
            <w:tcW w:w="1620" w:type="dxa"/>
            <w:tcMar>
              <w:top w:w="0" w:type="dxa"/>
              <w:left w:w="0" w:type="dxa"/>
              <w:bottom w:w="0" w:type="dxa"/>
              <w:right w:w="0" w:type="dxa"/>
            </w:tcMar>
            <w:hideMark/>
          </w:tcPr>
          <w:p w14:paraId="3018F094" w14:textId="77777777" w:rsidR="00527908" w:rsidRDefault="001C1632">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r w:rsidRPr="003C6259">
              <w:rPr>
                <w:rStyle w:val="divdocumentsectiontwocolsectiondivheading"/>
                <w:rFonts w:ascii="Arial" w:eastAsia="Arial" w:hAnsi="Arial" w:cs="Arial"/>
                <w:b/>
                <w:bCs/>
                <w:caps/>
                <w:color w:val="1A409A"/>
                <w:sz w:val="18"/>
                <w:szCs w:val="18"/>
              </w:rPr>
              <w:t>Summary</w:t>
            </w:r>
          </w:p>
          <w:p w14:paraId="650E199A"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368D4C6E"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28A3A0FA"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05064D33"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000D7EE8"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06A7F012"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00D4921C"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76340DC5"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367BF837"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65E19D29"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790C3836"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68415EDD" w14:textId="77777777" w:rsidR="001268B6" w:rsidRDefault="001268B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18"/>
                <w:szCs w:val="18"/>
              </w:rPr>
            </w:pPr>
          </w:p>
          <w:p w14:paraId="3535CD7C" w14:textId="77777777" w:rsidR="003F1A22" w:rsidRDefault="003F1A22"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1003BDFB" w14:textId="77777777" w:rsidR="003F1A22" w:rsidRDefault="003F1A22"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00E68C66" w14:textId="5EEAFB26" w:rsidR="003F1A22" w:rsidRDefault="003F1A22"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036E5189" w14:textId="77777777" w:rsidR="00631970" w:rsidRDefault="00631970"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645690D7" w14:textId="77777777" w:rsidR="008C5E61" w:rsidRDefault="008C5E61"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4E0F338C" w14:textId="77777777" w:rsidR="008C5E61" w:rsidRDefault="008C5E61"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0E67C4C5" w14:textId="77777777" w:rsidR="00952CF7" w:rsidRDefault="00952CF7"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66B45D65" w14:textId="77777777" w:rsidR="00952CF7" w:rsidRDefault="00952CF7"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444C9808" w14:textId="64E73B1D" w:rsidR="001268B6" w:rsidRDefault="00CF6DB8"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r w:rsidRPr="00485D93">
              <w:rPr>
                <w:rStyle w:val="divdocumentdivparagraphWrapperdivparaCell"/>
                <w:rFonts w:ascii="Arial" w:eastAsia="Arial" w:hAnsi="Arial" w:cs="Arial"/>
                <w:noProof/>
                <w:color w:val="231F20"/>
                <w:sz w:val="18"/>
                <w:szCs w:val="18"/>
              </w:rPr>
              <w:drawing>
                <wp:anchor distT="0" distB="0" distL="114300" distR="114300" simplePos="0" relativeHeight="251686912" behindDoc="0" locked="0" layoutInCell="1" allowOverlap="1" wp14:anchorId="1E2DEE98" wp14:editId="16DA3ED8">
                  <wp:simplePos x="0" y="0"/>
                  <wp:positionH relativeFrom="column">
                    <wp:posOffset>949113</wp:posOffset>
                  </wp:positionH>
                  <wp:positionV relativeFrom="paragraph">
                    <wp:posOffset>56092</wp:posOffset>
                  </wp:positionV>
                  <wp:extent cx="142594" cy="142383"/>
                  <wp:effectExtent l="0" t="0" r="381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9935" name=""/>
                          <pic:cNvPicPr>
                            <a:picLocks noChangeAspect="1"/>
                          </pic:cNvPicPr>
                        </pic:nvPicPr>
                        <pic:blipFill>
                          <a:blip r:embed="rId10"/>
                          <a:stretch>
                            <a:fillRect/>
                          </a:stretch>
                        </pic:blipFill>
                        <pic:spPr>
                          <a:xfrm>
                            <a:off x="0" y="0"/>
                            <a:ext cx="142594" cy="142383"/>
                          </a:xfrm>
                          <a:prstGeom prst="rect">
                            <a:avLst/>
                          </a:prstGeom>
                        </pic:spPr>
                      </pic:pic>
                    </a:graphicData>
                  </a:graphic>
                  <wp14:sizeRelH relativeFrom="margin">
                    <wp14:pctWidth>0</wp14:pctWidth>
                  </wp14:sizeRelH>
                  <wp14:sizeRelV relativeFrom="margin">
                    <wp14:pctHeight>0</wp14:pctHeight>
                  </wp14:sizeRelV>
                </wp:anchor>
              </w:drawing>
            </w:r>
            <w:r w:rsidR="004D7E99">
              <w:rPr>
                <w:rStyle w:val="divdocumentsectiontwocolsectiondivheading"/>
                <w:rFonts w:ascii="Arial" w:eastAsia="Arial" w:hAnsi="Arial" w:cs="Arial"/>
                <w:b/>
                <w:bCs/>
                <w:caps/>
                <w:color w:val="1A409A"/>
                <w:sz w:val="20"/>
                <w:szCs w:val="20"/>
              </w:rPr>
              <w:t>E</w:t>
            </w:r>
            <w:r w:rsidR="001268B6" w:rsidRPr="00FF03DB">
              <w:rPr>
                <w:rStyle w:val="divdocumentsectiontwocolsectiondivheading"/>
                <w:rFonts w:ascii="Arial" w:eastAsia="Arial" w:hAnsi="Arial" w:cs="Arial"/>
                <w:b/>
                <w:bCs/>
                <w:caps/>
                <w:color w:val="1A409A"/>
                <w:sz w:val="20"/>
                <w:szCs w:val="20"/>
              </w:rPr>
              <w:t>ducation</w:t>
            </w:r>
          </w:p>
          <w:p w14:paraId="59D63273" w14:textId="361B5937" w:rsidR="00633313" w:rsidRDefault="00633313"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tbl>
            <w:tblPr>
              <w:tblStyle w:val="divdocumentsectiontwocolsection"/>
              <w:tblpPr w:leftFromText="180" w:rightFromText="180" w:vertAnchor="text" w:horzAnchor="margin" w:tblpY="45"/>
              <w:tblOverlap w:val="never"/>
              <w:tblW w:w="10960" w:type="dxa"/>
              <w:tblCellSpacing w:w="0" w:type="dxa"/>
              <w:shd w:val="clear" w:color="auto" w:fill="FFFFFF"/>
              <w:tblLayout w:type="fixed"/>
              <w:tblCellMar>
                <w:top w:w="300" w:type="dxa"/>
                <w:left w:w="0" w:type="dxa"/>
                <w:right w:w="0" w:type="dxa"/>
              </w:tblCellMar>
              <w:tblLook w:val="05E0" w:firstRow="1" w:lastRow="1" w:firstColumn="1" w:lastColumn="1" w:noHBand="0" w:noVBand="1"/>
            </w:tblPr>
            <w:tblGrid>
              <w:gridCol w:w="1620"/>
              <w:gridCol w:w="9340"/>
            </w:tblGrid>
            <w:tr w:rsidR="00B17816" w14:paraId="416EA6D5" w14:textId="77777777" w:rsidTr="00B17816">
              <w:trPr>
                <w:tblCellSpacing w:w="0" w:type="dxa"/>
              </w:trPr>
              <w:tc>
                <w:tcPr>
                  <w:tcW w:w="1620" w:type="dxa"/>
                  <w:tcMar>
                    <w:top w:w="0" w:type="dxa"/>
                    <w:left w:w="0" w:type="dxa"/>
                    <w:bottom w:w="0" w:type="dxa"/>
                    <w:right w:w="0" w:type="dxa"/>
                  </w:tcMar>
                  <w:hideMark/>
                </w:tcPr>
                <w:p w14:paraId="73109009" w14:textId="77777777" w:rsidR="00B17816" w:rsidRDefault="00B17816" w:rsidP="00B17816">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rPr>
                  </w:pPr>
                  <w:r w:rsidRPr="00633313">
                    <w:rPr>
                      <w:rStyle w:val="divdocumentdivparagraphWrapperdivparaCell"/>
                      <w:rFonts w:ascii="Arial" w:eastAsia="Arial" w:hAnsi="Arial" w:cs="Arial"/>
                      <w:noProof/>
                      <w:color w:val="231F20"/>
                      <w:sz w:val="16"/>
                      <w:szCs w:val="16"/>
                    </w:rPr>
                    <w:drawing>
                      <wp:anchor distT="0" distB="0" distL="114300" distR="114300" simplePos="0" relativeHeight="251699200" behindDoc="0" locked="0" layoutInCell="1" allowOverlap="1" wp14:anchorId="4D03074E" wp14:editId="7FEBE178">
                        <wp:simplePos x="0" y="0"/>
                        <wp:positionH relativeFrom="column">
                          <wp:posOffset>951442</wp:posOffset>
                        </wp:positionH>
                        <wp:positionV relativeFrom="paragraph">
                          <wp:posOffset>327025</wp:posOffset>
                        </wp:positionV>
                        <wp:extent cx="155787" cy="15578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1126" name=""/>
                                <pic:cNvPicPr>
                                  <a:picLocks noChangeAspect="1"/>
                                </pic:cNvPicPr>
                              </pic:nvPicPr>
                              <pic:blipFill>
                                <a:blip r:embed="rId10"/>
                                <a:stretch>
                                  <a:fillRect/>
                                </a:stretch>
                              </pic:blipFill>
                              <pic:spPr>
                                <a:xfrm flipV="1">
                                  <a:off x="0" y="0"/>
                                  <a:ext cx="155787" cy="155787"/>
                                </a:xfrm>
                                <a:prstGeom prst="rect">
                                  <a:avLst/>
                                </a:prstGeom>
                              </pic:spPr>
                            </pic:pic>
                          </a:graphicData>
                        </a:graphic>
                        <wp14:sizeRelH relativeFrom="margin">
                          <wp14:pctWidth>0</wp14:pctWidth>
                        </wp14:sizeRelH>
                        <wp14:sizeRelV relativeFrom="margin">
                          <wp14:pctHeight>0</wp14:pctHeight>
                        </wp14:sizeRelV>
                      </wp:anchor>
                    </w:drawing>
                  </w:r>
                  <w:r>
                    <w:rPr>
                      <w:rStyle w:val="divdocumentsectiontwocolsectiondivheading"/>
                      <w:rFonts w:ascii="Arial" w:eastAsia="Arial" w:hAnsi="Arial" w:cs="Arial"/>
                      <w:b/>
                      <w:bCs/>
                      <w:caps/>
                      <w:color w:val="1A409A"/>
                      <w:sz w:val="20"/>
                      <w:szCs w:val="20"/>
                    </w:rPr>
                    <w:t xml:space="preserve">CORE </w:t>
                  </w:r>
                  <w:r w:rsidRPr="003C6259">
                    <w:rPr>
                      <w:rStyle w:val="divdocumentsectiontwocolsectiondivheading"/>
                      <w:rFonts w:ascii="Arial" w:eastAsia="Arial" w:hAnsi="Arial" w:cs="Arial"/>
                      <w:b/>
                      <w:bCs/>
                      <w:caps/>
                      <w:color w:val="1A409A"/>
                      <w:sz w:val="20"/>
                      <w:szCs w:val="20"/>
                    </w:rPr>
                    <w:t>Skills</w:t>
                  </w:r>
                </w:p>
              </w:tc>
              <w:tc>
                <w:tcPr>
                  <w:tcW w:w="9340" w:type="dxa"/>
                  <w:tcBorders>
                    <w:left w:val="single" w:sz="8" w:space="0" w:color="979797"/>
                  </w:tcBorders>
                  <w:tcMar>
                    <w:top w:w="0" w:type="dxa"/>
                    <w:left w:w="10" w:type="dxa"/>
                    <w:bottom w:w="0" w:type="dxa"/>
                    <w:right w:w="0" w:type="dxa"/>
                  </w:tcMar>
                  <w:hideMark/>
                </w:tcPr>
                <w:tbl>
                  <w:tblPr>
                    <w:tblStyle w:val="divdocumentsectiontwocolsectionnotlangSecnotinfo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37"/>
                    <w:gridCol w:w="8973"/>
                  </w:tblGrid>
                  <w:tr w:rsidR="00B17816" w:rsidRPr="00631970" w14:paraId="7CEDFA04" w14:textId="77777777" w:rsidTr="00CC56B4">
                    <w:trPr>
                      <w:tblCellSpacing w:w="0" w:type="dxa"/>
                    </w:trPr>
                    <w:tc>
                      <w:tcPr>
                        <w:tcW w:w="337" w:type="dxa"/>
                        <w:tcMar>
                          <w:top w:w="300" w:type="dxa"/>
                          <w:left w:w="0" w:type="dxa"/>
                          <w:bottom w:w="0" w:type="dxa"/>
                          <w:right w:w="0" w:type="dxa"/>
                        </w:tcMar>
                        <w:hideMark/>
                      </w:tcPr>
                      <w:p w14:paraId="5D72AABF" w14:textId="77777777" w:rsidR="00B17816" w:rsidRPr="00631970" w:rsidRDefault="00B17816" w:rsidP="00B17816">
                        <w:pPr>
                          <w:spacing w:line="320" w:lineRule="atLeast"/>
                          <w:rPr>
                            <w:rStyle w:val="divdocumentdivparagraphWrapperdivparaCell"/>
                            <w:rFonts w:ascii="Arial" w:eastAsia="Arial" w:hAnsi="Arial" w:cs="Arial"/>
                            <w:color w:val="231F20"/>
                            <w:sz w:val="22"/>
                            <w:szCs w:val="22"/>
                          </w:rPr>
                        </w:pPr>
                      </w:p>
                    </w:tc>
                    <w:tc>
                      <w:tcPr>
                        <w:tcW w:w="8973" w:type="dxa"/>
                        <w:tcMar>
                          <w:top w:w="300" w:type="dxa"/>
                          <w:left w:w="0" w:type="dxa"/>
                          <w:bottom w:w="0" w:type="dxa"/>
                          <w:right w:w="0" w:type="dxa"/>
                        </w:tcMar>
                        <w:vAlign w:val="bottom"/>
                        <w:hideMark/>
                      </w:tcPr>
                      <w:p w14:paraId="130D366F" w14:textId="77777777" w:rsidR="00B17816" w:rsidRPr="00631970" w:rsidRDefault="00B17816" w:rsidP="00B17816">
                        <w:pPr>
                          <w:rPr>
                            <w:rStyle w:val="divdocumentdivparagraphWrapperdivparaCell"/>
                            <w:rFonts w:ascii="Arial" w:eastAsia="Arial" w:hAnsi="Arial" w:cs="Arial"/>
                            <w:color w:val="231F20"/>
                            <w:sz w:val="22"/>
                            <w:szCs w:val="22"/>
                          </w:rPr>
                        </w:pPr>
                      </w:p>
                    </w:tc>
                  </w:tr>
                </w:tbl>
                <w:p w14:paraId="509D6669" w14:textId="77777777" w:rsidR="00B17816" w:rsidRPr="00631970" w:rsidRDefault="00B17816" w:rsidP="00B17816">
                  <w:pPr>
                    <w:rPr>
                      <w:rStyle w:val="divdocumentsectiontwocolsectiondivheading"/>
                      <w:rFonts w:ascii="Arial" w:eastAsia="Arial" w:hAnsi="Arial" w:cs="Arial"/>
                      <w:b/>
                      <w:bCs/>
                      <w:caps/>
                      <w:color w:val="1A409A"/>
                      <w:sz w:val="22"/>
                      <w:szCs w:val="22"/>
                    </w:rPr>
                  </w:pPr>
                </w:p>
              </w:tc>
            </w:tr>
          </w:tbl>
          <w:p w14:paraId="6807CDE5" w14:textId="01020BD3" w:rsidR="00633313" w:rsidRDefault="00633313"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605EC951" w14:textId="6617271A" w:rsidR="00633313" w:rsidRDefault="00633313"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20"/>
                <w:szCs w:val="20"/>
              </w:rPr>
            </w:pPr>
          </w:p>
          <w:p w14:paraId="6CCD4940" w14:textId="21A1AA5F" w:rsidR="00633313" w:rsidRPr="00952CF7" w:rsidRDefault="00633313" w:rsidP="003F1A22">
            <w:pPr>
              <w:pStyle w:val="divdocumentsectiontwocolsectiondivheadingdivsectiontitle"/>
              <w:spacing w:line="340" w:lineRule="atLeast"/>
              <w:ind w:right="300"/>
              <w:rPr>
                <w:rStyle w:val="divdocumentsectiontwocolsectiondivheading"/>
                <w:rFonts w:ascii="Arial" w:eastAsia="Arial" w:hAnsi="Arial" w:cs="Arial"/>
                <w:b/>
                <w:bCs/>
                <w:caps/>
                <w:color w:val="1A409A"/>
                <w:sz w:val="16"/>
                <w:szCs w:val="16"/>
              </w:rPr>
            </w:pPr>
          </w:p>
        </w:tc>
        <w:tc>
          <w:tcPr>
            <w:tcW w:w="9340" w:type="dxa"/>
            <w:tcBorders>
              <w:left w:val="single" w:sz="8" w:space="0" w:color="979797"/>
            </w:tcBorders>
            <w:tcMar>
              <w:top w:w="0" w:type="dxa"/>
              <w:left w:w="10" w:type="dxa"/>
              <w:bottom w:w="0" w:type="dxa"/>
              <w:right w:w="0" w:type="dxa"/>
            </w:tcMar>
            <w:hideMark/>
          </w:tcPr>
          <w:tbl>
            <w:tblPr>
              <w:tblStyle w:val="divdocumentsectiontwocolsectionnotlangSecnotinfo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19"/>
              <w:gridCol w:w="8991"/>
            </w:tblGrid>
            <w:tr w:rsidR="00527908" w:rsidRPr="000A09C4" w14:paraId="09B214B3" w14:textId="77777777">
              <w:trPr>
                <w:tblCellSpacing w:w="0" w:type="dxa"/>
              </w:trPr>
              <w:tc>
                <w:tcPr>
                  <w:tcW w:w="280" w:type="dxa"/>
                  <w:tcMar>
                    <w:top w:w="300" w:type="dxa"/>
                    <w:left w:w="0" w:type="dxa"/>
                    <w:bottom w:w="0" w:type="dxa"/>
                    <w:right w:w="0" w:type="dxa"/>
                  </w:tcMar>
                  <w:hideMark/>
                </w:tcPr>
                <w:p w14:paraId="1A7FFE7C" w14:textId="69A51EEE" w:rsidR="00527908" w:rsidRPr="000A09C4" w:rsidRDefault="001C1632">
                  <w:pPr>
                    <w:spacing w:line="320" w:lineRule="atLeast"/>
                    <w:rPr>
                      <w:rStyle w:val="divdocumentdivparagraphsinglecolumn"/>
                      <w:rFonts w:eastAsia="Arial"/>
                      <w:sz w:val="18"/>
                      <w:szCs w:val="18"/>
                    </w:rPr>
                  </w:pPr>
                  <w:r w:rsidRPr="000A09C4">
                    <w:rPr>
                      <w:rStyle w:val="divdocumentdivparagraphsinglecolumn"/>
                      <w:rFonts w:eastAsia="Arial"/>
                      <w:noProof/>
                      <w:sz w:val="18"/>
                      <w:szCs w:val="18"/>
                    </w:rPr>
                    <w:drawing>
                      <wp:anchor distT="0" distB="0" distL="114300" distR="114300" simplePos="0" relativeHeight="251635712" behindDoc="0" locked="0" layoutInCell="1" allowOverlap="1" wp14:anchorId="0E65EF8C" wp14:editId="05D743FD">
                        <wp:simplePos x="0" y="0"/>
                        <wp:positionH relativeFrom="column">
                          <wp:posOffset>-76200</wp:posOffset>
                        </wp:positionH>
                        <wp:positionV relativeFrom="paragraph">
                          <wp:posOffset>-190500</wp:posOffset>
                        </wp:positionV>
                        <wp:extent cx="142594" cy="398672"/>
                        <wp:effectExtent l="0" t="0" r="0" b="0"/>
                        <wp:wrapNone/>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4296" name=""/>
                                <pic:cNvPicPr>
                                  <a:picLocks noChangeAspect="1"/>
                                </pic:cNvPicPr>
                              </pic:nvPicPr>
                              <pic:blipFill>
                                <a:blip r:embed="rId11"/>
                                <a:stretch>
                                  <a:fillRect/>
                                </a:stretch>
                              </pic:blipFill>
                              <pic:spPr>
                                <a:xfrm>
                                  <a:off x="0" y="0"/>
                                  <a:ext cx="142594" cy="398672"/>
                                </a:xfrm>
                                <a:prstGeom prst="rect">
                                  <a:avLst/>
                                </a:prstGeom>
                              </pic:spPr>
                            </pic:pic>
                          </a:graphicData>
                        </a:graphic>
                      </wp:anchor>
                    </w:drawing>
                  </w:r>
                </w:p>
              </w:tc>
              <w:tc>
                <w:tcPr>
                  <w:tcW w:w="7900" w:type="dxa"/>
                  <w:tcMar>
                    <w:top w:w="300" w:type="dxa"/>
                    <w:left w:w="0" w:type="dxa"/>
                    <w:bottom w:w="0" w:type="dxa"/>
                    <w:right w:w="0" w:type="dxa"/>
                  </w:tcMar>
                  <w:vAlign w:val="bottom"/>
                  <w:hideMark/>
                </w:tcPr>
                <w:p w14:paraId="3B52939E" w14:textId="0A10E442" w:rsidR="00527908" w:rsidRPr="00631970" w:rsidRDefault="00D94886" w:rsidP="00454810">
                  <w:pPr>
                    <w:pStyle w:val="divdocumentulli"/>
                    <w:numPr>
                      <w:ilvl w:val="0"/>
                      <w:numId w:val="25"/>
                    </w:numPr>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b/>
                      <w:bCs/>
                      <w:color w:val="231F20"/>
                      <w:sz w:val="21"/>
                      <w:szCs w:val="21"/>
                    </w:rPr>
                    <w:t>10</w:t>
                  </w:r>
                  <w:r w:rsidR="001C1632" w:rsidRPr="00E11E09">
                    <w:rPr>
                      <w:rStyle w:val="divdocumentdivparagraphsinglecolumn"/>
                      <w:rFonts w:ascii="Arial" w:eastAsia="Arial" w:hAnsi="Arial" w:cs="Arial"/>
                      <w:b/>
                      <w:bCs/>
                      <w:color w:val="231F20"/>
                      <w:sz w:val="21"/>
                      <w:szCs w:val="21"/>
                    </w:rPr>
                    <w:t xml:space="preserve"> years</w:t>
                  </w:r>
                  <w:r w:rsidR="001C1632" w:rsidRPr="00631970">
                    <w:rPr>
                      <w:rStyle w:val="divdocumentdivparagraphsinglecolumn"/>
                      <w:rFonts w:ascii="Arial" w:eastAsia="Arial" w:hAnsi="Arial" w:cs="Arial"/>
                      <w:color w:val="231F20"/>
                      <w:sz w:val="21"/>
                      <w:szCs w:val="21"/>
                    </w:rPr>
                    <w:t xml:space="preserve"> of professional experience of handling </w:t>
                  </w:r>
                  <w:r w:rsidR="001C1632" w:rsidRPr="00215A5D">
                    <w:rPr>
                      <w:rStyle w:val="divdocumentdivparagraphsinglecolumn"/>
                      <w:rFonts w:ascii="Arial" w:eastAsia="Arial" w:hAnsi="Arial" w:cs="Arial"/>
                      <w:b/>
                      <w:bCs/>
                      <w:color w:val="231F20"/>
                      <w:sz w:val="21"/>
                      <w:szCs w:val="21"/>
                    </w:rPr>
                    <w:t>enterprise level project</w:t>
                  </w:r>
                  <w:r w:rsidR="00656DAA" w:rsidRPr="00215A5D">
                    <w:rPr>
                      <w:rStyle w:val="divdocumentdivparagraphsinglecolumn"/>
                      <w:rFonts w:ascii="Arial" w:eastAsia="Arial" w:hAnsi="Arial" w:cs="Arial"/>
                      <w:b/>
                      <w:bCs/>
                      <w:color w:val="231F20"/>
                      <w:sz w:val="21"/>
                      <w:szCs w:val="21"/>
                    </w:rPr>
                    <w:t>s</w:t>
                  </w:r>
                  <w:r w:rsidR="000A09C4" w:rsidRPr="00215A5D">
                    <w:rPr>
                      <w:rStyle w:val="divdocumentdivparagraphsinglecolumn"/>
                      <w:rFonts w:ascii="Arial" w:eastAsia="Arial" w:hAnsi="Arial" w:cs="Arial"/>
                      <w:b/>
                      <w:bCs/>
                      <w:color w:val="231F20"/>
                      <w:sz w:val="21"/>
                      <w:szCs w:val="21"/>
                    </w:rPr>
                    <w:t>.</w:t>
                  </w:r>
                </w:p>
                <w:p w14:paraId="47909B9B" w14:textId="6B0F9215" w:rsidR="00D94886" w:rsidRDefault="00D94886"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7 years of </w:t>
                  </w:r>
                  <w:r w:rsidR="002C74DD">
                    <w:rPr>
                      <w:rStyle w:val="divdocumentdivparagraphsinglecolumn"/>
                      <w:rFonts w:ascii="Arial" w:eastAsia="Arial" w:hAnsi="Arial" w:cs="Arial"/>
                      <w:color w:val="231F20"/>
                      <w:sz w:val="21"/>
                      <w:szCs w:val="21"/>
                    </w:rPr>
                    <w:t xml:space="preserve">experience in </w:t>
                  </w:r>
                  <w:r>
                    <w:rPr>
                      <w:rStyle w:val="divdocumentdivparagraphsinglecolumn"/>
                      <w:rFonts w:ascii="Arial" w:eastAsia="Arial" w:hAnsi="Arial" w:cs="Arial"/>
                      <w:color w:val="231F20"/>
                      <w:sz w:val="21"/>
                      <w:szCs w:val="21"/>
                    </w:rPr>
                    <w:t xml:space="preserve">handling </w:t>
                  </w:r>
                  <w:r w:rsidRPr="00215A5D">
                    <w:rPr>
                      <w:rStyle w:val="divdocumentdivparagraphsinglecolumn"/>
                      <w:rFonts w:ascii="Arial" w:eastAsia="Arial" w:hAnsi="Arial" w:cs="Arial"/>
                      <w:b/>
                      <w:bCs/>
                      <w:color w:val="231F20"/>
                      <w:sz w:val="21"/>
                      <w:szCs w:val="21"/>
                    </w:rPr>
                    <w:t>onsite and offshore development teams</w:t>
                  </w:r>
                  <w:r w:rsidR="00C919DB">
                    <w:rPr>
                      <w:rStyle w:val="divdocumentdivparagraphsinglecolumn"/>
                      <w:rFonts w:ascii="Arial" w:eastAsia="Arial" w:hAnsi="Arial" w:cs="Arial"/>
                      <w:color w:val="231F20"/>
                      <w:sz w:val="21"/>
                      <w:szCs w:val="21"/>
                    </w:rPr>
                    <w:t>.</w:t>
                  </w:r>
                </w:p>
                <w:p w14:paraId="3E9456A7" w14:textId="2792FC19" w:rsidR="00D94886" w:rsidRDefault="00D94886"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Completed </w:t>
                  </w:r>
                  <w:r w:rsidR="005F0571" w:rsidRPr="00215A5D">
                    <w:rPr>
                      <w:rStyle w:val="divdocumentdivparagraphsinglecolumn"/>
                      <w:rFonts w:ascii="Arial" w:eastAsia="Arial" w:hAnsi="Arial" w:cs="Arial"/>
                      <w:b/>
                      <w:bCs/>
                      <w:color w:val="231F20"/>
                      <w:sz w:val="21"/>
                      <w:szCs w:val="21"/>
                    </w:rPr>
                    <w:t>M</w:t>
                  </w:r>
                  <w:r w:rsidRPr="00215A5D">
                    <w:rPr>
                      <w:rStyle w:val="divdocumentdivparagraphsinglecolumn"/>
                      <w:rFonts w:ascii="Arial" w:eastAsia="Arial" w:hAnsi="Arial" w:cs="Arial"/>
                      <w:b/>
                      <w:bCs/>
                      <w:color w:val="231F20"/>
                      <w:sz w:val="21"/>
                      <w:szCs w:val="21"/>
                    </w:rPr>
                    <w:t xml:space="preserve">aster’s in </w:t>
                  </w:r>
                  <w:r w:rsidR="005F0571" w:rsidRPr="00215A5D">
                    <w:rPr>
                      <w:rStyle w:val="divdocumentdivparagraphsinglecolumn"/>
                      <w:rFonts w:ascii="Arial" w:eastAsia="Arial" w:hAnsi="Arial" w:cs="Arial"/>
                      <w:b/>
                      <w:bCs/>
                      <w:color w:val="231F20"/>
                      <w:sz w:val="21"/>
                      <w:szCs w:val="21"/>
                    </w:rPr>
                    <w:t>P</w:t>
                  </w:r>
                  <w:r w:rsidRPr="00215A5D">
                    <w:rPr>
                      <w:rStyle w:val="divdocumentdivparagraphsinglecolumn"/>
                      <w:rFonts w:ascii="Arial" w:eastAsia="Arial" w:hAnsi="Arial" w:cs="Arial"/>
                      <w:b/>
                      <w:bCs/>
                      <w:color w:val="231F20"/>
                      <w:sz w:val="21"/>
                      <w:szCs w:val="21"/>
                    </w:rPr>
                    <w:t xml:space="preserve">roject </w:t>
                  </w:r>
                  <w:r w:rsidR="005F0571" w:rsidRPr="00215A5D">
                    <w:rPr>
                      <w:rStyle w:val="divdocumentdivparagraphsinglecolumn"/>
                      <w:rFonts w:ascii="Arial" w:eastAsia="Arial" w:hAnsi="Arial" w:cs="Arial"/>
                      <w:b/>
                      <w:bCs/>
                      <w:color w:val="231F20"/>
                      <w:sz w:val="21"/>
                      <w:szCs w:val="21"/>
                    </w:rPr>
                    <w:t>M</w:t>
                  </w:r>
                  <w:r w:rsidRPr="00215A5D">
                    <w:rPr>
                      <w:rStyle w:val="divdocumentdivparagraphsinglecolumn"/>
                      <w:rFonts w:ascii="Arial" w:eastAsia="Arial" w:hAnsi="Arial" w:cs="Arial"/>
                      <w:b/>
                      <w:bCs/>
                      <w:color w:val="231F20"/>
                      <w:sz w:val="21"/>
                      <w:szCs w:val="21"/>
                    </w:rPr>
                    <w:t>anagement</w:t>
                  </w:r>
                  <w:r w:rsidR="00C919DB">
                    <w:rPr>
                      <w:rStyle w:val="divdocumentdivparagraphsinglecolumn"/>
                      <w:rFonts w:ascii="Arial" w:eastAsia="Arial" w:hAnsi="Arial" w:cs="Arial"/>
                      <w:color w:val="231F20"/>
                      <w:sz w:val="21"/>
                      <w:szCs w:val="21"/>
                    </w:rPr>
                    <w:t xml:space="preserve">, while working as a </w:t>
                  </w:r>
                  <w:r w:rsidR="00EA18FF">
                    <w:rPr>
                      <w:rStyle w:val="divdocumentdivparagraphsinglecolumn"/>
                      <w:rFonts w:ascii="Arial" w:eastAsia="Arial" w:hAnsi="Arial" w:cs="Arial"/>
                      <w:color w:val="231F20"/>
                      <w:sz w:val="21"/>
                      <w:szCs w:val="21"/>
                    </w:rPr>
                    <w:t>Technical</w:t>
                  </w:r>
                  <w:r w:rsidR="00C919DB">
                    <w:rPr>
                      <w:rStyle w:val="divdocumentdivparagraphsinglecolumn"/>
                      <w:rFonts w:ascii="Arial" w:eastAsia="Arial" w:hAnsi="Arial" w:cs="Arial"/>
                      <w:color w:val="231F20"/>
                      <w:sz w:val="21"/>
                      <w:szCs w:val="21"/>
                    </w:rPr>
                    <w:t xml:space="preserve"> Lead to upskill myself</w:t>
                  </w:r>
                  <w:r>
                    <w:rPr>
                      <w:rStyle w:val="divdocumentdivparagraphsinglecolumn"/>
                      <w:rFonts w:ascii="Arial" w:eastAsia="Arial" w:hAnsi="Arial" w:cs="Arial"/>
                      <w:color w:val="231F20"/>
                      <w:sz w:val="21"/>
                      <w:szCs w:val="21"/>
                    </w:rPr>
                    <w:t>.</w:t>
                  </w:r>
                </w:p>
                <w:p w14:paraId="2258F693" w14:textId="51EF50E3" w:rsidR="00D94886" w:rsidRDefault="00D94886"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Collaborating with </w:t>
                  </w:r>
                  <w:r w:rsidRPr="00215A5D">
                    <w:rPr>
                      <w:rStyle w:val="divdocumentdivparagraphsinglecolumn"/>
                      <w:rFonts w:ascii="Arial" w:eastAsia="Arial" w:hAnsi="Arial" w:cs="Arial"/>
                      <w:b/>
                      <w:bCs/>
                      <w:color w:val="231F20"/>
                      <w:sz w:val="21"/>
                      <w:szCs w:val="21"/>
                    </w:rPr>
                    <w:t>stakeholders and product management</w:t>
                  </w:r>
                  <w:r>
                    <w:rPr>
                      <w:rStyle w:val="divdocumentdivparagraphsinglecolumn"/>
                      <w:rFonts w:ascii="Arial" w:eastAsia="Arial" w:hAnsi="Arial" w:cs="Arial"/>
                      <w:color w:val="231F20"/>
                      <w:sz w:val="21"/>
                      <w:szCs w:val="21"/>
                    </w:rPr>
                    <w:t xml:space="preserve"> has been an extensive part of my role</w:t>
                  </w:r>
                  <w:r w:rsidR="00C919DB">
                    <w:rPr>
                      <w:rStyle w:val="divdocumentdivparagraphsinglecolumn"/>
                      <w:rFonts w:ascii="Arial" w:eastAsia="Arial" w:hAnsi="Arial" w:cs="Arial"/>
                      <w:color w:val="231F20"/>
                      <w:sz w:val="21"/>
                      <w:szCs w:val="21"/>
                    </w:rPr>
                    <w:t xml:space="preserve"> </w:t>
                  </w:r>
                  <w:r>
                    <w:rPr>
                      <w:rStyle w:val="divdocumentdivparagraphsinglecolumn"/>
                      <w:rFonts w:ascii="Arial" w:eastAsia="Arial" w:hAnsi="Arial" w:cs="Arial"/>
                      <w:color w:val="231F20"/>
                      <w:sz w:val="21"/>
                      <w:szCs w:val="21"/>
                    </w:rPr>
                    <w:t>past few years.</w:t>
                  </w:r>
                </w:p>
                <w:p w14:paraId="35CCFA82" w14:textId="092C95D8" w:rsidR="00D94886" w:rsidRDefault="00D94886"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Hand</w:t>
                  </w:r>
                  <w:r w:rsidR="00C919DB">
                    <w:rPr>
                      <w:rStyle w:val="divdocumentdivparagraphsinglecolumn"/>
                      <w:rFonts w:ascii="Arial" w:eastAsia="Arial" w:hAnsi="Arial" w:cs="Arial"/>
                      <w:color w:val="231F20"/>
                      <w:sz w:val="21"/>
                      <w:szCs w:val="21"/>
                    </w:rPr>
                    <w:t>ling</w:t>
                  </w:r>
                  <w:r>
                    <w:rPr>
                      <w:rStyle w:val="divdocumentdivparagraphsinglecolumn"/>
                      <w:rFonts w:ascii="Arial" w:eastAsia="Arial" w:hAnsi="Arial" w:cs="Arial"/>
                      <w:color w:val="231F20"/>
                      <w:sz w:val="21"/>
                      <w:szCs w:val="21"/>
                    </w:rPr>
                    <w:t xml:space="preserve"> </w:t>
                  </w:r>
                  <w:r w:rsidRPr="00215A5D">
                    <w:rPr>
                      <w:rStyle w:val="divdocumentdivparagraphsinglecolumn"/>
                      <w:rFonts w:ascii="Arial" w:eastAsia="Arial" w:hAnsi="Arial" w:cs="Arial"/>
                      <w:b/>
                      <w:bCs/>
                      <w:color w:val="231F20"/>
                      <w:sz w:val="21"/>
                      <w:szCs w:val="21"/>
                    </w:rPr>
                    <w:t>cross-functional development teams</w:t>
                  </w:r>
                  <w:r>
                    <w:rPr>
                      <w:rStyle w:val="divdocumentdivparagraphsinglecolumn"/>
                      <w:rFonts w:ascii="Arial" w:eastAsia="Arial" w:hAnsi="Arial" w:cs="Arial"/>
                      <w:color w:val="231F20"/>
                      <w:sz w:val="21"/>
                      <w:szCs w:val="21"/>
                    </w:rPr>
                    <w:t xml:space="preserve">, including </w:t>
                  </w:r>
                  <w:r w:rsidR="005F0571">
                    <w:rPr>
                      <w:rStyle w:val="divdocumentdivparagraphsinglecolumn"/>
                      <w:rFonts w:ascii="Arial" w:eastAsia="Arial" w:hAnsi="Arial" w:cs="Arial"/>
                      <w:color w:val="231F20"/>
                      <w:sz w:val="21"/>
                      <w:szCs w:val="21"/>
                    </w:rPr>
                    <w:t>f</w:t>
                  </w:r>
                  <w:r>
                    <w:rPr>
                      <w:rStyle w:val="divdocumentdivparagraphsinglecolumn"/>
                      <w:rFonts w:ascii="Arial" w:eastAsia="Arial" w:hAnsi="Arial" w:cs="Arial"/>
                      <w:color w:val="231F20"/>
                      <w:sz w:val="21"/>
                      <w:szCs w:val="21"/>
                    </w:rPr>
                    <w:t xml:space="preserve">ront end, middleware, </w:t>
                  </w:r>
                  <w:r w:rsidR="00215A5D">
                    <w:rPr>
                      <w:rStyle w:val="divdocumentdivparagraphsinglecolumn"/>
                      <w:rFonts w:ascii="Arial" w:eastAsia="Arial" w:hAnsi="Arial" w:cs="Arial"/>
                      <w:color w:val="231F20"/>
                      <w:sz w:val="21"/>
                      <w:szCs w:val="21"/>
                    </w:rPr>
                    <w:t>backend,</w:t>
                  </w:r>
                  <w:r w:rsidR="00EA18FF">
                    <w:rPr>
                      <w:rStyle w:val="divdocumentdivparagraphsinglecolumn"/>
                      <w:rFonts w:ascii="Arial" w:eastAsia="Arial" w:hAnsi="Arial" w:cs="Arial"/>
                      <w:color w:val="231F20"/>
                      <w:sz w:val="21"/>
                      <w:szCs w:val="21"/>
                    </w:rPr>
                    <w:t xml:space="preserve"> </w:t>
                  </w:r>
                  <w:r>
                    <w:rPr>
                      <w:rStyle w:val="divdocumentdivparagraphsinglecolumn"/>
                      <w:rFonts w:ascii="Arial" w:eastAsia="Arial" w:hAnsi="Arial" w:cs="Arial"/>
                      <w:color w:val="231F20"/>
                      <w:sz w:val="21"/>
                      <w:szCs w:val="21"/>
                    </w:rPr>
                    <w:t>and QA teams.</w:t>
                  </w:r>
                </w:p>
                <w:p w14:paraId="0DB32C32" w14:textId="50F4B43A" w:rsidR="00D94886" w:rsidRPr="00D94886" w:rsidRDefault="00D94886"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sidRPr="00215A5D">
                    <w:rPr>
                      <w:rStyle w:val="divdocumentdivparagraphsinglecolumn"/>
                      <w:rFonts w:ascii="Arial" w:eastAsia="Arial" w:hAnsi="Arial" w:cs="Arial"/>
                      <w:b/>
                      <w:bCs/>
                      <w:color w:val="231F20"/>
                      <w:sz w:val="21"/>
                      <w:szCs w:val="21"/>
                    </w:rPr>
                    <w:t>Designing scalable architectures</w:t>
                  </w:r>
                  <w:r>
                    <w:rPr>
                      <w:rStyle w:val="divdocumentdivparagraphsinglecolumn"/>
                      <w:rFonts w:ascii="Arial" w:eastAsia="Arial" w:hAnsi="Arial" w:cs="Arial"/>
                      <w:color w:val="231F20"/>
                      <w:sz w:val="21"/>
                      <w:szCs w:val="21"/>
                    </w:rPr>
                    <w:t xml:space="preserve"> for the enterprise projects</w:t>
                  </w:r>
                  <w:r w:rsidR="00CA580C">
                    <w:rPr>
                      <w:rStyle w:val="divdocumentdivparagraphsinglecolumn"/>
                      <w:rFonts w:ascii="Arial" w:eastAsia="Arial" w:hAnsi="Arial" w:cs="Arial"/>
                      <w:color w:val="231F20"/>
                      <w:sz w:val="21"/>
                      <w:szCs w:val="21"/>
                    </w:rPr>
                    <w:t xml:space="preserve"> and other </w:t>
                  </w:r>
                  <w:r w:rsidR="00CA580C" w:rsidRPr="00215A5D">
                    <w:rPr>
                      <w:rStyle w:val="divdocumentdivparagraphsinglecolumn"/>
                      <w:rFonts w:ascii="Arial" w:eastAsia="Arial" w:hAnsi="Arial" w:cs="Arial"/>
                      <w:b/>
                      <w:bCs/>
                      <w:color w:val="231F20"/>
                      <w:sz w:val="21"/>
                      <w:szCs w:val="21"/>
                    </w:rPr>
                    <w:t>API integrations</w:t>
                  </w:r>
                  <w:r>
                    <w:rPr>
                      <w:rStyle w:val="divdocumentdivparagraphsinglecolumn"/>
                      <w:rFonts w:ascii="Arial" w:eastAsia="Arial" w:hAnsi="Arial" w:cs="Arial"/>
                      <w:color w:val="231F20"/>
                      <w:sz w:val="21"/>
                      <w:szCs w:val="21"/>
                    </w:rPr>
                    <w:t>.</w:t>
                  </w:r>
                </w:p>
                <w:p w14:paraId="659FD4A9" w14:textId="2E2152A0" w:rsidR="00C919DB" w:rsidRP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Have an expert </w:t>
                  </w:r>
                  <w:r w:rsidR="00EA18FF">
                    <w:rPr>
                      <w:rStyle w:val="divdocumentdivparagraphsinglecolumn"/>
                      <w:rFonts w:ascii="Arial" w:eastAsia="Arial" w:hAnsi="Arial" w:cs="Arial"/>
                      <w:color w:val="231F20"/>
                      <w:sz w:val="21"/>
                      <w:szCs w:val="21"/>
                    </w:rPr>
                    <w:t>experience</w:t>
                  </w:r>
                  <w:r>
                    <w:rPr>
                      <w:rStyle w:val="divdocumentdivparagraphsinglecolumn"/>
                      <w:rFonts w:ascii="Arial" w:eastAsia="Arial" w:hAnsi="Arial" w:cs="Arial"/>
                      <w:color w:val="231F20"/>
                      <w:sz w:val="21"/>
                      <w:szCs w:val="21"/>
                    </w:rPr>
                    <w:t xml:space="preserve"> of working in </w:t>
                  </w:r>
                  <w:r w:rsidRPr="00215A5D">
                    <w:rPr>
                      <w:rStyle w:val="divdocumentdivparagraphsinglecolumn"/>
                      <w:rFonts w:ascii="Arial" w:eastAsia="Arial" w:hAnsi="Arial" w:cs="Arial"/>
                      <w:b/>
                      <w:bCs/>
                      <w:color w:val="231F20"/>
                      <w:sz w:val="21"/>
                      <w:szCs w:val="21"/>
                    </w:rPr>
                    <w:t>Agile and Scrum methodologies</w:t>
                  </w:r>
                  <w:r>
                    <w:rPr>
                      <w:rStyle w:val="divdocumentdivparagraphsinglecolumn"/>
                      <w:rFonts w:ascii="Arial" w:eastAsia="Arial" w:hAnsi="Arial" w:cs="Arial"/>
                      <w:color w:val="231F20"/>
                      <w:sz w:val="21"/>
                      <w:szCs w:val="21"/>
                    </w:rPr>
                    <w:t>.</w:t>
                  </w:r>
                </w:p>
                <w:p w14:paraId="474DF363" w14:textId="07A2B427" w:rsidR="000A09C4" w:rsidRDefault="000A09C4"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sidRPr="00631970">
                    <w:rPr>
                      <w:rStyle w:val="divdocumentdivparagraphsinglecolumn"/>
                      <w:rFonts w:ascii="Arial" w:eastAsia="Arial" w:hAnsi="Arial" w:cs="Arial"/>
                      <w:color w:val="231F20"/>
                      <w:sz w:val="21"/>
                      <w:szCs w:val="21"/>
                    </w:rPr>
                    <w:t xml:space="preserve">Experience in </w:t>
                  </w:r>
                  <w:r w:rsidRPr="00215A5D">
                    <w:rPr>
                      <w:rStyle w:val="divdocumentdivparagraphsinglecolumn"/>
                      <w:rFonts w:ascii="Arial" w:eastAsia="Arial" w:hAnsi="Arial" w:cs="Arial"/>
                      <w:b/>
                      <w:bCs/>
                      <w:color w:val="231F20"/>
                      <w:sz w:val="21"/>
                      <w:szCs w:val="21"/>
                    </w:rPr>
                    <w:t>Business processes</w:t>
                  </w:r>
                  <w:r w:rsidRPr="00631970">
                    <w:rPr>
                      <w:rStyle w:val="divdocumentdivparagraphsinglecolumn"/>
                      <w:rFonts w:ascii="Arial" w:eastAsia="Arial" w:hAnsi="Arial" w:cs="Arial"/>
                      <w:color w:val="231F20"/>
                      <w:sz w:val="21"/>
                      <w:szCs w:val="21"/>
                    </w:rPr>
                    <w:t xml:space="preserve"> like Requirement analysis, building architecture with business team and </w:t>
                  </w:r>
                  <w:r w:rsidR="00C919DB" w:rsidRPr="00215A5D">
                    <w:rPr>
                      <w:rStyle w:val="divdocumentdivparagraphsinglecolumn"/>
                      <w:rFonts w:ascii="Arial" w:eastAsia="Arial" w:hAnsi="Arial" w:cs="Arial"/>
                      <w:b/>
                      <w:bCs/>
                      <w:color w:val="231F20"/>
                      <w:sz w:val="21"/>
                      <w:szCs w:val="21"/>
                    </w:rPr>
                    <w:t xml:space="preserve">leading </w:t>
                  </w:r>
                  <w:r w:rsidRPr="00215A5D">
                    <w:rPr>
                      <w:rStyle w:val="divdocumentdivparagraphsinglecolumn"/>
                      <w:rFonts w:ascii="Arial" w:eastAsia="Arial" w:hAnsi="Arial" w:cs="Arial"/>
                      <w:b/>
                      <w:bCs/>
                      <w:color w:val="231F20"/>
                      <w:sz w:val="21"/>
                      <w:szCs w:val="21"/>
                    </w:rPr>
                    <w:t>Sprint planning</w:t>
                  </w:r>
                  <w:r w:rsidR="00C919DB" w:rsidRPr="00215A5D">
                    <w:rPr>
                      <w:rStyle w:val="divdocumentdivparagraphsinglecolumn"/>
                      <w:rFonts w:ascii="Arial" w:eastAsia="Arial" w:hAnsi="Arial" w:cs="Arial"/>
                      <w:b/>
                      <w:bCs/>
                      <w:color w:val="231F20"/>
                      <w:sz w:val="21"/>
                      <w:szCs w:val="21"/>
                    </w:rPr>
                    <w:t xml:space="preserve">, </w:t>
                  </w:r>
                  <w:r w:rsidR="003F2C7E" w:rsidRPr="00215A5D">
                    <w:rPr>
                      <w:rStyle w:val="divdocumentdivparagraphsinglecolumn"/>
                      <w:rFonts w:ascii="Arial" w:eastAsia="Arial" w:hAnsi="Arial" w:cs="Arial"/>
                      <w:b/>
                      <w:bCs/>
                      <w:color w:val="231F20"/>
                      <w:sz w:val="21"/>
                      <w:szCs w:val="21"/>
                    </w:rPr>
                    <w:t>refinement,</w:t>
                  </w:r>
                  <w:r w:rsidR="00C919DB" w:rsidRPr="00215A5D">
                    <w:rPr>
                      <w:rStyle w:val="divdocumentdivparagraphsinglecolumn"/>
                      <w:rFonts w:ascii="Arial" w:eastAsia="Arial" w:hAnsi="Arial" w:cs="Arial"/>
                      <w:b/>
                      <w:bCs/>
                      <w:color w:val="231F20"/>
                      <w:sz w:val="21"/>
                      <w:szCs w:val="21"/>
                    </w:rPr>
                    <w:t xml:space="preserve"> and retrospective meetings</w:t>
                  </w:r>
                  <w:r w:rsidRPr="00215A5D">
                    <w:rPr>
                      <w:rStyle w:val="divdocumentdivparagraphsinglecolumn"/>
                      <w:rFonts w:ascii="Arial" w:eastAsia="Arial" w:hAnsi="Arial" w:cs="Arial"/>
                      <w:b/>
                      <w:bCs/>
                      <w:color w:val="231F20"/>
                      <w:sz w:val="21"/>
                      <w:szCs w:val="21"/>
                    </w:rPr>
                    <w:t>.</w:t>
                  </w:r>
                  <w:r w:rsidRPr="00631970">
                    <w:rPr>
                      <w:rStyle w:val="divdocumentdivparagraphsinglecolumn"/>
                      <w:rFonts w:ascii="Arial" w:eastAsia="Arial" w:hAnsi="Arial" w:cs="Arial"/>
                      <w:color w:val="231F20"/>
                      <w:sz w:val="21"/>
                      <w:szCs w:val="21"/>
                    </w:rPr>
                    <w:t xml:space="preserve"> </w:t>
                  </w:r>
                </w:p>
                <w:p w14:paraId="64999EFA" w14:textId="495E553C" w:rsid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Creating </w:t>
                  </w:r>
                  <w:r w:rsidRPr="00215A5D">
                    <w:rPr>
                      <w:rStyle w:val="divdocumentdivparagraphsinglecolumn"/>
                      <w:rFonts w:ascii="Arial" w:eastAsia="Arial" w:hAnsi="Arial" w:cs="Arial"/>
                      <w:b/>
                      <w:bCs/>
                      <w:color w:val="231F20"/>
                      <w:sz w:val="21"/>
                      <w:szCs w:val="21"/>
                    </w:rPr>
                    <w:t>detailed JIRA tickets</w:t>
                  </w:r>
                  <w:r>
                    <w:rPr>
                      <w:rStyle w:val="divdocumentdivparagraphsinglecolumn"/>
                      <w:rFonts w:ascii="Arial" w:eastAsia="Arial" w:hAnsi="Arial" w:cs="Arial"/>
                      <w:color w:val="231F20"/>
                      <w:sz w:val="21"/>
                      <w:szCs w:val="21"/>
                    </w:rPr>
                    <w:t xml:space="preserve"> for the product and technical teams to be able to plan and refine, every sprint.</w:t>
                  </w:r>
                </w:p>
                <w:p w14:paraId="5D487A6F" w14:textId="3DE64DA5" w:rsid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Plan deployments and work with </w:t>
                  </w:r>
                  <w:r w:rsidRPr="00215A5D">
                    <w:rPr>
                      <w:rStyle w:val="divdocumentdivparagraphsinglecolumn"/>
                      <w:rFonts w:ascii="Arial" w:eastAsia="Arial" w:hAnsi="Arial" w:cs="Arial"/>
                      <w:b/>
                      <w:bCs/>
                      <w:color w:val="231F20"/>
                      <w:sz w:val="21"/>
                      <w:szCs w:val="21"/>
                    </w:rPr>
                    <w:t>Change Management</w:t>
                  </w:r>
                  <w:r>
                    <w:rPr>
                      <w:rStyle w:val="divdocumentdivparagraphsinglecolumn"/>
                      <w:rFonts w:ascii="Arial" w:eastAsia="Arial" w:hAnsi="Arial" w:cs="Arial"/>
                      <w:color w:val="231F20"/>
                      <w:sz w:val="21"/>
                      <w:szCs w:val="21"/>
                    </w:rPr>
                    <w:t xml:space="preserve"> team to get required approvals.</w:t>
                  </w:r>
                </w:p>
                <w:p w14:paraId="7E835035" w14:textId="1E32DAB2" w:rsidR="00FC0749" w:rsidRDefault="00FC0749"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sidRPr="00215A5D">
                    <w:rPr>
                      <w:rStyle w:val="divdocumentdivparagraphsinglecolumn"/>
                      <w:rFonts w:ascii="Arial" w:eastAsia="Arial" w:hAnsi="Arial" w:cs="Arial"/>
                      <w:b/>
                      <w:bCs/>
                      <w:color w:val="231F20"/>
                      <w:sz w:val="21"/>
                      <w:szCs w:val="21"/>
                    </w:rPr>
                    <w:t>Documenting Process</w:t>
                  </w:r>
                  <w:r w:rsidRPr="002F2F5E">
                    <w:rPr>
                      <w:rStyle w:val="divdocumentdivparagraphsinglecolumn"/>
                      <w:rFonts w:ascii="Arial" w:eastAsia="Arial" w:hAnsi="Arial" w:cs="Arial"/>
                      <w:color w:val="231F20"/>
                      <w:sz w:val="21"/>
                      <w:szCs w:val="21"/>
                    </w:rPr>
                    <w:t xml:space="preserve"> flows for future use and </w:t>
                  </w:r>
                  <w:r w:rsidR="00EA18FF">
                    <w:rPr>
                      <w:rStyle w:val="divdocumentdivparagraphsinglecolumn"/>
                      <w:rFonts w:ascii="Arial" w:eastAsia="Arial" w:hAnsi="Arial" w:cs="Arial"/>
                      <w:color w:val="231F20"/>
                      <w:sz w:val="21"/>
                      <w:szCs w:val="21"/>
                    </w:rPr>
                    <w:t xml:space="preserve">for </w:t>
                  </w:r>
                  <w:r w:rsidRPr="00215A5D">
                    <w:rPr>
                      <w:rStyle w:val="divdocumentdivparagraphsinglecolumn"/>
                      <w:rFonts w:ascii="Arial" w:eastAsia="Arial" w:hAnsi="Arial" w:cs="Arial"/>
                      <w:b/>
                      <w:bCs/>
                      <w:color w:val="231F20"/>
                      <w:sz w:val="21"/>
                      <w:szCs w:val="21"/>
                    </w:rPr>
                    <w:t>Production suppor</w:t>
                  </w:r>
                  <w:r w:rsidR="00EA18FF" w:rsidRPr="00215A5D">
                    <w:rPr>
                      <w:rStyle w:val="divdocumentdivparagraphsinglecolumn"/>
                      <w:rFonts w:ascii="Arial" w:eastAsia="Arial" w:hAnsi="Arial" w:cs="Arial"/>
                      <w:b/>
                      <w:bCs/>
                      <w:color w:val="231F20"/>
                      <w:sz w:val="21"/>
                      <w:szCs w:val="21"/>
                    </w:rPr>
                    <w:t>t</w:t>
                  </w:r>
                  <w:r w:rsidR="00D72DC4" w:rsidRPr="002F2F5E">
                    <w:rPr>
                      <w:rStyle w:val="divdocumentdivparagraphsinglecolumn"/>
                      <w:rFonts w:ascii="Arial" w:eastAsia="Arial" w:hAnsi="Arial" w:cs="Arial"/>
                      <w:color w:val="231F20"/>
                      <w:sz w:val="21"/>
                      <w:szCs w:val="21"/>
                    </w:rPr>
                    <w:t>.</w:t>
                  </w:r>
                </w:p>
                <w:p w14:paraId="5A905FBF" w14:textId="0F665E06" w:rsid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Completed </w:t>
                  </w:r>
                  <w:r w:rsidR="00EA18FF" w:rsidRPr="00215A5D">
                    <w:rPr>
                      <w:rStyle w:val="divdocumentdivparagraphsinglecolumn"/>
                      <w:rFonts w:ascii="Arial" w:eastAsia="Arial" w:hAnsi="Arial" w:cs="Arial"/>
                      <w:b/>
                      <w:bCs/>
                      <w:color w:val="231F20"/>
                      <w:sz w:val="21"/>
                      <w:szCs w:val="21"/>
                    </w:rPr>
                    <w:t>M</w:t>
                  </w:r>
                  <w:r w:rsidRPr="00215A5D">
                    <w:rPr>
                      <w:rStyle w:val="divdocumentdivparagraphsinglecolumn"/>
                      <w:rFonts w:ascii="Arial" w:eastAsia="Arial" w:hAnsi="Arial" w:cs="Arial"/>
                      <w:b/>
                      <w:bCs/>
                      <w:color w:val="231F20"/>
                      <w:sz w:val="21"/>
                      <w:szCs w:val="21"/>
                    </w:rPr>
                    <w:t xml:space="preserve">aster’s in </w:t>
                  </w:r>
                  <w:r w:rsidR="00EA18FF" w:rsidRPr="00215A5D">
                    <w:rPr>
                      <w:rStyle w:val="divdocumentdivparagraphsinglecolumn"/>
                      <w:rFonts w:ascii="Arial" w:eastAsia="Arial" w:hAnsi="Arial" w:cs="Arial"/>
                      <w:b/>
                      <w:bCs/>
                      <w:color w:val="231F20"/>
                      <w:sz w:val="21"/>
                      <w:szCs w:val="21"/>
                    </w:rPr>
                    <w:t>I</w:t>
                  </w:r>
                  <w:r w:rsidRPr="00215A5D">
                    <w:rPr>
                      <w:rStyle w:val="divdocumentdivparagraphsinglecolumn"/>
                      <w:rFonts w:ascii="Arial" w:eastAsia="Arial" w:hAnsi="Arial" w:cs="Arial"/>
                      <w:b/>
                      <w:bCs/>
                      <w:color w:val="231F20"/>
                      <w:sz w:val="21"/>
                      <w:szCs w:val="21"/>
                    </w:rPr>
                    <w:t xml:space="preserve">nformation </w:t>
                  </w:r>
                  <w:r w:rsidR="00EA18FF" w:rsidRPr="00215A5D">
                    <w:rPr>
                      <w:rStyle w:val="divdocumentdivparagraphsinglecolumn"/>
                      <w:rFonts w:ascii="Arial" w:eastAsia="Arial" w:hAnsi="Arial" w:cs="Arial"/>
                      <w:b/>
                      <w:bCs/>
                      <w:color w:val="231F20"/>
                      <w:sz w:val="21"/>
                      <w:szCs w:val="21"/>
                    </w:rPr>
                    <w:t>S</w:t>
                  </w:r>
                  <w:r w:rsidRPr="00215A5D">
                    <w:rPr>
                      <w:rStyle w:val="divdocumentdivparagraphsinglecolumn"/>
                      <w:rFonts w:ascii="Arial" w:eastAsia="Arial" w:hAnsi="Arial" w:cs="Arial"/>
                      <w:b/>
                      <w:bCs/>
                      <w:color w:val="231F20"/>
                      <w:sz w:val="21"/>
                      <w:szCs w:val="21"/>
                    </w:rPr>
                    <w:t>ystems</w:t>
                  </w:r>
                  <w:r>
                    <w:rPr>
                      <w:rStyle w:val="divdocumentdivparagraphsinglecolumn"/>
                      <w:rFonts w:ascii="Arial" w:eastAsia="Arial" w:hAnsi="Arial" w:cs="Arial"/>
                      <w:color w:val="231F20"/>
                      <w:sz w:val="21"/>
                      <w:szCs w:val="21"/>
                    </w:rPr>
                    <w:t xml:space="preserve"> in 2018.</w:t>
                  </w:r>
                </w:p>
                <w:p w14:paraId="6FB5FED8" w14:textId="0B76E131" w:rsidR="00C919DB" w:rsidRP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Extensive technical knowledge on Middleware technologies like </w:t>
                  </w:r>
                  <w:r w:rsidR="003F2C7E" w:rsidRPr="00215A5D">
                    <w:rPr>
                      <w:rStyle w:val="divdocumentdivparagraphsinglecolumn"/>
                      <w:rFonts w:ascii="Arial" w:eastAsia="Arial" w:hAnsi="Arial" w:cs="Arial"/>
                      <w:b/>
                      <w:bCs/>
                      <w:color w:val="231F20"/>
                      <w:sz w:val="21"/>
                      <w:szCs w:val="21"/>
                    </w:rPr>
                    <w:t>MuleSoft</w:t>
                  </w:r>
                  <w:r w:rsidRPr="00215A5D">
                    <w:rPr>
                      <w:rStyle w:val="divdocumentdivparagraphsinglecolumn"/>
                      <w:rFonts w:ascii="Arial" w:eastAsia="Arial" w:hAnsi="Arial" w:cs="Arial"/>
                      <w:b/>
                      <w:bCs/>
                      <w:color w:val="231F20"/>
                      <w:sz w:val="21"/>
                      <w:szCs w:val="21"/>
                    </w:rPr>
                    <w:t xml:space="preserve">, </w:t>
                  </w:r>
                  <w:r w:rsidR="003F2C7E" w:rsidRPr="00215A5D">
                    <w:rPr>
                      <w:rStyle w:val="divdocumentdivparagraphsinglecolumn"/>
                      <w:rFonts w:ascii="Arial" w:eastAsia="Arial" w:hAnsi="Arial" w:cs="Arial"/>
                      <w:b/>
                      <w:bCs/>
                      <w:color w:val="231F20"/>
                      <w:sz w:val="21"/>
                      <w:szCs w:val="21"/>
                    </w:rPr>
                    <w:t>Data weave</w:t>
                  </w:r>
                  <w:r w:rsidRPr="00215A5D">
                    <w:rPr>
                      <w:rStyle w:val="divdocumentdivparagraphsinglecolumn"/>
                      <w:rFonts w:ascii="Arial" w:eastAsia="Arial" w:hAnsi="Arial" w:cs="Arial"/>
                      <w:b/>
                      <w:bCs/>
                      <w:color w:val="231F20"/>
                      <w:sz w:val="21"/>
                      <w:szCs w:val="21"/>
                    </w:rPr>
                    <w:t xml:space="preserve">, RAML, </w:t>
                  </w:r>
                  <w:r>
                    <w:rPr>
                      <w:rStyle w:val="divdocumentdivparagraphsinglecolumn"/>
                      <w:rFonts w:ascii="Arial" w:eastAsia="Arial" w:hAnsi="Arial" w:cs="Arial"/>
                      <w:color w:val="231F20"/>
                      <w:sz w:val="21"/>
                      <w:szCs w:val="21"/>
                    </w:rPr>
                    <w:t xml:space="preserve">while working as the Development Lead for the </w:t>
                  </w:r>
                  <w:r w:rsidR="003F2C7E">
                    <w:rPr>
                      <w:rStyle w:val="divdocumentdivparagraphsinglecolumn"/>
                      <w:rFonts w:ascii="Arial" w:eastAsia="Arial" w:hAnsi="Arial" w:cs="Arial"/>
                      <w:color w:val="231F20"/>
                      <w:sz w:val="21"/>
                      <w:szCs w:val="21"/>
                    </w:rPr>
                    <w:t>MuleSoft</w:t>
                  </w:r>
                  <w:r>
                    <w:rPr>
                      <w:rStyle w:val="divdocumentdivparagraphsinglecolumn"/>
                      <w:rFonts w:ascii="Arial" w:eastAsia="Arial" w:hAnsi="Arial" w:cs="Arial"/>
                      <w:color w:val="231F20"/>
                      <w:sz w:val="21"/>
                      <w:szCs w:val="21"/>
                    </w:rPr>
                    <w:t xml:space="preserve"> team.</w:t>
                  </w:r>
                </w:p>
                <w:p w14:paraId="03F7F576" w14:textId="2B729C13" w:rsidR="00C919DB" w:rsidRDefault="00C919DB"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sidRPr="00215A5D">
                    <w:rPr>
                      <w:rStyle w:val="divdocumentdivparagraphsinglecolumn"/>
                      <w:rFonts w:ascii="Arial" w:eastAsia="Arial" w:hAnsi="Arial" w:cs="Arial"/>
                      <w:b/>
                      <w:bCs/>
                      <w:color w:val="231F20"/>
                      <w:sz w:val="21"/>
                      <w:szCs w:val="21"/>
                    </w:rPr>
                    <w:t>Code reviews</w:t>
                  </w:r>
                  <w:r>
                    <w:rPr>
                      <w:rStyle w:val="divdocumentdivparagraphsinglecolumn"/>
                      <w:rFonts w:ascii="Arial" w:eastAsia="Arial" w:hAnsi="Arial" w:cs="Arial"/>
                      <w:color w:val="231F20"/>
                      <w:sz w:val="21"/>
                      <w:szCs w:val="21"/>
                    </w:rPr>
                    <w:t xml:space="preserve"> as part of the </w:t>
                  </w:r>
                  <w:r w:rsidR="00CA580C">
                    <w:rPr>
                      <w:rStyle w:val="divdocumentdivparagraphsinglecolumn"/>
                      <w:rFonts w:ascii="Arial" w:eastAsia="Arial" w:hAnsi="Arial" w:cs="Arial"/>
                      <w:color w:val="231F20"/>
                      <w:sz w:val="21"/>
                      <w:szCs w:val="21"/>
                    </w:rPr>
                    <w:t>technical</w:t>
                  </w:r>
                  <w:r>
                    <w:rPr>
                      <w:rStyle w:val="divdocumentdivparagraphsinglecolumn"/>
                      <w:rFonts w:ascii="Arial" w:eastAsia="Arial" w:hAnsi="Arial" w:cs="Arial"/>
                      <w:color w:val="231F20"/>
                      <w:sz w:val="21"/>
                      <w:szCs w:val="21"/>
                    </w:rPr>
                    <w:t xml:space="preserve"> role</w:t>
                  </w:r>
                  <w:r w:rsidR="00E224B4">
                    <w:rPr>
                      <w:rStyle w:val="divdocumentdivparagraphsinglecolumn"/>
                      <w:rFonts w:ascii="Arial" w:eastAsia="Arial" w:hAnsi="Arial" w:cs="Arial"/>
                      <w:color w:val="231F20"/>
                      <w:sz w:val="21"/>
                      <w:szCs w:val="21"/>
                    </w:rPr>
                    <w:t xml:space="preserve"> from the development teams.</w:t>
                  </w:r>
                </w:p>
                <w:p w14:paraId="5FA2D106" w14:textId="43235191" w:rsidR="00CA580C" w:rsidRPr="002F2F5E" w:rsidRDefault="00CA580C"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Pr>
                      <w:rStyle w:val="divdocumentdivparagraphsinglecolumn"/>
                      <w:rFonts w:ascii="Arial" w:eastAsia="Arial" w:hAnsi="Arial" w:cs="Arial"/>
                      <w:color w:val="231F20"/>
                      <w:sz w:val="21"/>
                      <w:szCs w:val="21"/>
                    </w:rPr>
                    <w:t xml:space="preserve">Skilled in </w:t>
                  </w:r>
                  <w:r w:rsidRPr="00215A5D">
                    <w:rPr>
                      <w:rStyle w:val="divdocumentdivparagraphsinglecolumn"/>
                      <w:rFonts w:ascii="Arial" w:eastAsia="Arial" w:hAnsi="Arial" w:cs="Arial"/>
                      <w:b/>
                      <w:bCs/>
                      <w:color w:val="231F20"/>
                      <w:sz w:val="21"/>
                      <w:szCs w:val="21"/>
                    </w:rPr>
                    <w:t>DevOps experience</w:t>
                  </w:r>
                  <w:r>
                    <w:rPr>
                      <w:rStyle w:val="divdocumentdivparagraphsinglecolumn"/>
                      <w:rFonts w:ascii="Arial" w:eastAsia="Arial" w:hAnsi="Arial" w:cs="Arial"/>
                      <w:color w:val="231F20"/>
                      <w:sz w:val="21"/>
                      <w:szCs w:val="21"/>
                    </w:rPr>
                    <w:t xml:space="preserve"> to handle pipelines and deployments.</w:t>
                  </w:r>
                </w:p>
                <w:p w14:paraId="147EEFD7" w14:textId="5BAE75F1" w:rsidR="000A09C4" w:rsidRDefault="000A09C4" w:rsidP="00454810">
                  <w:pPr>
                    <w:pStyle w:val="NormalWeb"/>
                    <w:numPr>
                      <w:ilvl w:val="0"/>
                      <w:numId w:val="25"/>
                    </w:numPr>
                    <w:shd w:val="clear" w:color="auto" w:fill="FFFFFF"/>
                    <w:spacing w:line="276" w:lineRule="auto"/>
                    <w:jc w:val="both"/>
                    <w:rPr>
                      <w:rStyle w:val="divdocumentdivparagraphsinglecolumn"/>
                      <w:rFonts w:ascii="Arial" w:eastAsia="Arial" w:hAnsi="Arial" w:cs="Arial"/>
                      <w:color w:val="231F20"/>
                      <w:sz w:val="21"/>
                      <w:szCs w:val="21"/>
                    </w:rPr>
                  </w:pPr>
                  <w:r w:rsidRPr="00631970">
                    <w:rPr>
                      <w:rStyle w:val="divdocumentdivparagraphsinglecolumn"/>
                      <w:rFonts w:ascii="Arial" w:eastAsia="Arial" w:hAnsi="Arial" w:cs="Arial"/>
                      <w:color w:val="231F20"/>
                      <w:sz w:val="21"/>
                      <w:szCs w:val="21"/>
                    </w:rPr>
                    <w:t xml:space="preserve">Experience in Business domains like </w:t>
                  </w:r>
                  <w:r w:rsidRPr="00E11E09">
                    <w:rPr>
                      <w:rStyle w:val="divdocumentdivparagraphsinglecolumn"/>
                      <w:rFonts w:ascii="Arial" w:eastAsia="Arial" w:hAnsi="Arial" w:cs="Arial"/>
                      <w:b/>
                      <w:bCs/>
                      <w:color w:val="231F20"/>
                      <w:sz w:val="21"/>
                      <w:szCs w:val="21"/>
                    </w:rPr>
                    <w:t>Banking</w:t>
                  </w:r>
                  <w:r w:rsidR="002C74DD">
                    <w:rPr>
                      <w:rStyle w:val="divdocumentdivparagraphsinglecolumn"/>
                      <w:rFonts w:ascii="Arial" w:eastAsia="Arial" w:hAnsi="Arial" w:cs="Arial"/>
                      <w:b/>
                      <w:bCs/>
                      <w:color w:val="231F20"/>
                      <w:sz w:val="21"/>
                      <w:szCs w:val="21"/>
                    </w:rPr>
                    <w:t xml:space="preserve">, </w:t>
                  </w:r>
                  <w:r w:rsidRPr="00E11E09">
                    <w:rPr>
                      <w:rStyle w:val="divdocumentdivparagraphsinglecolumn"/>
                      <w:rFonts w:ascii="Arial" w:eastAsia="Arial" w:hAnsi="Arial" w:cs="Arial"/>
                      <w:b/>
                      <w:bCs/>
                      <w:color w:val="231F20"/>
                      <w:sz w:val="21"/>
                      <w:szCs w:val="21"/>
                    </w:rPr>
                    <w:t>Retail</w:t>
                  </w:r>
                  <w:r w:rsidR="002C74DD">
                    <w:rPr>
                      <w:rStyle w:val="divdocumentdivparagraphsinglecolumn"/>
                      <w:rFonts w:ascii="Arial" w:eastAsia="Arial" w:hAnsi="Arial" w:cs="Arial"/>
                      <w:b/>
                      <w:bCs/>
                      <w:color w:val="231F20"/>
                      <w:sz w:val="21"/>
                      <w:szCs w:val="21"/>
                    </w:rPr>
                    <w:t xml:space="preserve"> </w:t>
                  </w:r>
                  <w:r w:rsidRPr="00E11E09">
                    <w:rPr>
                      <w:rStyle w:val="divdocumentdivparagraphsinglecolumn"/>
                      <w:rFonts w:ascii="Arial" w:eastAsia="Arial" w:hAnsi="Arial" w:cs="Arial"/>
                      <w:b/>
                      <w:bCs/>
                      <w:color w:val="231F20"/>
                      <w:sz w:val="21"/>
                      <w:szCs w:val="21"/>
                    </w:rPr>
                    <w:t>and Transportation</w:t>
                  </w:r>
                  <w:r w:rsidRPr="00631970">
                    <w:rPr>
                      <w:rStyle w:val="divdocumentdivparagraphsinglecolumn"/>
                      <w:rFonts w:ascii="Arial" w:eastAsia="Arial" w:hAnsi="Arial" w:cs="Arial"/>
                      <w:color w:val="231F20"/>
                      <w:sz w:val="21"/>
                      <w:szCs w:val="21"/>
                    </w:rPr>
                    <w:t xml:space="preserve">. </w:t>
                  </w:r>
                </w:p>
                <w:p w14:paraId="6D7AFC44" w14:textId="0D4446FD" w:rsidR="00631970" w:rsidRPr="002F2F5E" w:rsidRDefault="002F2F5E" w:rsidP="00454810">
                  <w:pPr>
                    <w:pStyle w:val="NormalWeb"/>
                    <w:numPr>
                      <w:ilvl w:val="0"/>
                      <w:numId w:val="25"/>
                    </w:numPr>
                    <w:shd w:val="clear" w:color="auto" w:fill="FFFFFF"/>
                    <w:spacing w:line="276" w:lineRule="auto"/>
                    <w:jc w:val="both"/>
                    <w:rPr>
                      <w:rStyle w:val="degree"/>
                      <w:rFonts w:ascii="Arial" w:eastAsia="Arial" w:hAnsi="Arial" w:cs="Arial"/>
                      <w:b w:val="0"/>
                      <w:bCs w:val="0"/>
                      <w:color w:val="231F20"/>
                      <w:sz w:val="21"/>
                      <w:szCs w:val="21"/>
                    </w:rPr>
                  </w:pPr>
                  <w:r w:rsidRPr="00631970">
                    <w:rPr>
                      <w:rStyle w:val="divdocumentdivparagraphsinglecolumn"/>
                      <w:rFonts w:ascii="Arial" w:eastAsia="Arial" w:hAnsi="Arial" w:cs="Arial"/>
                      <w:color w:val="231F20"/>
                      <w:sz w:val="21"/>
                      <w:szCs w:val="21"/>
                    </w:rPr>
                    <w:t xml:space="preserve">Excellent </w:t>
                  </w:r>
                  <w:r w:rsidRPr="00215A5D">
                    <w:rPr>
                      <w:rStyle w:val="divdocumentdivparagraphsinglecolumn"/>
                      <w:rFonts w:ascii="Arial" w:eastAsia="Arial" w:hAnsi="Arial" w:cs="Arial"/>
                      <w:b/>
                      <w:bCs/>
                      <w:color w:val="231F20"/>
                      <w:sz w:val="21"/>
                      <w:szCs w:val="21"/>
                    </w:rPr>
                    <w:t>communicative, interpersonal, intuitive, analysis and leadership skills</w:t>
                  </w:r>
                  <w:r w:rsidRPr="00631970">
                    <w:rPr>
                      <w:rStyle w:val="divdocumentdivparagraphsinglecolumn"/>
                      <w:rFonts w:ascii="Arial" w:eastAsia="Arial" w:hAnsi="Arial" w:cs="Arial"/>
                      <w:color w:val="231F20"/>
                      <w:sz w:val="21"/>
                      <w:szCs w:val="21"/>
                    </w:rPr>
                    <w:t xml:space="preserve"> with ability to work efficiently in both independent and teamwork environment. </w:t>
                  </w:r>
                </w:p>
                <w:p w14:paraId="69BF715A" w14:textId="2B2FB39D" w:rsidR="00A07420" w:rsidRDefault="00A07420" w:rsidP="001268B6">
                  <w:pPr>
                    <w:pStyle w:val="singlecolumnspanpaddedlinenth-child1"/>
                    <w:tabs>
                      <w:tab w:val="right" w:pos="7860"/>
                    </w:tabs>
                    <w:spacing w:line="320" w:lineRule="atLeast"/>
                    <w:jc w:val="both"/>
                    <w:rPr>
                      <w:rStyle w:val="degree"/>
                      <w:rFonts w:ascii="Arial" w:eastAsia="Arial" w:hAnsi="Arial" w:cs="Arial"/>
                      <w:color w:val="231F20"/>
                      <w:sz w:val="22"/>
                      <w:szCs w:val="22"/>
                    </w:rPr>
                  </w:pPr>
                  <w:r>
                    <w:rPr>
                      <w:rStyle w:val="degree"/>
                      <w:rFonts w:ascii="Arial" w:eastAsia="Arial" w:hAnsi="Arial" w:cs="Arial"/>
                      <w:color w:val="231F20"/>
                      <w:sz w:val="22"/>
                      <w:szCs w:val="22"/>
                    </w:rPr>
                    <w:t>Master of Science in Project Management</w:t>
                  </w:r>
                </w:p>
                <w:p w14:paraId="7305EE09" w14:textId="6376928E" w:rsidR="001268B6" w:rsidRPr="00631970" w:rsidRDefault="001268B6" w:rsidP="001268B6">
                  <w:pPr>
                    <w:pStyle w:val="singlecolumnspanpaddedlinenth-child1"/>
                    <w:tabs>
                      <w:tab w:val="right" w:pos="7860"/>
                    </w:tabs>
                    <w:spacing w:line="320" w:lineRule="atLeast"/>
                    <w:jc w:val="both"/>
                    <w:rPr>
                      <w:rStyle w:val="divdocumentdivparagraphsinglecolumn"/>
                      <w:rFonts w:ascii="Arial" w:eastAsia="Arial" w:hAnsi="Arial" w:cs="Arial"/>
                      <w:b/>
                      <w:bCs/>
                      <w:color w:val="231F20"/>
                      <w:sz w:val="22"/>
                      <w:szCs w:val="22"/>
                    </w:rPr>
                  </w:pPr>
                  <w:r w:rsidRPr="00631970">
                    <w:rPr>
                      <w:rStyle w:val="degree"/>
                      <w:rFonts w:ascii="Arial" w:eastAsia="Arial" w:hAnsi="Arial" w:cs="Arial"/>
                      <w:color w:val="231F20"/>
                      <w:sz w:val="22"/>
                      <w:szCs w:val="22"/>
                    </w:rPr>
                    <w:t>Master of Science</w:t>
                  </w:r>
                  <w:r w:rsidRPr="00631970">
                    <w:rPr>
                      <w:rStyle w:val="span"/>
                      <w:rFonts w:ascii="Arial" w:eastAsia="Arial" w:hAnsi="Arial" w:cs="Arial"/>
                      <w:b/>
                      <w:bCs/>
                      <w:color w:val="231F20"/>
                      <w:sz w:val="22"/>
                      <w:szCs w:val="22"/>
                    </w:rPr>
                    <w:t xml:space="preserve"> in Information Systems</w:t>
                  </w:r>
                  <w:r w:rsidRPr="00631970">
                    <w:rPr>
                      <w:rStyle w:val="jobdates"/>
                      <w:rFonts w:ascii="Arial" w:eastAsia="Arial" w:hAnsi="Arial" w:cs="Arial"/>
                      <w:i/>
                      <w:iCs/>
                      <w:color w:val="231F20"/>
                      <w:sz w:val="22"/>
                      <w:szCs w:val="22"/>
                    </w:rPr>
                    <w:tab/>
                  </w:r>
                  <w:r w:rsidRPr="00631970">
                    <w:rPr>
                      <w:rStyle w:val="jobdates"/>
                      <w:rFonts w:ascii="Arial" w:eastAsia="Arial" w:hAnsi="Arial" w:cs="Arial"/>
                      <w:b/>
                      <w:bCs/>
                      <w:i/>
                      <w:iCs/>
                      <w:color w:val="231F20"/>
                      <w:sz w:val="22"/>
                      <w:szCs w:val="22"/>
                    </w:rPr>
                    <w:t xml:space="preserve"> </w:t>
                  </w:r>
                </w:p>
                <w:p w14:paraId="70F6DD59" w14:textId="2CDF74AA" w:rsidR="00B17816" w:rsidRPr="00B17816" w:rsidRDefault="001268B6" w:rsidP="00B17816">
                  <w:pPr>
                    <w:pStyle w:val="singlecolumnspanpaddedlinenth-child1"/>
                    <w:tabs>
                      <w:tab w:val="right" w:pos="7860"/>
                    </w:tabs>
                    <w:spacing w:line="320" w:lineRule="atLeast"/>
                    <w:rPr>
                      <w:rStyle w:val="span"/>
                      <w:rFonts w:ascii="Arial" w:eastAsia="Arial" w:hAnsi="Arial" w:cs="Arial"/>
                      <w:b/>
                      <w:bCs/>
                      <w:color w:val="231F20"/>
                      <w:sz w:val="22"/>
                      <w:szCs w:val="22"/>
                    </w:rPr>
                  </w:pPr>
                  <w:r w:rsidRPr="00631970">
                    <w:rPr>
                      <w:rStyle w:val="degree"/>
                      <w:rFonts w:ascii="Arial" w:eastAsia="Arial" w:hAnsi="Arial" w:cs="Arial"/>
                      <w:color w:val="231F20"/>
                      <w:sz w:val="22"/>
                      <w:szCs w:val="22"/>
                    </w:rPr>
                    <w:t>Bachelor of Technology</w:t>
                  </w:r>
                  <w:r w:rsidRPr="00631970">
                    <w:rPr>
                      <w:rStyle w:val="span"/>
                      <w:rFonts w:ascii="Arial" w:eastAsia="Arial" w:hAnsi="Arial" w:cs="Arial"/>
                      <w:b/>
                      <w:bCs/>
                      <w:color w:val="231F20"/>
                      <w:sz w:val="22"/>
                      <w:szCs w:val="22"/>
                    </w:rPr>
                    <w:t xml:space="preserve"> | Computer Science</w:t>
                  </w:r>
                  <w:r w:rsidR="00A07420">
                    <w:rPr>
                      <w:rStyle w:val="span"/>
                      <w:rFonts w:ascii="Arial" w:eastAsia="Arial" w:hAnsi="Arial" w:cs="Arial"/>
                      <w:b/>
                      <w:bCs/>
                      <w:color w:val="231F20"/>
                      <w:sz w:val="22"/>
                      <w:szCs w:val="22"/>
                    </w:rPr>
                    <w:t xml:space="preserve"> and Engineering</w:t>
                  </w:r>
                  <w:r w:rsidRPr="00631970">
                    <w:rPr>
                      <w:rStyle w:val="jobdates"/>
                      <w:rFonts w:ascii="Arial" w:eastAsia="Arial" w:hAnsi="Arial" w:cs="Arial"/>
                      <w:i/>
                      <w:iCs/>
                      <w:color w:val="231F20"/>
                      <w:sz w:val="22"/>
                      <w:szCs w:val="22"/>
                    </w:rPr>
                    <w:tab/>
                    <w:t xml:space="preserve">     </w:t>
                  </w:r>
                </w:p>
                <w:p w14:paraId="2B30C273" w14:textId="44ED7DAD" w:rsidR="00454810" w:rsidRPr="00454810" w:rsidRDefault="00B17816" w:rsidP="00454810">
                  <w:pPr>
                    <w:pStyle w:val="NormalWeb"/>
                    <w:numPr>
                      <w:ilvl w:val="0"/>
                      <w:numId w:val="25"/>
                    </w:numPr>
                    <w:rPr>
                      <w:rFonts w:ascii="Arial" w:hAnsi="Arial" w:cs="Arial"/>
                      <w:sz w:val="21"/>
                      <w:szCs w:val="21"/>
                    </w:rPr>
                  </w:pPr>
                  <w:r w:rsidRPr="00E82146">
                    <w:rPr>
                      <w:rFonts w:ascii="Arial" w:hAnsi="Arial" w:cs="Arial"/>
                      <w:b/>
                      <w:bCs/>
                      <w:sz w:val="21"/>
                      <w:szCs w:val="21"/>
                    </w:rPr>
                    <w:t>MuleSoft Anypoint Platform</w:t>
                  </w:r>
                  <w:r w:rsidRPr="00E82146">
                    <w:rPr>
                      <w:rFonts w:ascii="Arial" w:hAnsi="Arial" w:cs="Arial"/>
                      <w:sz w:val="21"/>
                      <w:szCs w:val="21"/>
                    </w:rPr>
                    <w:t xml:space="preserve"> (Mule 3.x/4.x)</w:t>
                  </w:r>
                  <w:r w:rsidR="00454810">
                    <w:rPr>
                      <w:rFonts w:ascii="Arial" w:hAnsi="Arial" w:cs="Arial"/>
                      <w:sz w:val="21"/>
                      <w:szCs w:val="21"/>
                    </w:rPr>
                    <w:t xml:space="preserve"> and </w:t>
                  </w:r>
                  <w:r w:rsidRPr="00454810">
                    <w:rPr>
                      <w:rFonts w:ascii="Arial" w:hAnsi="Arial" w:cs="Arial"/>
                      <w:b/>
                      <w:bCs/>
                      <w:sz w:val="21"/>
                      <w:szCs w:val="21"/>
                    </w:rPr>
                    <w:t>API Lifecycle Management</w:t>
                  </w:r>
                </w:p>
                <w:p w14:paraId="3BD1CB99" w14:textId="77777777" w:rsidR="00454810" w:rsidRPr="00454810" w:rsidRDefault="00454810" w:rsidP="00454810">
                  <w:pPr>
                    <w:pStyle w:val="NormalWeb"/>
                    <w:numPr>
                      <w:ilvl w:val="0"/>
                      <w:numId w:val="25"/>
                    </w:numPr>
                    <w:rPr>
                      <w:rFonts w:ascii="Arial" w:hAnsi="Arial" w:cs="Arial"/>
                      <w:sz w:val="21"/>
                      <w:szCs w:val="21"/>
                    </w:rPr>
                  </w:pPr>
                  <w:r w:rsidRPr="00454810">
                    <w:rPr>
                      <w:rFonts w:ascii="Times-Roman" w:hAnsi="Times-Roman" w:cs="Times-Roman"/>
                    </w:rPr>
                    <w:t>API-led connectivity &amp; RESTful API design</w:t>
                  </w:r>
                </w:p>
                <w:p w14:paraId="57E80BA0" w14:textId="1A731683" w:rsidR="00454810" w:rsidRPr="00454810" w:rsidRDefault="00454810" w:rsidP="00454810">
                  <w:pPr>
                    <w:pStyle w:val="NormalWeb"/>
                    <w:numPr>
                      <w:ilvl w:val="0"/>
                      <w:numId w:val="25"/>
                    </w:numPr>
                    <w:rPr>
                      <w:rFonts w:ascii="Arial" w:hAnsi="Arial" w:cs="Arial"/>
                      <w:sz w:val="21"/>
                      <w:szCs w:val="21"/>
                    </w:rPr>
                  </w:pPr>
                  <w:r w:rsidRPr="00454810">
                    <w:rPr>
                      <w:rFonts w:ascii="Times-Roman" w:hAnsi="Times-Roman" w:cs="Times-Roman"/>
                    </w:rPr>
                    <w:t xml:space="preserve">RAML, </w:t>
                  </w:r>
                  <w:proofErr w:type="spellStart"/>
                  <w:r w:rsidRPr="00454810">
                    <w:rPr>
                      <w:rFonts w:ascii="Times-Roman" w:hAnsi="Times-Roman" w:cs="Times-Roman"/>
                    </w:rPr>
                    <w:t>OpenAPI</w:t>
                  </w:r>
                  <w:proofErr w:type="spellEnd"/>
                  <w:r w:rsidRPr="00454810">
                    <w:rPr>
                      <w:rFonts w:ascii="Times-Roman" w:hAnsi="Times-Roman" w:cs="Times-Roman"/>
                    </w:rPr>
                    <w:t>, SOAP, JSON, XML</w:t>
                  </w:r>
                </w:p>
                <w:p w14:paraId="0D5AE815" w14:textId="603DB65D" w:rsidR="00B17816" w:rsidRPr="00E82146" w:rsidRDefault="00B17816" w:rsidP="00454810">
                  <w:pPr>
                    <w:pStyle w:val="NormalWeb"/>
                    <w:numPr>
                      <w:ilvl w:val="0"/>
                      <w:numId w:val="25"/>
                    </w:numPr>
                    <w:rPr>
                      <w:rFonts w:ascii="Arial" w:hAnsi="Arial" w:cs="Arial"/>
                      <w:sz w:val="21"/>
                      <w:szCs w:val="21"/>
                    </w:rPr>
                  </w:pPr>
                  <w:r w:rsidRPr="00E82146">
                    <w:rPr>
                      <w:rFonts w:ascii="Arial" w:hAnsi="Arial" w:cs="Arial"/>
                      <w:b/>
                      <w:bCs/>
                      <w:sz w:val="21"/>
                      <w:szCs w:val="21"/>
                    </w:rPr>
                    <w:t>Cloud Integration</w:t>
                  </w:r>
                  <w:r w:rsidRPr="00E82146">
                    <w:rPr>
                      <w:rFonts w:ascii="Arial" w:hAnsi="Arial" w:cs="Arial"/>
                      <w:sz w:val="21"/>
                      <w:szCs w:val="21"/>
                    </w:rPr>
                    <w:t xml:space="preserve"> (AWS, Azure)</w:t>
                  </w:r>
                  <w:r w:rsidR="00E82146" w:rsidRPr="00E82146">
                    <w:rPr>
                      <w:rFonts w:ascii="Arial" w:hAnsi="Arial" w:cs="Arial"/>
                      <w:sz w:val="21"/>
                      <w:szCs w:val="21"/>
                    </w:rPr>
                    <w:t xml:space="preserve"> and </w:t>
                  </w:r>
                  <w:r w:rsidRPr="00E82146">
                    <w:rPr>
                      <w:rFonts w:ascii="Arial" w:hAnsi="Arial" w:cs="Arial"/>
                      <w:sz w:val="21"/>
                      <w:szCs w:val="21"/>
                    </w:rPr>
                    <w:t>DevOps (CI/CD, Jenkins)</w:t>
                  </w:r>
                </w:p>
                <w:p w14:paraId="3150C981" w14:textId="17A93284" w:rsidR="00B17816" w:rsidRDefault="00B17816" w:rsidP="00454810">
                  <w:pPr>
                    <w:pStyle w:val="NormalWeb"/>
                    <w:numPr>
                      <w:ilvl w:val="0"/>
                      <w:numId w:val="25"/>
                    </w:numPr>
                    <w:rPr>
                      <w:rFonts w:ascii="Arial" w:hAnsi="Arial" w:cs="Arial"/>
                      <w:b/>
                      <w:bCs/>
                      <w:sz w:val="21"/>
                      <w:szCs w:val="21"/>
                    </w:rPr>
                  </w:pPr>
                  <w:r w:rsidRPr="00E82146">
                    <w:rPr>
                      <w:rFonts w:ascii="Arial" w:hAnsi="Arial" w:cs="Arial"/>
                      <w:b/>
                      <w:bCs/>
                      <w:sz w:val="21"/>
                      <w:szCs w:val="21"/>
                    </w:rPr>
                    <w:t>Enterprise Architecture &amp; Solution Design</w:t>
                  </w:r>
                </w:p>
                <w:p w14:paraId="42EDF13D" w14:textId="77777777" w:rsidR="00454810" w:rsidRDefault="00454810" w:rsidP="00454810">
                  <w:pPr>
                    <w:numPr>
                      <w:ilvl w:val="0"/>
                      <w:numId w:val="25"/>
                    </w:numPr>
                    <w:tabs>
                      <w:tab w:val="left" w:pos="220"/>
                      <w:tab w:val="left" w:pos="720"/>
                    </w:tabs>
                    <w:autoSpaceDE w:val="0"/>
                    <w:autoSpaceDN w:val="0"/>
                    <w:adjustRightInd w:val="0"/>
                    <w:spacing w:line="240" w:lineRule="auto"/>
                    <w:rPr>
                      <w:rFonts w:ascii="Times-Roman" w:hAnsi="Times-Roman" w:cs="Times-Roman"/>
                    </w:rPr>
                  </w:pPr>
                  <w:r>
                    <w:rPr>
                      <w:rFonts w:ascii="Times-Roman" w:hAnsi="Times-Roman" w:cs="Times-Roman"/>
                    </w:rPr>
                    <w:t>Enterprise Integration Patterns (EIP)</w:t>
                  </w:r>
                </w:p>
                <w:p w14:paraId="3D4C7D36" w14:textId="198F8C87" w:rsidR="00454810" w:rsidRDefault="00454810" w:rsidP="00454810">
                  <w:pPr>
                    <w:numPr>
                      <w:ilvl w:val="0"/>
                      <w:numId w:val="25"/>
                    </w:numPr>
                    <w:tabs>
                      <w:tab w:val="left" w:pos="220"/>
                      <w:tab w:val="left" w:pos="720"/>
                    </w:tabs>
                    <w:autoSpaceDE w:val="0"/>
                    <w:autoSpaceDN w:val="0"/>
                    <w:adjustRightInd w:val="0"/>
                    <w:spacing w:line="240" w:lineRule="auto"/>
                    <w:rPr>
                      <w:rFonts w:ascii="Times-Roman" w:hAnsi="Times-Roman" w:cs="Times-Roman"/>
                    </w:rPr>
                  </w:pPr>
                  <w:r>
                    <w:rPr>
                      <w:rFonts w:ascii="Times-Roman" w:hAnsi="Times-Roman" w:cs="Times-Roman"/>
                    </w:rPr>
                    <w:t xml:space="preserve">Event-driven architecture &amp; Messaging (JMS, IBMMQ, </w:t>
                  </w:r>
                  <w:proofErr w:type="spellStart"/>
                  <w:r>
                    <w:rPr>
                      <w:rFonts w:ascii="Times-Roman" w:hAnsi="Times-Roman" w:cs="Times-Roman"/>
                    </w:rPr>
                    <w:t>AnypointMQ</w:t>
                  </w:r>
                  <w:proofErr w:type="spellEnd"/>
                  <w:r>
                    <w:rPr>
                      <w:rFonts w:ascii="Times-Roman" w:hAnsi="Times-Roman" w:cs="Times-Roman"/>
                    </w:rPr>
                    <w:t>, RabbitMQ)</w:t>
                  </w:r>
                </w:p>
                <w:p w14:paraId="076A4D4B" w14:textId="77777777" w:rsidR="00454810" w:rsidRDefault="00454810" w:rsidP="00454810">
                  <w:pPr>
                    <w:numPr>
                      <w:ilvl w:val="0"/>
                      <w:numId w:val="25"/>
                    </w:numPr>
                    <w:tabs>
                      <w:tab w:val="left" w:pos="220"/>
                      <w:tab w:val="left" w:pos="720"/>
                    </w:tabs>
                    <w:autoSpaceDE w:val="0"/>
                    <w:autoSpaceDN w:val="0"/>
                    <w:adjustRightInd w:val="0"/>
                    <w:spacing w:line="240" w:lineRule="auto"/>
                    <w:rPr>
                      <w:rFonts w:ascii="Times-Roman" w:hAnsi="Times-Roman" w:cs="Times-Roman"/>
                    </w:rPr>
                  </w:pPr>
                  <w:r>
                    <w:rPr>
                      <w:rFonts w:ascii="Times-Roman" w:hAnsi="Times-Roman" w:cs="Times-Roman"/>
                    </w:rPr>
                    <w:t>Security &amp; Governance (OAuth, JWT, SAML, MuleSoft API Policies)</w:t>
                  </w:r>
                </w:p>
                <w:p w14:paraId="76D08F71" w14:textId="08229251" w:rsidR="00454810" w:rsidRPr="00454810" w:rsidRDefault="00454810" w:rsidP="00454810">
                  <w:pPr>
                    <w:numPr>
                      <w:ilvl w:val="0"/>
                      <w:numId w:val="25"/>
                    </w:numPr>
                    <w:tabs>
                      <w:tab w:val="left" w:pos="220"/>
                      <w:tab w:val="left" w:pos="720"/>
                    </w:tabs>
                    <w:autoSpaceDE w:val="0"/>
                    <w:autoSpaceDN w:val="0"/>
                    <w:adjustRightInd w:val="0"/>
                    <w:spacing w:line="240" w:lineRule="auto"/>
                    <w:rPr>
                      <w:rFonts w:ascii="Times-Roman" w:hAnsi="Times-Roman" w:cs="Times-Roman"/>
                    </w:rPr>
                  </w:pPr>
                  <w:r>
                    <w:rPr>
                      <w:rFonts w:ascii="Times-Roman" w:hAnsi="Times-Roman" w:cs="Times-Roman"/>
                    </w:rPr>
                    <w:t>Performance tuning &amp; scalability</w:t>
                  </w:r>
                </w:p>
                <w:p w14:paraId="58D39E06" w14:textId="2FC40722" w:rsidR="00CF6DB8" w:rsidRPr="00CF6DB8" w:rsidRDefault="00CF6DB8" w:rsidP="00454810">
                  <w:pPr>
                    <w:pStyle w:val="NormalWeb"/>
                    <w:numPr>
                      <w:ilvl w:val="0"/>
                      <w:numId w:val="25"/>
                    </w:numPr>
                    <w:rPr>
                      <w:rFonts w:ascii="Arial" w:hAnsi="Arial" w:cs="Arial"/>
                      <w:sz w:val="21"/>
                      <w:szCs w:val="21"/>
                    </w:rPr>
                  </w:pPr>
                  <w:r>
                    <w:t xml:space="preserve">Ability to </w:t>
                  </w:r>
                  <w:r>
                    <w:rPr>
                      <w:rStyle w:val="Strong"/>
                    </w:rPr>
                    <w:t>translate technical concepts</w:t>
                  </w:r>
                  <w:r>
                    <w:t xml:space="preserve"> for executives and non-technical teams.</w:t>
                  </w:r>
                </w:p>
                <w:p w14:paraId="76F342BA" w14:textId="35D097EE" w:rsidR="00CF6DB8" w:rsidRPr="00CD27A6" w:rsidRDefault="00CD27A6" w:rsidP="00454810">
                  <w:pPr>
                    <w:pStyle w:val="NormalWeb"/>
                    <w:numPr>
                      <w:ilvl w:val="0"/>
                      <w:numId w:val="25"/>
                    </w:numPr>
                    <w:rPr>
                      <w:rFonts w:ascii="Arial" w:hAnsi="Arial" w:cs="Arial"/>
                      <w:sz w:val="21"/>
                      <w:szCs w:val="21"/>
                    </w:rPr>
                  </w:pPr>
                  <w:r>
                    <w:t xml:space="preserve">Implement best practices for </w:t>
                  </w:r>
                  <w:r>
                    <w:rPr>
                      <w:rStyle w:val="Strong"/>
                    </w:rPr>
                    <w:t>scalability and sustainability</w:t>
                  </w:r>
                  <w:r>
                    <w:t>.</w:t>
                  </w:r>
                </w:p>
                <w:p w14:paraId="60DD1DA6" w14:textId="5A93698D" w:rsidR="005F0571" w:rsidRPr="005F0571" w:rsidRDefault="005F0571" w:rsidP="005F0571">
                  <w:pPr>
                    <w:pStyle w:val="divdocumentulli"/>
                    <w:spacing w:line="276" w:lineRule="auto"/>
                    <w:ind w:left="720"/>
                    <w:jc w:val="both"/>
                    <w:rPr>
                      <w:rStyle w:val="Strong"/>
                      <w:rFonts w:ascii="Arial" w:eastAsia="Arial" w:hAnsi="Arial" w:cs="Arial"/>
                      <w:b w:val="0"/>
                      <w:bCs w:val="0"/>
                      <w:color w:val="231F20"/>
                      <w:sz w:val="18"/>
                      <w:szCs w:val="18"/>
                    </w:rPr>
                  </w:pPr>
                  <w:r>
                    <w:rPr>
                      <w:noProof/>
                    </w:rPr>
                    <w:lastRenderedPageBreak/>
                    <mc:AlternateContent>
                      <mc:Choice Requires="wps">
                        <w:drawing>
                          <wp:anchor distT="0" distB="0" distL="114300" distR="114300" simplePos="0" relativeHeight="251704320" behindDoc="0" locked="0" layoutInCell="1" allowOverlap="1" wp14:anchorId="47BBEA19" wp14:editId="2C7DCAA9">
                            <wp:simplePos x="0" y="0"/>
                            <wp:positionH relativeFrom="column">
                              <wp:posOffset>-1245870</wp:posOffset>
                            </wp:positionH>
                            <wp:positionV relativeFrom="paragraph">
                              <wp:posOffset>130810</wp:posOffset>
                            </wp:positionV>
                            <wp:extent cx="995045" cy="514350"/>
                            <wp:effectExtent l="0" t="0" r="0" b="0"/>
                            <wp:wrapNone/>
                            <wp:docPr id="469707667" name="Text Box 1"/>
                            <wp:cNvGraphicFramePr/>
                            <a:graphic xmlns:a="http://schemas.openxmlformats.org/drawingml/2006/main">
                              <a:graphicData uri="http://schemas.microsoft.com/office/word/2010/wordprocessingShape">
                                <wps:wsp>
                                  <wps:cNvSpPr txBox="1"/>
                                  <wps:spPr>
                                    <a:xfrm>
                                      <a:off x="0" y="0"/>
                                      <a:ext cx="995045" cy="51435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0491447C" w14:textId="77777777" w:rsidR="005F0571" w:rsidRDefault="005F0571" w:rsidP="005F0571">
                                        <w:pPr>
                                          <w:jc w:val="both"/>
                                        </w:pPr>
                                        <w:r>
                                          <w:rPr>
                                            <w:rStyle w:val="divdocumentsectiontwocolsectiondivheading"/>
                                            <w:rFonts w:ascii="Arial" w:eastAsia="Arial" w:hAnsi="Arial" w:cs="Arial"/>
                                            <w:b/>
                                            <w:bCs/>
                                            <w:caps/>
                                            <w:color w:val="1A409A"/>
                                            <w:sz w:val="20"/>
                                            <w:szCs w:val="20"/>
                                          </w:rPr>
                                          <w:t>PERSONAL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47BBEA19" id="_x0000_t202" coordsize="21600,21600" o:spt="202" path="m,l,21600r21600,l21600,xe">
                            <v:stroke joinstyle="miter"/>
                            <v:path gradientshapeok="t" o:connecttype="rect"/>
                          </v:shapetype>
                          <v:shape id="Text Box 1" o:spid="_x0000_s1026" type="#_x0000_t202" style="position:absolute;left:0;text-align:left;margin-left:-98.1pt;margin-top:10.3pt;width:78.35pt;height:4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" filled="f" stroked="f">
                            <v:textbox>
                              <w:txbxContent>
                                <w:p w14:paraId="0491447C" w14:textId="77777777" w:rsidR="005F0571" w:rsidRDefault="005F0571" w:rsidP="005F0571">
                                  <w:pPr>
                                    <w:jc w:val="both"/>
                                  </w:pPr>
                                  <w:r>
                                    <w:rPr>
                                      <w:rStyle w:val="divdocumentsectiontwocolsectiondivheading"/>
                                      <w:rFonts w:ascii="Arial" w:eastAsia="Arial" w:hAnsi="Arial" w:cs="Arial"/>
                                      <w:b/>
                                      <w:bCs/>
                                      <w:caps/>
                                      <w:color w:val="1A409A"/>
                                      <w:sz w:val="20"/>
                                      <w:szCs w:val="20"/>
                                    </w:rPr>
                                    <w:t>PERSONAL ATTRIBUTES</w:t>
                                  </w:r>
                                </w:p>
                              </w:txbxContent>
                            </v:textbox>
                          </v:shape>
                        </w:pict>
                      </mc:Fallback>
                    </mc:AlternateContent>
                  </w:r>
                </w:p>
                <w:p w14:paraId="53FCE97D" w14:textId="35CED378" w:rsidR="005F0571" w:rsidRPr="003016B3" w:rsidRDefault="005F0571" w:rsidP="00454810">
                  <w:pPr>
                    <w:pStyle w:val="divdocumentulli"/>
                    <w:numPr>
                      <w:ilvl w:val="0"/>
                      <w:numId w:val="25"/>
                    </w:numPr>
                    <w:spacing w:line="276" w:lineRule="auto"/>
                    <w:jc w:val="both"/>
                    <w:rPr>
                      <w:rFonts w:ascii="Arial" w:eastAsia="Arial" w:hAnsi="Arial" w:cs="Arial"/>
                      <w:color w:val="231F20"/>
                      <w:sz w:val="21"/>
                      <w:szCs w:val="21"/>
                    </w:rPr>
                  </w:pPr>
                  <w:r w:rsidRPr="003016B3">
                    <w:rPr>
                      <w:rStyle w:val="divdocumentdivparagraphWrapperdivparaCell"/>
                      <w:rFonts w:ascii="Arial" w:eastAsia="Arial" w:hAnsi="Arial" w:cs="Arial"/>
                      <w:noProof/>
                      <w:color w:val="231F20"/>
                      <w:sz w:val="21"/>
                      <w:szCs w:val="21"/>
                    </w:rPr>
                    <w:drawing>
                      <wp:anchor distT="0" distB="0" distL="114300" distR="114300" simplePos="0" relativeHeight="251705344" behindDoc="0" locked="0" layoutInCell="1" allowOverlap="1" wp14:anchorId="4BA2B25F" wp14:editId="6009F26F">
                        <wp:simplePos x="0" y="0"/>
                        <wp:positionH relativeFrom="column">
                          <wp:posOffset>-284480</wp:posOffset>
                        </wp:positionH>
                        <wp:positionV relativeFrom="paragraph">
                          <wp:posOffset>74295</wp:posOffset>
                        </wp:positionV>
                        <wp:extent cx="142240" cy="142240"/>
                        <wp:effectExtent l="0" t="0" r="0" b="0"/>
                        <wp:wrapNone/>
                        <wp:docPr id="1397370050" name="Picture 139737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3895" name=""/>
                                <pic:cNvPicPr>
                                  <a:picLocks noChangeAspect="1"/>
                                </pic:cNvPicPr>
                              </pic:nvPicPr>
                              <pic:blipFill>
                                <a:blip r:embed="rId10"/>
                                <a:stretch>
                                  <a:fillRect/>
                                </a:stretch>
                              </pic:blipFill>
                              <pic:spPr>
                                <a:xfrm>
                                  <a:off x="0" y="0"/>
                                  <a:ext cx="142240" cy="142240"/>
                                </a:xfrm>
                                <a:prstGeom prst="rect">
                                  <a:avLst/>
                                </a:prstGeom>
                              </pic:spPr>
                            </pic:pic>
                          </a:graphicData>
                        </a:graphic>
                        <wp14:sizeRelH relativeFrom="margin">
                          <wp14:pctWidth>0</wp14:pctWidth>
                        </wp14:sizeRelH>
                        <wp14:sizeRelV relativeFrom="margin">
                          <wp14:pctHeight>0</wp14:pctHeight>
                        </wp14:sizeRelV>
                      </wp:anchor>
                    </w:drawing>
                  </w:r>
                  <w:r w:rsidRPr="003016B3">
                    <w:rPr>
                      <w:rStyle w:val="Strong"/>
                      <w:rFonts w:ascii="Arial" w:hAnsi="Arial" w:cs="Arial"/>
                      <w:sz w:val="21"/>
                      <w:szCs w:val="21"/>
                    </w:rPr>
                    <w:t>Strategic thinker</w:t>
                  </w:r>
                  <w:r w:rsidRPr="003016B3">
                    <w:rPr>
                      <w:rFonts w:ascii="Arial" w:hAnsi="Arial" w:cs="Arial"/>
                      <w:sz w:val="21"/>
                      <w:szCs w:val="21"/>
                    </w:rPr>
                    <w:t xml:space="preserve"> with a problem-solving mindset</w:t>
                  </w:r>
                </w:p>
                <w:p w14:paraId="28965334" w14:textId="77777777" w:rsidR="005F0571" w:rsidRPr="003016B3" w:rsidRDefault="005F0571" w:rsidP="00454810">
                  <w:pPr>
                    <w:pStyle w:val="divdocumentulli"/>
                    <w:numPr>
                      <w:ilvl w:val="0"/>
                      <w:numId w:val="25"/>
                    </w:numPr>
                    <w:spacing w:line="276" w:lineRule="auto"/>
                    <w:jc w:val="both"/>
                    <w:rPr>
                      <w:rFonts w:ascii="Arial" w:eastAsia="Arial" w:hAnsi="Arial" w:cs="Arial"/>
                      <w:color w:val="231F20"/>
                      <w:sz w:val="21"/>
                      <w:szCs w:val="21"/>
                    </w:rPr>
                  </w:pPr>
                  <w:r w:rsidRPr="003016B3">
                    <w:rPr>
                      <w:rStyle w:val="Strong"/>
                      <w:rFonts w:ascii="Arial" w:hAnsi="Arial" w:cs="Arial"/>
                      <w:sz w:val="21"/>
                      <w:szCs w:val="21"/>
                    </w:rPr>
                    <w:t>Strong leadership</w:t>
                  </w:r>
                  <w:r w:rsidRPr="003016B3">
                    <w:rPr>
                      <w:rFonts w:ascii="Arial" w:hAnsi="Arial" w:cs="Arial"/>
                      <w:sz w:val="21"/>
                      <w:szCs w:val="21"/>
                    </w:rPr>
                    <w:t xml:space="preserve"> and mentorship skills</w:t>
                  </w:r>
                </w:p>
                <w:p w14:paraId="2A02AFDC" w14:textId="77777777" w:rsidR="005F0571" w:rsidRPr="003016B3" w:rsidRDefault="005F0571" w:rsidP="00454810">
                  <w:pPr>
                    <w:pStyle w:val="divdocumentulli"/>
                    <w:numPr>
                      <w:ilvl w:val="0"/>
                      <w:numId w:val="25"/>
                    </w:numPr>
                    <w:spacing w:line="276" w:lineRule="auto"/>
                    <w:jc w:val="both"/>
                    <w:rPr>
                      <w:rFonts w:ascii="Arial" w:eastAsia="Arial" w:hAnsi="Arial" w:cs="Arial"/>
                      <w:color w:val="231F20"/>
                      <w:sz w:val="21"/>
                      <w:szCs w:val="21"/>
                    </w:rPr>
                  </w:pPr>
                  <w:r w:rsidRPr="003016B3">
                    <w:rPr>
                      <w:rStyle w:val="Strong"/>
                      <w:rFonts w:ascii="Arial" w:hAnsi="Arial" w:cs="Arial"/>
                      <w:sz w:val="21"/>
                      <w:szCs w:val="21"/>
                    </w:rPr>
                    <w:t>Excellent communication</w:t>
                  </w:r>
                  <w:r w:rsidRPr="003016B3">
                    <w:rPr>
                      <w:rFonts w:ascii="Arial" w:hAnsi="Arial" w:cs="Arial"/>
                      <w:sz w:val="21"/>
                      <w:szCs w:val="21"/>
                    </w:rPr>
                    <w:t xml:space="preserve"> for stakeholder engagement</w:t>
                  </w:r>
                </w:p>
                <w:p w14:paraId="472C2B98" w14:textId="67A62C9E" w:rsidR="005F0571" w:rsidRPr="003016B3" w:rsidRDefault="005F0571" w:rsidP="00454810">
                  <w:pPr>
                    <w:pStyle w:val="divdocumentulli"/>
                    <w:numPr>
                      <w:ilvl w:val="0"/>
                      <w:numId w:val="25"/>
                    </w:numPr>
                    <w:spacing w:line="276" w:lineRule="auto"/>
                    <w:jc w:val="both"/>
                    <w:rPr>
                      <w:rStyle w:val="span"/>
                      <w:rFonts w:ascii="Arial" w:eastAsia="Arial" w:hAnsi="Arial" w:cs="Arial"/>
                      <w:color w:val="231F20"/>
                      <w:sz w:val="21"/>
                      <w:szCs w:val="21"/>
                    </w:rPr>
                  </w:pPr>
                  <w:r w:rsidRPr="003016B3">
                    <w:rPr>
                      <w:rStyle w:val="Strong"/>
                      <w:rFonts w:ascii="Arial" w:hAnsi="Arial" w:cs="Arial"/>
                      <w:sz w:val="21"/>
                      <w:szCs w:val="21"/>
                    </w:rPr>
                    <w:t>Passionate about innovation</w:t>
                  </w:r>
                  <w:r w:rsidRPr="003016B3">
                    <w:rPr>
                      <w:rFonts w:ascii="Arial" w:hAnsi="Arial" w:cs="Arial"/>
                      <w:sz w:val="21"/>
                      <w:szCs w:val="21"/>
                    </w:rPr>
                    <w:t xml:space="preserve"> and emerging technologies</w:t>
                  </w:r>
                </w:p>
                <w:p w14:paraId="2C8BC931" w14:textId="6E245862" w:rsidR="00633313" w:rsidRPr="00631970" w:rsidRDefault="00633313" w:rsidP="00633313">
                  <w:pPr>
                    <w:pStyle w:val="spanpaddedline"/>
                    <w:spacing w:line="320" w:lineRule="atLeast"/>
                    <w:rPr>
                      <w:rStyle w:val="divdocumentdivparagraphsinglecolumn"/>
                      <w:rFonts w:ascii="Arial" w:eastAsia="Arial" w:hAnsi="Arial" w:cs="Arial"/>
                      <w:b/>
                      <w:bCs/>
                      <w:i/>
                      <w:iCs/>
                      <w:color w:val="231F20"/>
                      <w:sz w:val="18"/>
                      <w:szCs w:val="18"/>
                    </w:rPr>
                  </w:pPr>
                </w:p>
              </w:tc>
            </w:tr>
          </w:tbl>
          <w:p w14:paraId="0FD0DDD6" w14:textId="1D111EB5" w:rsidR="00527908" w:rsidRPr="000A09C4" w:rsidRDefault="00527908">
            <w:pPr>
              <w:rPr>
                <w:rStyle w:val="divdocumentdivparagraphsinglecolumn"/>
                <w:rFonts w:eastAsia="Arial"/>
                <w:color w:val="231F20"/>
                <w:sz w:val="18"/>
                <w:szCs w:val="18"/>
              </w:rPr>
            </w:pPr>
          </w:p>
        </w:tc>
      </w:tr>
    </w:tbl>
    <w:p w14:paraId="247A80F4" w14:textId="77777777" w:rsidR="00527908" w:rsidRDefault="00527908">
      <w:pPr>
        <w:rPr>
          <w:vanish/>
        </w:rPr>
      </w:pPr>
    </w:p>
    <w:p w14:paraId="11F35BB0" w14:textId="77777777" w:rsidR="00527908" w:rsidRDefault="00527908">
      <w:pPr>
        <w:rPr>
          <w:vanish/>
        </w:rPr>
      </w:pPr>
    </w:p>
    <w:tbl>
      <w:tblPr>
        <w:tblStyle w:val="divdocumentsectiontwocolsection"/>
        <w:tblW w:w="0" w:type="auto"/>
        <w:tblCellSpacing w:w="0" w:type="dxa"/>
        <w:shd w:val="clear" w:color="auto" w:fill="FFFFFF"/>
        <w:tblLayout w:type="fixed"/>
        <w:tblCellMar>
          <w:top w:w="300" w:type="dxa"/>
          <w:left w:w="0" w:type="dxa"/>
          <w:right w:w="0" w:type="dxa"/>
        </w:tblCellMar>
        <w:tblLook w:val="05E0" w:firstRow="1" w:lastRow="1" w:firstColumn="1" w:lastColumn="1" w:noHBand="0" w:noVBand="1"/>
      </w:tblPr>
      <w:tblGrid>
        <w:gridCol w:w="1620"/>
        <w:gridCol w:w="9340"/>
      </w:tblGrid>
      <w:tr w:rsidR="00527908" w14:paraId="7FD85F4D" w14:textId="77777777" w:rsidTr="00FF03DB">
        <w:trPr>
          <w:tblCellSpacing w:w="0" w:type="dxa"/>
        </w:trPr>
        <w:tc>
          <w:tcPr>
            <w:tcW w:w="1620" w:type="dxa"/>
            <w:tcMar>
              <w:top w:w="0" w:type="dxa"/>
              <w:left w:w="0" w:type="dxa"/>
              <w:bottom w:w="0" w:type="dxa"/>
              <w:right w:w="0" w:type="dxa"/>
            </w:tcMar>
            <w:hideMark/>
          </w:tcPr>
          <w:p w14:paraId="40112D94" w14:textId="51138ACD" w:rsidR="00527908" w:rsidRPr="003C6259" w:rsidRDefault="00677D0C">
            <w:pPr>
              <w:pStyle w:val="divdocumentsectiontwocolsectiondivheadingdivsectiontitle"/>
              <w:spacing w:line="340" w:lineRule="atLeast"/>
              <w:ind w:right="300"/>
              <w:jc w:val="right"/>
              <w:rPr>
                <w:rStyle w:val="divdocumentsectiontwocolsectiondivheading"/>
                <w:rFonts w:ascii="Arial" w:eastAsia="Arial" w:hAnsi="Arial" w:cs="Arial"/>
                <w:b/>
                <w:bCs/>
                <w:caps/>
                <w:color w:val="1A409A"/>
                <w:sz w:val="20"/>
                <w:szCs w:val="20"/>
              </w:rPr>
            </w:pPr>
            <w:r>
              <w:rPr>
                <w:rStyle w:val="divdocumentsectiontwocolsectiondivheading"/>
                <w:rFonts w:ascii="Arial" w:eastAsia="Arial" w:hAnsi="Arial" w:cs="Arial"/>
                <w:b/>
                <w:bCs/>
                <w:caps/>
                <w:color w:val="1A409A"/>
                <w:sz w:val="20"/>
                <w:szCs w:val="20"/>
              </w:rPr>
              <w:t>WORK HISTORY</w:t>
            </w:r>
          </w:p>
        </w:tc>
        <w:tc>
          <w:tcPr>
            <w:tcW w:w="9340" w:type="dxa"/>
            <w:tcBorders>
              <w:left w:val="single" w:sz="8" w:space="0" w:color="979797"/>
            </w:tcBorders>
            <w:tcMar>
              <w:top w:w="0" w:type="dxa"/>
              <w:left w:w="10" w:type="dxa"/>
              <w:bottom w:w="0" w:type="dxa"/>
              <w:right w:w="0" w:type="dxa"/>
            </w:tcMar>
            <w:hideMark/>
          </w:tcPr>
          <w:tbl>
            <w:tblPr>
              <w:tblStyle w:val="divdocumentsectiontwocolsectionnotlangSecnotinfoSecdivparagraphWrapperdivparagraph"/>
              <w:tblW w:w="9098" w:type="dxa"/>
              <w:tblCellSpacing w:w="0" w:type="dxa"/>
              <w:tblLayout w:type="fixed"/>
              <w:tblCellMar>
                <w:left w:w="0" w:type="dxa"/>
                <w:right w:w="0" w:type="dxa"/>
              </w:tblCellMar>
              <w:tblLook w:val="05E0" w:firstRow="1" w:lastRow="1" w:firstColumn="1" w:lastColumn="1" w:noHBand="0" w:noVBand="1"/>
            </w:tblPr>
            <w:tblGrid>
              <w:gridCol w:w="305"/>
              <w:gridCol w:w="8793"/>
            </w:tblGrid>
            <w:tr w:rsidR="00527908" w14:paraId="78B9E8E7" w14:textId="77777777" w:rsidTr="00181B31">
              <w:trPr>
                <w:trHeight w:val="2493"/>
                <w:tblCellSpacing w:w="0" w:type="dxa"/>
              </w:trPr>
              <w:tc>
                <w:tcPr>
                  <w:tcW w:w="305" w:type="dxa"/>
                  <w:tcMar>
                    <w:top w:w="300" w:type="dxa"/>
                    <w:left w:w="0" w:type="dxa"/>
                    <w:bottom w:w="0" w:type="dxa"/>
                    <w:right w:w="0" w:type="dxa"/>
                  </w:tcMar>
                  <w:hideMark/>
                </w:tcPr>
                <w:p w14:paraId="6E0E5AE8" w14:textId="11C88006" w:rsidR="00527908" w:rsidRPr="003C6259" w:rsidRDefault="005F0571" w:rsidP="003868C7">
                  <w:pPr>
                    <w:spacing w:line="276" w:lineRule="auto"/>
                    <w:jc w:val="both"/>
                    <w:rPr>
                      <w:rStyle w:val="divdocumentdivparagraphWrapperdivparaCell"/>
                      <w:rFonts w:ascii="Arial" w:eastAsia="Arial" w:hAnsi="Arial" w:cs="Arial"/>
                      <w:color w:val="231F20"/>
                      <w:sz w:val="18"/>
                      <w:szCs w:val="18"/>
                    </w:rPr>
                  </w:pPr>
                  <w:r w:rsidRPr="003C6259">
                    <w:rPr>
                      <w:rStyle w:val="divdocumentdivparagraphWrapperdivparaCell"/>
                      <w:rFonts w:ascii="Arial" w:eastAsia="Arial" w:hAnsi="Arial" w:cs="Arial"/>
                      <w:noProof/>
                      <w:color w:val="231F20"/>
                      <w:sz w:val="18"/>
                      <w:szCs w:val="18"/>
                    </w:rPr>
                    <w:drawing>
                      <wp:anchor distT="0" distB="0" distL="114300" distR="114300" simplePos="0" relativeHeight="251702272" behindDoc="0" locked="0" layoutInCell="1" allowOverlap="1" wp14:anchorId="13826557" wp14:editId="3FE3AEF1">
                        <wp:simplePos x="0" y="0"/>
                        <wp:positionH relativeFrom="column">
                          <wp:posOffset>-72601</wp:posOffset>
                        </wp:positionH>
                        <wp:positionV relativeFrom="paragraph">
                          <wp:posOffset>5715</wp:posOffset>
                        </wp:positionV>
                        <wp:extent cx="142594" cy="142383"/>
                        <wp:effectExtent l="0" t="0" r="5080" b="0"/>
                        <wp:wrapNone/>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4948" name=""/>
                                <pic:cNvPicPr>
                                  <a:picLocks noChangeAspect="1"/>
                                </pic:cNvPicPr>
                              </pic:nvPicPr>
                              <pic:blipFill>
                                <a:blip r:embed="rId10"/>
                                <a:stretch>
                                  <a:fillRect/>
                                </a:stretch>
                              </pic:blipFill>
                              <pic:spPr>
                                <a:xfrm>
                                  <a:off x="0" y="0"/>
                                  <a:ext cx="142594" cy="142383"/>
                                </a:xfrm>
                                <a:prstGeom prst="rect">
                                  <a:avLst/>
                                </a:prstGeom>
                              </pic:spPr>
                            </pic:pic>
                          </a:graphicData>
                        </a:graphic>
                        <wp14:sizeRelH relativeFrom="margin">
                          <wp14:pctWidth>0</wp14:pctWidth>
                        </wp14:sizeRelH>
                        <wp14:sizeRelV relativeFrom="margin">
                          <wp14:pctHeight>0</wp14:pctHeight>
                        </wp14:sizeRelV>
                      </wp:anchor>
                    </w:drawing>
                  </w:r>
                </w:p>
              </w:tc>
              <w:tc>
                <w:tcPr>
                  <w:tcW w:w="8793" w:type="dxa"/>
                  <w:tcMar>
                    <w:top w:w="300" w:type="dxa"/>
                    <w:left w:w="0" w:type="dxa"/>
                    <w:bottom w:w="0" w:type="dxa"/>
                    <w:right w:w="0" w:type="dxa"/>
                  </w:tcMar>
                  <w:vAlign w:val="bottom"/>
                  <w:hideMark/>
                </w:tcPr>
                <w:p w14:paraId="38F89BFE" w14:textId="43332C91" w:rsidR="008C5E61" w:rsidRPr="00DC38D8" w:rsidRDefault="00454810" w:rsidP="003868C7">
                  <w:pPr>
                    <w:pStyle w:val="singlecolumnspanpaddedlinenth-child1"/>
                    <w:tabs>
                      <w:tab w:val="right" w:pos="7860"/>
                    </w:tabs>
                    <w:spacing w:line="276" w:lineRule="auto"/>
                    <w:jc w:val="both"/>
                    <w:rPr>
                      <w:rStyle w:val="divdocumentdivparagraphsinglecolumn"/>
                      <w:rFonts w:ascii="Arial" w:eastAsia="Arial" w:hAnsi="Arial" w:cs="Arial"/>
                      <w:b/>
                      <w:bCs/>
                      <w:color w:val="231F20"/>
                    </w:rPr>
                  </w:pPr>
                  <w:r>
                    <w:rPr>
                      <w:rStyle w:val="jobtitle"/>
                      <w:rFonts w:ascii="Arial" w:eastAsia="Arial" w:hAnsi="Arial" w:cs="Arial"/>
                      <w:sz w:val="21"/>
                      <w:szCs w:val="21"/>
                    </w:rPr>
                    <w:t>MULESOFT</w:t>
                  </w:r>
                  <w:r w:rsidR="008826DC">
                    <w:rPr>
                      <w:rStyle w:val="jobtitle"/>
                      <w:rFonts w:ascii="Arial" w:eastAsia="Arial" w:hAnsi="Arial" w:cs="Arial"/>
                      <w:sz w:val="21"/>
                      <w:szCs w:val="21"/>
                    </w:rPr>
                    <w:t xml:space="preserve"> LEAD</w:t>
                  </w:r>
                  <w:r>
                    <w:rPr>
                      <w:rStyle w:val="jobtitle"/>
                      <w:rFonts w:ascii="Arial" w:eastAsia="Arial" w:hAnsi="Arial" w:cs="Arial"/>
                      <w:sz w:val="21"/>
                      <w:szCs w:val="21"/>
                    </w:rPr>
                    <w:t>/ARCHITECT</w:t>
                  </w:r>
                  <w:r w:rsidR="008C5E61" w:rsidRPr="003C6259">
                    <w:rPr>
                      <w:rStyle w:val="datesWrapper"/>
                      <w:rFonts w:ascii="Arial" w:eastAsia="Arial" w:hAnsi="Arial" w:cs="Arial"/>
                      <w:color w:val="231F20"/>
                      <w:sz w:val="18"/>
                      <w:szCs w:val="18"/>
                    </w:rPr>
                    <w:tab/>
                  </w:r>
                  <w:r w:rsidR="008C5E61" w:rsidRPr="00DB30CA">
                    <w:rPr>
                      <w:rStyle w:val="datesWrapper"/>
                      <w:rFonts w:ascii="Arial" w:eastAsia="Arial" w:hAnsi="Arial" w:cs="Arial"/>
                      <w:color w:val="231F20"/>
                      <w:sz w:val="20"/>
                      <w:szCs w:val="20"/>
                    </w:rPr>
                    <w:t xml:space="preserve">          </w:t>
                  </w:r>
                  <w:r w:rsidR="00544B86">
                    <w:rPr>
                      <w:rStyle w:val="datesWrapper"/>
                      <w:rFonts w:ascii="Arial" w:eastAsia="Arial" w:hAnsi="Arial" w:cs="Arial"/>
                      <w:color w:val="231F20"/>
                      <w:sz w:val="20"/>
                      <w:szCs w:val="20"/>
                    </w:rPr>
                    <w:t xml:space="preserve">    </w:t>
                  </w:r>
                  <w:r w:rsidR="008C5E61" w:rsidRPr="00DB30CA">
                    <w:rPr>
                      <w:rStyle w:val="datesWrapper"/>
                      <w:rFonts w:ascii="Arial" w:eastAsia="Arial" w:hAnsi="Arial" w:cs="Arial"/>
                      <w:color w:val="231F20"/>
                      <w:sz w:val="20"/>
                      <w:szCs w:val="20"/>
                    </w:rPr>
                    <w:t xml:space="preserve"> </w:t>
                  </w:r>
                  <w:r w:rsidR="008C5E61" w:rsidRPr="00DB30CA">
                    <w:rPr>
                      <w:rStyle w:val="jobdates"/>
                      <w:rFonts w:ascii="Arial" w:eastAsia="Arial" w:hAnsi="Arial" w:cs="Arial"/>
                      <w:b/>
                      <w:bCs/>
                      <w:sz w:val="20"/>
                      <w:szCs w:val="20"/>
                    </w:rPr>
                    <w:t>M</w:t>
                  </w:r>
                  <w:r w:rsidR="007D3848" w:rsidRPr="00DB30CA">
                    <w:rPr>
                      <w:rStyle w:val="jobdates"/>
                      <w:rFonts w:ascii="Arial" w:eastAsia="Arial" w:hAnsi="Arial" w:cs="Arial"/>
                      <w:b/>
                      <w:bCs/>
                      <w:sz w:val="20"/>
                      <w:szCs w:val="20"/>
                    </w:rPr>
                    <w:t>ay 2022</w:t>
                  </w:r>
                  <w:r w:rsidR="008C5E61" w:rsidRPr="00DB30CA">
                    <w:rPr>
                      <w:rStyle w:val="jobdates"/>
                      <w:rFonts w:ascii="Arial" w:eastAsia="Arial" w:hAnsi="Arial" w:cs="Arial"/>
                      <w:b/>
                      <w:bCs/>
                      <w:sz w:val="20"/>
                      <w:szCs w:val="20"/>
                    </w:rPr>
                    <w:t xml:space="preserve"> </w:t>
                  </w:r>
                  <w:r w:rsidR="007D3848" w:rsidRPr="00DB30CA">
                    <w:rPr>
                      <w:rStyle w:val="jobdates"/>
                      <w:rFonts w:ascii="Arial" w:eastAsia="Arial" w:hAnsi="Arial" w:cs="Arial"/>
                      <w:b/>
                      <w:bCs/>
                      <w:color w:val="231F20"/>
                      <w:sz w:val="20"/>
                      <w:szCs w:val="20"/>
                    </w:rPr>
                    <w:t>to Present</w:t>
                  </w:r>
                </w:p>
                <w:p w14:paraId="3D256D1F" w14:textId="5128CCBD" w:rsidR="008C5E61" w:rsidRPr="00544B86" w:rsidRDefault="00544B86" w:rsidP="003868C7">
                  <w:pPr>
                    <w:pStyle w:val="spanpaddedline"/>
                    <w:spacing w:line="276" w:lineRule="auto"/>
                    <w:jc w:val="both"/>
                    <w:rPr>
                      <w:rStyle w:val="span"/>
                      <w:rFonts w:ascii="Arial" w:eastAsia="Arial" w:hAnsi="Arial" w:cs="Arial"/>
                      <w:b/>
                      <w:bCs/>
                      <w:color w:val="231F20"/>
                      <w:sz w:val="22"/>
                      <w:szCs w:val="22"/>
                    </w:rPr>
                  </w:pPr>
                  <w:r w:rsidRPr="00544B86">
                    <w:rPr>
                      <w:rStyle w:val="span"/>
                      <w:rFonts w:ascii="Arial" w:eastAsia="Arial" w:hAnsi="Arial" w:cs="Arial"/>
                      <w:b/>
                      <w:bCs/>
                      <w:color w:val="231F20"/>
                      <w:sz w:val="22"/>
                      <w:szCs w:val="22"/>
                    </w:rPr>
                    <w:t>Project – Hallmark Cards INC</w:t>
                  </w:r>
                  <w:r w:rsidR="002508A1" w:rsidRPr="00544B86">
                    <w:rPr>
                      <w:rStyle w:val="span"/>
                      <w:rFonts w:ascii="Arial" w:eastAsia="Arial" w:hAnsi="Arial" w:cs="Arial"/>
                      <w:b/>
                      <w:bCs/>
                      <w:color w:val="231F20"/>
                      <w:sz w:val="22"/>
                      <w:szCs w:val="22"/>
                    </w:rPr>
                    <w:t xml:space="preserve"> | Santa Clara, CA</w:t>
                  </w:r>
                </w:p>
                <w:p w14:paraId="398DE588" w14:textId="77777777" w:rsidR="003718D3" w:rsidRPr="008826DC" w:rsidRDefault="003718D3" w:rsidP="008826DC">
                  <w:pPr>
                    <w:pStyle w:val="NormalWeb"/>
                    <w:numPr>
                      <w:ilvl w:val="0"/>
                      <w:numId w:val="24"/>
                    </w:numPr>
                    <w:jc w:val="both"/>
                    <w:rPr>
                      <w:rFonts w:ascii="Arial" w:hAnsi="Arial" w:cs="Arial"/>
                      <w:sz w:val="18"/>
                      <w:szCs w:val="18"/>
                    </w:rPr>
                  </w:pPr>
                  <w:r w:rsidRPr="008826DC">
                    <w:rPr>
                      <w:rFonts w:ascii="Arial" w:hAnsi="Arial" w:cs="Arial"/>
                      <w:sz w:val="18"/>
                      <w:szCs w:val="18"/>
                    </w:rPr>
                    <w:t>Led a team of</w:t>
                  </w:r>
                  <w:r w:rsidRPr="008826DC">
                    <w:rPr>
                      <w:rStyle w:val="Strong"/>
                      <w:rFonts w:ascii="Arial" w:hAnsi="Arial" w:cs="Arial"/>
                      <w:sz w:val="18"/>
                      <w:szCs w:val="18"/>
                    </w:rPr>
                    <w:t xml:space="preserve"> MuleSoft developers</w:t>
                  </w:r>
                  <w:r w:rsidRPr="008826DC">
                    <w:rPr>
                      <w:rFonts w:ascii="Arial" w:hAnsi="Arial" w:cs="Arial"/>
                      <w:sz w:val="18"/>
                      <w:szCs w:val="18"/>
                    </w:rPr>
                    <w:t xml:space="preserve"> in designing and deploying enterprise-grade integrations for </w:t>
                  </w:r>
                  <w:r w:rsidRPr="008826DC">
                    <w:rPr>
                      <w:rStyle w:val="Strong"/>
                      <w:rFonts w:ascii="Arial" w:hAnsi="Arial" w:cs="Arial"/>
                      <w:sz w:val="18"/>
                      <w:szCs w:val="18"/>
                    </w:rPr>
                    <w:t>multiple projects</w:t>
                  </w:r>
                  <w:r w:rsidRPr="008826DC">
                    <w:rPr>
                      <w:rFonts w:ascii="Arial" w:hAnsi="Arial" w:cs="Arial"/>
                      <w:sz w:val="18"/>
                      <w:szCs w:val="18"/>
                    </w:rPr>
                    <w:t>.</w:t>
                  </w:r>
                </w:p>
                <w:p w14:paraId="2E99C769" w14:textId="233EC164" w:rsidR="003718D3" w:rsidRPr="008826DC" w:rsidRDefault="003718D3" w:rsidP="008826DC">
                  <w:pPr>
                    <w:pStyle w:val="NormalWeb"/>
                    <w:numPr>
                      <w:ilvl w:val="0"/>
                      <w:numId w:val="24"/>
                    </w:numPr>
                    <w:jc w:val="both"/>
                    <w:rPr>
                      <w:rFonts w:ascii="Arial" w:hAnsi="Arial" w:cs="Arial"/>
                      <w:sz w:val="18"/>
                      <w:szCs w:val="18"/>
                    </w:rPr>
                  </w:pPr>
                  <w:r w:rsidRPr="008826DC">
                    <w:rPr>
                      <w:rFonts w:ascii="Arial" w:hAnsi="Arial" w:cs="Arial"/>
                      <w:sz w:val="18"/>
                      <w:szCs w:val="18"/>
                    </w:rPr>
                    <w:t xml:space="preserve">Architected </w:t>
                  </w:r>
                  <w:r w:rsidRPr="008826DC">
                    <w:rPr>
                      <w:rStyle w:val="Strong"/>
                      <w:rFonts w:ascii="Arial" w:hAnsi="Arial" w:cs="Arial"/>
                      <w:sz w:val="18"/>
                      <w:szCs w:val="18"/>
                    </w:rPr>
                    <w:t>API-led connectivity solutions</w:t>
                  </w:r>
                  <w:r w:rsidRPr="008826DC">
                    <w:rPr>
                      <w:rFonts w:ascii="Arial" w:hAnsi="Arial" w:cs="Arial"/>
                      <w:sz w:val="18"/>
                      <w:szCs w:val="18"/>
                    </w:rPr>
                    <w:t xml:space="preserve"> to streamline business processes and enable seamless system interactions.</w:t>
                  </w:r>
                </w:p>
                <w:p w14:paraId="4FE3D5B8" w14:textId="00B396C3" w:rsidR="008C5E61" w:rsidRPr="008826DC" w:rsidRDefault="008C5E61" w:rsidP="008826DC">
                  <w:pPr>
                    <w:numPr>
                      <w:ilvl w:val="0"/>
                      <w:numId w:val="24"/>
                    </w:numPr>
                    <w:spacing w:beforeAutospacing="1" w:afterAutospacing="1" w:line="240" w:lineRule="auto"/>
                    <w:jc w:val="both"/>
                    <w:rPr>
                      <w:rFonts w:ascii="Arial" w:hAnsi="Arial" w:cs="Arial"/>
                      <w:sz w:val="18"/>
                      <w:szCs w:val="18"/>
                    </w:rPr>
                  </w:pPr>
                  <w:r w:rsidRPr="008826DC">
                    <w:rPr>
                      <w:rFonts w:ascii="Arial" w:hAnsi="Arial" w:cs="Arial"/>
                      <w:sz w:val="18"/>
                      <w:szCs w:val="18"/>
                    </w:rPr>
                    <w:t xml:space="preserve">Design and implement APIs using </w:t>
                  </w:r>
                  <w:r w:rsidRPr="008826DC">
                    <w:rPr>
                      <w:rFonts w:ascii="Arial" w:hAnsi="Arial" w:cs="Arial"/>
                      <w:b/>
                      <w:bCs/>
                      <w:sz w:val="18"/>
                      <w:szCs w:val="18"/>
                    </w:rPr>
                    <w:t>Mulesoft Anypoint Platform</w:t>
                  </w:r>
                  <w:r w:rsidRPr="008826DC">
                    <w:rPr>
                      <w:rFonts w:ascii="Arial" w:hAnsi="Arial" w:cs="Arial"/>
                      <w:sz w:val="18"/>
                      <w:szCs w:val="18"/>
                    </w:rPr>
                    <w:t xml:space="preserve">. </w:t>
                  </w:r>
                </w:p>
                <w:p w14:paraId="51FEA460" w14:textId="42EE89F0" w:rsidR="008C5E61" w:rsidRPr="008826DC" w:rsidRDefault="008C5E61" w:rsidP="008826DC">
                  <w:pPr>
                    <w:pStyle w:val="NormalWeb"/>
                    <w:numPr>
                      <w:ilvl w:val="0"/>
                      <w:numId w:val="24"/>
                    </w:numPr>
                    <w:spacing w:line="276" w:lineRule="auto"/>
                    <w:jc w:val="both"/>
                    <w:rPr>
                      <w:rFonts w:ascii="Arial" w:hAnsi="Arial" w:cs="Arial"/>
                      <w:b/>
                      <w:bCs/>
                      <w:sz w:val="18"/>
                      <w:szCs w:val="18"/>
                    </w:rPr>
                  </w:pPr>
                  <w:r w:rsidRPr="008826DC">
                    <w:rPr>
                      <w:rFonts w:ascii="Arial" w:hAnsi="Arial" w:cs="Arial"/>
                      <w:b/>
                      <w:bCs/>
                      <w:sz w:val="18"/>
                      <w:szCs w:val="18"/>
                    </w:rPr>
                    <w:t xml:space="preserve">Develop Mule ESB flows and integrations between Hallmark systems and third-party systems by using service-oriented architecture (SOA) and enterprise application integration (EAI). </w:t>
                  </w:r>
                </w:p>
                <w:p w14:paraId="2911939D" w14:textId="0F64E18E" w:rsidR="003718D3"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b/>
                      <w:bCs/>
                      <w:sz w:val="18"/>
                      <w:szCs w:val="18"/>
                    </w:rPr>
                    <w:t>Work with business teams</w:t>
                  </w:r>
                  <w:r w:rsidRPr="008826DC">
                    <w:rPr>
                      <w:rFonts w:ascii="Arial" w:hAnsi="Arial" w:cs="Arial"/>
                      <w:sz w:val="18"/>
                      <w:szCs w:val="18"/>
                    </w:rPr>
                    <w:t xml:space="preserve"> to determine the architecture of the proposed solution and creating mapping specifications and design documents. </w:t>
                  </w:r>
                </w:p>
                <w:p w14:paraId="70A2A3BE" w14:textId="4982C3C0" w:rsidR="008C5E61" w:rsidRPr="008826DC" w:rsidRDefault="003718D3"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Collaborated with </w:t>
                  </w:r>
                  <w:r w:rsidRPr="008826DC">
                    <w:rPr>
                      <w:rStyle w:val="Strong"/>
                      <w:rFonts w:ascii="Arial" w:hAnsi="Arial" w:cs="Arial"/>
                      <w:sz w:val="18"/>
                      <w:szCs w:val="18"/>
                    </w:rPr>
                    <w:t>cross-functional teams</w:t>
                  </w:r>
                  <w:r w:rsidRPr="008826DC">
                    <w:rPr>
                      <w:rFonts w:ascii="Arial" w:hAnsi="Arial" w:cs="Arial"/>
                      <w:sz w:val="18"/>
                      <w:szCs w:val="18"/>
                    </w:rPr>
                    <w:t xml:space="preserve"> to define integration strategies aligning with business objectives.</w:t>
                  </w:r>
                </w:p>
                <w:p w14:paraId="2E012152" w14:textId="003F557C" w:rsidR="00952CF7" w:rsidRPr="008826DC" w:rsidRDefault="00952CF7"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Architect and </w:t>
                  </w:r>
                  <w:r w:rsidR="008826DC" w:rsidRPr="008826DC">
                    <w:rPr>
                      <w:rFonts w:ascii="Arial" w:hAnsi="Arial" w:cs="Arial"/>
                      <w:sz w:val="18"/>
                      <w:szCs w:val="18"/>
                    </w:rPr>
                    <w:t xml:space="preserve">build </w:t>
                  </w:r>
                  <w:r w:rsidR="006D739A" w:rsidRPr="008826DC">
                    <w:rPr>
                      <w:rFonts w:ascii="Arial" w:hAnsi="Arial" w:cs="Arial"/>
                      <w:b/>
                      <w:bCs/>
                      <w:sz w:val="18"/>
                      <w:szCs w:val="18"/>
                    </w:rPr>
                    <w:t>Pub-Sub model</w:t>
                  </w:r>
                  <w:r w:rsidR="006D739A" w:rsidRPr="008826DC">
                    <w:rPr>
                      <w:rFonts w:ascii="Arial" w:hAnsi="Arial" w:cs="Arial"/>
                      <w:sz w:val="18"/>
                      <w:szCs w:val="18"/>
                    </w:rPr>
                    <w:t xml:space="preserve"> for data sync between different backend systems, which includes </w:t>
                  </w:r>
                  <w:r w:rsidR="006D739A" w:rsidRPr="008826DC">
                    <w:rPr>
                      <w:rFonts w:ascii="Arial" w:hAnsi="Arial" w:cs="Arial"/>
                      <w:b/>
                      <w:bCs/>
                      <w:sz w:val="18"/>
                      <w:szCs w:val="18"/>
                    </w:rPr>
                    <w:t>batch jobs and complex dataweave data transformations</w:t>
                  </w:r>
                  <w:r w:rsidR="005E11DE" w:rsidRPr="008826DC">
                    <w:rPr>
                      <w:rFonts w:ascii="Arial" w:hAnsi="Arial" w:cs="Arial"/>
                      <w:b/>
                      <w:bCs/>
                      <w:sz w:val="18"/>
                      <w:szCs w:val="18"/>
                    </w:rPr>
                    <w:t>, error handling, etc</w:t>
                  </w:r>
                  <w:r w:rsidR="006D739A" w:rsidRPr="008826DC">
                    <w:rPr>
                      <w:rFonts w:ascii="Arial" w:hAnsi="Arial" w:cs="Arial"/>
                      <w:sz w:val="18"/>
                      <w:szCs w:val="18"/>
                    </w:rPr>
                    <w:t>.</w:t>
                  </w:r>
                </w:p>
                <w:p w14:paraId="49CDE311" w14:textId="77777777" w:rsidR="003718D3" w:rsidRPr="008826DC" w:rsidRDefault="00C31431"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Experience with </w:t>
                  </w:r>
                  <w:r w:rsidRPr="008826DC">
                    <w:rPr>
                      <w:rFonts w:ascii="Arial" w:hAnsi="Arial" w:cs="Arial"/>
                      <w:b/>
                      <w:bCs/>
                      <w:sz w:val="18"/>
                      <w:szCs w:val="18"/>
                    </w:rPr>
                    <w:t>multiple Database connections</w:t>
                  </w:r>
                  <w:r w:rsidRPr="008826DC">
                    <w:rPr>
                      <w:rFonts w:ascii="Arial" w:hAnsi="Arial" w:cs="Arial"/>
                      <w:sz w:val="18"/>
                      <w:szCs w:val="18"/>
                    </w:rPr>
                    <w:t xml:space="preserve"> and how to optimize the output.</w:t>
                  </w:r>
                  <w:r w:rsidR="003D4333" w:rsidRPr="008826DC">
                    <w:rPr>
                      <w:rFonts w:ascii="Arial" w:hAnsi="Arial" w:cs="Arial"/>
                      <w:sz w:val="18"/>
                      <w:szCs w:val="18"/>
                    </w:rPr>
                    <w:t xml:space="preserve"> </w:t>
                  </w:r>
                </w:p>
                <w:p w14:paraId="2A70A1D7" w14:textId="58E44F95" w:rsidR="008C5E61"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Deploy and maintain APIs in </w:t>
                  </w:r>
                  <w:r w:rsidRPr="008826DC">
                    <w:rPr>
                      <w:rFonts w:ascii="Arial" w:hAnsi="Arial" w:cs="Arial"/>
                      <w:b/>
                      <w:bCs/>
                      <w:sz w:val="18"/>
                      <w:szCs w:val="18"/>
                    </w:rPr>
                    <w:t xml:space="preserve">CloudHub </w:t>
                  </w:r>
                  <w:r w:rsidR="004E17D1" w:rsidRPr="008826DC">
                    <w:rPr>
                      <w:rFonts w:ascii="Arial" w:hAnsi="Arial" w:cs="Arial"/>
                      <w:b/>
                      <w:bCs/>
                      <w:sz w:val="18"/>
                      <w:szCs w:val="18"/>
                    </w:rPr>
                    <w:t xml:space="preserve">1.0 and 2.0 </w:t>
                  </w:r>
                  <w:r w:rsidRPr="008826DC">
                    <w:rPr>
                      <w:rFonts w:ascii="Arial" w:hAnsi="Arial" w:cs="Arial"/>
                      <w:b/>
                      <w:bCs/>
                      <w:sz w:val="18"/>
                      <w:szCs w:val="18"/>
                    </w:rPr>
                    <w:t xml:space="preserve">and </w:t>
                  </w:r>
                  <w:r w:rsidR="001E74ED" w:rsidRPr="008826DC">
                    <w:rPr>
                      <w:rFonts w:ascii="Arial" w:hAnsi="Arial" w:cs="Arial"/>
                      <w:b/>
                      <w:bCs/>
                      <w:sz w:val="18"/>
                      <w:szCs w:val="18"/>
                    </w:rPr>
                    <w:t xml:space="preserve">on-premise </w:t>
                  </w:r>
                  <w:r w:rsidRPr="008826DC">
                    <w:rPr>
                      <w:rFonts w:ascii="Arial" w:hAnsi="Arial" w:cs="Arial"/>
                      <w:sz w:val="18"/>
                      <w:szCs w:val="18"/>
                    </w:rPr>
                    <w:t xml:space="preserve">environments extensively. </w:t>
                  </w:r>
                </w:p>
                <w:p w14:paraId="7B34C4A0" w14:textId="77777777" w:rsidR="003718D3"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b/>
                      <w:bCs/>
                      <w:sz w:val="18"/>
                      <w:szCs w:val="18"/>
                    </w:rPr>
                    <w:t>Gather business requirements</w:t>
                  </w:r>
                  <w:r w:rsidRPr="008826DC">
                    <w:rPr>
                      <w:rFonts w:ascii="Arial" w:hAnsi="Arial" w:cs="Arial"/>
                      <w:sz w:val="18"/>
                      <w:szCs w:val="18"/>
                    </w:rPr>
                    <w:t xml:space="preserve"> from Product teams and analyze each requirement as part of agile scrum activities like sprint planning, refinement, estimation. </w:t>
                  </w:r>
                </w:p>
                <w:p w14:paraId="2622C893" w14:textId="77777777" w:rsidR="00512674" w:rsidRDefault="003718D3" w:rsidP="00512674">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Conducted </w:t>
                  </w:r>
                  <w:r w:rsidRPr="008826DC">
                    <w:rPr>
                      <w:rStyle w:val="Strong"/>
                      <w:rFonts w:ascii="Arial" w:hAnsi="Arial" w:cs="Arial"/>
                      <w:sz w:val="18"/>
                      <w:szCs w:val="18"/>
                    </w:rPr>
                    <w:t>code reviews, performance tuning, and security audits</w:t>
                  </w:r>
                  <w:r w:rsidRPr="008826DC">
                    <w:rPr>
                      <w:rFonts w:ascii="Arial" w:hAnsi="Arial" w:cs="Arial"/>
                      <w:sz w:val="18"/>
                      <w:szCs w:val="18"/>
                    </w:rPr>
                    <w:t xml:space="preserve"> to ensure best practices.</w:t>
                  </w:r>
                </w:p>
                <w:p w14:paraId="21D6FE16" w14:textId="77777777" w:rsidR="00512674" w:rsidRPr="00512674" w:rsidRDefault="00512674" w:rsidP="00512674">
                  <w:pPr>
                    <w:pStyle w:val="NormalWeb"/>
                    <w:numPr>
                      <w:ilvl w:val="0"/>
                      <w:numId w:val="24"/>
                    </w:numPr>
                    <w:spacing w:line="276" w:lineRule="auto"/>
                    <w:jc w:val="both"/>
                    <w:rPr>
                      <w:rFonts w:ascii="Arial" w:hAnsi="Arial" w:cs="Arial"/>
                      <w:sz w:val="18"/>
                      <w:szCs w:val="18"/>
                    </w:rPr>
                  </w:pPr>
                  <w:r w:rsidRPr="00512674">
                    <w:rPr>
                      <w:rFonts w:ascii="Arial" w:hAnsi="Arial" w:cs="Arial"/>
                      <w:sz w:val="18"/>
                      <w:szCs w:val="18"/>
                    </w:rPr>
                    <w:t xml:space="preserve">Defined best practices for </w:t>
                  </w:r>
                  <w:r w:rsidRPr="00512674">
                    <w:rPr>
                      <w:rFonts w:ascii="Arial" w:hAnsi="Arial" w:cs="Arial"/>
                      <w:b/>
                      <w:bCs/>
                      <w:sz w:val="18"/>
                      <w:szCs w:val="18"/>
                    </w:rPr>
                    <w:t>API security, governance, and performance optimization</w:t>
                  </w:r>
                  <w:r w:rsidRPr="00512674">
                    <w:rPr>
                      <w:rFonts w:ascii="Arial" w:hAnsi="Arial" w:cs="Arial"/>
                      <w:sz w:val="18"/>
                      <w:szCs w:val="18"/>
                    </w:rPr>
                    <w:t>.</w:t>
                  </w:r>
                </w:p>
                <w:p w14:paraId="3B932B47" w14:textId="47C313AF" w:rsidR="00512674" w:rsidRPr="00512674" w:rsidRDefault="00512674" w:rsidP="00512674">
                  <w:pPr>
                    <w:pStyle w:val="NormalWeb"/>
                    <w:numPr>
                      <w:ilvl w:val="0"/>
                      <w:numId w:val="24"/>
                    </w:numPr>
                    <w:spacing w:line="276" w:lineRule="auto"/>
                    <w:jc w:val="both"/>
                    <w:rPr>
                      <w:rFonts w:ascii="Arial" w:hAnsi="Arial" w:cs="Arial"/>
                      <w:sz w:val="18"/>
                      <w:szCs w:val="18"/>
                    </w:rPr>
                  </w:pPr>
                  <w:r w:rsidRPr="00512674">
                    <w:rPr>
                      <w:rFonts w:ascii="Arial" w:hAnsi="Arial" w:cs="Arial"/>
                      <w:sz w:val="18"/>
                      <w:szCs w:val="18"/>
                    </w:rPr>
                    <w:t xml:space="preserve">Developed reusable </w:t>
                  </w:r>
                  <w:r w:rsidRPr="00512674">
                    <w:rPr>
                      <w:rFonts w:ascii="Arial" w:hAnsi="Arial" w:cs="Arial"/>
                      <w:b/>
                      <w:bCs/>
                      <w:sz w:val="18"/>
                      <w:szCs w:val="18"/>
                    </w:rPr>
                    <w:t>API assets and templates</w:t>
                  </w:r>
                  <w:r w:rsidRPr="00512674">
                    <w:rPr>
                      <w:rFonts w:ascii="Arial" w:hAnsi="Arial" w:cs="Arial"/>
                      <w:sz w:val="18"/>
                      <w:szCs w:val="18"/>
                    </w:rPr>
                    <w:t xml:space="preserve"> to accelerate development.</w:t>
                  </w:r>
                </w:p>
                <w:p w14:paraId="07BD21CE" w14:textId="3BA0993C" w:rsidR="00512674" w:rsidRPr="008826DC" w:rsidRDefault="00512674" w:rsidP="008826DC">
                  <w:pPr>
                    <w:pStyle w:val="NormalWeb"/>
                    <w:numPr>
                      <w:ilvl w:val="0"/>
                      <w:numId w:val="24"/>
                    </w:numPr>
                    <w:spacing w:line="276" w:lineRule="auto"/>
                    <w:jc w:val="both"/>
                    <w:rPr>
                      <w:rFonts w:ascii="Arial" w:hAnsi="Arial" w:cs="Arial"/>
                      <w:sz w:val="18"/>
                      <w:szCs w:val="18"/>
                    </w:rPr>
                  </w:pPr>
                  <w:r w:rsidRPr="00512674">
                    <w:rPr>
                      <w:rFonts w:ascii="Arial" w:hAnsi="Arial" w:cs="Arial"/>
                      <w:sz w:val="18"/>
                      <w:szCs w:val="18"/>
                    </w:rPr>
                    <w:t xml:space="preserve">Ensured compliance with </w:t>
                  </w:r>
                  <w:r w:rsidRPr="00512674">
                    <w:rPr>
                      <w:rFonts w:ascii="Arial" w:hAnsi="Arial" w:cs="Arial"/>
                      <w:b/>
                      <w:bCs/>
                      <w:sz w:val="18"/>
                      <w:szCs w:val="18"/>
                    </w:rPr>
                    <w:t>architectural standards and industry best practices</w:t>
                  </w:r>
                  <w:r w:rsidRPr="00512674">
                    <w:rPr>
                      <w:rFonts w:ascii="Arial" w:hAnsi="Arial" w:cs="Arial"/>
                      <w:sz w:val="18"/>
                      <w:szCs w:val="18"/>
                    </w:rPr>
                    <w:t>.</w:t>
                  </w:r>
                </w:p>
                <w:p w14:paraId="4B6ED0AA" w14:textId="5D2AF26F" w:rsidR="008C5E61"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Manage day to day activities with respect to development by the Mulesoft team, technical documentation, testing of the development by Quality Assurance teams. </w:t>
                  </w:r>
                </w:p>
                <w:p w14:paraId="626ED0B1" w14:textId="48258A97" w:rsidR="008C5E61"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Build status reports to provide progress updates to the higher management and track progress with respect to project timelines. </w:t>
                  </w:r>
                </w:p>
                <w:p w14:paraId="1B538E2E" w14:textId="74697C95" w:rsidR="008C5E61"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sz w:val="18"/>
                      <w:szCs w:val="18"/>
                    </w:rPr>
                    <w:t xml:space="preserve">Experience in handling </w:t>
                  </w:r>
                  <w:r w:rsidRPr="008826DC">
                    <w:rPr>
                      <w:rFonts w:ascii="Arial" w:hAnsi="Arial" w:cs="Arial"/>
                      <w:b/>
                      <w:bCs/>
                      <w:sz w:val="18"/>
                      <w:szCs w:val="18"/>
                    </w:rPr>
                    <w:t>very complex network architectures</w:t>
                  </w:r>
                  <w:r w:rsidRPr="008826DC">
                    <w:rPr>
                      <w:rFonts w:ascii="Arial" w:hAnsi="Arial" w:cs="Arial"/>
                      <w:sz w:val="18"/>
                      <w:szCs w:val="18"/>
                    </w:rPr>
                    <w:t xml:space="preserve"> through different domains and environments and firewalls. </w:t>
                  </w:r>
                </w:p>
                <w:p w14:paraId="59A01E5F" w14:textId="09374EAB" w:rsidR="008C5E61" w:rsidRPr="008826DC" w:rsidRDefault="008C5E61" w:rsidP="008826DC">
                  <w:pPr>
                    <w:pStyle w:val="NormalWeb"/>
                    <w:numPr>
                      <w:ilvl w:val="0"/>
                      <w:numId w:val="24"/>
                    </w:numPr>
                    <w:spacing w:line="276" w:lineRule="auto"/>
                    <w:jc w:val="both"/>
                    <w:rPr>
                      <w:rFonts w:ascii="Arial" w:hAnsi="Arial" w:cs="Arial"/>
                      <w:sz w:val="18"/>
                      <w:szCs w:val="18"/>
                    </w:rPr>
                  </w:pPr>
                  <w:r w:rsidRPr="008826DC">
                    <w:rPr>
                      <w:rFonts w:ascii="Arial" w:hAnsi="Arial" w:cs="Arial"/>
                      <w:b/>
                      <w:bCs/>
                      <w:sz w:val="18"/>
                      <w:szCs w:val="18"/>
                    </w:rPr>
                    <w:t>Determine potential risks related to development</w:t>
                  </w:r>
                  <w:r w:rsidRPr="008826DC">
                    <w:rPr>
                      <w:rFonts w:ascii="Arial" w:hAnsi="Arial" w:cs="Arial"/>
                      <w:sz w:val="18"/>
                      <w:szCs w:val="18"/>
                    </w:rPr>
                    <w:t xml:space="preserve"> and project deliverables with deadlines, during the starting of the project as well as during each Sprint planning and initiation meetings. </w:t>
                  </w:r>
                </w:p>
                <w:p w14:paraId="3D2991A4" w14:textId="15600A2A" w:rsidR="008C5E61" w:rsidRPr="003718D3" w:rsidRDefault="003718D3" w:rsidP="008826DC">
                  <w:pPr>
                    <w:pStyle w:val="NormalWeb"/>
                    <w:numPr>
                      <w:ilvl w:val="0"/>
                      <w:numId w:val="24"/>
                    </w:numPr>
                    <w:jc w:val="both"/>
                    <w:rPr>
                      <w:rStyle w:val="jobtitle"/>
                      <w:b w:val="0"/>
                      <w:bCs w:val="0"/>
                      <w:caps w:val="0"/>
                      <w:color w:val="auto"/>
                    </w:rPr>
                  </w:pPr>
                  <w:r w:rsidRPr="008826DC">
                    <w:rPr>
                      <w:rFonts w:ascii="Arial" w:hAnsi="Arial" w:cs="Arial"/>
                      <w:sz w:val="18"/>
                      <w:szCs w:val="18"/>
                    </w:rPr>
                    <w:t xml:space="preserve">Delivered </w:t>
                  </w:r>
                  <w:r w:rsidRPr="008826DC">
                    <w:rPr>
                      <w:rStyle w:val="Strong"/>
                      <w:rFonts w:ascii="Arial" w:hAnsi="Arial" w:cs="Arial"/>
                      <w:sz w:val="18"/>
                      <w:szCs w:val="18"/>
                    </w:rPr>
                    <w:t>technical training and mentorship</w:t>
                  </w:r>
                  <w:r w:rsidRPr="008826DC">
                    <w:rPr>
                      <w:rFonts w:ascii="Arial" w:hAnsi="Arial" w:cs="Arial"/>
                      <w:sz w:val="18"/>
                      <w:szCs w:val="18"/>
                    </w:rPr>
                    <w:t xml:space="preserve"> to enhance team capabilities</w:t>
                  </w:r>
                  <w:r>
                    <w:t>.</w:t>
                  </w:r>
                  <w:r w:rsidR="00EE7F3C" w:rsidRPr="003C6259">
                    <w:rPr>
                      <w:rStyle w:val="divdocumentdivparagraphWrapperdivparaCell"/>
                      <w:rFonts w:ascii="Arial" w:eastAsia="Arial" w:hAnsi="Arial" w:cs="Arial"/>
                      <w:noProof/>
                      <w:color w:val="231F20"/>
                      <w:sz w:val="18"/>
                      <w:szCs w:val="18"/>
                    </w:rPr>
                    <w:drawing>
                      <wp:anchor distT="0" distB="0" distL="114300" distR="114300" simplePos="0" relativeHeight="251695104" behindDoc="0" locked="0" layoutInCell="1" allowOverlap="1" wp14:anchorId="38C783BD" wp14:editId="2F35F991">
                        <wp:simplePos x="0" y="0"/>
                        <wp:positionH relativeFrom="column">
                          <wp:posOffset>-274955</wp:posOffset>
                        </wp:positionH>
                        <wp:positionV relativeFrom="paragraph">
                          <wp:posOffset>358775</wp:posOffset>
                        </wp:positionV>
                        <wp:extent cx="142240" cy="14224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4948" name=""/>
                                <pic:cNvPicPr>
                                  <a:picLocks noChangeAspect="1"/>
                                </pic:cNvPicPr>
                              </pic:nvPicPr>
                              <pic:blipFill>
                                <a:blip r:embed="rId10"/>
                                <a:stretch>
                                  <a:fillRect/>
                                </a:stretch>
                              </pic:blipFill>
                              <pic:spPr>
                                <a:xfrm>
                                  <a:off x="0" y="0"/>
                                  <a:ext cx="142240" cy="142240"/>
                                </a:xfrm>
                                <a:prstGeom prst="rect">
                                  <a:avLst/>
                                </a:prstGeom>
                              </pic:spPr>
                            </pic:pic>
                          </a:graphicData>
                        </a:graphic>
                        <wp14:sizeRelH relativeFrom="margin">
                          <wp14:pctWidth>0</wp14:pctWidth>
                        </wp14:sizeRelH>
                        <wp14:sizeRelV relativeFrom="margin">
                          <wp14:pctHeight>0</wp14:pctHeight>
                        </wp14:sizeRelV>
                      </wp:anchor>
                    </w:drawing>
                  </w:r>
                </w:p>
                <w:p w14:paraId="37C275CF" w14:textId="30A3C543" w:rsidR="00527908" w:rsidRPr="00DC38D8" w:rsidRDefault="0082542D" w:rsidP="003868C7">
                  <w:pPr>
                    <w:pStyle w:val="singlecolumnspanpaddedlinenth-child1"/>
                    <w:tabs>
                      <w:tab w:val="right" w:pos="7860"/>
                    </w:tabs>
                    <w:spacing w:line="276" w:lineRule="auto"/>
                    <w:jc w:val="both"/>
                    <w:rPr>
                      <w:rStyle w:val="divdocumentdivparagraphsinglecolumn"/>
                      <w:rFonts w:ascii="Arial" w:eastAsia="Arial" w:hAnsi="Arial" w:cs="Arial"/>
                      <w:b/>
                      <w:bCs/>
                      <w:color w:val="231F20"/>
                    </w:rPr>
                  </w:pPr>
                  <w:r>
                    <w:rPr>
                      <w:rStyle w:val="jobtitle"/>
                      <w:rFonts w:ascii="Arial" w:eastAsia="Arial" w:hAnsi="Arial" w:cs="Arial"/>
                      <w:sz w:val="21"/>
                      <w:szCs w:val="21"/>
                    </w:rPr>
                    <w:t xml:space="preserve">Lead </w:t>
                  </w:r>
                  <w:r w:rsidR="00A51D93" w:rsidRPr="00EE7F3C">
                    <w:rPr>
                      <w:rStyle w:val="jobtitle"/>
                      <w:rFonts w:ascii="Arial" w:eastAsia="Arial" w:hAnsi="Arial" w:cs="Arial"/>
                      <w:sz w:val="21"/>
                      <w:szCs w:val="21"/>
                    </w:rPr>
                    <w:t>MULESOFT DEVELOPER</w:t>
                  </w:r>
                  <w:r w:rsidR="001C1632" w:rsidRPr="003C6259">
                    <w:rPr>
                      <w:rStyle w:val="datesWrapper"/>
                      <w:rFonts w:ascii="Arial" w:eastAsia="Arial" w:hAnsi="Arial" w:cs="Arial"/>
                      <w:color w:val="231F20"/>
                      <w:sz w:val="18"/>
                      <w:szCs w:val="18"/>
                    </w:rPr>
                    <w:tab/>
                  </w:r>
                  <w:r w:rsidR="001C1632" w:rsidRPr="00DB30CA">
                    <w:rPr>
                      <w:rStyle w:val="datesWrapper"/>
                      <w:rFonts w:ascii="Arial" w:eastAsia="Arial" w:hAnsi="Arial" w:cs="Arial"/>
                      <w:color w:val="231F20"/>
                      <w:sz w:val="20"/>
                      <w:szCs w:val="20"/>
                    </w:rPr>
                    <w:t xml:space="preserve"> </w:t>
                  </w:r>
                  <w:r w:rsidR="003C6259" w:rsidRPr="00DB30CA">
                    <w:rPr>
                      <w:rStyle w:val="datesWrapper"/>
                      <w:rFonts w:ascii="Arial" w:eastAsia="Arial" w:hAnsi="Arial" w:cs="Arial"/>
                      <w:color w:val="231F20"/>
                      <w:sz w:val="20"/>
                      <w:szCs w:val="20"/>
                    </w:rPr>
                    <w:t xml:space="preserve">     </w:t>
                  </w:r>
                  <w:r w:rsidR="00DC38D8" w:rsidRPr="00DB30CA">
                    <w:rPr>
                      <w:rStyle w:val="datesWrapper"/>
                      <w:rFonts w:ascii="Arial" w:eastAsia="Arial" w:hAnsi="Arial" w:cs="Arial"/>
                      <w:color w:val="231F20"/>
                      <w:sz w:val="20"/>
                      <w:szCs w:val="20"/>
                    </w:rPr>
                    <w:t xml:space="preserve">     </w:t>
                  </w:r>
                  <w:r w:rsidR="00A51D93" w:rsidRPr="00DB30CA">
                    <w:rPr>
                      <w:rStyle w:val="jobdates"/>
                      <w:rFonts w:ascii="Arial" w:eastAsia="Arial" w:hAnsi="Arial" w:cs="Arial"/>
                      <w:b/>
                      <w:bCs/>
                      <w:sz w:val="20"/>
                      <w:szCs w:val="20"/>
                    </w:rPr>
                    <w:t xml:space="preserve">SEPT </w:t>
                  </w:r>
                  <w:r w:rsidR="001C1632" w:rsidRPr="00DB30CA">
                    <w:rPr>
                      <w:rStyle w:val="jobdates"/>
                      <w:rFonts w:ascii="Arial" w:eastAsia="Arial" w:hAnsi="Arial" w:cs="Arial"/>
                      <w:b/>
                      <w:bCs/>
                      <w:color w:val="231F20"/>
                      <w:sz w:val="20"/>
                      <w:szCs w:val="20"/>
                    </w:rPr>
                    <w:t>2019</w:t>
                  </w:r>
                  <w:r w:rsidR="001C1632" w:rsidRPr="00DB30CA">
                    <w:rPr>
                      <w:rStyle w:val="span"/>
                      <w:rFonts w:ascii="Arial" w:eastAsia="Arial" w:hAnsi="Arial" w:cs="Arial"/>
                      <w:b/>
                      <w:bCs/>
                      <w:color w:val="231F20"/>
                      <w:sz w:val="20"/>
                      <w:szCs w:val="20"/>
                    </w:rPr>
                    <w:t xml:space="preserve"> to </w:t>
                  </w:r>
                  <w:r w:rsidR="00A51D93" w:rsidRPr="00DB30CA">
                    <w:rPr>
                      <w:rStyle w:val="jobdates"/>
                      <w:rFonts w:ascii="Arial" w:eastAsia="Arial" w:hAnsi="Arial" w:cs="Arial"/>
                      <w:b/>
                      <w:bCs/>
                      <w:sz w:val="20"/>
                      <w:szCs w:val="20"/>
                    </w:rPr>
                    <w:t>FEB 2022</w:t>
                  </w:r>
                </w:p>
                <w:p w14:paraId="4CAB27F7" w14:textId="3EE405E8" w:rsidR="00A51D93" w:rsidRPr="00544B86" w:rsidRDefault="00544B86" w:rsidP="003868C7">
                  <w:pPr>
                    <w:pStyle w:val="spanpaddedline"/>
                    <w:spacing w:line="276" w:lineRule="auto"/>
                    <w:jc w:val="both"/>
                    <w:rPr>
                      <w:rStyle w:val="span"/>
                      <w:rFonts w:ascii="Arial" w:eastAsia="Arial" w:hAnsi="Arial" w:cs="Arial"/>
                      <w:b/>
                      <w:bCs/>
                      <w:color w:val="231F20"/>
                      <w:sz w:val="22"/>
                      <w:szCs w:val="22"/>
                    </w:rPr>
                  </w:pPr>
                  <w:r w:rsidRPr="00544B86">
                    <w:rPr>
                      <w:rStyle w:val="span"/>
                      <w:rFonts w:ascii="Arial" w:eastAsia="Arial" w:hAnsi="Arial" w:cs="Arial"/>
                      <w:b/>
                      <w:bCs/>
                      <w:color w:val="231F20"/>
                      <w:sz w:val="22"/>
                      <w:szCs w:val="22"/>
                    </w:rPr>
                    <w:t xml:space="preserve">Project - </w:t>
                  </w:r>
                  <w:r w:rsidR="005F0571" w:rsidRPr="00544B86">
                    <w:rPr>
                      <w:rStyle w:val="span"/>
                      <w:rFonts w:ascii="Arial" w:eastAsia="Arial" w:hAnsi="Arial" w:cs="Arial"/>
                      <w:b/>
                      <w:bCs/>
                      <w:color w:val="231F20"/>
                      <w:sz w:val="22"/>
                      <w:szCs w:val="22"/>
                    </w:rPr>
                    <w:t>Levi Strauss &amp; Co.</w:t>
                  </w:r>
                  <w:r w:rsidR="005F0571">
                    <w:rPr>
                      <w:rStyle w:val="span"/>
                      <w:rFonts w:ascii="Arial" w:eastAsia="Arial" w:hAnsi="Arial" w:cs="Arial"/>
                      <w:b/>
                      <w:bCs/>
                      <w:color w:val="231F20"/>
                      <w:sz w:val="22"/>
                      <w:szCs w:val="22"/>
                    </w:rPr>
                    <w:t xml:space="preserve"> &amp; </w:t>
                  </w:r>
                  <w:r w:rsidRPr="00544B86">
                    <w:rPr>
                      <w:rStyle w:val="span"/>
                      <w:rFonts w:ascii="Arial" w:eastAsia="Arial" w:hAnsi="Arial" w:cs="Arial"/>
                      <w:b/>
                      <w:bCs/>
                      <w:color w:val="231F20"/>
                      <w:sz w:val="22"/>
                      <w:szCs w:val="22"/>
                    </w:rPr>
                    <w:t>SpartanNash</w:t>
                  </w:r>
                  <w:r w:rsidR="001C1632" w:rsidRPr="00544B86">
                    <w:rPr>
                      <w:rStyle w:val="span"/>
                      <w:rFonts w:ascii="Arial" w:eastAsia="Arial" w:hAnsi="Arial" w:cs="Arial"/>
                      <w:b/>
                      <w:bCs/>
                      <w:color w:val="231F20"/>
                      <w:sz w:val="22"/>
                      <w:szCs w:val="22"/>
                    </w:rPr>
                    <w:t xml:space="preserve"> | San Francisco, CA</w:t>
                  </w:r>
                  <w:r w:rsidR="00701AFD" w:rsidRPr="00544B86">
                    <w:rPr>
                      <w:rStyle w:val="span"/>
                      <w:rFonts w:ascii="Arial" w:eastAsia="Arial" w:hAnsi="Arial" w:cs="Arial"/>
                      <w:b/>
                      <w:bCs/>
                      <w:i/>
                      <w:iCs/>
                      <w:sz w:val="22"/>
                      <w:szCs w:val="22"/>
                    </w:rPr>
                    <w:t xml:space="preserve"> </w:t>
                  </w:r>
                </w:p>
                <w:p w14:paraId="5CDB6F40" w14:textId="36294900" w:rsidR="002571B4" w:rsidRPr="002571B4" w:rsidRDefault="002571B4" w:rsidP="002571B4">
                  <w:pPr>
                    <w:pStyle w:val="NormalWeb"/>
                    <w:numPr>
                      <w:ilvl w:val="0"/>
                      <w:numId w:val="24"/>
                    </w:numPr>
                    <w:spacing w:line="276" w:lineRule="auto"/>
                    <w:jc w:val="both"/>
                    <w:rPr>
                      <w:rFonts w:ascii="Arial" w:hAnsi="Arial" w:cs="Arial"/>
                      <w:sz w:val="18"/>
                      <w:szCs w:val="18"/>
                    </w:rPr>
                  </w:pPr>
                  <w:r w:rsidRPr="002571B4">
                    <w:rPr>
                      <w:rFonts w:ascii="Arial" w:hAnsi="Arial" w:cs="Arial"/>
                      <w:sz w:val="18"/>
                      <w:szCs w:val="18"/>
                    </w:rPr>
                    <w:t xml:space="preserve">Designed and implemented </w:t>
                  </w:r>
                  <w:r w:rsidRPr="002571B4">
                    <w:rPr>
                      <w:rStyle w:val="Strong"/>
                      <w:rFonts w:ascii="Arial" w:hAnsi="Arial" w:cs="Arial"/>
                      <w:sz w:val="18"/>
                      <w:szCs w:val="18"/>
                    </w:rPr>
                    <w:t>high-performance MuleSoft APIs</w:t>
                  </w:r>
                  <w:r w:rsidRPr="002571B4">
                    <w:rPr>
                      <w:rFonts w:ascii="Arial" w:hAnsi="Arial" w:cs="Arial"/>
                      <w:sz w:val="18"/>
                      <w:szCs w:val="18"/>
                    </w:rPr>
                    <w:t>, improving data accessibility across enterprise systems.</w:t>
                  </w:r>
                </w:p>
                <w:p w14:paraId="217DB9D3" w14:textId="6B1DA3B2" w:rsidR="002571B4" w:rsidRPr="002571B4" w:rsidRDefault="00ED136C" w:rsidP="002571B4">
                  <w:pPr>
                    <w:pStyle w:val="NormalWeb"/>
                    <w:numPr>
                      <w:ilvl w:val="0"/>
                      <w:numId w:val="24"/>
                    </w:numPr>
                    <w:spacing w:line="276" w:lineRule="auto"/>
                    <w:jc w:val="both"/>
                    <w:rPr>
                      <w:rFonts w:ascii="Arial" w:hAnsi="Arial" w:cs="Arial"/>
                      <w:sz w:val="18"/>
                      <w:szCs w:val="18"/>
                    </w:rPr>
                  </w:pPr>
                  <w:r w:rsidRPr="002571B4">
                    <w:rPr>
                      <w:rFonts w:ascii="Arial" w:hAnsi="Arial" w:cs="Arial"/>
                      <w:b/>
                      <w:bCs/>
                      <w:sz w:val="18"/>
                      <w:szCs w:val="18"/>
                    </w:rPr>
                    <w:t>Led a team of Mulesoft developers</w:t>
                  </w:r>
                  <w:r w:rsidRPr="002571B4">
                    <w:rPr>
                      <w:rFonts w:ascii="Arial" w:hAnsi="Arial" w:cs="Arial"/>
                      <w:sz w:val="18"/>
                      <w:szCs w:val="18"/>
                    </w:rPr>
                    <w:t xml:space="preserve"> to complete multiple projects within a short time period. </w:t>
                  </w:r>
                </w:p>
                <w:p w14:paraId="16F7D226" w14:textId="3E6A533D" w:rsidR="002571B4" w:rsidRPr="002571B4" w:rsidRDefault="002571B4" w:rsidP="002571B4">
                  <w:pPr>
                    <w:pStyle w:val="NormalWeb"/>
                    <w:numPr>
                      <w:ilvl w:val="0"/>
                      <w:numId w:val="24"/>
                    </w:numPr>
                    <w:spacing w:line="276" w:lineRule="auto"/>
                    <w:jc w:val="both"/>
                    <w:rPr>
                      <w:rFonts w:ascii="Arial" w:hAnsi="Arial" w:cs="Arial"/>
                      <w:sz w:val="18"/>
                      <w:szCs w:val="18"/>
                    </w:rPr>
                  </w:pPr>
                  <w:r w:rsidRPr="002571B4">
                    <w:rPr>
                      <w:rFonts w:ascii="Arial" w:hAnsi="Arial" w:cs="Arial"/>
                      <w:sz w:val="18"/>
                      <w:szCs w:val="18"/>
                    </w:rPr>
                    <w:t xml:space="preserve">Developed </w:t>
                  </w:r>
                  <w:r w:rsidRPr="002571B4">
                    <w:rPr>
                      <w:rStyle w:val="Strong"/>
                      <w:rFonts w:ascii="Arial" w:hAnsi="Arial" w:cs="Arial"/>
                      <w:sz w:val="18"/>
                      <w:szCs w:val="18"/>
                    </w:rPr>
                    <w:t>RAML-based API specifications</w:t>
                  </w:r>
                  <w:r w:rsidRPr="002571B4">
                    <w:rPr>
                      <w:rFonts w:ascii="Arial" w:hAnsi="Arial" w:cs="Arial"/>
                      <w:sz w:val="18"/>
                      <w:szCs w:val="18"/>
                    </w:rPr>
                    <w:t xml:space="preserve"> and managed integrations with </w:t>
                  </w:r>
                  <w:r w:rsidRPr="002571B4">
                    <w:rPr>
                      <w:rStyle w:val="Strong"/>
                      <w:rFonts w:ascii="Arial" w:hAnsi="Arial" w:cs="Arial"/>
                      <w:sz w:val="18"/>
                      <w:szCs w:val="18"/>
                    </w:rPr>
                    <w:t>Salesforce, SAP, Oracle, and other ERPs</w:t>
                  </w:r>
                  <w:r w:rsidRPr="002571B4">
                    <w:rPr>
                      <w:rFonts w:ascii="Arial" w:hAnsi="Arial" w:cs="Arial"/>
                      <w:sz w:val="18"/>
                      <w:szCs w:val="18"/>
                    </w:rPr>
                    <w:t>.</w:t>
                  </w:r>
                </w:p>
                <w:p w14:paraId="61971CF8" w14:textId="77777777" w:rsidR="002571B4" w:rsidRPr="002571B4" w:rsidRDefault="002571B4" w:rsidP="002571B4">
                  <w:pPr>
                    <w:pStyle w:val="NormalWeb"/>
                    <w:numPr>
                      <w:ilvl w:val="0"/>
                      <w:numId w:val="24"/>
                    </w:numPr>
                    <w:spacing w:line="276" w:lineRule="auto"/>
                    <w:jc w:val="both"/>
                    <w:rPr>
                      <w:rFonts w:ascii="Arial" w:hAnsi="Arial" w:cs="Arial"/>
                      <w:b/>
                      <w:bCs/>
                      <w:sz w:val="18"/>
                      <w:szCs w:val="18"/>
                    </w:rPr>
                  </w:pPr>
                  <w:r w:rsidRPr="002571B4">
                    <w:rPr>
                      <w:rFonts w:ascii="Arial" w:hAnsi="Arial" w:cs="Arial"/>
                      <w:sz w:val="18"/>
                      <w:szCs w:val="18"/>
                    </w:rPr>
                    <w:t xml:space="preserve">Optimized </w:t>
                  </w:r>
                  <w:r w:rsidRPr="002571B4">
                    <w:rPr>
                      <w:rStyle w:val="Strong"/>
                      <w:rFonts w:ascii="Arial" w:hAnsi="Arial" w:cs="Arial"/>
                      <w:sz w:val="18"/>
                      <w:szCs w:val="18"/>
                    </w:rPr>
                    <w:t>Mule runtime performance</w:t>
                  </w:r>
                  <w:r w:rsidRPr="002571B4">
                    <w:rPr>
                      <w:rFonts w:ascii="Arial" w:hAnsi="Arial" w:cs="Arial"/>
                      <w:sz w:val="18"/>
                      <w:szCs w:val="18"/>
                    </w:rPr>
                    <w:t>, reducing latency and increasing throughput.</w:t>
                  </w:r>
                </w:p>
                <w:p w14:paraId="1A4790A3" w14:textId="77777777" w:rsidR="002571B4" w:rsidRPr="002571B4" w:rsidRDefault="002571B4" w:rsidP="002571B4">
                  <w:pPr>
                    <w:pStyle w:val="NormalWeb"/>
                    <w:numPr>
                      <w:ilvl w:val="0"/>
                      <w:numId w:val="24"/>
                    </w:numPr>
                    <w:spacing w:line="276" w:lineRule="auto"/>
                    <w:jc w:val="both"/>
                    <w:rPr>
                      <w:rFonts w:ascii="Arial" w:hAnsi="Arial" w:cs="Arial"/>
                      <w:b/>
                      <w:bCs/>
                      <w:sz w:val="18"/>
                      <w:szCs w:val="18"/>
                    </w:rPr>
                  </w:pPr>
                  <w:r w:rsidRPr="002571B4">
                    <w:rPr>
                      <w:rFonts w:ascii="Arial" w:hAnsi="Arial" w:cs="Arial"/>
                      <w:sz w:val="18"/>
                      <w:szCs w:val="18"/>
                    </w:rPr>
                    <w:t xml:space="preserve">Led migration projects from </w:t>
                  </w:r>
                  <w:r w:rsidRPr="002571B4">
                    <w:rPr>
                      <w:rStyle w:val="Strong"/>
                      <w:rFonts w:ascii="Arial" w:hAnsi="Arial" w:cs="Arial"/>
                      <w:sz w:val="18"/>
                      <w:szCs w:val="18"/>
                    </w:rPr>
                    <w:t>on-premise to cloud-based MuleSoft solutions</w:t>
                  </w:r>
                  <w:r w:rsidRPr="002571B4">
                    <w:rPr>
                      <w:rFonts w:ascii="Arial" w:hAnsi="Arial" w:cs="Arial"/>
                      <w:sz w:val="18"/>
                      <w:szCs w:val="18"/>
                    </w:rPr>
                    <w:t xml:space="preserve"> and vice-versa.</w:t>
                  </w:r>
                </w:p>
                <w:p w14:paraId="7E27DB7E" w14:textId="75CED17D" w:rsidR="002571B4" w:rsidRPr="002571B4" w:rsidRDefault="002571B4" w:rsidP="002571B4">
                  <w:pPr>
                    <w:pStyle w:val="NormalWeb"/>
                    <w:numPr>
                      <w:ilvl w:val="0"/>
                      <w:numId w:val="24"/>
                    </w:numPr>
                    <w:spacing w:line="276" w:lineRule="auto"/>
                    <w:jc w:val="both"/>
                    <w:rPr>
                      <w:rFonts w:ascii="Arial" w:hAnsi="Arial" w:cs="Arial"/>
                      <w:b/>
                      <w:bCs/>
                      <w:sz w:val="18"/>
                      <w:szCs w:val="18"/>
                    </w:rPr>
                  </w:pPr>
                  <w:r w:rsidRPr="002571B4">
                    <w:rPr>
                      <w:rFonts w:ascii="Arial" w:hAnsi="Arial" w:cs="Arial"/>
                      <w:sz w:val="18"/>
                      <w:szCs w:val="18"/>
                    </w:rPr>
                    <w:t xml:space="preserve">Created </w:t>
                  </w:r>
                  <w:r w:rsidRPr="002571B4">
                    <w:rPr>
                      <w:rStyle w:val="Strong"/>
                      <w:rFonts w:ascii="Arial" w:hAnsi="Arial" w:cs="Arial"/>
                      <w:sz w:val="18"/>
                      <w:szCs w:val="18"/>
                    </w:rPr>
                    <w:t>monitoring dashboards and alerts</w:t>
                  </w:r>
                  <w:r w:rsidRPr="002571B4">
                    <w:rPr>
                      <w:rFonts w:ascii="Arial" w:hAnsi="Arial" w:cs="Arial"/>
                      <w:sz w:val="18"/>
                      <w:szCs w:val="18"/>
                    </w:rPr>
                    <w:t xml:space="preserve"> to proactively manage API performance.</w:t>
                  </w:r>
                </w:p>
                <w:p w14:paraId="3A758B33" w14:textId="77777777" w:rsidR="005F0571" w:rsidRPr="005F0571" w:rsidRDefault="00ED136C" w:rsidP="005F0571">
                  <w:pPr>
                    <w:pStyle w:val="NormalWeb"/>
                    <w:numPr>
                      <w:ilvl w:val="0"/>
                      <w:numId w:val="24"/>
                    </w:numPr>
                    <w:spacing w:line="276" w:lineRule="auto"/>
                    <w:jc w:val="both"/>
                    <w:rPr>
                      <w:rFonts w:ascii="Arial" w:hAnsi="Arial" w:cs="Arial"/>
                      <w:b/>
                      <w:bCs/>
                      <w:sz w:val="18"/>
                      <w:szCs w:val="18"/>
                    </w:rPr>
                  </w:pPr>
                  <w:r w:rsidRPr="002571B4">
                    <w:rPr>
                      <w:rFonts w:ascii="Arial" w:hAnsi="Arial" w:cs="Arial"/>
                      <w:b/>
                      <w:bCs/>
                      <w:sz w:val="18"/>
                      <w:szCs w:val="18"/>
                    </w:rPr>
                    <w:lastRenderedPageBreak/>
                    <w:t>Maintaining deployments and builds and monitoring production</w:t>
                  </w:r>
                  <w:r w:rsidRPr="002571B4">
                    <w:rPr>
                      <w:rFonts w:ascii="Arial" w:hAnsi="Arial" w:cs="Arial"/>
                      <w:sz w:val="18"/>
                      <w:szCs w:val="18"/>
                    </w:rPr>
                    <w:t xml:space="preserve"> code releases after each production deployment.</w:t>
                  </w:r>
                </w:p>
                <w:p w14:paraId="46F4F80F" w14:textId="10E75D86" w:rsidR="00137A8E" w:rsidRPr="005F0571" w:rsidRDefault="004C7AB8" w:rsidP="005F0571">
                  <w:pPr>
                    <w:pStyle w:val="NormalWeb"/>
                    <w:numPr>
                      <w:ilvl w:val="0"/>
                      <w:numId w:val="24"/>
                    </w:numPr>
                    <w:spacing w:line="276" w:lineRule="auto"/>
                    <w:jc w:val="both"/>
                    <w:rPr>
                      <w:rStyle w:val="span"/>
                      <w:rFonts w:ascii="Arial" w:hAnsi="Arial" w:cs="Arial"/>
                      <w:b/>
                      <w:bCs/>
                      <w:sz w:val="18"/>
                      <w:szCs w:val="18"/>
                    </w:rPr>
                  </w:pPr>
                  <w:r w:rsidRPr="005F0571">
                    <w:rPr>
                      <w:rStyle w:val="span"/>
                      <w:rFonts w:ascii="Arial" w:eastAsia="Arial" w:hAnsi="Arial" w:cs="Arial"/>
                      <w:color w:val="231F20"/>
                      <w:sz w:val="18"/>
                      <w:szCs w:val="18"/>
                    </w:rPr>
                    <w:t>Worked on</w:t>
                  </w:r>
                  <w:r w:rsidR="00101C46" w:rsidRPr="005F0571">
                    <w:rPr>
                      <w:rStyle w:val="span"/>
                      <w:rFonts w:ascii="Arial" w:eastAsia="Arial" w:hAnsi="Arial" w:cs="Arial"/>
                      <w:color w:val="231F20"/>
                      <w:sz w:val="18"/>
                      <w:szCs w:val="18"/>
                    </w:rPr>
                    <w:t xml:space="preserve"> </w:t>
                  </w:r>
                  <w:r w:rsidR="00101C46" w:rsidRPr="005F0571">
                    <w:rPr>
                      <w:rStyle w:val="span"/>
                      <w:rFonts w:ascii="Arial" w:eastAsia="Arial" w:hAnsi="Arial" w:cs="Arial"/>
                      <w:b/>
                      <w:bCs/>
                      <w:color w:val="231F20"/>
                      <w:sz w:val="18"/>
                      <w:szCs w:val="18"/>
                    </w:rPr>
                    <w:t>Retail-</w:t>
                  </w:r>
                  <w:r w:rsidRPr="005F0571">
                    <w:rPr>
                      <w:rStyle w:val="span"/>
                      <w:rFonts w:ascii="Arial" w:eastAsia="Arial" w:hAnsi="Arial" w:cs="Arial"/>
                      <w:b/>
                      <w:bCs/>
                      <w:color w:val="231F20"/>
                      <w:sz w:val="18"/>
                      <w:szCs w:val="18"/>
                    </w:rPr>
                    <w:t>Ecommerce</w:t>
                  </w:r>
                  <w:r w:rsidRPr="005F0571">
                    <w:rPr>
                      <w:rStyle w:val="span"/>
                      <w:rFonts w:ascii="Arial" w:eastAsia="Arial" w:hAnsi="Arial" w:cs="Arial"/>
                      <w:color w:val="231F20"/>
                      <w:sz w:val="18"/>
                      <w:szCs w:val="18"/>
                    </w:rPr>
                    <w:t xml:space="preserve"> projects like the </w:t>
                  </w:r>
                  <w:r w:rsidRPr="005F0571">
                    <w:rPr>
                      <w:rStyle w:val="span"/>
                      <w:rFonts w:ascii="Arial" w:eastAsia="Arial" w:hAnsi="Arial" w:cs="Arial"/>
                      <w:b/>
                      <w:bCs/>
                      <w:color w:val="231F20"/>
                      <w:sz w:val="18"/>
                      <w:szCs w:val="18"/>
                    </w:rPr>
                    <w:t>LMA</w:t>
                  </w:r>
                  <w:r w:rsidR="00137A8E" w:rsidRPr="005F0571">
                    <w:rPr>
                      <w:rStyle w:val="span"/>
                      <w:rFonts w:ascii="Arial" w:eastAsia="Arial" w:hAnsi="Arial" w:cs="Arial"/>
                      <w:b/>
                      <w:bCs/>
                      <w:color w:val="231F20"/>
                      <w:sz w:val="18"/>
                      <w:szCs w:val="18"/>
                    </w:rPr>
                    <w:t xml:space="preserve"> </w:t>
                  </w:r>
                  <w:r w:rsidRPr="005F0571">
                    <w:rPr>
                      <w:rStyle w:val="span"/>
                      <w:rFonts w:ascii="Arial" w:eastAsia="Arial" w:hAnsi="Arial" w:cs="Arial"/>
                      <w:b/>
                      <w:bCs/>
                      <w:color w:val="231F20"/>
                      <w:sz w:val="18"/>
                      <w:szCs w:val="18"/>
                    </w:rPr>
                    <w:t>(Levi’s Mobile App)</w:t>
                  </w:r>
                  <w:r w:rsidR="00492299" w:rsidRPr="005F0571">
                    <w:rPr>
                      <w:rStyle w:val="span"/>
                      <w:rFonts w:ascii="Arial" w:eastAsia="Arial" w:hAnsi="Arial" w:cs="Arial"/>
                      <w:b/>
                      <w:bCs/>
                      <w:color w:val="231F20"/>
                      <w:sz w:val="18"/>
                      <w:szCs w:val="18"/>
                    </w:rPr>
                    <w:t xml:space="preserve"> / Nextgen</w:t>
                  </w:r>
                  <w:r w:rsidRPr="005F0571">
                    <w:rPr>
                      <w:rStyle w:val="span"/>
                      <w:rFonts w:ascii="Arial" w:eastAsia="Arial" w:hAnsi="Arial" w:cs="Arial"/>
                      <w:b/>
                      <w:bCs/>
                      <w:color w:val="231F20"/>
                      <w:sz w:val="18"/>
                      <w:szCs w:val="18"/>
                    </w:rPr>
                    <w:t>, RFID</w:t>
                  </w:r>
                  <w:r w:rsidR="00137A8E" w:rsidRPr="005F0571">
                    <w:rPr>
                      <w:rStyle w:val="span"/>
                      <w:rFonts w:ascii="Arial" w:eastAsia="Arial" w:hAnsi="Arial" w:cs="Arial"/>
                      <w:b/>
                      <w:bCs/>
                      <w:color w:val="231F20"/>
                      <w:sz w:val="18"/>
                      <w:szCs w:val="18"/>
                    </w:rPr>
                    <w:t xml:space="preserve"> / POS</w:t>
                  </w:r>
                  <w:r w:rsidRPr="005F0571">
                    <w:rPr>
                      <w:rStyle w:val="span"/>
                      <w:rFonts w:ascii="Arial" w:eastAsia="Arial" w:hAnsi="Arial" w:cs="Arial"/>
                      <w:color w:val="231F20"/>
                      <w:sz w:val="18"/>
                      <w:szCs w:val="18"/>
                    </w:rPr>
                    <w:t xml:space="preserve">, where Mulesoft </w:t>
                  </w:r>
                  <w:r w:rsidR="00137A8E" w:rsidRPr="005F0571">
                    <w:rPr>
                      <w:rStyle w:val="span"/>
                      <w:rFonts w:ascii="Arial" w:eastAsia="Arial" w:hAnsi="Arial" w:cs="Arial"/>
                      <w:color w:val="231F20"/>
                      <w:sz w:val="18"/>
                      <w:szCs w:val="18"/>
                    </w:rPr>
                    <w:t>is</w:t>
                  </w:r>
                  <w:r w:rsidRPr="005F0571">
                    <w:rPr>
                      <w:rStyle w:val="span"/>
                      <w:rFonts w:ascii="Arial" w:eastAsia="Arial" w:hAnsi="Arial" w:cs="Arial"/>
                      <w:color w:val="231F20"/>
                      <w:sz w:val="18"/>
                      <w:szCs w:val="18"/>
                    </w:rPr>
                    <w:t xml:space="preserve"> responsible for the </w:t>
                  </w:r>
                  <w:r w:rsidR="00137A8E" w:rsidRPr="005F0571">
                    <w:rPr>
                      <w:rStyle w:val="span"/>
                      <w:rFonts w:ascii="Arial" w:eastAsia="Arial" w:hAnsi="Arial" w:cs="Arial"/>
                      <w:color w:val="231F20"/>
                      <w:sz w:val="18"/>
                      <w:szCs w:val="18"/>
                    </w:rPr>
                    <w:t>orchestration</w:t>
                  </w:r>
                  <w:r w:rsidRPr="005F0571">
                    <w:rPr>
                      <w:rStyle w:val="span"/>
                      <w:rFonts w:ascii="Arial" w:eastAsia="Arial" w:hAnsi="Arial" w:cs="Arial"/>
                      <w:color w:val="231F20"/>
                      <w:sz w:val="18"/>
                      <w:szCs w:val="18"/>
                    </w:rPr>
                    <w:t xml:space="preserve"> between the UI and the other downstream systems/databases, like </w:t>
                  </w:r>
                  <w:r w:rsidRPr="005F0571">
                    <w:rPr>
                      <w:rStyle w:val="span"/>
                      <w:rFonts w:ascii="Arial" w:eastAsia="Arial" w:hAnsi="Arial" w:cs="Arial"/>
                      <w:b/>
                      <w:bCs/>
                      <w:color w:val="231F20"/>
                      <w:sz w:val="18"/>
                      <w:szCs w:val="18"/>
                    </w:rPr>
                    <w:t>AWS</w:t>
                  </w:r>
                  <w:r w:rsidR="001C1632" w:rsidRPr="005F0571">
                    <w:rPr>
                      <w:rStyle w:val="span"/>
                      <w:rFonts w:ascii="Arial" w:eastAsia="Arial" w:hAnsi="Arial" w:cs="Arial"/>
                      <w:b/>
                      <w:bCs/>
                      <w:color w:val="231F20"/>
                      <w:sz w:val="18"/>
                      <w:szCs w:val="18"/>
                    </w:rPr>
                    <w:t xml:space="preserve"> S3</w:t>
                  </w:r>
                  <w:r w:rsidRPr="005F0571">
                    <w:rPr>
                      <w:rStyle w:val="span"/>
                      <w:rFonts w:ascii="Arial" w:eastAsia="Arial" w:hAnsi="Arial" w:cs="Arial"/>
                      <w:b/>
                      <w:bCs/>
                      <w:color w:val="231F20"/>
                      <w:sz w:val="18"/>
                      <w:szCs w:val="18"/>
                    </w:rPr>
                    <w:t>, Hybris,</w:t>
                  </w:r>
                  <w:r w:rsidR="00492299" w:rsidRPr="005F0571">
                    <w:rPr>
                      <w:rStyle w:val="span"/>
                      <w:rFonts w:ascii="Arial" w:eastAsia="Arial" w:hAnsi="Arial" w:cs="Arial"/>
                      <w:b/>
                      <w:bCs/>
                      <w:color w:val="231F20"/>
                      <w:sz w:val="18"/>
                      <w:szCs w:val="18"/>
                    </w:rPr>
                    <w:t xml:space="preserve"> OMS, CDH,</w:t>
                  </w:r>
                  <w:r w:rsidRPr="005F0571">
                    <w:rPr>
                      <w:rStyle w:val="span"/>
                      <w:rFonts w:ascii="Arial" w:eastAsia="Arial" w:hAnsi="Arial" w:cs="Arial"/>
                      <w:b/>
                      <w:bCs/>
                      <w:color w:val="231F20"/>
                      <w:sz w:val="18"/>
                      <w:szCs w:val="18"/>
                    </w:rPr>
                    <w:t xml:space="preserve"> </w:t>
                  </w:r>
                  <w:r w:rsidR="00137A8E" w:rsidRPr="005F0571">
                    <w:rPr>
                      <w:rStyle w:val="span"/>
                      <w:rFonts w:ascii="Arial" w:eastAsia="Arial" w:hAnsi="Arial" w:cs="Arial"/>
                      <w:b/>
                      <w:bCs/>
                      <w:color w:val="231F20"/>
                      <w:sz w:val="18"/>
                      <w:szCs w:val="18"/>
                    </w:rPr>
                    <w:t>Salesforce, Raymark, Xstore, etc</w:t>
                  </w:r>
                  <w:r w:rsidR="00137A8E" w:rsidRPr="005F0571">
                    <w:rPr>
                      <w:rStyle w:val="span"/>
                      <w:rFonts w:ascii="Arial" w:eastAsia="Arial" w:hAnsi="Arial" w:cs="Arial"/>
                      <w:color w:val="231F20"/>
                      <w:sz w:val="18"/>
                      <w:szCs w:val="18"/>
                    </w:rPr>
                    <w:t>.</w:t>
                  </w:r>
                </w:p>
                <w:p w14:paraId="1E492EED" w14:textId="1C5082F7" w:rsidR="004C7AB8" w:rsidRPr="00137A8E" w:rsidRDefault="004C7AB8" w:rsidP="003718D3">
                  <w:pPr>
                    <w:pStyle w:val="divdocumentulli"/>
                    <w:numPr>
                      <w:ilvl w:val="0"/>
                      <w:numId w:val="24"/>
                    </w:numPr>
                    <w:spacing w:line="276" w:lineRule="auto"/>
                    <w:jc w:val="both"/>
                    <w:rPr>
                      <w:rStyle w:val="span"/>
                      <w:rFonts w:ascii="Arial" w:eastAsia="Arial" w:hAnsi="Arial" w:cs="Arial"/>
                      <w:color w:val="231F20"/>
                      <w:sz w:val="18"/>
                      <w:szCs w:val="18"/>
                    </w:rPr>
                  </w:pPr>
                  <w:r w:rsidRPr="00137A8E">
                    <w:rPr>
                      <w:rStyle w:val="span"/>
                      <w:rFonts w:ascii="Arial" w:eastAsia="Arial" w:hAnsi="Arial" w:cs="Arial"/>
                      <w:color w:val="231F20"/>
                      <w:sz w:val="18"/>
                      <w:szCs w:val="18"/>
                    </w:rPr>
                    <w:t xml:space="preserve">Worked on </w:t>
                  </w:r>
                  <w:r w:rsidRPr="00870C0B">
                    <w:rPr>
                      <w:rStyle w:val="span"/>
                      <w:rFonts w:ascii="Arial" w:eastAsia="Arial" w:hAnsi="Arial" w:cs="Arial"/>
                      <w:b/>
                      <w:bCs/>
                      <w:color w:val="231F20"/>
                      <w:sz w:val="18"/>
                      <w:szCs w:val="18"/>
                    </w:rPr>
                    <w:t>Supply Chain / Factory Management</w:t>
                  </w:r>
                  <w:r w:rsidRPr="00137A8E">
                    <w:rPr>
                      <w:rStyle w:val="span"/>
                      <w:rFonts w:ascii="Arial" w:eastAsia="Arial" w:hAnsi="Arial" w:cs="Arial"/>
                      <w:color w:val="231F20"/>
                      <w:sz w:val="18"/>
                      <w:szCs w:val="18"/>
                    </w:rPr>
                    <w:t xml:space="preserve"> </w:t>
                  </w:r>
                  <w:r w:rsidRPr="001C1632">
                    <w:rPr>
                      <w:rStyle w:val="span"/>
                      <w:rFonts w:ascii="Arial" w:eastAsia="Arial" w:hAnsi="Arial" w:cs="Arial"/>
                      <w:b/>
                      <w:bCs/>
                      <w:color w:val="231F20"/>
                      <w:sz w:val="18"/>
                      <w:szCs w:val="18"/>
                    </w:rPr>
                    <w:t>systems</w:t>
                  </w:r>
                  <w:r w:rsidRPr="00137A8E">
                    <w:rPr>
                      <w:rStyle w:val="span"/>
                      <w:rFonts w:ascii="Arial" w:eastAsia="Arial" w:hAnsi="Arial" w:cs="Arial"/>
                      <w:color w:val="231F20"/>
                      <w:sz w:val="18"/>
                      <w:szCs w:val="18"/>
                    </w:rPr>
                    <w:t xml:space="preserve">, where all the transactions flowed from Third-party systems like </w:t>
                  </w:r>
                  <w:r w:rsidRPr="00E13CE1">
                    <w:rPr>
                      <w:rStyle w:val="span"/>
                      <w:rFonts w:ascii="Arial" w:eastAsia="Arial" w:hAnsi="Arial" w:cs="Arial"/>
                      <w:b/>
                      <w:bCs/>
                      <w:color w:val="231F20"/>
                      <w:sz w:val="18"/>
                      <w:szCs w:val="18"/>
                    </w:rPr>
                    <w:t>GT Nexus</w:t>
                  </w:r>
                  <w:r w:rsidR="00137A8E" w:rsidRPr="00E13CE1">
                    <w:rPr>
                      <w:rStyle w:val="span"/>
                      <w:rFonts w:ascii="Arial" w:eastAsia="Arial" w:hAnsi="Arial" w:cs="Arial"/>
                      <w:b/>
                      <w:bCs/>
                      <w:color w:val="231F20"/>
                      <w:sz w:val="18"/>
                      <w:szCs w:val="18"/>
                    </w:rPr>
                    <w:t xml:space="preserve"> </w:t>
                  </w:r>
                  <w:r w:rsidRPr="00E13CE1">
                    <w:rPr>
                      <w:rStyle w:val="span"/>
                      <w:rFonts w:ascii="Arial" w:eastAsia="Arial" w:hAnsi="Arial" w:cs="Arial"/>
                      <w:b/>
                      <w:bCs/>
                      <w:color w:val="231F20"/>
                      <w:sz w:val="18"/>
                      <w:szCs w:val="18"/>
                    </w:rPr>
                    <w:t>(Infor)</w:t>
                  </w:r>
                  <w:r w:rsidRPr="00137A8E">
                    <w:rPr>
                      <w:rStyle w:val="span"/>
                      <w:rFonts w:ascii="Arial" w:eastAsia="Arial" w:hAnsi="Arial" w:cs="Arial"/>
                      <w:color w:val="231F20"/>
                      <w:sz w:val="18"/>
                      <w:szCs w:val="18"/>
                    </w:rPr>
                    <w:t xml:space="preserve"> and </w:t>
                  </w:r>
                  <w:r w:rsidR="001C1632">
                    <w:rPr>
                      <w:rStyle w:val="span"/>
                      <w:rFonts w:ascii="Arial" w:eastAsia="Arial" w:hAnsi="Arial" w:cs="Arial"/>
                      <w:color w:val="231F20"/>
                      <w:sz w:val="18"/>
                      <w:szCs w:val="18"/>
                    </w:rPr>
                    <w:t xml:space="preserve">other </w:t>
                  </w:r>
                  <w:r w:rsidRPr="00137A8E">
                    <w:rPr>
                      <w:rStyle w:val="span"/>
                      <w:rFonts w:ascii="Arial" w:eastAsia="Arial" w:hAnsi="Arial" w:cs="Arial"/>
                      <w:color w:val="231F20"/>
                      <w:sz w:val="18"/>
                      <w:szCs w:val="18"/>
                    </w:rPr>
                    <w:t>database systems</w:t>
                  </w:r>
                  <w:r w:rsidR="001C1632">
                    <w:rPr>
                      <w:rStyle w:val="span"/>
                      <w:rFonts w:ascii="Arial" w:eastAsia="Arial" w:hAnsi="Arial" w:cs="Arial"/>
                      <w:color w:val="231F20"/>
                      <w:sz w:val="18"/>
                      <w:szCs w:val="18"/>
                    </w:rPr>
                    <w:t xml:space="preserve">, using </w:t>
                  </w:r>
                  <w:r w:rsidR="001C1632" w:rsidRPr="001C1632">
                    <w:rPr>
                      <w:rStyle w:val="span"/>
                      <w:rFonts w:ascii="Arial" w:eastAsia="Arial" w:hAnsi="Arial" w:cs="Arial"/>
                      <w:b/>
                      <w:bCs/>
                      <w:color w:val="231F20"/>
                      <w:sz w:val="18"/>
                      <w:szCs w:val="18"/>
                    </w:rPr>
                    <w:t>SFTP, AS2</w:t>
                  </w:r>
                  <w:r w:rsidR="004C6A3A">
                    <w:rPr>
                      <w:rStyle w:val="span"/>
                      <w:rFonts w:ascii="Arial" w:eastAsia="Arial" w:hAnsi="Arial" w:cs="Arial"/>
                      <w:b/>
                      <w:bCs/>
                      <w:color w:val="231F20"/>
                      <w:sz w:val="18"/>
                      <w:szCs w:val="18"/>
                    </w:rPr>
                    <w:t>, GCP</w:t>
                  </w:r>
                  <w:r w:rsidR="001C1632" w:rsidRPr="001C1632">
                    <w:rPr>
                      <w:rStyle w:val="span"/>
                      <w:rFonts w:ascii="Arial" w:eastAsia="Arial" w:hAnsi="Arial" w:cs="Arial"/>
                      <w:b/>
                      <w:bCs/>
                      <w:color w:val="231F20"/>
                      <w:sz w:val="18"/>
                      <w:szCs w:val="18"/>
                    </w:rPr>
                    <w:t xml:space="preserve"> and IBM MQ</w:t>
                  </w:r>
                  <w:r w:rsidRPr="00137A8E">
                    <w:rPr>
                      <w:rStyle w:val="span"/>
                      <w:rFonts w:ascii="Arial" w:eastAsia="Arial" w:hAnsi="Arial" w:cs="Arial"/>
                      <w:color w:val="231F20"/>
                      <w:sz w:val="18"/>
                      <w:szCs w:val="18"/>
                    </w:rPr>
                    <w:t>.</w:t>
                  </w:r>
                </w:p>
                <w:p w14:paraId="39931EC7" w14:textId="133F943D" w:rsidR="00527908"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Development includes </w:t>
                  </w:r>
                  <w:r w:rsidR="004170A6">
                    <w:rPr>
                      <w:rStyle w:val="span"/>
                      <w:rFonts w:ascii="Arial" w:eastAsia="Arial" w:hAnsi="Arial" w:cs="Arial"/>
                      <w:color w:val="231F20"/>
                      <w:sz w:val="18"/>
                      <w:szCs w:val="18"/>
                    </w:rPr>
                    <w:t>implementation of</w:t>
                  </w:r>
                  <w:r w:rsidR="00137A8E">
                    <w:rPr>
                      <w:rStyle w:val="span"/>
                      <w:rFonts w:ascii="Arial" w:eastAsia="Arial" w:hAnsi="Arial" w:cs="Arial"/>
                      <w:color w:val="231F20"/>
                      <w:sz w:val="18"/>
                      <w:szCs w:val="18"/>
                    </w:rPr>
                    <w:t xml:space="preserve"> </w:t>
                  </w:r>
                  <w:r w:rsidR="004170A6">
                    <w:rPr>
                      <w:rStyle w:val="span"/>
                      <w:rFonts w:ascii="Arial" w:eastAsia="Arial" w:hAnsi="Arial" w:cs="Arial"/>
                      <w:color w:val="231F20"/>
                      <w:sz w:val="18"/>
                      <w:szCs w:val="18"/>
                    </w:rPr>
                    <w:t xml:space="preserve">code </w:t>
                  </w:r>
                  <w:r w:rsidR="004170A6" w:rsidRPr="009833EE">
                    <w:rPr>
                      <w:rStyle w:val="span"/>
                      <w:rFonts w:ascii="Arial" w:eastAsia="Arial" w:hAnsi="Arial" w:cs="Arial"/>
                      <w:b/>
                      <w:bCs/>
                      <w:color w:val="231F20"/>
                      <w:sz w:val="18"/>
                      <w:szCs w:val="18"/>
                    </w:rPr>
                    <w:t>in Mule 4 / RAML 1.0 / Dataweave 2.0</w:t>
                  </w:r>
                  <w:r w:rsidR="004170A6">
                    <w:rPr>
                      <w:rStyle w:val="span"/>
                      <w:rFonts w:ascii="Arial" w:eastAsia="Arial" w:hAnsi="Arial" w:cs="Arial"/>
                      <w:color w:val="231F20"/>
                      <w:sz w:val="18"/>
                      <w:szCs w:val="18"/>
                    </w:rPr>
                    <w:t xml:space="preserve"> in Any</w:t>
                  </w:r>
                  <w:r w:rsidRPr="003C6259">
                    <w:rPr>
                      <w:rStyle w:val="span"/>
                      <w:rFonts w:ascii="Arial" w:eastAsia="Arial" w:hAnsi="Arial" w:cs="Arial"/>
                      <w:color w:val="231F20"/>
                      <w:sz w:val="18"/>
                      <w:szCs w:val="18"/>
                    </w:rPr>
                    <w:t>point Platform</w:t>
                  </w:r>
                  <w:r w:rsidR="004170A6">
                    <w:rPr>
                      <w:rStyle w:val="span"/>
                      <w:rFonts w:ascii="Arial" w:eastAsia="Arial" w:hAnsi="Arial" w:cs="Arial"/>
                      <w:color w:val="231F20"/>
                      <w:sz w:val="18"/>
                      <w:szCs w:val="18"/>
                    </w:rPr>
                    <w:t xml:space="preserve"> </w:t>
                  </w:r>
                  <w:r w:rsidR="004170A6" w:rsidRPr="003C6259">
                    <w:rPr>
                      <w:rStyle w:val="span"/>
                      <w:rFonts w:ascii="Arial" w:eastAsia="Arial" w:hAnsi="Arial" w:cs="Arial"/>
                      <w:color w:val="231F20"/>
                      <w:sz w:val="18"/>
                      <w:szCs w:val="18"/>
                    </w:rPr>
                    <w:t xml:space="preserve">to develop both </w:t>
                  </w:r>
                  <w:r w:rsidR="004170A6" w:rsidRPr="009246D0">
                    <w:rPr>
                      <w:rStyle w:val="span"/>
                      <w:rFonts w:ascii="Arial" w:eastAsia="Arial" w:hAnsi="Arial" w:cs="Arial"/>
                      <w:b/>
                      <w:bCs/>
                      <w:color w:val="231F20"/>
                      <w:sz w:val="18"/>
                      <w:szCs w:val="18"/>
                    </w:rPr>
                    <w:t>REST and SOAP web services</w:t>
                  </w:r>
                  <w:r w:rsidR="004170A6">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Rigorous use of API Manager</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Runtime Manager</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Design Center</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w:t>
                  </w:r>
                  <w:r w:rsidR="009246D0">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Exchange in the Anypoint platform.</w:t>
                  </w:r>
                </w:p>
                <w:p w14:paraId="2C0B50E2" w14:textId="5575866A" w:rsidR="00FE3900" w:rsidRPr="00A462F1" w:rsidRDefault="00FE3900" w:rsidP="003718D3">
                  <w:pPr>
                    <w:pStyle w:val="divdocumentulli"/>
                    <w:numPr>
                      <w:ilvl w:val="0"/>
                      <w:numId w:val="24"/>
                    </w:numPr>
                    <w:spacing w:line="276" w:lineRule="auto"/>
                    <w:jc w:val="both"/>
                    <w:rPr>
                      <w:rStyle w:val="span"/>
                      <w:rFonts w:ascii="Arial" w:eastAsia="Arial" w:hAnsi="Arial" w:cs="Arial"/>
                      <w:b/>
                      <w:bCs/>
                      <w:color w:val="231F20"/>
                      <w:sz w:val="18"/>
                      <w:szCs w:val="18"/>
                    </w:rPr>
                  </w:pPr>
                  <w:r w:rsidRPr="00A462F1">
                    <w:rPr>
                      <w:rStyle w:val="span"/>
                      <w:rFonts w:ascii="Arial" w:eastAsia="Arial" w:hAnsi="Arial" w:cs="Arial"/>
                      <w:b/>
                      <w:bCs/>
                      <w:color w:val="231F20"/>
                      <w:sz w:val="18"/>
                      <w:szCs w:val="18"/>
                    </w:rPr>
                    <w:t>Development also included writing Java logics for requirements which could not be handled by Mulesoft connectors.</w:t>
                  </w:r>
                </w:p>
                <w:p w14:paraId="5CBF6A8A" w14:textId="77777777" w:rsidR="00527908" w:rsidRPr="003C6259"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Experience in using </w:t>
                  </w:r>
                  <w:r w:rsidRPr="00870C0B">
                    <w:rPr>
                      <w:rStyle w:val="span"/>
                      <w:rFonts w:ascii="Arial" w:eastAsia="Arial" w:hAnsi="Arial" w:cs="Arial"/>
                      <w:b/>
                      <w:bCs/>
                      <w:color w:val="231F20"/>
                      <w:sz w:val="18"/>
                      <w:szCs w:val="18"/>
                    </w:rPr>
                    <w:t>OAuth/Okta/Akamai</w:t>
                  </w:r>
                  <w:r w:rsidRPr="003C6259">
                    <w:rPr>
                      <w:rStyle w:val="span"/>
                      <w:rFonts w:ascii="Arial" w:eastAsia="Arial" w:hAnsi="Arial" w:cs="Arial"/>
                      <w:color w:val="231F20"/>
                      <w:sz w:val="18"/>
                      <w:szCs w:val="18"/>
                    </w:rPr>
                    <w:t xml:space="preserve"> security for network security.</w:t>
                  </w:r>
                </w:p>
                <w:p w14:paraId="36670F98" w14:textId="3FC5ACFE" w:rsidR="00527908" w:rsidRPr="003C6259"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Using </w:t>
                  </w:r>
                  <w:r w:rsidRPr="00870C0B">
                    <w:rPr>
                      <w:rStyle w:val="span"/>
                      <w:rFonts w:ascii="Arial" w:eastAsia="Arial" w:hAnsi="Arial" w:cs="Arial"/>
                      <w:b/>
                      <w:bCs/>
                      <w:color w:val="231F20"/>
                      <w:sz w:val="18"/>
                      <w:szCs w:val="18"/>
                    </w:rPr>
                    <w:t xml:space="preserve">Sumo </w:t>
                  </w:r>
                  <w:r w:rsidR="008945FE" w:rsidRPr="00870C0B">
                    <w:rPr>
                      <w:rStyle w:val="span"/>
                      <w:rFonts w:ascii="Arial" w:eastAsia="Arial" w:hAnsi="Arial" w:cs="Arial"/>
                      <w:b/>
                      <w:bCs/>
                      <w:color w:val="231F20"/>
                      <w:sz w:val="18"/>
                      <w:szCs w:val="18"/>
                    </w:rPr>
                    <w:t>L</w:t>
                  </w:r>
                  <w:r w:rsidRPr="00870C0B">
                    <w:rPr>
                      <w:rStyle w:val="span"/>
                      <w:rFonts w:ascii="Arial" w:eastAsia="Arial" w:hAnsi="Arial" w:cs="Arial"/>
                      <w:b/>
                      <w:bCs/>
                      <w:color w:val="231F20"/>
                      <w:sz w:val="18"/>
                      <w:szCs w:val="18"/>
                    </w:rPr>
                    <w:t>ogic</w:t>
                  </w:r>
                  <w:r w:rsidRPr="003C6259">
                    <w:rPr>
                      <w:rStyle w:val="span"/>
                      <w:rFonts w:ascii="Arial" w:eastAsia="Arial" w:hAnsi="Arial" w:cs="Arial"/>
                      <w:color w:val="231F20"/>
                      <w:sz w:val="18"/>
                      <w:szCs w:val="18"/>
                    </w:rPr>
                    <w:t xml:space="preserve"> for logging purposes in both Production as well as non-prod environments.</w:t>
                  </w:r>
                </w:p>
                <w:p w14:paraId="2ACE146F" w14:textId="5E1A97C2" w:rsidR="00527908" w:rsidRPr="003C6259"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Using and creating </w:t>
                  </w:r>
                  <w:r w:rsidRPr="00870C0B">
                    <w:rPr>
                      <w:rStyle w:val="span"/>
                      <w:rFonts w:ascii="Arial" w:eastAsia="Arial" w:hAnsi="Arial" w:cs="Arial"/>
                      <w:b/>
                      <w:bCs/>
                      <w:color w:val="231F20"/>
                      <w:sz w:val="18"/>
                      <w:szCs w:val="18"/>
                    </w:rPr>
                    <w:t>CI/CD Jenkins pipelines</w:t>
                  </w:r>
                  <w:r w:rsidRPr="003C6259">
                    <w:rPr>
                      <w:rStyle w:val="span"/>
                      <w:rFonts w:ascii="Arial" w:eastAsia="Arial" w:hAnsi="Arial" w:cs="Arial"/>
                      <w:color w:val="231F20"/>
                      <w:sz w:val="18"/>
                      <w:szCs w:val="18"/>
                    </w:rPr>
                    <w:t xml:space="preserve"> for the automatic deployments of projects into </w:t>
                  </w:r>
                  <w:r w:rsidR="00FF03DB">
                    <w:rPr>
                      <w:rStyle w:val="span"/>
                      <w:rFonts w:ascii="Arial" w:eastAsia="Arial" w:hAnsi="Arial" w:cs="Arial"/>
                      <w:color w:val="231F20"/>
                      <w:sz w:val="18"/>
                      <w:szCs w:val="18"/>
                    </w:rPr>
                    <w:t>C</w:t>
                  </w:r>
                  <w:r w:rsidRPr="003C6259">
                    <w:rPr>
                      <w:rStyle w:val="span"/>
                      <w:rFonts w:ascii="Arial" w:eastAsia="Arial" w:hAnsi="Arial" w:cs="Arial"/>
                      <w:color w:val="231F20"/>
                      <w:sz w:val="18"/>
                      <w:szCs w:val="18"/>
                    </w:rPr>
                    <w:t>loudhub.</w:t>
                  </w:r>
                </w:p>
                <w:p w14:paraId="3EF2B47A" w14:textId="7483068F" w:rsidR="00527908" w:rsidRPr="003C6259"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870C0B">
                    <w:rPr>
                      <w:rStyle w:val="span"/>
                      <w:rFonts w:ascii="Arial" w:eastAsia="Arial" w:hAnsi="Arial" w:cs="Arial"/>
                      <w:b/>
                      <w:bCs/>
                      <w:color w:val="231F20"/>
                      <w:sz w:val="18"/>
                      <w:szCs w:val="18"/>
                    </w:rPr>
                    <w:t>Monitored and tested application performance</w:t>
                  </w:r>
                  <w:r w:rsidRPr="003C6259">
                    <w:rPr>
                      <w:rStyle w:val="span"/>
                      <w:rFonts w:ascii="Arial" w:eastAsia="Arial" w:hAnsi="Arial" w:cs="Arial"/>
                      <w:color w:val="231F20"/>
                      <w:sz w:val="18"/>
                      <w:szCs w:val="18"/>
                    </w:rPr>
                    <w:t xml:space="preserve"> to identify potential bottlenecks</w:t>
                  </w:r>
                  <w:r w:rsidR="000403CA">
                    <w:rPr>
                      <w:rStyle w:val="span"/>
                      <w:rFonts w:ascii="Arial" w:eastAsia="Arial" w:hAnsi="Arial" w:cs="Arial"/>
                      <w:color w:val="231F20"/>
                      <w:sz w:val="18"/>
                      <w:szCs w:val="18"/>
                    </w:rPr>
                    <w:t xml:space="preserve"> by creating dashboards</w:t>
                  </w:r>
                  <w:r w:rsidRPr="003C6259">
                    <w:rPr>
                      <w:rStyle w:val="span"/>
                      <w:rFonts w:ascii="Arial" w:eastAsia="Arial" w:hAnsi="Arial" w:cs="Arial"/>
                      <w:color w:val="231F20"/>
                      <w:sz w:val="18"/>
                      <w:szCs w:val="18"/>
                    </w:rPr>
                    <w:t>, develop solutions, and collaborate with developers and Quality Testing leads on solution implementation to increase the performance.</w:t>
                  </w:r>
                </w:p>
                <w:p w14:paraId="7B787CD2" w14:textId="660E6B2A" w:rsidR="00527908" w:rsidRDefault="001C1632" w:rsidP="003718D3">
                  <w:pPr>
                    <w:pStyle w:val="divdocumentulli"/>
                    <w:numPr>
                      <w:ilvl w:val="0"/>
                      <w:numId w:val="24"/>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Maintaining builds and monitoring production releases and making sure everything is sanity tested</w:t>
                  </w:r>
                  <w:r w:rsidR="002119C9">
                    <w:rPr>
                      <w:rStyle w:val="span"/>
                      <w:rFonts w:ascii="Arial" w:eastAsia="Arial" w:hAnsi="Arial" w:cs="Arial"/>
                      <w:color w:val="231F20"/>
                      <w:sz w:val="18"/>
                      <w:szCs w:val="18"/>
                    </w:rPr>
                    <w:t>.</w:t>
                  </w:r>
                </w:p>
                <w:p w14:paraId="0002711C" w14:textId="4C4236ED" w:rsidR="00A51D93" w:rsidRPr="00A51D93" w:rsidRDefault="00A51D93" w:rsidP="003718D3">
                  <w:pPr>
                    <w:pStyle w:val="divdocumentulli"/>
                    <w:numPr>
                      <w:ilvl w:val="0"/>
                      <w:numId w:val="24"/>
                    </w:numPr>
                    <w:pBdr>
                      <w:left w:val="none" w:sz="0" w:space="0" w:color="auto"/>
                    </w:pBdr>
                    <w:spacing w:line="276" w:lineRule="auto"/>
                    <w:jc w:val="both"/>
                    <w:rPr>
                      <w:rStyle w:val="span"/>
                      <w:rFonts w:ascii="Arial" w:eastAsia="Arial" w:hAnsi="Arial" w:cs="Arial"/>
                      <w:color w:val="231F20"/>
                      <w:sz w:val="18"/>
                      <w:szCs w:val="18"/>
                    </w:rPr>
                  </w:pPr>
                  <w:r w:rsidRPr="00A51D93">
                    <w:rPr>
                      <w:rStyle w:val="span"/>
                      <w:rFonts w:ascii="Arial" w:eastAsia="Arial" w:hAnsi="Arial" w:cs="Arial"/>
                      <w:color w:val="231F20"/>
                      <w:sz w:val="18"/>
                      <w:szCs w:val="18"/>
                    </w:rPr>
                    <w:t xml:space="preserve">Coordinating with different cross functional teams, business units to regulate the work is done on time. </w:t>
                  </w:r>
                </w:p>
              </w:tc>
            </w:tr>
            <w:tr w:rsidR="003C6259" w14:paraId="52A3DC4D" w14:textId="77777777" w:rsidTr="00181B31">
              <w:trPr>
                <w:trHeight w:val="18"/>
                <w:tblCellSpacing w:w="0" w:type="dxa"/>
              </w:trPr>
              <w:tc>
                <w:tcPr>
                  <w:tcW w:w="305" w:type="dxa"/>
                  <w:tcMar>
                    <w:top w:w="300" w:type="dxa"/>
                    <w:left w:w="0" w:type="dxa"/>
                    <w:bottom w:w="0" w:type="dxa"/>
                    <w:right w:w="0" w:type="dxa"/>
                  </w:tcMar>
                </w:tcPr>
                <w:p w14:paraId="38A9C6AF" w14:textId="77777777" w:rsidR="003C6259" w:rsidRPr="003C6259" w:rsidRDefault="003C6259" w:rsidP="003C6259">
                  <w:pPr>
                    <w:spacing w:line="320" w:lineRule="atLeast"/>
                    <w:jc w:val="both"/>
                    <w:rPr>
                      <w:rStyle w:val="divdocumentdivparagraphWrapperdivparaCell"/>
                      <w:rFonts w:ascii="Arial" w:eastAsia="Arial" w:hAnsi="Arial" w:cs="Arial"/>
                      <w:noProof/>
                      <w:color w:val="231F20"/>
                      <w:sz w:val="18"/>
                      <w:szCs w:val="18"/>
                    </w:rPr>
                  </w:pPr>
                </w:p>
              </w:tc>
              <w:tc>
                <w:tcPr>
                  <w:tcW w:w="8793" w:type="dxa"/>
                  <w:tcMar>
                    <w:top w:w="300" w:type="dxa"/>
                    <w:left w:w="0" w:type="dxa"/>
                    <w:bottom w:w="0" w:type="dxa"/>
                    <w:right w:w="0" w:type="dxa"/>
                  </w:tcMar>
                  <w:vAlign w:val="bottom"/>
                </w:tcPr>
                <w:p w14:paraId="6437FAF8" w14:textId="77777777" w:rsidR="003C6259" w:rsidRPr="003C6259" w:rsidRDefault="003C6259" w:rsidP="003C6259">
                  <w:pPr>
                    <w:pStyle w:val="singlecolumnspanpaddedlinenth-child1"/>
                    <w:tabs>
                      <w:tab w:val="right" w:pos="7860"/>
                    </w:tabs>
                    <w:spacing w:line="320" w:lineRule="atLeast"/>
                    <w:jc w:val="both"/>
                    <w:rPr>
                      <w:rStyle w:val="jobtitle"/>
                      <w:rFonts w:ascii="Arial" w:eastAsia="Arial" w:hAnsi="Arial" w:cs="Arial"/>
                      <w:sz w:val="18"/>
                      <w:szCs w:val="18"/>
                    </w:rPr>
                  </w:pPr>
                </w:p>
              </w:tc>
            </w:tr>
          </w:tbl>
          <w:p w14:paraId="0F28ECCB" w14:textId="77777777" w:rsidR="00527908" w:rsidRDefault="00527908">
            <w:pPr>
              <w:rPr>
                <w:vanish/>
              </w:rPr>
            </w:pPr>
          </w:p>
          <w:tbl>
            <w:tblPr>
              <w:tblStyle w:val="divdocumentsectiontwocolsectionnotlangSecnotinfo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19"/>
              <w:gridCol w:w="8991"/>
            </w:tblGrid>
            <w:tr w:rsidR="00527908" w14:paraId="412423AB" w14:textId="77777777">
              <w:trPr>
                <w:tblCellSpacing w:w="0" w:type="dxa"/>
              </w:trPr>
              <w:tc>
                <w:tcPr>
                  <w:tcW w:w="280" w:type="dxa"/>
                  <w:tcMar>
                    <w:top w:w="200" w:type="dxa"/>
                    <w:left w:w="0" w:type="dxa"/>
                    <w:bottom w:w="0" w:type="dxa"/>
                    <w:right w:w="0" w:type="dxa"/>
                  </w:tcMar>
                  <w:hideMark/>
                </w:tcPr>
                <w:p w14:paraId="3010E75D" w14:textId="77777777" w:rsidR="00527908" w:rsidRDefault="001C1632">
                  <w:pPr>
                    <w:spacing w:line="320" w:lineRule="atLeast"/>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0288" behindDoc="0" locked="0" layoutInCell="1" allowOverlap="1" wp14:anchorId="54854B5D" wp14:editId="18A92360">
                        <wp:simplePos x="0" y="0"/>
                        <wp:positionH relativeFrom="column">
                          <wp:posOffset>-76200</wp:posOffset>
                        </wp:positionH>
                        <wp:positionV relativeFrom="paragraph">
                          <wp:posOffset>63500</wp:posOffset>
                        </wp:positionV>
                        <wp:extent cx="142594" cy="142383"/>
                        <wp:effectExtent l="0" t="0" r="0" b="0"/>
                        <wp:wrapNone/>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7366" name=""/>
                                <pic:cNvPicPr>
                                  <a:picLocks noChangeAspect="1"/>
                                </pic:cNvPicPr>
                              </pic:nvPicPr>
                              <pic:blipFill>
                                <a:blip r:embed="rId10"/>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1388966E" w14:textId="32A76FE3" w:rsidR="00527908" w:rsidRPr="00DB30CA" w:rsidRDefault="002613D0">
                  <w:pPr>
                    <w:pStyle w:val="singlecolumnspanpaddedlinenth-child1"/>
                    <w:tabs>
                      <w:tab w:val="right" w:pos="7860"/>
                    </w:tabs>
                    <w:spacing w:line="320" w:lineRule="atLeast"/>
                    <w:rPr>
                      <w:rStyle w:val="divdocumentdivparagraphsinglecolumn"/>
                      <w:rFonts w:ascii="Arial" w:eastAsia="Arial" w:hAnsi="Arial" w:cs="Arial"/>
                      <w:b/>
                      <w:bCs/>
                      <w:color w:val="231F20"/>
                      <w:sz w:val="18"/>
                      <w:szCs w:val="18"/>
                    </w:rPr>
                  </w:pPr>
                  <w:r>
                    <w:rPr>
                      <w:rStyle w:val="jobtitle"/>
                      <w:rFonts w:ascii="Arial" w:eastAsia="Arial" w:hAnsi="Arial" w:cs="Arial"/>
                      <w:sz w:val="21"/>
                      <w:szCs w:val="21"/>
                    </w:rPr>
                    <w:t>MULESOFT</w:t>
                  </w:r>
                  <w:r w:rsidR="001C1632" w:rsidRPr="00EE7F3C">
                    <w:rPr>
                      <w:rStyle w:val="jobtitle"/>
                      <w:rFonts w:ascii="Arial" w:eastAsia="Arial" w:hAnsi="Arial" w:cs="Arial"/>
                      <w:sz w:val="21"/>
                      <w:szCs w:val="21"/>
                    </w:rPr>
                    <w:t xml:space="preserve"> Developer</w:t>
                  </w:r>
                  <w:r w:rsidR="001C1632" w:rsidRPr="003C6259">
                    <w:rPr>
                      <w:rStyle w:val="datesWrapper"/>
                      <w:rFonts w:ascii="Arial" w:eastAsia="Arial" w:hAnsi="Arial" w:cs="Arial"/>
                      <w:color w:val="231F20"/>
                      <w:sz w:val="18"/>
                      <w:szCs w:val="18"/>
                    </w:rPr>
                    <w:tab/>
                  </w:r>
                  <w:r w:rsidR="00DB30CA">
                    <w:rPr>
                      <w:rStyle w:val="datesWrapper"/>
                      <w:rFonts w:ascii="Arial" w:eastAsia="Arial" w:hAnsi="Arial" w:cs="Arial"/>
                      <w:color w:val="231F20"/>
                      <w:sz w:val="18"/>
                      <w:szCs w:val="18"/>
                    </w:rPr>
                    <w:t xml:space="preserve">    </w:t>
                  </w:r>
                  <w:r w:rsidR="001C1632" w:rsidRPr="003C6259">
                    <w:rPr>
                      <w:rStyle w:val="datesWrapper"/>
                      <w:rFonts w:ascii="Arial" w:eastAsia="Arial" w:hAnsi="Arial" w:cs="Arial"/>
                      <w:color w:val="231F20"/>
                      <w:sz w:val="18"/>
                      <w:szCs w:val="18"/>
                    </w:rPr>
                    <w:t xml:space="preserve"> </w:t>
                  </w:r>
                  <w:r w:rsidR="00DB30CA" w:rsidRPr="00DB30CA">
                    <w:rPr>
                      <w:rStyle w:val="jobdates"/>
                      <w:rFonts w:ascii="Arial" w:eastAsia="Arial" w:hAnsi="Arial" w:cs="Arial"/>
                      <w:b/>
                      <w:bCs/>
                      <w:sz w:val="20"/>
                      <w:szCs w:val="20"/>
                    </w:rPr>
                    <w:t>FEB 2019 to AUg 2019</w:t>
                  </w:r>
                  <w:r w:rsidR="001C1632" w:rsidRPr="00DB30CA">
                    <w:rPr>
                      <w:rStyle w:val="datesWrapper"/>
                      <w:rFonts w:ascii="Arial" w:eastAsia="Arial" w:hAnsi="Arial" w:cs="Arial"/>
                      <w:b/>
                      <w:bCs/>
                      <w:color w:val="231F20"/>
                      <w:sz w:val="18"/>
                      <w:szCs w:val="18"/>
                    </w:rPr>
                    <w:t xml:space="preserve"> </w:t>
                  </w:r>
                </w:p>
                <w:p w14:paraId="79FFC3E9" w14:textId="36BC619C" w:rsidR="00527908" w:rsidRPr="00817357" w:rsidRDefault="00817357">
                  <w:pPr>
                    <w:pStyle w:val="spanpaddedline"/>
                    <w:spacing w:line="320" w:lineRule="atLeast"/>
                    <w:rPr>
                      <w:rStyle w:val="divdocumentdivparagraphsinglecolumn"/>
                      <w:rFonts w:ascii="Arial" w:eastAsia="Arial" w:hAnsi="Arial" w:cs="Arial"/>
                      <w:b/>
                      <w:bCs/>
                      <w:color w:val="231F20"/>
                      <w:sz w:val="22"/>
                      <w:szCs w:val="22"/>
                    </w:rPr>
                  </w:pPr>
                  <w:r w:rsidRPr="00817357">
                    <w:rPr>
                      <w:rStyle w:val="span"/>
                      <w:rFonts w:ascii="Arial" w:eastAsia="Arial" w:hAnsi="Arial" w:cs="Arial"/>
                      <w:b/>
                      <w:bCs/>
                      <w:color w:val="231F20"/>
                      <w:sz w:val="22"/>
                      <w:szCs w:val="22"/>
                    </w:rPr>
                    <w:t xml:space="preserve">Project – East West Bank </w:t>
                  </w:r>
                  <w:r w:rsidR="001C1632" w:rsidRPr="00817357">
                    <w:rPr>
                      <w:rStyle w:val="span"/>
                      <w:rFonts w:ascii="Arial" w:eastAsia="Arial" w:hAnsi="Arial" w:cs="Arial"/>
                      <w:b/>
                      <w:bCs/>
                      <w:color w:val="231F20"/>
                      <w:sz w:val="22"/>
                      <w:szCs w:val="22"/>
                    </w:rPr>
                    <w:t xml:space="preserve">| </w:t>
                  </w:r>
                  <w:r w:rsidRPr="00817357">
                    <w:rPr>
                      <w:rStyle w:val="span"/>
                      <w:rFonts w:ascii="Arial" w:eastAsia="Arial" w:hAnsi="Arial" w:cs="Arial"/>
                      <w:b/>
                      <w:bCs/>
                      <w:color w:val="231F20"/>
                      <w:sz w:val="22"/>
                      <w:szCs w:val="22"/>
                    </w:rPr>
                    <w:t>Palo Alto</w:t>
                  </w:r>
                  <w:r w:rsidR="001C1632" w:rsidRPr="00817357">
                    <w:rPr>
                      <w:rStyle w:val="span"/>
                      <w:rFonts w:ascii="Arial" w:eastAsia="Arial" w:hAnsi="Arial" w:cs="Arial"/>
                      <w:b/>
                      <w:bCs/>
                      <w:color w:val="231F20"/>
                      <w:sz w:val="22"/>
                      <w:szCs w:val="22"/>
                    </w:rPr>
                    <w:t>, CA</w:t>
                  </w:r>
                </w:p>
                <w:p w14:paraId="640BCC8F" w14:textId="0FD40BD7" w:rsidR="00527908" w:rsidRPr="00E13CE1" w:rsidRDefault="00527908" w:rsidP="00817357">
                  <w:pPr>
                    <w:pStyle w:val="divdocumentulli"/>
                    <w:spacing w:line="320" w:lineRule="atLeast"/>
                    <w:ind w:left="720"/>
                    <w:jc w:val="both"/>
                    <w:rPr>
                      <w:rStyle w:val="span"/>
                      <w:rFonts w:ascii="Arial" w:eastAsia="Arial" w:hAnsi="Arial" w:cs="Arial"/>
                      <w:b/>
                      <w:bCs/>
                      <w:i/>
                      <w:iCs/>
                      <w:color w:val="231F20"/>
                      <w:sz w:val="20"/>
                      <w:szCs w:val="20"/>
                    </w:rPr>
                  </w:pPr>
                </w:p>
                <w:p w14:paraId="33B38129" w14:textId="04AC4633" w:rsidR="00527908" w:rsidRPr="003C6259" w:rsidRDefault="001C1632" w:rsidP="003868C7">
                  <w:pPr>
                    <w:pStyle w:val="divdocumentulli"/>
                    <w:numPr>
                      <w:ilvl w:val="0"/>
                      <w:numId w:val="5"/>
                    </w:numPr>
                    <w:spacing w:line="276" w:lineRule="auto"/>
                    <w:ind w:left="520" w:hanging="361"/>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Implemented Mulesof</w:t>
                  </w:r>
                  <w:r w:rsidR="00EC0C87">
                    <w:rPr>
                      <w:rStyle w:val="span"/>
                      <w:rFonts w:ascii="Arial" w:eastAsia="Arial" w:hAnsi="Arial" w:cs="Arial"/>
                      <w:color w:val="231F20"/>
                      <w:sz w:val="18"/>
                      <w:szCs w:val="18"/>
                    </w:rPr>
                    <w:t>t</w:t>
                  </w:r>
                  <w:r w:rsidRPr="003C6259">
                    <w:rPr>
                      <w:rStyle w:val="span"/>
                      <w:rFonts w:ascii="Arial" w:eastAsia="Arial" w:hAnsi="Arial" w:cs="Arial"/>
                      <w:color w:val="231F20"/>
                      <w:sz w:val="18"/>
                      <w:szCs w:val="18"/>
                    </w:rPr>
                    <w:t xml:space="preserve"> skills in developing middleware, using Anypoint Studio 7.x, as part of the development team.</w:t>
                  </w:r>
                </w:p>
                <w:p w14:paraId="086EDB5D" w14:textId="460B4744" w:rsidR="00527908" w:rsidRPr="00485D93" w:rsidRDefault="001C1632" w:rsidP="003868C7">
                  <w:pPr>
                    <w:pStyle w:val="divdocumentulli"/>
                    <w:numPr>
                      <w:ilvl w:val="0"/>
                      <w:numId w:val="5"/>
                    </w:numPr>
                    <w:spacing w:line="276" w:lineRule="auto"/>
                    <w:ind w:left="520" w:hanging="361"/>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Implemented RAML API creation using RAML 1.0 and different coding logic using Dataweave 2.0 scripting language.</w:t>
                  </w:r>
                  <w:r w:rsidR="00485D93">
                    <w:rPr>
                      <w:rStyle w:val="span"/>
                      <w:rFonts w:ascii="Arial" w:eastAsia="Arial" w:hAnsi="Arial" w:cs="Arial"/>
                      <w:color w:val="231F20"/>
                      <w:sz w:val="18"/>
                      <w:szCs w:val="18"/>
                    </w:rPr>
                    <w:t xml:space="preserve"> </w:t>
                  </w:r>
                  <w:r w:rsidR="00485D93" w:rsidRPr="003C6259">
                    <w:rPr>
                      <w:rStyle w:val="span"/>
                      <w:rFonts w:ascii="Arial" w:eastAsia="Arial" w:hAnsi="Arial" w:cs="Arial"/>
                      <w:color w:val="231F20"/>
                      <w:sz w:val="18"/>
                      <w:szCs w:val="18"/>
                    </w:rPr>
                    <w:t xml:space="preserve">Responsible for unit testing using </w:t>
                  </w:r>
                  <w:r w:rsidR="00485D93" w:rsidRPr="009246D0">
                    <w:rPr>
                      <w:rStyle w:val="span"/>
                      <w:rFonts w:ascii="Arial" w:eastAsia="Arial" w:hAnsi="Arial" w:cs="Arial"/>
                      <w:b/>
                      <w:bCs/>
                      <w:color w:val="231F20"/>
                      <w:sz w:val="18"/>
                      <w:szCs w:val="18"/>
                    </w:rPr>
                    <w:t>Munit</w:t>
                  </w:r>
                  <w:r w:rsidR="00485D93" w:rsidRPr="003C6259">
                    <w:rPr>
                      <w:rStyle w:val="span"/>
                      <w:rFonts w:ascii="Arial" w:eastAsia="Arial" w:hAnsi="Arial" w:cs="Arial"/>
                      <w:color w:val="231F20"/>
                      <w:sz w:val="18"/>
                      <w:szCs w:val="18"/>
                    </w:rPr>
                    <w:t>.</w:t>
                  </w:r>
                </w:p>
                <w:p w14:paraId="1FE22D9E" w14:textId="77777777" w:rsidR="00527908" w:rsidRPr="003C6259" w:rsidRDefault="001C1632" w:rsidP="003868C7">
                  <w:pPr>
                    <w:pStyle w:val="divdocumentulli"/>
                    <w:numPr>
                      <w:ilvl w:val="0"/>
                      <w:numId w:val="5"/>
                    </w:numPr>
                    <w:spacing w:line="276" w:lineRule="auto"/>
                    <w:ind w:left="520" w:hanging="361"/>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Experience with messaging services and </w:t>
                  </w:r>
                  <w:r w:rsidRPr="00870C0B">
                    <w:rPr>
                      <w:rStyle w:val="span"/>
                      <w:rFonts w:ascii="Arial" w:eastAsia="Arial" w:hAnsi="Arial" w:cs="Arial"/>
                      <w:b/>
                      <w:bCs/>
                      <w:color w:val="231F20"/>
                      <w:sz w:val="18"/>
                      <w:szCs w:val="18"/>
                    </w:rPr>
                    <w:t>Publish Subscribe like JMS</w:t>
                  </w:r>
                  <w:r w:rsidRPr="003C6259">
                    <w:rPr>
                      <w:rStyle w:val="span"/>
                      <w:rFonts w:ascii="Arial" w:eastAsia="Arial" w:hAnsi="Arial" w:cs="Arial"/>
                      <w:color w:val="231F20"/>
                      <w:sz w:val="18"/>
                      <w:szCs w:val="18"/>
                    </w:rPr>
                    <w:t>.</w:t>
                  </w:r>
                </w:p>
                <w:p w14:paraId="42FCCE08" w14:textId="33EEE660" w:rsidR="00527908" w:rsidRDefault="001C1632" w:rsidP="003868C7">
                  <w:pPr>
                    <w:pStyle w:val="divdocumentulli"/>
                    <w:numPr>
                      <w:ilvl w:val="0"/>
                      <w:numId w:val="5"/>
                    </w:numPr>
                    <w:spacing w:line="276" w:lineRule="auto"/>
                    <w:ind w:left="520" w:hanging="361"/>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Experience in using </w:t>
                  </w:r>
                  <w:r w:rsidRPr="009246D0">
                    <w:rPr>
                      <w:rStyle w:val="span"/>
                      <w:rFonts w:ascii="Arial" w:eastAsia="Arial" w:hAnsi="Arial" w:cs="Arial"/>
                      <w:b/>
                      <w:bCs/>
                      <w:color w:val="231F20"/>
                      <w:sz w:val="18"/>
                      <w:szCs w:val="18"/>
                    </w:rPr>
                    <w:t>OAuth</w:t>
                  </w:r>
                  <w:r w:rsidR="00596ECF">
                    <w:rPr>
                      <w:rStyle w:val="span"/>
                      <w:rFonts w:ascii="Arial" w:eastAsia="Arial" w:hAnsi="Arial" w:cs="Arial"/>
                      <w:b/>
                      <w:bCs/>
                      <w:color w:val="231F20"/>
                      <w:sz w:val="18"/>
                      <w:szCs w:val="18"/>
                    </w:rPr>
                    <w:t xml:space="preserve"> and JWT token</w:t>
                  </w:r>
                  <w:r w:rsidRPr="009246D0">
                    <w:rPr>
                      <w:rStyle w:val="span"/>
                      <w:rFonts w:ascii="Arial" w:eastAsia="Arial" w:hAnsi="Arial" w:cs="Arial"/>
                      <w:b/>
                      <w:bCs/>
                      <w:color w:val="231F20"/>
                      <w:sz w:val="18"/>
                      <w:szCs w:val="18"/>
                    </w:rPr>
                    <w:t xml:space="preserve"> for network security</w:t>
                  </w:r>
                  <w:r w:rsidR="00596ECF">
                    <w:rPr>
                      <w:rStyle w:val="span"/>
                      <w:rFonts w:ascii="Arial" w:eastAsia="Arial" w:hAnsi="Arial" w:cs="Arial"/>
                      <w:b/>
                      <w:bCs/>
                      <w:color w:val="231F20"/>
                      <w:sz w:val="18"/>
                      <w:szCs w:val="18"/>
                    </w:rPr>
                    <w:t>.</w:t>
                  </w:r>
                </w:p>
                <w:p w14:paraId="34F0417B" w14:textId="200C473D" w:rsidR="00596ECF" w:rsidRPr="003C6259" w:rsidRDefault="00596ECF" w:rsidP="003868C7">
                  <w:pPr>
                    <w:pStyle w:val="divdocumentulli"/>
                    <w:numPr>
                      <w:ilvl w:val="0"/>
                      <w:numId w:val="5"/>
                    </w:numPr>
                    <w:spacing w:line="276" w:lineRule="auto"/>
                    <w:ind w:left="520" w:hanging="361"/>
                    <w:jc w:val="both"/>
                    <w:rPr>
                      <w:rStyle w:val="span"/>
                      <w:rFonts w:ascii="Arial" w:eastAsia="Arial" w:hAnsi="Arial" w:cs="Arial"/>
                      <w:color w:val="231F20"/>
                      <w:sz w:val="18"/>
                      <w:szCs w:val="18"/>
                    </w:rPr>
                  </w:pPr>
                  <w:r>
                    <w:rPr>
                      <w:rStyle w:val="span"/>
                      <w:rFonts w:ascii="Arial" w:eastAsia="Arial" w:hAnsi="Arial" w:cs="Arial"/>
                      <w:color w:val="231F20"/>
                      <w:sz w:val="18"/>
                      <w:szCs w:val="18"/>
                    </w:rPr>
                    <w:t xml:space="preserve">Have used </w:t>
                  </w:r>
                  <w:r w:rsidRPr="00596ECF">
                    <w:rPr>
                      <w:rStyle w:val="span"/>
                      <w:rFonts w:ascii="Arial" w:eastAsia="Arial" w:hAnsi="Arial" w:cs="Arial"/>
                      <w:b/>
                      <w:bCs/>
                      <w:color w:val="231F20"/>
                      <w:sz w:val="18"/>
                      <w:szCs w:val="18"/>
                    </w:rPr>
                    <w:t>Splunk for real-time monitoring and analysis of the production data and creating dashboards to filter out meaningful data.</w:t>
                  </w:r>
                </w:p>
                <w:p w14:paraId="719A2256" w14:textId="600DBE6F" w:rsidR="00527908" w:rsidRDefault="001C1632" w:rsidP="003868C7">
                  <w:pPr>
                    <w:pStyle w:val="divdocumentulli"/>
                    <w:numPr>
                      <w:ilvl w:val="0"/>
                      <w:numId w:val="5"/>
                    </w:numPr>
                    <w:spacing w:line="276" w:lineRule="auto"/>
                    <w:ind w:left="520" w:hanging="361"/>
                    <w:jc w:val="both"/>
                    <w:rPr>
                      <w:rStyle w:val="span"/>
                      <w:rFonts w:ascii="Arial" w:eastAsia="Arial" w:hAnsi="Arial" w:cs="Arial"/>
                      <w:color w:val="231F20"/>
                      <w:sz w:val="22"/>
                      <w:szCs w:val="22"/>
                    </w:rPr>
                  </w:pPr>
                  <w:r w:rsidRPr="003C6259">
                    <w:rPr>
                      <w:rStyle w:val="span"/>
                      <w:rFonts w:ascii="Arial" w:eastAsia="Arial" w:hAnsi="Arial" w:cs="Arial"/>
                      <w:color w:val="231F20"/>
                      <w:sz w:val="18"/>
                      <w:szCs w:val="18"/>
                    </w:rPr>
                    <w:t xml:space="preserve">Worked in the project using Agile methodology following the </w:t>
                  </w:r>
                  <w:r w:rsidRPr="00870C0B">
                    <w:rPr>
                      <w:rStyle w:val="span"/>
                      <w:rFonts w:ascii="Arial" w:eastAsia="Arial" w:hAnsi="Arial" w:cs="Arial"/>
                      <w:b/>
                      <w:bCs/>
                      <w:color w:val="231F20"/>
                      <w:sz w:val="18"/>
                      <w:szCs w:val="18"/>
                    </w:rPr>
                    <w:t>SDLC techniques</w:t>
                  </w:r>
                  <w:r w:rsidRPr="003C6259">
                    <w:rPr>
                      <w:rStyle w:val="span"/>
                      <w:rFonts w:ascii="Arial" w:eastAsia="Arial" w:hAnsi="Arial" w:cs="Arial"/>
                      <w:color w:val="231F20"/>
                      <w:sz w:val="18"/>
                      <w:szCs w:val="18"/>
                    </w:rPr>
                    <w:t>, and coordinated with the different module teams</w:t>
                  </w:r>
                  <w:r w:rsidR="00EC0C87">
                    <w:rPr>
                      <w:rStyle w:val="span"/>
                      <w:rFonts w:ascii="Arial" w:eastAsia="Arial" w:hAnsi="Arial" w:cs="Arial"/>
                      <w:color w:val="231F20"/>
                      <w:sz w:val="18"/>
                      <w:szCs w:val="18"/>
                    </w:rPr>
                    <w:t xml:space="preserve"> </w:t>
                  </w:r>
                  <w:r w:rsidRPr="003C6259">
                    <w:rPr>
                      <w:rStyle w:val="span"/>
                      <w:rFonts w:ascii="Arial" w:eastAsia="Arial" w:hAnsi="Arial" w:cs="Arial"/>
                      <w:color w:val="231F20"/>
                      <w:sz w:val="18"/>
                      <w:szCs w:val="18"/>
                    </w:rPr>
                    <w:t>(</w:t>
                  </w:r>
                  <w:r w:rsidRPr="009246D0">
                    <w:rPr>
                      <w:rStyle w:val="span"/>
                      <w:rFonts w:ascii="Arial" w:eastAsia="Arial" w:hAnsi="Arial" w:cs="Arial"/>
                      <w:b/>
                      <w:bCs/>
                      <w:color w:val="231F20"/>
                      <w:sz w:val="18"/>
                      <w:szCs w:val="18"/>
                    </w:rPr>
                    <w:t>UI, NodeJS, Azure, third-party APIs like Salesforce</w:t>
                  </w:r>
                  <w:r w:rsidRPr="003C6259">
                    <w:rPr>
                      <w:rStyle w:val="span"/>
                      <w:rFonts w:ascii="Arial" w:eastAsia="Arial" w:hAnsi="Arial" w:cs="Arial"/>
                      <w:color w:val="231F20"/>
                      <w:sz w:val="18"/>
                      <w:szCs w:val="18"/>
                    </w:rPr>
                    <w:t xml:space="preserve">, Backend, QA, UAT, </w:t>
                  </w:r>
                  <w:proofErr w:type="spellStart"/>
                  <w:r w:rsidRPr="003C6259">
                    <w:rPr>
                      <w:rStyle w:val="span"/>
                      <w:rFonts w:ascii="Arial" w:eastAsia="Arial" w:hAnsi="Arial" w:cs="Arial"/>
                      <w:color w:val="231F20"/>
                      <w:sz w:val="18"/>
                      <w:szCs w:val="18"/>
                    </w:rPr>
                    <w:t>etc</w:t>
                  </w:r>
                  <w:proofErr w:type="spellEnd"/>
                  <w:r w:rsidRPr="003C6259">
                    <w:rPr>
                      <w:rStyle w:val="span"/>
                      <w:rFonts w:ascii="Arial" w:eastAsia="Arial" w:hAnsi="Arial" w:cs="Arial"/>
                      <w:color w:val="231F20"/>
                      <w:sz w:val="18"/>
                      <w:szCs w:val="18"/>
                    </w:rPr>
                    <w:t>).</w:t>
                  </w:r>
                </w:p>
              </w:tc>
            </w:tr>
          </w:tbl>
          <w:p w14:paraId="22793CA7" w14:textId="77777777" w:rsidR="00527908" w:rsidRDefault="00527908">
            <w:pPr>
              <w:rPr>
                <w:vanish/>
              </w:rPr>
            </w:pPr>
          </w:p>
          <w:tbl>
            <w:tblPr>
              <w:tblStyle w:val="divdocumentsectiontwocolsectionnotlangSecnotinfo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19"/>
              <w:gridCol w:w="8991"/>
            </w:tblGrid>
            <w:tr w:rsidR="00527908" w14:paraId="0CA2567A" w14:textId="77777777">
              <w:trPr>
                <w:tblCellSpacing w:w="0" w:type="dxa"/>
              </w:trPr>
              <w:tc>
                <w:tcPr>
                  <w:tcW w:w="280" w:type="dxa"/>
                  <w:tcMar>
                    <w:top w:w="200" w:type="dxa"/>
                    <w:left w:w="0" w:type="dxa"/>
                    <w:bottom w:w="0" w:type="dxa"/>
                    <w:right w:w="0" w:type="dxa"/>
                  </w:tcMar>
                  <w:hideMark/>
                </w:tcPr>
                <w:p w14:paraId="20188ADE" w14:textId="77777777" w:rsidR="00527908" w:rsidRDefault="001C1632">
                  <w:pPr>
                    <w:spacing w:line="320" w:lineRule="atLeast"/>
                    <w:rPr>
                      <w:rStyle w:val="divdocumentdivparagraphWrapperdivparaCell"/>
                      <w:rFonts w:ascii="Arial" w:eastAsia="Arial" w:hAnsi="Arial" w:cs="Arial"/>
                      <w:color w:val="231F20"/>
                      <w:sz w:val="22"/>
                      <w:szCs w:val="22"/>
                    </w:rPr>
                  </w:pPr>
                  <w:r>
                    <w:rPr>
                      <w:rStyle w:val="divdocumentdivparagraphWrapperdivparaCell"/>
                      <w:rFonts w:ascii="Arial" w:eastAsia="Arial" w:hAnsi="Arial" w:cs="Arial"/>
                      <w:noProof/>
                      <w:color w:val="231F20"/>
                      <w:sz w:val="22"/>
                      <w:szCs w:val="22"/>
                    </w:rPr>
                    <w:drawing>
                      <wp:anchor distT="0" distB="0" distL="114300" distR="114300" simplePos="0" relativeHeight="251666432" behindDoc="0" locked="0" layoutInCell="1" allowOverlap="1" wp14:anchorId="2BBEE5A1" wp14:editId="557C1D77">
                        <wp:simplePos x="0" y="0"/>
                        <wp:positionH relativeFrom="column">
                          <wp:posOffset>-76200</wp:posOffset>
                        </wp:positionH>
                        <wp:positionV relativeFrom="paragraph">
                          <wp:posOffset>63500</wp:posOffset>
                        </wp:positionV>
                        <wp:extent cx="142594" cy="142383"/>
                        <wp:effectExtent l="0" t="0" r="0" b="0"/>
                        <wp:wrapNone/>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3895" name=""/>
                                <pic:cNvPicPr>
                                  <a:picLocks noChangeAspect="1"/>
                                </pic:cNvPicPr>
                              </pic:nvPicPr>
                              <pic:blipFill>
                                <a:blip r:embed="rId10"/>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689422F7" w14:textId="153AFF74" w:rsidR="00527908" w:rsidRPr="005B5F7B" w:rsidRDefault="001C1632">
                  <w:pPr>
                    <w:pStyle w:val="singlecolumnspanpaddedlinenth-child1"/>
                    <w:tabs>
                      <w:tab w:val="right" w:pos="7860"/>
                    </w:tabs>
                    <w:spacing w:line="320" w:lineRule="atLeast"/>
                    <w:rPr>
                      <w:rStyle w:val="divdocumentdivparagraphsinglecolumn"/>
                      <w:rFonts w:ascii="Arial" w:eastAsia="Arial" w:hAnsi="Arial" w:cs="Arial"/>
                      <w:b/>
                      <w:bCs/>
                      <w:color w:val="231F20"/>
                      <w:sz w:val="18"/>
                      <w:szCs w:val="18"/>
                    </w:rPr>
                  </w:pPr>
                  <w:r w:rsidRPr="00EE7F3C">
                    <w:rPr>
                      <w:rStyle w:val="jobtitle"/>
                      <w:rFonts w:ascii="Arial" w:eastAsia="Arial" w:hAnsi="Arial" w:cs="Arial"/>
                      <w:sz w:val="21"/>
                      <w:szCs w:val="21"/>
                    </w:rPr>
                    <w:t>Systems Engineer</w:t>
                  </w:r>
                  <w:r w:rsidRPr="003C6259">
                    <w:rPr>
                      <w:rStyle w:val="datesWrapper"/>
                      <w:rFonts w:ascii="Arial" w:eastAsia="Arial" w:hAnsi="Arial" w:cs="Arial"/>
                      <w:color w:val="231F20"/>
                      <w:sz w:val="18"/>
                      <w:szCs w:val="18"/>
                    </w:rPr>
                    <w:tab/>
                    <w:t xml:space="preserve"> </w:t>
                  </w:r>
                  <w:r w:rsidR="00DB30CA" w:rsidRPr="00DB30CA">
                    <w:rPr>
                      <w:rStyle w:val="jobdates"/>
                      <w:rFonts w:ascii="Arial" w:eastAsia="Arial" w:hAnsi="Arial" w:cs="Arial"/>
                      <w:b/>
                      <w:bCs/>
                      <w:color w:val="231F20"/>
                      <w:sz w:val="20"/>
                      <w:szCs w:val="20"/>
                    </w:rPr>
                    <w:t>DEC 2014 to JULY 2017</w:t>
                  </w:r>
                  <w:r w:rsidRPr="005B5F7B">
                    <w:rPr>
                      <w:rStyle w:val="datesWrapper"/>
                      <w:rFonts w:ascii="Arial" w:eastAsia="Arial" w:hAnsi="Arial" w:cs="Arial"/>
                      <w:b/>
                      <w:bCs/>
                      <w:color w:val="231F20"/>
                      <w:sz w:val="18"/>
                      <w:szCs w:val="18"/>
                    </w:rPr>
                    <w:t xml:space="preserve"> </w:t>
                  </w:r>
                </w:p>
                <w:p w14:paraId="160E400A" w14:textId="5978DD22" w:rsidR="00527908" w:rsidRPr="0005341F" w:rsidRDefault="0005341F">
                  <w:pPr>
                    <w:pStyle w:val="spanpaddedline"/>
                    <w:spacing w:line="320" w:lineRule="atLeast"/>
                    <w:rPr>
                      <w:rStyle w:val="divdocumentdivparagraphsinglecolumn"/>
                      <w:rFonts w:ascii="Arial" w:eastAsia="Arial" w:hAnsi="Arial" w:cs="Arial"/>
                      <w:b/>
                      <w:bCs/>
                      <w:color w:val="231F20"/>
                      <w:sz w:val="22"/>
                      <w:szCs w:val="22"/>
                    </w:rPr>
                  </w:pPr>
                  <w:r w:rsidRPr="0005341F">
                    <w:rPr>
                      <w:rStyle w:val="span"/>
                      <w:rFonts w:ascii="Arial" w:eastAsia="Arial" w:hAnsi="Arial" w:cs="Arial"/>
                      <w:b/>
                      <w:bCs/>
                      <w:color w:val="231F20"/>
                      <w:sz w:val="22"/>
                      <w:szCs w:val="22"/>
                    </w:rPr>
                    <w:t xml:space="preserve">Project – BARCLAYS UK </w:t>
                  </w:r>
                  <w:r w:rsidR="001C1632" w:rsidRPr="0005341F">
                    <w:rPr>
                      <w:rStyle w:val="span"/>
                      <w:rFonts w:ascii="Arial" w:eastAsia="Arial" w:hAnsi="Arial" w:cs="Arial"/>
                      <w:b/>
                      <w:bCs/>
                      <w:color w:val="231F20"/>
                      <w:sz w:val="22"/>
                      <w:szCs w:val="22"/>
                    </w:rPr>
                    <w:t>| Pune, Maharashtra, India</w:t>
                  </w:r>
                </w:p>
                <w:p w14:paraId="198DF014" w14:textId="77777777" w:rsidR="0005341F" w:rsidRPr="0005341F" w:rsidRDefault="0005341F" w:rsidP="0005341F">
                  <w:pPr>
                    <w:pStyle w:val="divdocumentulli"/>
                    <w:spacing w:line="276" w:lineRule="auto"/>
                    <w:ind w:left="520"/>
                    <w:jc w:val="both"/>
                    <w:rPr>
                      <w:rStyle w:val="span"/>
                      <w:rFonts w:ascii="Arial" w:eastAsia="Arial" w:hAnsi="Arial" w:cs="Arial"/>
                      <w:color w:val="231F20"/>
                      <w:sz w:val="18"/>
                      <w:szCs w:val="18"/>
                    </w:rPr>
                  </w:pPr>
                </w:p>
                <w:p w14:paraId="2307B627" w14:textId="3E4C8B6F" w:rsidR="00527908" w:rsidRPr="003C6259" w:rsidRDefault="001C1632" w:rsidP="0082542D">
                  <w:pPr>
                    <w:pStyle w:val="divdocumentulli"/>
                    <w:numPr>
                      <w:ilvl w:val="0"/>
                      <w:numId w:val="30"/>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Coordinated with the business stakeholders to understand and analyze the requirements and build user-stories with the help of Business Analyst. Prioritization of requirements and user stories in sprints was a part of the role.</w:t>
                  </w:r>
                </w:p>
                <w:p w14:paraId="79E3C85C" w14:textId="0A4F931A" w:rsidR="00527908" w:rsidRPr="00870C0B" w:rsidRDefault="001C1632" w:rsidP="0082542D">
                  <w:pPr>
                    <w:pStyle w:val="divdocumentulli"/>
                    <w:numPr>
                      <w:ilvl w:val="0"/>
                      <w:numId w:val="30"/>
                    </w:numPr>
                    <w:spacing w:line="276" w:lineRule="auto"/>
                    <w:jc w:val="both"/>
                    <w:rPr>
                      <w:rStyle w:val="span"/>
                      <w:rFonts w:ascii="Arial" w:eastAsia="Arial" w:hAnsi="Arial" w:cs="Arial"/>
                      <w:b/>
                      <w:bCs/>
                      <w:color w:val="231F20"/>
                      <w:sz w:val="18"/>
                      <w:szCs w:val="18"/>
                    </w:rPr>
                  </w:pPr>
                  <w:r w:rsidRPr="003C6259">
                    <w:rPr>
                      <w:rStyle w:val="span"/>
                      <w:rFonts w:ascii="Arial" w:eastAsia="Arial" w:hAnsi="Arial" w:cs="Arial"/>
                      <w:color w:val="231F20"/>
                      <w:sz w:val="18"/>
                      <w:szCs w:val="18"/>
                    </w:rPr>
                    <w:t xml:space="preserve">Developed the application from scratch, which included developing </w:t>
                  </w:r>
                  <w:r w:rsidRPr="00870C0B">
                    <w:rPr>
                      <w:rStyle w:val="span"/>
                      <w:rFonts w:ascii="Arial" w:eastAsia="Arial" w:hAnsi="Arial" w:cs="Arial"/>
                      <w:b/>
                      <w:bCs/>
                      <w:color w:val="231F20"/>
                      <w:sz w:val="18"/>
                      <w:szCs w:val="18"/>
                    </w:rPr>
                    <w:t>User Interface</w:t>
                  </w:r>
                  <w:r w:rsidR="00EC0C87" w:rsidRPr="00870C0B">
                    <w:rPr>
                      <w:rStyle w:val="span"/>
                      <w:rFonts w:ascii="Arial" w:eastAsia="Arial" w:hAnsi="Arial" w:cs="Arial"/>
                      <w:b/>
                      <w:bCs/>
                      <w:color w:val="231F20"/>
                      <w:sz w:val="18"/>
                      <w:szCs w:val="18"/>
                    </w:rPr>
                    <w:t xml:space="preserve"> </w:t>
                  </w:r>
                  <w:r w:rsidRPr="00870C0B">
                    <w:rPr>
                      <w:rStyle w:val="span"/>
                      <w:rFonts w:ascii="Arial" w:eastAsia="Arial" w:hAnsi="Arial" w:cs="Arial"/>
                      <w:b/>
                      <w:bCs/>
                      <w:color w:val="231F20"/>
                      <w:sz w:val="18"/>
                      <w:szCs w:val="18"/>
                    </w:rPr>
                    <w:t>(UI) using HTML/CSS, JavaScript, JQuery.</w:t>
                  </w:r>
                </w:p>
                <w:p w14:paraId="328A7B97" w14:textId="77777777" w:rsidR="00527908" w:rsidRPr="003C6259" w:rsidRDefault="001C1632" w:rsidP="0082542D">
                  <w:pPr>
                    <w:pStyle w:val="divdocumentulli"/>
                    <w:numPr>
                      <w:ilvl w:val="0"/>
                      <w:numId w:val="30"/>
                    </w:numPr>
                    <w:spacing w:line="276" w:lineRule="auto"/>
                    <w:jc w:val="both"/>
                    <w:rPr>
                      <w:rStyle w:val="span"/>
                      <w:rFonts w:ascii="Arial" w:eastAsia="Arial" w:hAnsi="Arial" w:cs="Arial"/>
                      <w:color w:val="231F20"/>
                      <w:sz w:val="18"/>
                      <w:szCs w:val="18"/>
                    </w:rPr>
                  </w:pPr>
                  <w:r w:rsidRPr="003C6259">
                    <w:rPr>
                      <w:rStyle w:val="span"/>
                      <w:rFonts w:ascii="Arial" w:eastAsia="Arial" w:hAnsi="Arial" w:cs="Arial"/>
                      <w:color w:val="231F20"/>
                      <w:sz w:val="18"/>
                      <w:szCs w:val="18"/>
                    </w:rPr>
                    <w:t xml:space="preserve">Implemented middleware using </w:t>
                  </w:r>
                  <w:r w:rsidRPr="00870C0B">
                    <w:rPr>
                      <w:rStyle w:val="span"/>
                      <w:rFonts w:ascii="Arial" w:eastAsia="Arial" w:hAnsi="Arial" w:cs="Arial"/>
                      <w:b/>
                      <w:bCs/>
                      <w:color w:val="231F20"/>
                      <w:sz w:val="18"/>
                      <w:szCs w:val="18"/>
                    </w:rPr>
                    <w:t>Java and Apache Tomcat Server</w:t>
                  </w:r>
                  <w:r w:rsidRPr="003C6259">
                    <w:rPr>
                      <w:rStyle w:val="span"/>
                      <w:rFonts w:ascii="Arial" w:eastAsia="Arial" w:hAnsi="Arial" w:cs="Arial"/>
                      <w:color w:val="231F20"/>
                      <w:sz w:val="18"/>
                      <w:szCs w:val="18"/>
                    </w:rPr>
                    <w:t xml:space="preserve"> in the Waterfall and Agile environment.</w:t>
                  </w:r>
                </w:p>
                <w:p w14:paraId="592C1EB1" w14:textId="4A2D04D1" w:rsidR="0082542D" w:rsidRPr="005F0571" w:rsidRDefault="001C1632" w:rsidP="005F0571">
                  <w:pPr>
                    <w:pStyle w:val="divdocumentulli"/>
                    <w:numPr>
                      <w:ilvl w:val="0"/>
                      <w:numId w:val="30"/>
                    </w:numPr>
                    <w:spacing w:line="276" w:lineRule="auto"/>
                    <w:jc w:val="both"/>
                    <w:rPr>
                      <w:rStyle w:val="span"/>
                      <w:rFonts w:ascii="Arial" w:eastAsia="Arial" w:hAnsi="Arial" w:cs="Arial"/>
                      <w:color w:val="231F20"/>
                      <w:sz w:val="22"/>
                      <w:szCs w:val="22"/>
                    </w:rPr>
                  </w:pPr>
                  <w:r w:rsidRPr="003C6259">
                    <w:rPr>
                      <w:rStyle w:val="span"/>
                      <w:rFonts w:ascii="Arial" w:eastAsia="Arial" w:hAnsi="Arial" w:cs="Arial"/>
                      <w:color w:val="231F20"/>
                      <w:sz w:val="18"/>
                      <w:szCs w:val="18"/>
                    </w:rPr>
                    <w:t>Responsible for Agile team activities and project reports and documentation and coordination with the test teams (CIT, SIT, UAT). Responsible for project report and documentation and coordination with the test teams (CIT, SIT, UAT)</w:t>
                  </w:r>
                  <w:r w:rsidR="005F0571">
                    <w:rPr>
                      <w:rStyle w:val="span"/>
                      <w:rFonts w:ascii="Arial" w:eastAsia="Arial" w:hAnsi="Arial" w:cs="Arial"/>
                      <w:color w:val="231F20"/>
                      <w:sz w:val="18"/>
                      <w:szCs w:val="18"/>
                    </w:rPr>
                    <w:t>.</w:t>
                  </w:r>
                </w:p>
              </w:tc>
            </w:tr>
          </w:tbl>
          <w:p w14:paraId="4ADC488E" w14:textId="19410CF1" w:rsidR="00527908" w:rsidRDefault="00527908">
            <w:pPr>
              <w:rPr>
                <w:rStyle w:val="divdocumentsectiontwocolsectiondivheading"/>
                <w:rFonts w:ascii="Arial" w:eastAsia="Arial" w:hAnsi="Arial" w:cs="Arial"/>
                <w:b/>
                <w:bCs/>
                <w:caps/>
                <w:color w:val="1A409A"/>
              </w:rPr>
            </w:pPr>
          </w:p>
        </w:tc>
      </w:tr>
    </w:tbl>
    <w:p w14:paraId="2ACD0682" w14:textId="40E94006" w:rsidR="00527908" w:rsidRDefault="00527908">
      <w:pPr>
        <w:rPr>
          <w:vanish/>
        </w:rPr>
      </w:pPr>
    </w:p>
    <w:p w14:paraId="7E0D10FD" w14:textId="77777777" w:rsidR="00527908" w:rsidRDefault="00527908" w:rsidP="00485D93">
      <w:pPr>
        <w:rPr>
          <w:rFonts w:ascii="Arial" w:eastAsia="Arial" w:hAnsi="Arial" w:cs="Arial"/>
          <w:color w:val="231F20"/>
          <w:sz w:val="22"/>
          <w:szCs w:val="22"/>
        </w:rPr>
      </w:pPr>
    </w:p>
    <w:sectPr w:rsidR="00527908" w:rsidSect="00EE7F3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3F701" w14:textId="77777777" w:rsidR="006F56F6" w:rsidRDefault="006F56F6" w:rsidP="006774A7">
      <w:pPr>
        <w:spacing w:line="240" w:lineRule="auto"/>
      </w:pPr>
      <w:r>
        <w:separator/>
      </w:r>
    </w:p>
  </w:endnote>
  <w:endnote w:type="continuationSeparator" w:id="0">
    <w:p w14:paraId="21135FE3" w14:textId="77777777" w:rsidR="006F56F6" w:rsidRDefault="006F56F6" w:rsidP="00677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B3A04" w14:textId="77777777" w:rsidR="006774A7" w:rsidRDefault="00677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1E8C5" w14:textId="77777777" w:rsidR="006774A7" w:rsidRDefault="00677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E37B1" w14:textId="77777777" w:rsidR="006774A7" w:rsidRDefault="00677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CB913" w14:textId="77777777" w:rsidR="006F56F6" w:rsidRDefault="006F56F6" w:rsidP="006774A7">
      <w:pPr>
        <w:spacing w:line="240" w:lineRule="auto"/>
      </w:pPr>
      <w:r>
        <w:separator/>
      </w:r>
    </w:p>
  </w:footnote>
  <w:footnote w:type="continuationSeparator" w:id="0">
    <w:p w14:paraId="74BC83B8" w14:textId="77777777" w:rsidR="006F56F6" w:rsidRDefault="006F56F6" w:rsidP="00677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2E396" w14:textId="77777777" w:rsidR="006774A7" w:rsidRDefault="00677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BB468" w14:textId="77777777" w:rsidR="006774A7" w:rsidRDefault="00677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0825C" w14:textId="77777777" w:rsidR="006774A7" w:rsidRDefault="00677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7BEEBA92">
      <w:start w:val="1"/>
      <w:numFmt w:val="bullet"/>
      <w:lvlText w:val=""/>
      <w:lvlJc w:val="left"/>
      <w:pPr>
        <w:ind w:left="720" w:hanging="360"/>
      </w:pPr>
      <w:rPr>
        <w:rFonts w:ascii="Symbol" w:hAnsi="Symbol"/>
      </w:rPr>
    </w:lvl>
    <w:lvl w:ilvl="1" w:tplc="F4262136">
      <w:start w:val="1"/>
      <w:numFmt w:val="bullet"/>
      <w:lvlText w:val="o"/>
      <w:lvlJc w:val="left"/>
      <w:pPr>
        <w:tabs>
          <w:tab w:val="num" w:pos="1440"/>
        </w:tabs>
        <w:ind w:left="1440" w:hanging="360"/>
      </w:pPr>
      <w:rPr>
        <w:rFonts w:ascii="Courier New" w:hAnsi="Courier New"/>
      </w:rPr>
    </w:lvl>
    <w:lvl w:ilvl="2" w:tplc="823000F0">
      <w:start w:val="1"/>
      <w:numFmt w:val="bullet"/>
      <w:lvlText w:val=""/>
      <w:lvlJc w:val="left"/>
      <w:pPr>
        <w:tabs>
          <w:tab w:val="num" w:pos="2160"/>
        </w:tabs>
        <w:ind w:left="2160" w:hanging="360"/>
      </w:pPr>
      <w:rPr>
        <w:rFonts w:ascii="Wingdings" w:hAnsi="Wingdings"/>
      </w:rPr>
    </w:lvl>
    <w:lvl w:ilvl="3" w:tplc="4BFA3266">
      <w:start w:val="1"/>
      <w:numFmt w:val="bullet"/>
      <w:lvlText w:val=""/>
      <w:lvlJc w:val="left"/>
      <w:pPr>
        <w:tabs>
          <w:tab w:val="num" w:pos="2880"/>
        </w:tabs>
        <w:ind w:left="2880" w:hanging="360"/>
      </w:pPr>
      <w:rPr>
        <w:rFonts w:ascii="Symbol" w:hAnsi="Symbol"/>
      </w:rPr>
    </w:lvl>
    <w:lvl w:ilvl="4" w:tplc="D4B6E7B8">
      <w:start w:val="1"/>
      <w:numFmt w:val="bullet"/>
      <w:lvlText w:val="o"/>
      <w:lvlJc w:val="left"/>
      <w:pPr>
        <w:tabs>
          <w:tab w:val="num" w:pos="3600"/>
        </w:tabs>
        <w:ind w:left="3600" w:hanging="360"/>
      </w:pPr>
      <w:rPr>
        <w:rFonts w:ascii="Courier New" w:hAnsi="Courier New"/>
      </w:rPr>
    </w:lvl>
    <w:lvl w:ilvl="5" w:tplc="0DF2493C">
      <w:start w:val="1"/>
      <w:numFmt w:val="bullet"/>
      <w:lvlText w:val=""/>
      <w:lvlJc w:val="left"/>
      <w:pPr>
        <w:tabs>
          <w:tab w:val="num" w:pos="4320"/>
        </w:tabs>
        <w:ind w:left="4320" w:hanging="360"/>
      </w:pPr>
      <w:rPr>
        <w:rFonts w:ascii="Wingdings" w:hAnsi="Wingdings"/>
      </w:rPr>
    </w:lvl>
    <w:lvl w:ilvl="6" w:tplc="F4284F78">
      <w:start w:val="1"/>
      <w:numFmt w:val="bullet"/>
      <w:lvlText w:val=""/>
      <w:lvlJc w:val="left"/>
      <w:pPr>
        <w:tabs>
          <w:tab w:val="num" w:pos="5040"/>
        </w:tabs>
        <w:ind w:left="5040" w:hanging="360"/>
      </w:pPr>
      <w:rPr>
        <w:rFonts w:ascii="Symbol" w:hAnsi="Symbol"/>
      </w:rPr>
    </w:lvl>
    <w:lvl w:ilvl="7" w:tplc="28FA6B92">
      <w:start w:val="1"/>
      <w:numFmt w:val="bullet"/>
      <w:lvlText w:val="o"/>
      <w:lvlJc w:val="left"/>
      <w:pPr>
        <w:tabs>
          <w:tab w:val="num" w:pos="5760"/>
        </w:tabs>
        <w:ind w:left="5760" w:hanging="360"/>
      </w:pPr>
      <w:rPr>
        <w:rFonts w:ascii="Courier New" w:hAnsi="Courier New"/>
      </w:rPr>
    </w:lvl>
    <w:lvl w:ilvl="8" w:tplc="1778AB7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8645F34">
      <w:start w:val="1"/>
      <w:numFmt w:val="bullet"/>
      <w:lvlText w:val=""/>
      <w:lvlJc w:val="left"/>
      <w:pPr>
        <w:ind w:left="720" w:hanging="360"/>
      </w:pPr>
      <w:rPr>
        <w:rFonts w:ascii="Symbol" w:hAnsi="Symbol"/>
      </w:rPr>
    </w:lvl>
    <w:lvl w:ilvl="1" w:tplc="A52C0668">
      <w:start w:val="1"/>
      <w:numFmt w:val="bullet"/>
      <w:lvlText w:val="o"/>
      <w:lvlJc w:val="left"/>
      <w:pPr>
        <w:tabs>
          <w:tab w:val="num" w:pos="1440"/>
        </w:tabs>
        <w:ind w:left="1440" w:hanging="360"/>
      </w:pPr>
      <w:rPr>
        <w:rFonts w:ascii="Courier New" w:hAnsi="Courier New"/>
      </w:rPr>
    </w:lvl>
    <w:lvl w:ilvl="2" w:tplc="134EDB38">
      <w:start w:val="1"/>
      <w:numFmt w:val="bullet"/>
      <w:lvlText w:val=""/>
      <w:lvlJc w:val="left"/>
      <w:pPr>
        <w:tabs>
          <w:tab w:val="num" w:pos="2160"/>
        </w:tabs>
        <w:ind w:left="2160" w:hanging="360"/>
      </w:pPr>
      <w:rPr>
        <w:rFonts w:ascii="Wingdings" w:hAnsi="Wingdings"/>
      </w:rPr>
    </w:lvl>
    <w:lvl w:ilvl="3" w:tplc="8C540E12">
      <w:start w:val="1"/>
      <w:numFmt w:val="bullet"/>
      <w:lvlText w:val=""/>
      <w:lvlJc w:val="left"/>
      <w:pPr>
        <w:tabs>
          <w:tab w:val="num" w:pos="2880"/>
        </w:tabs>
        <w:ind w:left="2880" w:hanging="360"/>
      </w:pPr>
      <w:rPr>
        <w:rFonts w:ascii="Symbol" w:hAnsi="Symbol"/>
      </w:rPr>
    </w:lvl>
    <w:lvl w:ilvl="4" w:tplc="3BE8C628">
      <w:start w:val="1"/>
      <w:numFmt w:val="bullet"/>
      <w:lvlText w:val="o"/>
      <w:lvlJc w:val="left"/>
      <w:pPr>
        <w:tabs>
          <w:tab w:val="num" w:pos="3600"/>
        </w:tabs>
        <w:ind w:left="3600" w:hanging="360"/>
      </w:pPr>
      <w:rPr>
        <w:rFonts w:ascii="Courier New" w:hAnsi="Courier New"/>
      </w:rPr>
    </w:lvl>
    <w:lvl w:ilvl="5" w:tplc="A0DEED80">
      <w:start w:val="1"/>
      <w:numFmt w:val="bullet"/>
      <w:lvlText w:val=""/>
      <w:lvlJc w:val="left"/>
      <w:pPr>
        <w:tabs>
          <w:tab w:val="num" w:pos="4320"/>
        </w:tabs>
        <w:ind w:left="4320" w:hanging="360"/>
      </w:pPr>
      <w:rPr>
        <w:rFonts w:ascii="Wingdings" w:hAnsi="Wingdings"/>
      </w:rPr>
    </w:lvl>
    <w:lvl w:ilvl="6" w:tplc="DD08FCB2">
      <w:start w:val="1"/>
      <w:numFmt w:val="bullet"/>
      <w:lvlText w:val=""/>
      <w:lvlJc w:val="left"/>
      <w:pPr>
        <w:tabs>
          <w:tab w:val="num" w:pos="5040"/>
        </w:tabs>
        <w:ind w:left="5040" w:hanging="360"/>
      </w:pPr>
      <w:rPr>
        <w:rFonts w:ascii="Symbol" w:hAnsi="Symbol"/>
      </w:rPr>
    </w:lvl>
    <w:lvl w:ilvl="7" w:tplc="F6EC413C">
      <w:start w:val="1"/>
      <w:numFmt w:val="bullet"/>
      <w:lvlText w:val="o"/>
      <w:lvlJc w:val="left"/>
      <w:pPr>
        <w:tabs>
          <w:tab w:val="num" w:pos="5760"/>
        </w:tabs>
        <w:ind w:left="5760" w:hanging="360"/>
      </w:pPr>
      <w:rPr>
        <w:rFonts w:ascii="Courier New" w:hAnsi="Courier New"/>
      </w:rPr>
    </w:lvl>
    <w:lvl w:ilvl="8" w:tplc="051E915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4FAA2EC">
      <w:start w:val="1"/>
      <w:numFmt w:val="bullet"/>
      <w:lvlText w:val=""/>
      <w:lvlJc w:val="left"/>
      <w:pPr>
        <w:ind w:left="720" w:hanging="360"/>
      </w:pPr>
      <w:rPr>
        <w:rFonts w:ascii="Symbol" w:hAnsi="Symbol"/>
      </w:rPr>
    </w:lvl>
    <w:lvl w:ilvl="1" w:tplc="B6AA283A">
      <w:start w:val="1"/>
      <w:numFmt w:val="bullet"/>
      <w:lvlText w:val="o"/>
      <w:lvlJc w:val="left"/>
      <w:pPr>
        <w:tabs>
          <w:tab w:val="num" w:pos="1440"/>
        </w:tabs>
        <w:ind w:left="1440" w:hanging="360"/>
      </w:pPr>
      <w:rPr>
        <w:rFonts w:ascii="Courier New" w:hAnsi="Courier New"/>
      </w:rPr>
    </w:lvl>
    <w:lvl w:ilvl="2" w:tplc="9D52F15C">
      <w:start w:val="1"/>
      <w:numFmt w:val="bullet"/>
      <w:lvlText w:val=""/>
      <w:lvlJc w:val="left"/>
      <w:pPr>
        <w:tabs>
          <w:tab w:val="num" w:pos="2160"/>
        </w:tabs>
        <w:ind w:left="2160" w:hanging="360"/>
      </w:pPr>
      <w:rPr>
        <w:rFonts w:ascii="Wingdings" w:hAnsi="Wingdings"/>
      </w:rPr>
    </w:lvl>
    <w:lvl w:ilvl="3" w:tplc="F0E401C0">
      <w:start w:val="1"/>
      <w:numFmt w:val="bullet"/>
      <w:lvlText w:val=""/>
      <w:lvlJc w:val="left"/>
      <w:pPr>
        <w:tabs>
          <w:tab w:val="num" w:pos="2880"/>
        </w:tabs>
        <w:ind w:left="2880" w:hanging="360"/>
      </w:pPr>
      <w:rPr>
        <w:rFonts w:ascii="Symbol" w:hAnsi="Symbol"/>
      </w:rPr>
    </w:lvl>
    <w:lvl w:ilvl="4" w:tplc="7C64AED6">
      <w:start w:val="1"/>
      <w:numFmt w:val="bullet"/>
      <w:lvlText w:val="o"/>
      <w:lvlJc w:val="left"/>
      <w:pPr>
        <w:tabs>
          <w:tab w:val="num" w:pos="3600"/>
        </w:tabs>
        <w:ind w:left="3600" w:hanging="360"/>
      </w:pPr>
      <w:rPr>
        <w:rFonts w:ascii="Courier New" w:hAnsi="Courier New"/>
      </w:rPr>
    </w:lvl>
    <w:lvl w:ilvl="5" w:tplc="B9CA286E">
      <w:start w:val="1"/>
      <w:numFmt w:val="bullet"/>
      <w:lvlText w:val=""/>
      <w:lvlJc w:val="left"/>
      <w:pPr>
        <w:tabs>
          <w:tab w:val="num" w:pos="4320"/>
        </w:tabs>
        <w:ind w:left="4320" w:hanging="360"/>
      </w:pPr>
      <w:rPr>
        <w:rFonts w:ascii="Wingdings" w:hAnsi="Wingdings"/>
      </w:rPr>
    </w:lvl>
    <w:lvl w:ilvl="6" w:tplc="4B848ADA">
      <w:start w:val="1"/>
      <w:numFmt w:val="bullet"/>
      <w:lvlText w:val=""/>
      <w:lvlJc w:val="left"/>
      <w:pPr>
        <w:tabs>
          <w:tab w:val="num" w:pos="5040"/>
        </w:tabs>
        <w:ind w:left="5040" w:hanging="360"/>
      </w:pPr>
      <w:rPr>
        <w:rFonts w:ascii="Symbol" w:hAnsi="Symbol"/>
      </w:rPr>
    </w:lvl>
    <w:lvl w:ilvl="7" w:tplc="326A832A">
      <w:start w:val="1"/>
      <w:numFmt w:val="bullet"/>
      <w:lvlText w:val="o"/>
      <w:lvlJc w:val="left"/>
      <w:pPr>
        <w:tabs>
          <w:tab w:val="num" w:pos="5760"/>
        </w:tabs>
        <w:ind w:left="5760" w:hanging="360"/>
      </w:pPr>
      <w:rPr>
        <w:rFonts w:ascii="Courier New" w:hAnsi="Courier New"/>
      </w:rPr>
    </w:lvl>
    <w:lvl w:ilvl="8" w:tplc="698240D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CA0CF4A">
      <w:start w:val="1"/>
      <w:numFmt w:val="bullet"/>
      <w:lvlText w:val=""/>
      <w:lvlJc w:val="left"/>
      <w:pPr>
        <w:ind w:left="720" w:hanging="360"/>
      </w:pPr>
      <w:rPr>
        <w:rFonts w:ascii="Symbol" w:hAnsi="Symbol"/>
      </w:rPr>
    </w:lvl>
    <w:lvl w:ilvl="1" w:tplc="BEFC58E6">
      <w:start w:val="1"/>
      <w:numFmt w:val="bullet"/>
      <w:lvlText w:val="o"/>
      <w:lvlJc w:val="left"/>
      <w:pPr>
        <w:tabs>
          <w:tab w:val="num" w:pos="1440"/>
        </w:tabs>
        <w:ind w:left="1440" w:hanging="360"/>
      </w:pPr>
      <w:rPr>
        <w:rFonts w:ascii="Courier New" w:hAnsi="Courier New"/>
      </w:rPr>
    </w:lvl>
    <w:lvl w:ilvl="2" w:tplc="D024958C">
      <w:start w:val="1"/>
      <w:numFmt w:val="bullet"/>
      <w:lvlText w:val=""/>
      <w:lvlJc w:val="left"/>
      <w:pPr>
        <w:tabs>
          <w:tab w:val="num" w:pos="2160"/>
        </w:tabs>
        <w:ind w:left="2160" w:hanging="360"/>
      </w:pPr>
      <w:rPr>
        <w:rFonts w:ascii="Wingdings" w:hAnsi="Wingdings"/>
      </w:rPr>
    </w:lvl>
    <w:lvl w:ilvl="3" w:tplc="BC046C2A">
      <w:start w:val="1"/>
      <w:numFmt w:val="bullet"/>
      <w:lvlText w:val=""/>
      <w:lvlJc w:val="left"/>
      <w:pPr>
        <w:tabs>
          <w:tab w:val="num" w:pos="2880"/>
        </w:tabs>
        <w:ind w:left="2880" w:hanging="360"/>
      </w:pPr>
      <w:rPr>
        <w:rFonts w:ascii="Symbol" w:hAnsi="Symbol"/>
      </w:rPr>
    </w:lvl>
    <w:lvl w:ilvl="4" w:tplc="202C99D6">
      <w:start w:val="1"/>
      <w:numFmt w:val="bullet"/>
      <w:lvlText w:val="o"/>
      <w:lvlJc w:val="left"/>
      <w:pPr>
        <w:tabs>
          <w:tab w:val="num" w:pos="3600"/>
        </w:tabs>
        <w:ind w:left="3600" w:hanging="360"/>
      </w:pPr>
      <w:rPr>
        <w:rFonts w:ascii="Courier New" w:hAnsi="Courier New"/>
      </w:rPr>
    </w:lvl>
    <w:lvl w:ilvl="5" w:tplc="1F320E02">
      <w:start w:val="1"/>
      <w:numFmt w:val="bullet"/>
      <w:lvlText w:val=""/>
      <w:lvlJc w:val="left"/>
      <w:pPr>
        <w:tabs>
          <w:tab w:val="num" w:pos="4320"/>
        </w:tabs>
        <w:ind w:left="4320" w:hanging="360"/>
      </w:pPr>
      <w:rPr>
        <w:rFonts w:ascii="Wingdings" w:hAnsi="Wingdings"/>
      </w:rPr>
    </w:lvl>
    <w:lvl w:ilvl="6" w:tplc="C6B253D8">
      <w:start w:val="1"/>
      <w:numFmt w:val="bullet"/>
      <w:lvlText w:val=""/>
      <w:lvlJc w:val="left"/>
      <w:pPr>
        <w:tabs>
          <w:tab w:val="num" w:pos="5040"/>
        </w:tabs>
        <w:ind w:left="5040" w:hanging="360"/>
      </w:pPr>
      <w:rPr>
        <w:rFonts w:ascii="Symbol" w:hAnsi="Symbol"/>
      </w:rPr>
    </w:lvl>
    <w:lvl w:ilvl="7" w:tplc="DFAC636A">
      <w:start w:val="1"/>
      <w:numFmt w:val="bullet"/>
      <w:lvlText w:val="o"/>
      <w:lvlJc w:val="left"/>
      <w:pPr>
        <w:tabs>
          <w:tab w:val="num" w:pos="5760"/>
        </w:tabs>
        <w:ind w:left="5760" w:hanging="360"/>
      </w:pPr>
      <w:rPr>
        <w:rFonts w:ascii="Courier New" w:hAnsi="Courier New"/>
      </w:rPr>
    </w:lvl>
    <w:lvl w:ilvl="8" w:tplc="2FA8CC5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5DA65F2">
      <w:start w:val="1"/>
      <w:numFmt w:val="bullet"/>
      <w:lvlText w:val=""/>
      <w:lvlJc w:val="left"/>
      <w:pPr>
        <w:ind w:left="720" w:hanging="360"/>
      </w:pPr>
      <w:rPr>
        <w:rFonts w:ascii="Symbol" w:hAnsi="Symbol"/>
      </w:rPr>
    </w:lvl>
    <w:lvl w:ilvl="1" w:tplc="76340386">
      <w:start w:val="1"/>
      <w:numFmt w:val="bullet"/>
      <w:lvlText w:val="o"/>
      <w:lvlJc w:val="left"/>
      <w:pPr>
        <w:tabs>
          <w:tab w:val="num" w:pos="1440"/>
        </w:tabs>
        <w:ind w:left="1440" w:hanging="360"/>
      </w:pPr>
      <w:rPr>
        <w:rFonts w:ascii="Courier New" w:hAnsi="Courier New"/>
      </w:rPr>
    </w:lvl>
    <w:lvl w:ilvl="2" w:tplc="8CE6EA9A">
      <w:start w:val="1"/>
      <w:numFmt w:val="bullet"/>
      <w:lvlText w:val=""/>
      <w:lvlJc w:val="left"/>
      <w:pPr>
        <w:tabs>
          <w:tab w:val="num" w:pos="2160"/>
        </w:tabs>
        <w:ind w:left="2160" w:hanging="360"/>
      </w:pPr>
      <w:rPr>
        <w:rFonts w:ascii="Wingdings" w:hAnsi="Wingdings"/>
      </w:rPr>
    </w:lvl>
    <w:lvl w:ilvl="3" w:tplc="A55405FE">
      <w:start w:val="1"/>
      <w:numFmt w:val="bullet"/>
      <w:lvlText w:val=""/>
      <w:lvlJc w:val="left"/>
      <w:pPr>
        <w:tabs>
          <w:tab w:val="num" w:pos="2880"/>
        </w:tabs>
        <w:ind w:left="2880" w:hanging="360"/>
      </w:pPr>
      <w:rPr>
        <w:rFonts w:ascii="Symbol" w:hAnsi="Symbol"/>
      </w:rPr>
    </w:lvl>
    <w:lvl w:ilvl="4" w:tplc="25965530">
      <w:start w:val="1"/>
      <w:numFmt w:val="bullet"/>
      <w:lvlText w:val="o"/>
      <w:lvlJc w:val="left"/>
      <w:pPr>
        <w:tabs>
          <w:tab w:val="num" w:pos="3600"/>
        </w:tabs>
        <w:ind w:left="3600" w:hanging="360"/>
      </w:pPr>
      <w:rPr>
        <w:rFonts w:ascii="Courier New" w:hAnsi="Courier New"/>
      </w:rPr>
    </w:lvl>
    <w:lvl w:ilvl="5" w:tplc="6E4266DA">
      <w:start w:val="1"/>
      <w:numFmt w:val="bullet"/>
      <w:lvlText w:val=""/>
      <w:lvlJc w:val="left"/>
      <w:pPr>
        <w:tabs>
          <w:tab w:val="num" w:pos="4320"/>
        </w:tabs>
        <w:ind w:left="4320" w:hanging="360"/>
      </w:pPr>
      <w:rPr>
        <w:rFonts w:ascii="Wingdings" w:hAnsi="Wingdings"/>
      </w:rPr>
    </w:lvl>
    <w:lvl w:ilvl="6" w:tplc="19E84132">
      <w:start w:val="1"/>
      <w:numFmt w:val="bullet"/>
      <w:lvlText w:val=""/>
      <w:lvlJc w:val="left"/>
      <w:pPr>
        <w:tabs>
          <w:tab w:val="num" w:pos="5040"/>
        </w:tabs>
        <w:ind w:left="5040" w:hanging="360"/>
      </w:pPr>
      <w:rPr>
        <w:rFonts w:ascii="Symbol" w:hAnsi="Symbol"/>
      </w:rPr>
    </w:lvl>
    <w:lvl w:ilvl="7" w:tplc="8430A048">
      <w:start w:val="1"/>
      <w:numFmt w:val="bullet"/>
      <w:lvlText w:val="o"/>
      <w:lvlJc w:val="left"/>
      <w:pPr>
        <w:tabs>
          <w:tab w:val="num" w:pos="5760"/>
        </w:tabs>
        <w:ind w:left="5760" w:hanging="360"/>
      </w:pPr>
      <w:rPr>
        <w:rFonts w:ascii="Courier New" w:hAnsi="Courier New"/>
      </w:rPr>
    </w:lvl>
    <w:lvl w:ilvl="8" w:tplc="958CA3C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D326494">
      <w:start w:val="1"/>
      <w:numFmt w:val="bullet"/>
      <w:lvlText w:val=""/>
      <w:lvlJc w:val="left"/>
      <w:pPr>
        <w:ind w:left="720" w:hanging="360"/>
      </w:pPr>
      <w:rPr>
        <w:rFonts w:ascii="Symbol" w:hAnsi="Symbol"/>
      </w:rPr>
    </w:lvl>
    <w:lvl w:ilvl="1" w:tplc="00E8366E">
      <w:start w:val="1"/>
      <w:numFmt w:val="bullet"/>
      <w:lvlText w:val="o"/>
      <w:lvlJc w:val="left"/>
      <w:pPr>
        <w:tabs>
          <w:tab w:val="num" w:pos="1440"/>
        </w:tabs>
        <w:ind w:left="1440" w:hanging="360"/>
      </w:pPr>
      <w:rPr>
        <w:rFonts w:ascii="Courier New" w:hAnsi="Courier New"/>
      </w:rPr>
    </w:lvl>
    <w:lvl w:ilvl="2" w:tplc="7130C0B0">
      <w:start w:val="1"/>
      <w:numFmt w:val="bullet"/>
      <w:lvlText w:val=""/>
      <w:lvlJc w:val="left"/>
      <w:pPr>
        <w:tabs>
          <w:tab w:val="num" w:pos="2160"/>
        </w:tabs>
        <w:ind w:left="2160" w:hanging="360"/>
      </w:pPr>
      <w:rPr>
        <w:rFonts w:ascii="Wingdings" w:hAnsi="Wingdings"/>
      </w:rPr>
    </w:lvl>
    <w:lvl w:ilvl="3" w:tplc="A0CE7586">
      <w:start w:val="1"/>
      <w:numFmt w:val="bullet"/>
      <w:lvlText w:val=""/>
      <w:lvlJc w:val="left"/>
      <w:pPr>
        <w:tabs>
          <w:tab w:val="num" w:pos="2880"/>
        </w:tabs>
        <w:ind w:left="2880" w:hanging="360"/>
      </w:pPr>
      <w:rPr>
        <w:rFonts w:ascii="Symbol" w:hAnsi="Symbol"/>
      </w:rPr>
    </w:lvl>
    <w:lvl w:ilvl="4" w:tplc="193ED44C">
      <w:start w:val="1"/>
      <w:numFmt w:val="bullet"/>
      <w:lvlText w:val="o"/>
      <w:lvlJc w:val="left"/>
      <w:pPr>
        <w:tabs>
          <w:tab w:val="num" w:pos="3600"/>
        </w:tabs>
        <w:ind w:left="3600" w:hanging="360"/>
      </w:pPr>
      <w:rPr>
        <w:rFonts w:ascii="Courier New" w:hAnsi="Courier New"/>
      </w:rPr>
    </w:lvl>
    <w:lvl w:ilvl="5" w:tplc="0414EC88">
      <w:start w:val="1"/>
      <w:numFmt w:val="bullet"/>
      <w:lvlText w:val=""/>
      <w:lvlJc w:val="left"/>
      <w:pPr>
        <w:tabs>
          <w:tab w:val="num" w:pos="4320"/>
        </w:tabs>
        <w:ind w:left="4320" w:hanging="360"/>
      </w:pPr>
      <w:rPr>
        <w:rFonts w:ascii="Wingdings" w:hAnsi="Wingdings"/>
      </w:rPr>
    </w:lvl>
    <w:lvl w:ilvl="6" w:tplc="C75EDA5A">
      <w:start w:val="1"/>
      <w:numFmt w:val="bullet"/>
      <w:lvlText w:val=""/>
      <w:lvlJc w:val="left"/>
      <w:pPr>
        <w:tabs>
          <w:tab w:val="num" w:pos="5040"/>
        </w:tabs>
        <w:ind w:left="5040" w:hanging="360"/>
      </w:pPr>
      <w:rPr>
        <w:rFonts w:ascii="Symbol" w:hAnsi="Symbol"/>
      </w:rPr>
    </w:lvl>
    <w:lvl w:ilvl="7" w:tplc="5C50E068">
      <w:start w:val="1"/>
      <w:numFmt w:val="bullet"/>
      <w:lvlText w:val="o"/>
      <w:lvlJc w:val="left"/>
      <w:pPr>
        <w:tabs>
          <w:tab w:val="num" w:pos="5760"/>
        </w:tabs>
        <w:ind w:left="5760" w:hanging="360"/>
      </w:pPr>
      <w:rPr>
        <w:rFonts w:ascii="Courier New" w:hAnsi="Courier New"/>
      </w:rPr>
    </w:lvl>
    <w:lvl w:ilvl="8" w:tplc="782A6E8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F0C7DE6">
      <w:start w:val="1"/>
      <w:numFmt w:val="bullet"/>
      <w:lvlText w:val=""/>
      <w:lvlJc w:val="left"/>
      <w:pPr>
        <w:ind w:left="720" w:hanging="360"/>
      </w:pPr>
      <w:rPr>
        <w:rFonts w:ascii="Symbol" w:hAnsi="Symbol"/>
      </w:rPr>
    </w:lvl>
    <w:lvl w:ilvl="1" w:tplc="48905438">
      <w:start w:val="1"/>
      <w:numFmt w:val="bullet"/>
      <w:lvlText w:val="o"/>
      <w:lvlJc w:val="left"/>
      <w:pPr>
        <w:tabs>
          <w:tab w:val="num" w:pos="1440"/>
        </w:tabs>
        <w:ind w:left="1440" w:hanging="360"/>
      </w:pPr>
      <w:rPr>
        <w:rFonts w:ascii="Courier New" w:hAnsi="Courier New"/>
      </w:rPr>
    </w:lvl>
    <w:lvl w:ilvl="2" w:tplc="7EB09C48">
      <w:start w:val="1"/>
      <w:numFmt w:val="bullet"/>
      <w:lvlText w:val=""/>
      <w:lvlJc w:val="left"/>
      <w:pPr>
        <w:tabs>
          <w:tab w:val="num" w:pos="2160"/>
        </w:tabs>
        <w:ind w:left="2160" w:hanging="360"/>
      </w:pPr>
      <w:rPr>
        <w:rFonts w:ascii="Wingdings" w:hAnsi="Wingdings"/>
      </w:rPr>
    </w:lvl>
    <w:lvl w:ilvl="3" w:tplc="EFDEA2B4">
      <w:start w:val="1"/>
      <w:numFmt w:val="bullet"/>
      <w:lvlText w:val=""/>
      <w:lvlJc w:val="left"/>
      <w:pPr>
        <w:tabs>
          <w:tab w:val="num" w:pos="2880"/>
        </w:tabs>
        <w:ind w:left="2880" w:hanging="360"/>
      </w:pPr>
      <w:rPr>
        <w:rFonts w:ascii="Symbol" w:hAnsi="Symbol"/>
      </w:rPr>
    </w:lvl>
    <w:lvl w:ilvl="4" w:tplc="5178F69E">
      <w:start w:val="1"/>
      <w:numFmt w:val="bullet"/>
      <w:lvlText w:val="o"/>
      <w:lvlJc w:val="left"/>
      <w:pPr>
        <w:tabs>
          <w:tab w:val="num" w:pos="3600"/>
        </w:tabs>
        <w:ind w:left="3600" w:hanging="360"/>
      </w:pPr>
      <w:rPr>
        <w:rFonts w:ascii="Courier New" w:hAnsi="Courier New"/>
      </w:rPr>
    </w:lvl>
    <w:lvl w:ilvl="5" w:tplc="B7A6C94E">
      <w:start w:val="1"/>
      <w:numFmt w:val="bullet"/>
      <w:lvlText w:val=""/>
      <w:lvlJc w:val="left"/>
      <w:pPr>
        <w:tabs>
          <w:tab w:val="num" w:pos="4320"/>
        </w:tabs>
        <w:ind w:left="4320" w:hanging="360"/>
      </w:pPr>
      <w:rPr>
        <w:rFonts w:ascii="Wingdings" w:hAnsi="Wingdings"/>
      </w:rPr>
    </w:lvl>
    <w:lvl w:ilvl="6" w:tplc="55306DEE">
      <w:start w:val="1"/>
      <w:numFmt w:val="bullet"/>
      <w:lvlText w:val=""/>
      <w:lvlJc w:val="left"/>
      <w:pPr>
        <w:tabs>
          <w:tab w:val="num" w:pos="5040"/>
        </w:tabs>
        <w:ind w:left="5040" w:hanging="360"/>
      </w:pPr>
      <w:rPr>
        <w:rFonts w:ascii="Symbol" w:hAnsi="Symbol"/>
      </w:rPr>
    </w:lvl>
    <w:lvl w:ilvl="7" w:tplc="CBF40400">
      <w:start w:val="1"/>
      <w:numFmt w:val="bullet"/>
      <w:lvlText w:val="o"/>
      <w:lvlJc w:val="left"/>
      <w:pPr>
        <w:tabs>
          <w:tab w:val="num" w:pos="5760"/>
        </w:tabs>
        <w:ind w:left="5760" w:hanging="360"/>
      </w:pPr>
      <w:rPr>
        <w:rFonts w:ascii="Courier New" w:hAnsi="Courier New"/>
      </w:rPr>
    </w:lvl>
    <w:lvl w:ilvl="8" w:tplc="D45EA4C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B76E2AE">
      <w:start w:val="1"/>
      <w:numFmt w:val="bullet"/>
      <w:lvlText w:val=""/>
      <w:lvlJc w:val="left"/>
      <w:pPr>
        <w:ind w:left="720" w:hanging="360"/>
      </w:pPr>
      <w:rPr>
        <w:rFonts w:ascii="Symbol" w:hAnsi="Symbol"/>
      </w:rPr>
    </w:lvl>
    <w:lvl w:ilvl="1" w:tplc="CDB42FEE">
      <w:start w:val="1"/>
      <w:numFmt w:val="bullet"/>
      <w:lvlText w:val="o"/>
      <w:lvlJc w:val="left"/>
      <w:pPr>
        <w:tabs>
          <w:tab w:val="num" w:pos="1440"/>
        </w:tabs>
        <w:ind w:left="1440" w:hanging="360"/>
      </w:pPr>
      <w:rPr>
        <w:rFonts w:ascii="Courier New" w:hAnsi="Courier New"/>
      </w:rPr>
    </w:lvl>
    <w:lvl w:ilvl="2" w:tplc="1704743C">
      <w:start w:val="1"/>
      <w:numFmt w:val="bullet"/>
      <w:lvlText w:val=""/>
      <w:lvlJc w:val="left"/>
      <w:pPr>
        <w:tabs>
          <w:tab w:val="num" w:pos="2160"/>
        </w:tabs>
        <w:ind w:left="2160" w:hanging="360"/>
      </w:pPr>
      <w:rPr>
        <w:rFonts w:ascii="Wingdings" w:hAnsi="Wingdings"/>
      </w:rPr>
    </w:lvl>
    <w:lvl w:ilvl="3" w:tplc="A5A88DCE">
      <w:start w:val="1"/>
      <w:numFmt w:val="bullet"/>
      <w:lvlText w:val=""/>
      <w:lvlJc w:val="left"/>
      <w:pPr>
        <w:tabs>
          <w:tab w:val="num" w:pos="2880"/>
        </w:tabs>
        <w:ind w:left="2880" w:hanging="360"/>
      </w:pPr>
      <w:rPr>
        <w:rFonts w:ascii="Symbol" w:hAnsi="Symbol"/>
      </w:rPr>
    </w:lvl>
    <w:lvl w:ilvl="4" w:tplc="8FD6A11A">
      <w:start w:val="1"/>
      <w:numFmt w:val="bullet"/>
      <w:lvlText w:val="o"/>
      <w:lvlJc w:val="left"/>
      <w:pPr>
        <w:tabs>
          <w:tab w:val="num" w:pos="3600"/>
        </w:tabs>
        <w:ind w:left="3600" w:hanging="360"/>
      </w:pPr>
      <w:rPr>
        <w:rFonts w:ascii="Courier New" w:hAnsi="Courier New"/>
      </w:rPr>
    </w:lvl>
    <w:lvl w:ilvl="5" w:tplc="CBB69424">
      <w:start w:val="1"/>
      <w:numFmt w:val="bullet"/>
      <w:lvlText w:val=""/>
      <w:lvlJc w:val="left"/>
      <w:pPr>
        <w:tabs>
          <w:tab w:val="num" w:pos="4320"/>
        </w:tabs>
        <w:ind w:left="4320" w:hanging="360"/>
      </w:pPr>
      <w:rPr>
        <w:rFonts w:ascii="Wingdings" w:hAnsi="Wingdings"/>
      </w:rPr>
    </w:lvl>
    <w:lvl w:ilvl="6" w:tplc="A79C77D6">
      <w:start w:val="1"/>
      <w:numFmt w:val="bullet"/>
      <w:lvlText w:val=""/>
      <w:lvlJc w:val="left"/>
      <w:pPr>
        <w:tabs>
          <w:tab w:val="num" w:pos="5040"/>
        </w:tabs>
        <w:ind w:left="5040" w:hanging="360"/>
      </w:pPr>
      <w:rPr>
        <w:rFonts w:ascii="Symbol" w:hAnsi="Symbol"/>
      </w:rPr>
    </w:lvl>
    <w:lvl w:ilvl="7" w:tplc="E8080CFC">
      <w:start w:val="1"/>
      <w:numFmt w:val="bullet"/>
      <w:lvlText w:val="o"/>
      <w:lvlJc w:val="left"/>
      <w:pPr>
        <w:tabs>
          <w:tab w:val="num" w:pos="5760"/>
        </w:tabs>
        <w:ind w:left="5760" w:hanging="360"/>
      </w:pPr>
      <w:rPr>
        <w:rFonts w:ascii="Courier New" w:hAnsi="Courier New"/>
      </w:rPr>
    </w:lvl>
    <w:lvl w:ilvl="8" w:tplc="951E4C54">
      <w:start w:val="1"/>
      <w:numFmt w:val="bullet"/>
      <w:lvlText w:val=""/>
      <w:lvlJc w:val="left"/>
      <w:pPr>
        <w:tabs>
          <w:tab w:val="num" w:pos="6480"/>
        </w:tabs>
        <w:ind w:left="6480" w:hanging="360"/>
      </w:pPr>
      <w:rPr>
        <w:rFonts w:ascii="Wingdings" w:hAnsi="Wingdings"/>
      </w:rPr>
    </w:lvl>
  </w:abstractNum>
  <w:abstractNum w:abstractNumId="8" w15:restartNumberingAfterBreak="0">
    <w:nsid w:val="00C53426"/>
    <w:multiLevelType w:val="hybridMultilevel"/>
    <w:tmpl w:val="A99C40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206428"/>
    <w:multiLevelType w:val="multilevel"/>
    <w:tmpl w:val="278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5073B"/>
    <w:multiLevelType w:val="hybridMultilevel"/>
    <w:tmpl w:val="2C92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51CC5"/>
    <w:multiLevelType w:val="multilevel"/>
    <w:tmpl w:val="EE5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184CCF"/>
    <w:multiLevelType w:val="multilevel"/>
    <w:tmpl w:val="D2E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855363"/>
    <w:multiLevelType w:val="multilevel"/>
    <w:tmpl w:val="7AA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24EDC"/>
    <w:multiLevelType w:val="multilevel"/>
    <w:tmpl w:val="176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F736A"/>
    <w:multiLevelType w:val="hybridMultilevel"/>
    <w:tmpl w:val="FCD40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35108"/>
    <w:multiLevelType w:val="multilevel"/>
    <w:tmpl w:val="E05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881934"/>
    <w:multiLevelType w:val="hybridMultilevel"/>
    <w:tmpl w:val="4B7C3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60220"/>
    <w:multiLevelType w:val="hybridMultilevel"/>
    <w:tmpl w:val="4E9AEB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D41071"/>
    <w:multiLevelType w:val="hybridMultilevel"/>
    <w:tmpl w:val="F222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02D25"/>
    <w:multiLevelType w:val="hybridMultilevel"/>
    <w:tmpl w:val="29FAA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7000A"/>
    <w:multiLevelType w:val="multilevel"/>
    <w:tmpl w:val="5CC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81524"/>
    <w:multiLevelType w:val="multilevel"/>
    <w:tmpl w:val="941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A5AA0"/>
    <w:multiLevelType w:val="hybridMultilevel"/>
    <w:tmpl w:val="EAC2BB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E51D4"/>
    <w:multiLevelType w:val="multilevel"/>
    <w:tmpl w:val="125A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FD23F6"/>
    <w:multiLevelType w:val="multilevel"/>
    <w:tmpl w:val="8C8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7530FA"/>
    <w:multiLevelType w:val="hybridMultilevel"/>
    <w:tmpl w:val="510A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76B31"/>
    <w:multiLevelType w:val="multilevel"/>
    <w:tmpl w:val="2FC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DA15C0"/>
    <w:multiLevelType w:val="multilevel"/>
    <w:tmpl w:val="21A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67855"/>
    <w:multiLevelType w:val="hybridMultilevel"/>
    <w:tmpl w:val="588A27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3B7D2F"/>
    <w:multiLevelType w:val="multilevel"/>
    <w:tmpl w:val="8EA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5"/>
  </w:num>
  <w:num w:numId="10">
    <w:abstractNumId w:val="17"/>
  </w:num>
  <w:num w:numId="11">
    <w:abstractNumId w:val="8"/>
  </w:num>
  <w:num w:numId="12">
    <w:abstractNumId w:val="18"/>
  </w:num>
  <w:num w:numId="13">
    <w:abstractNumId w:val="29"/>
  </w:num>
  <w:num w:numId="14">
    <w:abstractNumId w:val="23"/>
  </w:num>
  <w:num w:numId="15">
    <w:abstractNumId w:val="20"/>
  </w:num>
  <w:num w:numId="16">
    <w:abstractNumId w:val="9"/>
  </w:num>
  <w:num w:numId="17">
    <w:abstractNumId w:val="16"/>
  </w:num>
  <w:num w:numId="18">
    <w:abstractNumId w:val="27"/>
  </w:num>
  <w:num w:numId="19">
    <w:abstractNumId w:val="25"/>
  </w:num>
  <w:num w:numId="20">
    <w:abstractNumId w:val="10"/>
  </w:num>
  <w:num w:numId="21">
    <w:abstractNumId w:val="12"/>
  </w:num>
  <w:num w:numId="22">
    <w:abstractNumId w:val="11"/>
  </w:num>
  <w:num w:numId="23">
    <w:abstractNumId w:val="24"/>
  </w:num>
  <w:num w:numId="24">
    <w:abstractNumId w:val="30"/>
  </w:num>
  <w:num w:numId="25">
    <w:abstractNumId w:val="19"/>
  </w:num>
  <w:num w:numId="26">
    <w:abstractNumId w:val="14"/>
  </w:num>
  <w:num w:numId="27">
    <w:abstractNumId w:val="13"/>
  </w:num>
  <w:num w:numId="28">
    <w:abstractNumId w:val="22"/>
  </w:num>
  <w:num w:numId="29">
    <w:abstractNumId w:val="21"/>
  </w:num>
  <w:num w:numId="30">
    <w:abstractNumId w:val="26"/>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08"/>
    <w:rsid w:val="00036416"/>
    <w:rsid w:val="000403CA"/>
    <w:rsid w:val="000444E9"/>
    <w:rsid w:val="0005341F"/>
    <w:rsid w:val="0008747D"/>
    <w:rsid w:val="000A09C4"/>
    <w:rsid w:val="00101C46"/>
    <w:rsid w:val="00105637"/>
    <w:rsid w:val="001268B6"/>
    <w:rsid w:val="00137A8E"/>
    <w:rsid w:val="00181B31"/>
    <w:rsid w:val="001C1632"/>
    <w:rsid w:val="001E74ED"/>
    <w:rsid w:val="002119C9"/>
    <w:rsid w:val="00215A5D"/>
    <w:rsid w:val="00245BC3"/>
    <w:rsid w:val="002508A1"/>
    <w:rsid w:val="00256D21"/>
    <w:rsid w:val="002571B4"/>
    <w:rsid w:val="002613D0"/>
    <w:rsid w:val="002C74DD"/>
    <w:rsid w:val="002D49EC"/>
    <w:rsid w:val="002F2F5E"/>
    <w:rsid w:val="003016B3"/>
    <w:rsid w:val="00366F6D"/>
    <w:rsid w:val="003718D3"/>
    <w:rsid w:val="003868C7"/>
    <w:rsid w:val="003C3736"/>
    <w:rsid w:val="003C415B"/>
    <w:rsid w:val="003C6259"/>
    <w:rsid w:val="003D4333"/>
    <w:rsid w:val="003E1F98"/>
    <w:rsid w:val="003F1A22"/>
    <w:rsid w:val="003F2C7E"/>
    <w:rsid w:val="003F33A1"/>
    <w:rsid w:val="004170A6"/>
    <w:rsid w:val="004226F4"/>
    <w:rsid w:val="00436DA1"/>
    <w:rsid w:val="00447D9C"/>
    <w:rsid w:val="00453442"/>
    <w:rsid w:val="00454810"/>
    <w:rsid w:val="0048005D"/>
    <w:rsid w:val="00480B1E"/>
    <w:rsid w:val="00485D93"/>
    <w:rsid w:val="00492299"/>
    <w:rsid w:val="004A1EE5"/>
    <w:rsid w:val="004B63A4"/>
    <w:rsid w:val="004C6A3A"/>
    <w:rsid w:val="004C7AB8"/>
    <w:rsid w:val="004D7E99"/>
    <w:rsid w:val="004E17D1"/>
    <w:rsid w:val="00512674"/>
    <w:rsid w:val="00527908"/>
    <w:rsid w:val="00544B86"/>
    <w:rsid w:val="00590F6C"/>
    <w:rsid w:val="0059141A"/>
    <w:rsid w:val="00596ECF"/>
    <w:rsid w:val="005A11FC"/>
    <w:rsid w:val="005A6C12"/>
    <w:rsid w:val="005B5F7B"/>
    <w:rsid w:val="005D68E3"/>
    <w:rsid w:val="005E0565"/>
    <w:rsid w:val="005E11DE"/>
    <w:rsid w:val="005F0571"/>
    <w:rsid w:val="005F1CE5"/>
    <w:rsid w:val="00631970"/>
    <w:rsid w:val="00633313"/>
    <w:rsid w:val="00635346"/>
    <w:rsid w:val="00641B5A"/>
    <w:rsid w:val="00656DAA"/>
    <w:rsid w:val="00661235"/>
    <w:rsid w:val="00672CDA"/>
    <w:rsid w:val="006774A7"/>
    <w:rsid w:val="00677D0C"/>
    <w:rsid w:val="00681731"/>
    <w:rsid w:val="006864B3"/>
    <w:rsid w:val="00686DE0"/>
    <w:rsid w:val="006D739A"/>
    <w:rsid w:val="006D7862"/>
    <w:rsid w:val="006F56F6"/>
    <w:rsid w:val="00701AFD"/>
    <w:rsid w:val="0070305F"/>
    <w:rsid w:val="00715F6F"/>
    <w:rsid w:val="0072722B"/>
    <w:rsid w:val="007553D5"/>
    <w:rsid w:val="00773E76"/>
    <w:rsid w:val="00780C18"/>
    <w:rsid w:val="00785C04"/>
    <w:rsid w:val="00790053"/>
    <w:rsid w:val="007D0799"/>
    <w:rsid w:val="007D3848"/>
    <w:rsid w:val="007F334B"/>
    <w:rsid w:val="007F70D3"/>
    <w:rsid w:val="008160E8"/>
    <w:rsid w:val="00817357"/>
    <w:rsid w:val="0082542D"/>
    <w:rsid w:val="00855787"/>
    <w:rsid w:val="00870C0B"/>
    <w:rsid w:val="008826DC"/>
    <w:rsid w:val="0089451E"/>
    <w:rsid w:val="008945FE"/>
    <w:rsid w:val="008C5E61"/>
    <w:rsid w:val="008C6221"/>
    <w:rsid w:val="008D3DB6"/>
    <w:rsid w:val="00920913"/>
    <w:rsid w:val="009246D0"/>
    <w:rsid w:val="0093453E"/>
    <w:rsid w:val="00937942"/>
    <w:rsid w:val="00952CF7"/>
    <w:rsid w:val="00980F9D"/>
    <w:rsid w:val="009833EE"/>
    <w:rsid w:val="009E30BD"/>
    <w:rsid w:val="009E7D3D"/>
    <w:rsid w:val="00A07420"/>
    <w:rsid w:val="00A33208"/>
    <w:rsid w:val="00A462F1"/>
    <w:rsid w:val="00A51D93"/>
    <w:rsid w:val="00AB3667"/>
    <w:rsid w:val="00AD66B6"/>
    <w:rsid w:val="00AF37A0"/>
    <w:rsid w:val="00AF78F1"/>
    <w:rsid w:val="00B0140E"/>
    <w:rsid w:val="00B17816"/>
    <w:rsid w:val="00B2668F"/>
    <w:rsid w:val="00B54442"/>
    <w:rsid w:val="00B70072"/>
    <w:rsid w:val="00BA7C1A"/>
    <w:rsid w:val="00BD7EB1"/>
    <w:rsid w:val="00C01D0A"/>
    <w:rsid w:val="00C31431"/>
    <w:rsid w:val="00C33A2B"/>
    <w:rsid w:val="00C379E8"/>
    <w:rsid w:val="00C40CCE"/>
    <w:rsid w:val="00C74891"/>
    <w:rsid w:val="00C919DB"/>
    <w:rsid w:val="00CA580C"/>
    <w:rsid w:val="00CD00FD"/>
    <w:rsid w:val="00CD27A6"/>
    <w:rsid w:val="00CF6DB8"/>
    <w:rsid w:val="00D05859"/>
    <w:rsid w:val="00D40100"/>
    <w:rsid w:val="00D72DC4"/>
    <w:rsid w:val="00D85ADF"/>
    <w:rsid w:val="00D94886"/>
    <w:rsid w:val="00DB30CA"/>
    <w:rsid w:val="00DC38D8"/>
    <w:rsid w:val="00DF4891"/>
    <w:rsid w:val="00E11E09"/>
    <w:rsid w:val="00E13CE1"/>
    <w:rsid w:val="00E224B4"/>
    <w:rsid w:val="00E24F5F"/>
    <w:rsid w:val="00E317F0"/>
    <w:rsid w:val="00E408F8"/>
    <w:rsid w:val="00E82146"/>
    <w:rsid w:val="00E84ACB"/>
    <w:rsid w:val="00EA18FF"/>
    <w:rsid w:val="00EB1E92"/>
    <w:rsid w:val="00EB24F1"/>
    <w:rsid w:val="00EC08E6"/>
    <w:rsid w:val="00EC0C87"/>
    <w:rsid w:val="00ED136C"/>
    <w:rsid w:val="00EE1361"/>
    <w:rsid w:val="00EE24DF"/>
    <w:rsid w:val="00EE7F3C"/>
    <w:rsid w:val="00F17B22"/>
    <w:rsid w:val="00F2252D"/>
    <w:rsid w:val="00F4107E"/>
    <w:rsid w:val="00F7036F"/>
    <w:rsid w:val="00FC0749"/>
    <w:rsid w:val="00FD6D1E"/>
    <w:rsid w:val="00FE3900"/>
    <w:rsid w:val="00FE7C24"/>
    <w:rsid w:val="00FF0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2D3A8"/>
  <w15:docId w15:val="{1A4D3F48-BB81-4A25-8942-2187079A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hd w:val="clear" w:color="auto" w:fill="FFFFFF"/>
      <w:spacing w:line="320" w:lineRule="atLeast"/>
    </w:pPr>
    <w:rPr>
      <w:color w:val="231F20"/>
      <w:shd w:val="clear" w:color="auto" w:fill="FFFFFF"/>
    </w:rPr>
  </w:style>
  <w:style w:type="paragraph" w:customStyle="1" w:styleId="divdocumentdivfirstsection">
    <w:name w:val="div_document_div_firstsection"/>
    <w:basedOn w:val="Normal"/>
  </w:style>
  <w:style w:type="character" w:customStyle="1" w:styleId="monogram">
    <w:name w:val="monogram"/>
    <w:basedOn w:val="DefaultParagraphFont"/>
  </w:style>
  <w:style w:type="character" w:customStyle="1" w:styleId="divname">
    <w:name w:val="div_name"/>
    <w:basedOn w:val="div"/>
    <w:rPr>
      <w:color w:val="1A409A"/>
      <w:sz w:val="68"/>
      <w:szCs w:val="68"/>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style>
  <w:style w:type="character" w:customStyle="1" w:styleId="divaddress">
    <w:name w:val="div_address"/>
    <w:basedOn w:val="div"/>
    <w:rPr>
      <w:color w:val="4A4A4A"/>
      <w:sz w:val="22"/>
      <w:szCs w:val="22"/>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textBold">
    <w:name w:val="textBold"/>
    <w:basedOn w:val="DefaultParagraphFont"/>
    <w:rPr>
      <w:b/>
      <w:bCs/>
    </w:rPr>
  </w:style>
  <w:style w:type="paragraph" w:customStyle="1" w:styleId="divaddressspanpaddedlinenth-last-child1">
    <w:name w:val="div_address_span_paddedline_nth-last-child(1)"/>
    <w:basedOn w:val="Normal"/>
  </w:style>
  <w:style w:type="character" w:customStyle="1" w:styleId="divaddressspanpaddedlinenth-last-child1Character">
    <w:name w:val="div_address_span_paddedline_nth-last-child(1) Character"/>
    <w:basedOn w:val="DefaultParagraphFont"/>
  </w:style>
  <w:style w:type="table" w:customStyle="1" w:styleId="divdocumentdivPARAGRAPHCNTC">
    <w:name w:val="div_document_div_PARAGRAPH_CNTC"/>
    <w:basedOn w:val="TableNormal"/>
    <w:tblPr/>
  </w:style>
  <w:style w:type="paragraph" w:customStyle="1" w:styleId="divdocumentsection">
    <w:name w:val="div_document_section"/>
    <w:basedOn w:val="Normal"/>
    <w:pPr>
      <w:pBdr>
        <w:top w:val="none" w:sz="0" w:space="15" w:color="auto"/>
      </w:pBdr>
    </w:pPr>
  </w:style>
  <w:style w:type="paragraph" w:customStyle="1" w:styleId="divdocumentdivfirstparagraph">
    <w:name w:val="div_document_div_firstparagraph"/>
    <w:basedOn w:val="Normal"/>
  </w:style>
  <w:style w:type="paragraph" w:customStyle="1" w:styleId="divdocumentdivadnlLnks">
    <w:name w:val="div_document_div_adnlLnks"/>
    <w:basedOn w:val="Normal"/>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divdocumentulli">
    <w:name w:val="div_document_ul_li"/>
    <w:basedOn w:val="Normal"/>
    <w:pPr>
      <w:pBdr>
        <w:left w:val="none" w:sz="0" w:space="8" w:color="auto"/>
      </w:pBdr>
    </w:pPr>
  </w:style>
  <w:style w:type="table" w:customStyle="1" w:styleId="divdocumentsectiontwocolsectionnotlangSecnotinfoSecdivparagraphWrapperdivparagraph">
    <w:name w:val="div_document_section_twocolsection_not(.langSec)_not(.infoSec)_div_paragraphWrapper_div_paragraph"/>
    <w:basedOn w:val="TableNormal"/>
    <w:tblPr/>
  </w:style>
  <w:style w:type="table" w:customStyle="1" w:styleId="divdocumentsectiontwocolsection">
    <w:name w:val="div_document_section_twocolsection"/>
    <w:basedOn w:val="TableNormal"/>
    <w:tbl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1A409A"/>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character" w:customStyle="1" w:styleId="spanpaddedlineCharacter">
    <w:name w:val="span_paddedline Character"/>
    <w:basedOn w:val="span"/>
    <w:rPr>
      <w:sz w:val="24"/>
      <w:szCs w:val="24"/>
      <w:bdr w:val="none" w:sz="0" w:space="0" w:color="auto"/>
      <w:vertAlign w:val="baseline"/>
    </w:rPr>
  </w:style>
  <w:style w:type="paragraph" w:customStyle="1" w:styleId="p">
    <w:name w:val="p"/>
    <w:basedOn w:val="Normal"/>
  </w:style>
  <w:style w:type="character" w:customStyle="1" w:styleId="degree">
    <w:name w:val="degree"/>
    <w:basedOn w:val="DefaultParagraphFont"/>
    <w:rPr>
      <w:b/>
      <w:bCs/>
    </w:rPr>
  </w:style>
  <w:style w:type="character" w:styleId="Hyperlink">
    <w:name w:val="Hyperlink"/>
    <w:basedOn w:val="DefaultParagraphFont"/>
    <w:uiPriority w:val="99"/>
    <w:unhideWhenUsed/>
    <w:rsid w:val="003C6259"/>
    <w:rPr>
      <w:color w:val="0563C1" w:themeColor="hyperlink"/>
      <w:u w:val="single"/>
    </w:rPr>
  </w:style>
  <w:style w:type="character" w:styleId="UnresolvedMention">
    <w:name w:val="Unresolved Mention"/>
    <w:basedOn w:val="DefaultParagraphFont"/>
    <w:uiPriority w:val="99"/>
    <w:semiHidden/>
    <w:unhideWhenUsed/>
    <w:rsid w:val="003C6259"/>
    <w:rPr>
      <w:color w:val="605E5C"/>
      <w:shd w:val="clear" w:color="auto" w:fill="E1DFDD"/>
    </w:rPr>
  </w:style>
  <w:style w:type="paragraph" w:styleId="Header">
    <w:name w:val="header"/>
    <w:basedOn w:val="Normal"/>
    <w:link w:val="HeaderChar"/>
    <w:uiPriority w:val="99"/>
    <w:unhideWhenUsed/>
    <w:rsid w:val="006774A7"/>
    <w:pPr>
      <w:tabs>
        <w:tab w:val="center" w:pos="4680"/>
        <w:tab w:val="right" w:pos="9360"/>
      </w:tabs>
      <w:spacing w:line="240" w:lineRule="auto"/>
    </w:pPr>
  </w:style>
  <w:style w:type="character" w:customStyle="1" w:styleId="HeaderChar">
    <w:name w:val="Header Char"/>
    <w:basedOn w:val="DefaultParagraphFont"/>
    <w:link w:val="Header"/>
    <w:uiPriority w:val="99"/>
    <w:rsid w:val="006774A7"/>
    <w:rPr>
      <w:sz w:val="24"/>
      <w:szCs w:val="24"/>
    </w:rPr>
  </w:style>
  <w:style w:type="paragraph" w:styleId="Footer">
    <w:name w:val="footer"/>
    <w:basedOn w:val="Normal"/>
    <w:link w:val="FooterChar"/>
    <w:uiPriority w:val="99"/>
    <w:unhideWhenUsed/>
    <w:rsid w:val="006774A7"/>
    <w:pPr>
      <w:tabs>
        <w:tab w:val="center" w:pos="4680"/>
        <w:tab w:val="right" w:pos="9360"/>
      </w:tabs>
      <w:spacing w:line="240" w:lineRule="auto"/>
    </w:pPr>
  </w:style>
  <w:style w:type="character" w:customStyle="1" w:styleId="FooterChar">
    <w:name w:val="Footer Char"/>
    <w:basedOn w:val="DefaultParagraphFont"/>
    <w:link w:val="Footer"/>
    <w:uiPriority w:val="99"/>
    <w:rsid w:val="006774A7"/>
    <w:rPr>
      <w:sz w:val="24"/>
      <w:szCs w:val="24"/>
    </w:rPr>
  </w:style>
  <w:style w:type="paragraph" w:styleId="NormalWeb">
    <w:name w:val="Normal (Web)"/>
    <w:basedOn w:val="Normal"/>
    <w:uiPriority w:val="99"/>
    <w:unhideWhenUsed/>
    <w:rsid w:val="00590F6C"/>
    <w:pPr>
      <w:spacing w:before="100" w:beforeAutospacing="1" w:after="100" w:afterAutospacing="1" w:line="240" w:lineRule="auto"/>
    </w:pPr>
  </w:style>
  <w:style w:type="table" w:styleId="TableGrid">
    <w:name w:val="Table Grid"/>
    <w:basedOn w:val="TableNormal"/>
    <w:uiPriority w:val="59"/>
    <w:rsid w:val="00EE2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85C04"/>
    <w:rPr>
      <w:color w:val="954F72" w:themeColor="followedHyperlink"/>
      <w:u w:val="single"/>
    </w:rPr>
  </w:style>
  <w:style w:type="character" w:styleId="Strong">
    <w:name w:val="Strong"/>
    <w:basedOn w:val="DefaultParagraphFont"/>
    <w:uiPriority w:val="22"/>
    <w:qFormat/>
    <w:rsid w:val="003718D3"/>
    <w:rPr>
      <w:b/>
      <w:bCs/>
    </w:rPr>
  </w:style>
  <w:style w:type="paragraph" w:styleId="ListParagraph">
    <w:name w:val="List Paragraph"/>
    <w:basedOn w:val="Normal"/>
    <w:uiPriority w:val="34"/>
    <w:qFormat/>
    <w:rsid w:val="00257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4028">
      <w:bodyDiv w:val="1"/>
      <w:marLeft w:val="0"/>
      <w:marRight w:val="0"/>
      <w:marTop w:val="0"/>
      <w:marBottom w:val="0"/>
      <w:divBdr>
        <w:top w:val="none" w:sz="0" w:space="0" w:color="auto"/>
        <w:left w:val="none" w:sz="0" w:space="0" w:color="auto"/>
        <w:bottom w:val="none" w:sz="0" w:space="0" w:color="auto"/>
        <w:right w:val="none" w:sz="0" w:space="0" w:color="auto"/>
      </w:divBdr>
    </w:div>
    <w:div w:id="76679004">
      <w:bodyDiv w:val="1"/>
      <w:marLeft w:val="0"/>
      <w:marRight w:val="0"/>
      <w:marTop w:val="0"/>
      <w:marBottom w:val="0"/>
      <w:divBdr>
        <w:top w:val="none" w:sz="0" w:space="0" w:color="auto"/>
        <w:left w:val="none" w:sz="0" w:space="0" w:color="auto"/>
        <w:bottom w:val="none" w:sz="0" w:space="0" w:color="auto"/>
        <w:right w:val="none" w:sz="0" w:space="0" w:color="auto"/>
      </w:divBdr>
    </w:div>
    <w:div w:id="121509392">
      <w:bodyDiv w:val="1"/>
      <w:marLeft w:val="0"/>
      <w:marRight w:val="0"/>
      <w:marTop w:val="0"/>
      <w:marBottom w:val="0"/>
      <w:divBdr>
        <w:top w:val="none" w:sz="0" w:space="0" w:color="auto"/>
        <w:left w:val="none" w:sz="0" w:space="0" w:color="auto"/>
        <w:bottom w:val="none" w:sz="0" w:space="0" w:color="auto"/>
        <w:right w:val="none" w:sz="0" w:space="0" w:color="auto"/>
      </w:divBdr>
      <w:divsChild>
        <w:div w:id="1551381671">
          <w:marLeft w:val="0"/>
          <w:marRight w:val="0"/>
          <w:marTop w:val="0"/>
          <w:marBottom w:val="0"/>
          <w:divBdr>
            <w:top w:val="none" w:sz="0" w:space="0" w:color="auto"/>
            <w:left w:val="none" w:sz="0" w:space="0" w:color="auto"/>
            <w:bottom w:val="none" w:sz="0" w:space="0" w:color="auto"/>
            <w:right w:val="none" w:sz="0" w:space="0" w:color="auto"/>
          </w:divBdr>
          <w:divsChild>
            <w:div w:id="1963608679">
              <w:marLeft w:val="0"/>
              <w:marRight w:val="0"/>
              <w:marTop w:val="0"/>
              <w:marBottom w:val="0"/>
              <w:divBdr>
                <w:top w:val="none" w:sz="0" w:space="0" w:color="auto"/>
                <w:left w:val="none" w:sz="0" w:space="0" w:color="auto"/>
                <w:bottom w:val="none" w:sz="0" w:space="0" w:color="auto"/>
                <w:right w:val="none" w:sz="0" w:space="0" w:color="auto"/>
              </w:divBdr>
              <w:divsChild>
                <w:div w:id="21241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1863">
      <w:bodyDiv w:val="1"/>
      <w:marLeft w:val="0"/>
      <w:marRight w:val="0"/>
      <w:marTop w:val="0"/>
      <w:marBottom w:val="0"/>
      <w:divBdr>
        <w:top w:val="none" w:sz="0" w:space="0" w:color="auto"/>
        <w:left w:val="none" w:sz="0" w:space="0" w:color="auto"/>
        <w:bottom w:val="none" w:sz="0" w:space="0" w:color="auto"/>
        <w:right w:val="none" w:sz="0" w:space="0" w:color="auto"/>
      </w:divBdr>
    </w:div>
    <w:div w:id="178466364">
      <w:bodyDiv w:val="1"/>
      <w:marLeft w:val="0"/>
      <w:marRight w:val="0"/>
      <w:marTop w:val="0"/>
      <w:marBottom w:val="0"/>
      <w:divBdr>
        <w:top w:val="none" w:sz="0" w:space="0" w:color="auto"/>
        <w:left w:val="none" w:sz="0" w:space="0" w:color="auto"/>
        <w:bottom w:val="none" w:sz="0" w:space="0" w:color="auto"/>
        <w:right w:val="none" w:sz="0" w:space="0" w:color="auto"/>
      </w:divBdr>
      <w:divsChild>
        <w:div w:id="1631547136">
          <w:marLeft w:val="0"/>
          <w:marRight w:val="0"/>
          <w:marTop w:val="0"/>
          <w:marBottom w:val="0"/>
          <w:divBdr>
            <w:top w:val="none" w:sz="0" w:space="0" w:color="auto"/>
            <w:left w:val="none" w:sz="0" w:space="0" w:color="auto"/>
            <w:bottom w:val="none" w:sz="0" w:space="0" w:color="auto"/>
            <w:right w:val="none" w:sz="0" w:space="0" w:color="auto"/>
          </w:divBdr>
          <w:divsChild>
            <w:div w:id="610744203">
              <w:marLeft w:val="0"/>
              <w:marRight w:val="0"/>
              <w:marTop w:val="0"/>
              <w:marBottom w:val="0"/>
              <w:divBdr>
                <w:top w:val="none" w:sz="0" w:space="0" w:color="auto"/>
                <w:left w:val="none" w:sz="0" w:space="0" w:color="auto"/>
                <w:bottom w:val="none" w:sz="0" w:space="0" w:color="auto"/>
                <w:right w:val="none" w:sz="0" w:space="0" w:color="auto"/>
              </w:divBdr>
              <w:divsChild>
                <w:div w:id="940184465">
                  <w:marLeft w:val="0"/>
                  <w:marRight w:val="0"/>
                  <w:marTop w:val="0"/>
                  <w:marBottom w:val="0"/>
                  <w:divBdr>
                    <w:top w:val="none" w:sz="0" w:space="0" w:color="auto"/>
                    <w:left w:val="none" w:sz="0" w:space="0" w:color="auto"/>
                    <w:bottom w:val="none" w:sz="0" w:space="0" w:color="auto"/>
                    <w:right w:val="none" w:sz="0" w:space="0" w:color="auto"/>
                  </w:divBdr>
                  <w:divsChild>
                    <w:div w:id="14702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34569">
      <w:bodyDiv w:val="1"/>
      <w:marLeft w:val="0"/>
      <w:marRight w:val="0"/>
      <w:marTop w:val="0"/>
      <w:marBottom w:val="0"/>
      <w:divBdr>
        <w:top w:val="none" w:sz="0" w:space="0" w:color="auto"/>
        <w:left w:val="none" w:sz="0" w:space="0" w:color="auto"/>
        <w:bottom w:val="none" w:sz="0" w:space="0" w:color="auto"/>
        <w:right w:val="none" w:sz="0" w:space="0" w:color="auto"/>
      </w:divBdr>
      <w:divsChild>
        <w:div w:id="757404557">
          <w:marLeft w:val="0"/>
          <w:marRight w:val="0"/>
          <w:marTop w:val="0"/>
          <w:marBottom w:val="0"/>
          <w:divBdr>
            <w:top w:val="none" w:sz="0" w:space="0" w:color="auto"/>
            <w:left w:val="none" w:sz="0" w:space="0" w:color="auto"/>
            <w:bottom w:val="none" w:sz="0" w:space="0" w:color="auto"/>
            <w:right w:val="none" w:sz="0" w:space="0" w:color="auto"/>
          </w:divBdr>
          <w:divsChild>
            <w:div w:id="607354363">
              <w:marLeft w:val="0"/>
              <w:marRight w:val="0"/>
              <w:marTop w:val="0"/>
              <w:marBottom w:val="0"/>
              <w:divBdr>
                <w:top w:val="none" w:sz="0" w:space="0" w:color="auto"/>
                <w:left w:val="none" w:sz="0" w:space="0" w:color="auto"/>
                <w:bottom w:val="none" w:sz="0" w:space="0" w:color="auto"/>
                <w:right w:val="none" w:sz="0" w:space="0" w:color="auto"/>
              </w:divBdr>
              <w:divsChild>
                <w:div w:id="4928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03491">
      <w:bodyDiv w:val="1"/>
      <w:marLeft w:val="0"/>
      <w:marRight w:val="0"/>
      <w:marTop w:val="0"/>
      <w:marBottom w:val="0"/>
      <w:divBdr>
        <w:top w:val="none" w:sz="0" w:space="0" w:color="auto"/>
        <w:left w:val="none" w:sz="0" w:space="0" w:color="auto"/>
        <w:bottom w:val="none" w:sz="0" w:space="0" w:color="auto"/>
        <w:right w:val="none" w:sz="0" w:space="0" w:color="auto"/>
      </w:divBdr>
      <w:divsChild>
        <w:div w:id="745347935">
          <w:marLeft w:val="0"/>
          <w:marRight w:val="0"/>
          <w:marTop w:val="0"/>
          <w:marBottom w:val="0"/>
          <w:divBdr>
            <w:top w:val="none" w:sz="0" w:space="0" w:color="auto"/>
            <w:left w:val="none" w:sz="0" w:space="0" w:color="auto"/>
            <w:bottom w:val="none" w:sz="0" w:space="0" w:color="auto"/>
            <w:right w:val="none" w:sz="0" w:space="0" w:color="auto"/>
          </w:divBdr>
          <w:divsChild>
            <w:div w:id="1213233058">
              <w:marLeft w:val="0"/>
              <w:marRight w:val="0"/>
              <w:marTop w:val="0"/>
              <w:marBottom w:val="0"/>
              <w:divBdr>
                <w:top w:val="none" w:sz="0" w:space="0" w:color="auto"/>
                <w:left w:val="none" w:sz="0" w:space="0" w:color="auto"/>
                <w:bottom w:val="none" w:sz="0" w:space="0" w:color="auto"/>
                <w:right w:val="none" w:sz="0" w:space="0" w:color="auto"/>
              </w:divBdr>
              <w:divsChild>
                <w:div w:id="195397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641146">
      <w:bodyDiv w:val="1"/>
      <w:marLeft w:val="0"/>
      <w:marRight w:val="0"/>
      <w:marTop w:val="0"/>
      <w:marBottom w:val="0"/>
      <w:divBdr>
        <w:top w:val="none" w:sz="0" w:space="0" w:color="auto"/>
        <w:left w:val="none" w:sz="0" w:space="0" w:color="auto"/>
        <w:bottom w:val="none" w:sz="0" w:space="0" w:color="auto"/>
        <w:right w:val="none" w:sz="0" w:space="0" w:color="auto"/>
      </w:divBdr>
    </w:div>
    <w:div w:id="529227584">
      <w:bodyDiv w:val="1"/>
      <w:marLeft w:val="0"/>
      <w:marRight w:val="0"/>
      <w:marTop w:val="0"/>
      <w:marBottom w:val="0"/>
      <w:divBdr>
        <w:top w:val="none" w:sz="0" w:space="0" w:color="auto"/>
        <w:left w:val="none" w:sz="0" w:space="0" w:color="auto"/>
        <w:bottom w:val="none" w:sz="0" w:space="0" w:color="auto"/>
        <w:right w:val="none" w:sz="0" w:space="0" w:color="auto"/>
      </w:divBdr>
    </w:div>
    <w:div w:id="797995593">
      <w:bodyDiv w:val="1"/>
      <w:marLeft w:val="0"/>
      <w:marRight w:val="0"/>
      <w:marTop w:val="0"/>
      <w:marBottom w:val="0"/>
      <w:divBdr>
        <w:top w:val="none" w:sz="0" w:space="0" w:color="auto"/>
        <w:left w:val="none" w:sz="0" w:space="0" w:color="auto"/>
        <w:bottom w:val="none" w:sz="0" w:space="0" w:color="auto"/>
        <w:right w:val="none" w:sz="0" w:space="0" w:color="auto"/>
      </w:divBdr>
      <w:divsChild>
        <w:div w:id="151339681">
          <w:marLeft w:val="0"/>
          <w:marRight w:val="0"/>
          <w:marTop w:val="0"/>
          <w:marBottom w:val="0"/>
          <w:divBdr>
            <w:top w:val="none" w:sz="0" w:space="0" w:color="auto"/>
            <w:left w:val="none" w:sz="0" w:space="0" w:color="auto"/>
            <w:bottom w:val="none" w:sz="0" w:space="0" w:color="auto"/>
            <w:right w:val="none" w:sz="0" w:space="0" w:color="auto"/>
          </w:divBdr>
          <w:divsChild>
            <w:div w:id="1758205340">
              <w:marLeft w:val="0"/>
              <w:marRight w:val="0"/>
              <w:marTop w:val="0"/>
              <w:marBottom w:val="0"/>
              <w:divBdr>
                <w:top w:val="none" w:sz="0" w:space="0" w:color="auto"/>
                <w:left w:val="none" w:sz="0" w:space="0" w:color="auto"/>
                <w:bottom w:val="none" w:sz="0" w:space="0" w:color="auto"/>
                <w:right w:val="none" w:sz="0" w:space="0" w:color="auto"/>
              </w:divBdr>
              <w:divsChild>
                <w:div w:id="11436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10396">
      <w:bodyDiv w:val="1"/>
      <w:marLeft w:val="0"/>
      <w:marRight w:val="0"/>
      <w:marTop w:val="0"/>
      <w:marBottom w:val="0"/>
      <w:divBdr>
        <w:top w:val="none" w:sz="0" w:space="0" w:color="auto"/>
        <w:left w:val="none" w:sz="0" w:space="0" w:color="auto"/>
        <w:bottom w:val="none" w:sz="0" w:space="0" w:color="auto"/>
        <w:right w:val="none" w:sz="0" w:space="0" w:color="auto"/>
      </w:divBdr>
      <w:divsChild>
        <w:div w:id="1429617209">
          <w:marLeft w:val="0"/>
          <w:marRight w:val="0"/>
          <w:marTop w:val="0"/>
          <w:marBottom w:val="0"/>
          <w:divBdr>
            <w:top w:val="none" w:sz="0" w:space="0" w:color="auto"/>
            <w:left w:val="none" w:sz="0" w:space="0" w:color="auto"/>
            <w:bottom w:val="none" w:sz="0" w:space="0" w:color="auto"/>
            <w:right w:val="none" w:sz="0" w:space="0" w:color="auto"/>
          </w:divBdr>
          <w:divsChild>
            <w:div w:id="470099576">
              <w:marLeft w:val="0"/>
              <w:marRight w:val="0"/>
              <w:marTop w:val="0"/>
              <w:marBottom w:val="0"/>
              <w:divBdr>
                <w:top w:val="none" w:sz="0" w:space="0" w:color="auto"/>
                <w:left w:val="none" w:sz="0" w:space="0" w:color="auto"/>
                <w:bottom w:val="none" w:sz="0" w:space="0" w:color="auto"/>
                <w:right w:val="none" w:sz="0" w:space="0" w:color="auto"/>
              </w:divBdr>
              <w:divsChild>
                <w:div w:id="669023341">
                  <w:marLeft w:val="0"/>
                  <w:marRight w:val="0"/>
                  <w:marTop w:val="0"/>
                  <w:marBottom w:val="0"/>
                  <w:divBdr>
                    <w:top w:val="none" w:sz="0" w:space="0" w:color="auto"/>
                    <w:left w:val="none" w:sz="0" w:space="0" w:color="auto"/>
                    <w:bottom w:val="none" w:sz="0" w:space="0" w:color="auto"/>
                    <w:right w:val="none" w:sz="0" w:space="0" w:color="auto"/>
                  </w:divBdr>
                  <w:divsChild>
                    <w:div w:id="4940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498577">
      <w:bodyDiv w:val="1"/>
      <w:marLeft w:val="0"/>
      <w:marRight w:val="0"/>
      <w:marTop w:val="0"/>
      <w:marBottom w:val="0"/>
      <w:divBdr>
        <w:top w:val="none" w:sz="0" w:space="0" w:color="auto"/>
        <w:left w:val="none" w:sz="0" w:space="0" w:color="auto"/>
        <w:bottom w:val="none" w:sz="0" w:space="0" w:color="auto"/>
        <w:right w:val="none" w:sz="0" w:space="0" w:color="auto"/>
      </w:divBdr>
      <w:divsChild>
        <w:div w:id="1192499820">
          <w:marLeft w:val="0"/>
          <w:marRight w:val="0"/>
          <w:marTop w:val="0"/>
          <w:marBottom w:val="0"/>
          <w:divBdr>
            <w:top w:val="none" w:sz="0" w:space="0" w:color="auto"/>
            <w:left w:val="none" w:sz="0" w:space="0" w:color="auto"/>
            <w:bottom w:val="none" w:sz="0" w:space="0" w:color="auto"/>
            <w:right w:val="none" w:sz="0" w:space="0" w:color="auto"/>
          </w:divBdr>
          <w:divsChild>
            <w:div w:id="1875389068">
              <w:marLeft w:val="0"/>
              <w:marRight w:val="0"/>
              <w:marTop w:val="0"/>
              <w:marBottom w:val="0"/>
              <w:divBdr>
                <w:top w:val="none" w:sz="0" w:space="0" w:color="auto"/>
                <w:left w:val="none" w:sz="0" w:space="0" w:color="auto"/>
                <w:bottom w:val="none" w:sz="0" w:space="0" w:color="auto"/>
                <w:right w:val="none" w:sz="0" w:space="0" w:color="auto"/>
              </w:divBdr>
              <w:divsChild>
                <w:div w:id="468329814">
                  <w:marLeft w:val="0"/>
                  <w:marRight w:val="0"/>
                  <w:marTop w:val="0"/>
                  <w:marBottom w:val="0"/>
                  <w:divBdr>
                    <w:top w:val="none" w:sz="0" w:space="0" w:color="auto"/>
                    <w:left w:val="none" w:sz="0" w:space="0" w:color="auto"/>
                    <w:bottom w:val="none" w:sz="0" w:space="0" w:color="auto"/>
                    <w:right w:val="none" w:sz="0" w:space="0" w:color="auto"/>
                  </w:divBdr>
                  <w:divsChild>
                    <w:div w:id="6549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1542">
      <w:bodyDiv w:val="1"/>
      <w:marLeft w:val="0"/>
      <w:marRight w:val="0"/>
      <w:marTop w:val="0"/>
      <w:marBottom w:val="0"/>
      <w:divBdr>
        <w:top w:val="none" w:sz="0" w:space="0" w:color="auto"/>
        <w:left w:val="none" w:sz="0" w:space="0" w:color="auto"/>
        <w:bottom w:val="none" w:sz="0" w:space="0" w:color="auto"/>
        <w:right w:val="none" w:sz="0" w:space="0" w:color="auto"/>
      </w:divBdr>
    </w:div>
    <w:div w:id="1105807020">
      <w:bodyDiv w:val="1"/>
      <w:marLeft w:val="0"/>
      <w:marRight w:val="0"/>
      <w:marTop w:val="0"/>
      <w:marBottom w:val="0"/>
      <w:divBdr>
        <w:top w:val="none" w:sz="0" w:space="0" w:color="auto"/>
        <w:left w:val="none" w:sz="0" w:space="0" w:color="auto"/>
        <w:bottom w:val="none" w:sz="0" w:space="0" w:color="auto"/>
        <w:right w:val="none" w:sz="0" w:space="0" w:color="auto"/>
      </w:divBdr>
      <w:divsChild>
        <w:div w:id="100079039">
          <w:marLeft w:val="0"/>
          <w:marRight w:val="0"/>
          <w:marTop w:val="0"/>
          <w:marBottom w:val="0"/>
          <w:divBdr>
            <w:top w:val="none" w:sz="0" w:space="0" w:color="auto"/>
            <w:left w:val="none" w:sz="0" w:space="0" w:color="auto"/>
            <w:bottom w:val="none" w:sz="0" w:space="0" w:color="auto"/>
            <w:right w:val="none" w:sz="0" w:space="0" w:color="auto"/>
          </w:divBdr>
          <w:divsChild>
            <w:div w:id="493569629">
              <w:marLeft w:val="0"/>
              <w:marRight w:val="0"/>
              <w:marTop w:val="0"/>
              <w:marBottom w:val="0"/>
              <w:divBdr>
                <w:top w:val="none" w:sz="0" w:space="0" w:color="auto"/>
                <w:left w:val="none" w:sz="0" w:space="0" w:color="auto"/>
                <w:bottom w:val="none" w:sz="0" w:space="0" w:color="auto"/>
                <w:right w:val="none" w:sz="0" w:space="0" w:color="auto"/>
              </w:divBdr>
              <w:divsChild>
                <w:div w:id="2640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5851">
      <w:bodyDiv w:val="1"/>
      <w:marLeft w:val="0"/>
      <w:marRight w:val="0"/>
      <w:marTop w:val="0"/>
      <w:marBottom w:val="0"/>
      <w:divBdr>
        <w:top w:val="none" w:sz="0" w:space="0" w:color="auto"/>
        <w:left w:val="none" w:sz="0" w:space="0" w:color="auto"/>
        <w:bottom w:val="none" w:sz="0" w:space="0" w:color="auto"/>
        <w:right w:val="none" w:sz="0" w:space="0" w:color="auto"/>
      </w:divBdr>
    </w:div>
    <w:div w:id="1259099663">
      <w:bodyDiv w:val="1"/>
      <w:marLeft w:val="0"/>
      <w:marRight w:val="0"/>
      <w:marTop w:val="0"/>
      <w:marBottom w:val="0"/>
      <w:divBdr>
        <w:top w:val="none" w:sz="0" w:space="0" w:color="auto"/>
        <w:left w:val="none" w:sz="0" w:space="0" w:color="auto"/>
        <w:bottom w:val="none" w:sz="0" w:space="0" w:color="auto"/>
        <w:right w:val="none" w:sz="0" w:space="0" w:color="auto"/>
      </w:divBdr>
      <w:divsChild>
        <w:div w:id="526412983">
          <w:marLeft w:val="0"/>
          <w:marRight w:val="0"/>
          <w:marTop w:val="0"/>
          <w:marBottom w:val="0"/>
          <w:divBdr>
            <w:top w:val="none" w:sz="0" w:space="0" w:color="auto"/>
            <w:left w:val="none" w:sz="0" w:space="0" w:color="auto"/>
            <w:bottom w:val="none" w:sz="0" w:space="0" w:color="auto"/>
            <w:right w:val="none" w:sz="0" w:space="0" w:color="auto"/>
          </w:divBdr>
          <w:divsChild>
            <w:div w:id="1008798985">
              <w:marLeft w:val="0"/>
              <w:marRight w:val="0"/>
              <w:marTop w:val="0"/>
              <w:marBottom w:val="0"/>
              <w:divBdr>
                <w:top w:val="none" w:sz="0" w:space="0" w:color="auto"/>
                <w:left w:val="none" w:sz="0" w:space="0" w:color="auto"/>
                <w:bottom w:val="none" w:sz="0" w:space="0" w:color="auto"/>
                <w:right w:val="none" w:sz="0" w:space="0" w:color="auto"/>
              </w:divBdr>
              <w:divsChild>
                <w:div w:id="2027099830">
                  <w:marLeft w:val="0"/>
                  <w:marRight w:val="0"/>
                  <w:marTop w:val="0"/>
                  <w:marBottom w:val="0"/>
                  <w:divBdr>
                    <w:top w:val="none" w:sz="0" w:space="0" w:color="auto"/>
                    <w:left w:val="none" w:sz="0" w:space="0" w:color="auto"/>
                    <w:bottom w:val="none" w:sz="0" w:space="0" w:color="auto"/>
                    <w:right w:val="none" w:sz="0" w:space="0" w:color="auto"/>
                  </w:divBdr>
                </w:div>
                <w:div w:id="14275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253398">
      <w:bodyDiv w:val="1"/>
      <w:marLeft w:val="0"/>
      <w:marRight w:val="0"/>
      <w:marTop w:val="0"/>
      <w:marBottom w:val="0"/>
      <w:divBdr>
        <w:top w:val="none" w:sz="0" w:space="0" w:color="auto"/>
        <w:left w:val="none" w:sz="0" w:space="0" w:color="auto"/>
        <w:bottom w:val="none" w:sz="0" w:space="0" w:color="auto"/>
        <w:right w:val="none" w:sz="0" w:space="0" w:color="auto"/>
      </w:divBdr>
    </w:div>
    <w:div w:id="1421215339">
      <w:bodyDiv w:val="1"/>
      <w:marLeft w:val="0"/>
      <w:marRight w:val="0"/>
      <w:marTop w:val="0"/>
      <w:marBottom w:val="0"/>
      <w:divBdr>
        <w:top w:val="none" w:sz="0" w:space="0" w:color="auto"/>
        <w:left w:val="none" w:sz="0" w:space="0" w:color="auto"/>
        <w:bottom w:val="none" w:sz="0" w:space="0" w:color="auto"/>
        <w:right w:val="none" w:sz="0" w:space="0" w:color="auto"/>
      </w:divBdr>
      <w:divsChild>
        <w:div w:id="258878262">
          <w:marLeft w:val="0"/>
          <w:marRight w:val="0"/>
          <w:marTop w:val="0"/>
          <w:marBottom w:val="0"/>
          <w:divBdr>
            <w:top w:val="none" w:sz="0" w:space="0" w:color="auto"/>
            <w:left w:val="none" w:sz="0" w:space="0" w:color="auto"/>
            <w:bottom w:val="none" w:sz="0" w:space="0" w:color="auto"/>
            <w:right w:val="none" w:sz="0" w:space="0" w:color="auto"/>
          </w:divBdr>
          <w:divsChild>
            <w:div w:id="1030765943">
              <w:marLeft w:val="0"/>
              <w:marRight w:val="0"/>
              <w:marTop w:val="0"/>
              <w:marBottom w:val="0"/>
              <w:divBdr>
                <w:top w:val="none" w:sz="0" w:space="0" w:color="auto"/>
                <w:left w:val="none" w:sz="0" w:space="0" w:color="auto"/>
                <w:bottom w:val="none" w:sz="0" w:space="0" w:color="auto"/>
                <w:right w:val="none" w:sz="0" w:space="0" w:color="auto"/>
              </w:divBdr>
              <w:divsChild>
                <w:div w:id="2076585368">
                  <w:marLeft w:val="0"/>
                  <w:marRight w:val="0"/>
                  <w:marTop w:val="0"/>
                  <w:marBottom w:val="0"/>
                  <w:divBdr>
                    <w:top w:val="none" w:sz="0" w:space="0" w:color="auto"/>
                    <w:left w:val="none" w:sz="0" w:space="0" w:color="auto"/>
                    <w:bottom w:val="none" w:sz="0" w:space="0" w:color="auto"/>
                    <w:right w:val="none" w:sz="0" w:space="0" w:color="auto"/>
                  </w:divBdr>
                  <w:divsChild>
                    <w:div w:id="12614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938534">
      <w:bodyDiv w:val="1"/>
      <w:marLeft w:val="0"/>
      <w:marRight w:val="0"/>
      <w:marTop w:val="0"/>
      <w:marBottom w:val="0"/>
      <w:divBdr>
        <w:top w:val="none" w:sz="0" w:space="0" w:color="auto"/>
        <w:left w:val="none" w:sz="0" w:space="0" w:color="auto"/>
        <w:bottom w:val="none" w:sz="0" w:space="0" w:color="auto"/>
        <w:right w:val="none" w:sz="0" w:space="0" w:color="auto"/>
      </w:divBdr>
      <w:divsChild>
        <w:div w:id="1626616364">
          <w:marLeft w:val="0"/>
          <w:marRight w:val="0"/>
          <w:marTop w:val="0"/>
          <w:marBottom w:val="0"/>
          <w:divBdr>
            <w:top w:val="none" w:sz="0" w:space="0" w:color="auto"/>
            <w:left w:val="none" w:sz="0" w:space="0" w:color="auto"/>
            <w:bottom w:val="none" w:sz="0" w:space="0" w:color="auto"/>
            <w:right w:val="none" w:sz="0" w:space="0" w:color="auto"/>
          </w:divBdr>
          <w:divsChild>
            <w:div w:id="1894999188">
              <w:marLeft w:val="0"/>
              <w:marRight w:val="0"/>
              <w:marTop w:val="0"/>
              <w:marBottom w:val="0"/>
              <w:divBdr>
                <w:top w:val="none" w:sz="0" w:space="0" w:color="auto"/>
                <w:left w:val="none" w:sz="0" w:space="0" w:color="auto"/>
                <w:bottom w:val="none" w:sz="0" w:space="0" w:color="auto"/>
                <w:right w:val="none" w:sz="0" w:space="0" w:color="auto"/>
              </w:divBdr>
              <w:divsChild>
                <w:div w:id="2111781314">
                  <w:marLeft w:val="0"/>
                  <w:marRight w:val="0"/>
                  <w:marTop w:val="0"/>
                  <w:marBottom w:val="0"/>
                  <w:divBdr>
                    <w:top w:val="none" w:sz="0" w:space="0" w:color="auto"/>
                    <w:left w:val="none" w:sz="0" w:space="0" w:color="auto"/>
                    <w:bottom w:val="none" w:sz="0" w:space="0" w:color="auto"/>
                    <w:right w:val="none" w:sz="0" w:space="0" w:color="auto"/>
                  </w:divBdr>
                </w:div>
              </w:divsChild>
            </w:div>
            <w:div w:id="1061901747">
              <w:marLeft w:val="0"/>
              <w:marRight w:val="0"/>
              <w:marTop w:val="0"/>
              <w:marBottom w:val="0"/>
              <w:divBdr>
                <w:top w:val="none" w:sz="0" w:space="0" w:color="auto"/>
                <w:left w:val="none" w:sz="0" w:space="0" w:color="auto"/>
                <w:bottom w:val="none" w:sz="0" w:space="0" w:color="auto"/>
                <w:right w:val="none" w:sz="0" w:space="0" w:color="auto"/>
              </w:divBdr>
              <w:divsChild>
                <w:div w:id="12382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66496">
      <w:bodyDiv w:val="1"/>
      <w:marLeft w:val="0"/>
      <w:marRight w:val="0"/>
      <w:marTop w:val="0"/>
      <w:marBottom w:val="0"/>
      <w:divBdr>
        <w:top w:val="none" w:sz="0" w:space="0" w:color="auto"/>
        <w:left w:val="none" w:sz="0" w:space="0" w:color="auto"/>
        <w:bottom w:val="none" w:sz="0" w:space="0" w:color="auto"/>
        <w:right w:val="none" w:sz="0" w:space="0" w:color="auto"/>
      </w:divBdr>
      <w:divsChild>
        <w:div w:id="2109541703">
          <w:marLeft w:val="0"/>
          <w:marRight w:val="0"/>
          <w:marTop w:val="0"/>
          <w:marBottom w:val="0"/>
          <w:divBdr>
            <w:top w:val="none" w:sz="0" w:space="0" w:color="auto"/>
            <w:left w:val="none" w:sz="0" w:space="0" w:color="auto"/>
            <w:bottom w:val="none" w:sz="0" w:space="0" w:color="auto"/>
            <w:right w:val="none" w:sz="0" w:space="0" w:color="auto"/>
          </w:divBdr>
          <w:divsChild>
            <w:div w:id="1003512392">
              <w:marLeft w:val="0"/>
              <w:marRight w:val="0"/>
              <w:marTop w:val="0"/>
              <w:marBottom w:val="0"/>
              <w:divBdr>
                <w:top w:val="none" w:sz="0" w:space="0" w:color="auto"/>
                <w:left w:val="none" w:sz="0" w:space="0" w:color="auto"/>
                <w:bottom w:val="none" w:sz="0" w:space="0" w:color="auto"/>
                <w:right w:val="none" w:sz="0" w:space="0" w:color="auto"/>
              </w:divBdr>
              <w:divsChild>
                <w:div w:id="843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85683">
      <w:bodyDiv w:val="1"/>
      <w:marLeft w:val="0"/>
      <w:marRight w:val="0"/>
      <w:marTop w:val="0"/>
      <w:marBottom w:val="0"/>
      <w:divBdr>
        <w:top w:val="none" w:sz="0" w:space="0" w:color="auto"/>
        <w:left w:val="none" w:sz="0" w:space="0" w:color="auto"/>
        <w:bottom w:val="none" w:sz="0" w:space="0" w:color="auto"/>
        <w:right w:val="none" w:sz="0" w:space="0" w:color="auto"/>
      </w:divBdr>
    </w:div>
    <w:div w:id="1580870356">
      <w:bodyDiv w:val="1"/>
      <w:marLeft w:val="0"/>
      <w:marRight w:val="0"/>
      <w:marTop w:val="0"/>
      <w:marBottom w:val="0"/>
      <w:divBdr>
        <w:top w:val="none" w:sz="0" w:space="0" w:color="auto"/>
        <w:left w:val="none" w:sz="0" w:space="0" w:color="auto"/>
        <w:bottom w:val="none" w:sz="0" w:space="0" w:color="auto"/>
        <w:right w:val="none" w:sz="0" w:space="0" w:color="auto"/>
      </w:divBdr>
    </w:div>
    <w:div w:id="1593078235">
      <w:bodyDiv w:val="1"/>
      <w:marLeft w:val="0"/>
      <w:marRight w:val="0"/>
      <w:marTop w:val="0"/>
      <w:marBottom w:val="0"/>
      <w:divBdr>
        <w:top w:val="none" w:sz="0" w:space="0" w:color="auto"/>
        <w:left w:val="none" w:sz="0" w:space="0" w:color="auto"/>
        <w:bottom w:val="none" w:sz="0" w:space="0" w:color="auto"/>
        <w:right w:val="none" w:sz="0" w:space="0" w:color="auto"/>
      </w:divBdr>
    </w:div>
    <w:div w:id="1686135149">
      <w:bodyDiv w:val="1"/>
      <w:marLeft w:val="0"/>
      <w:marRight w:val="0"/>
      <w:marTop w:val="0"/>
      <w:marBottom w:val="0"/>
      <w:divBdr>
        <w:top w:val="none" w:sz="0" w:space="0" w:color="auto"/>
        <w:left w:val="none" w:sz="0" w:space="0" w:color="auto"/>
        <w:bottom w:val="none" w:sz="0" w:space="0" w:color="auto"/>
        <w:right w:val="none" w:sz="0" w:space="0" w:color="auto"/>
      </w:divBdr>
    </w:div>
    <w:div w:id="1696690180">
      <w:bodyDiv w:val="1"/>
      <w:marLeft w:val="0"/>
      <w:marRight w:val="0"/>
      <w:marTop w:val="0"/>
      <w:marBottom w:val="0"/>
      <w:divBdr>
        <w:top w:val="none" w:sz="0" w:space="0" w:color="auto"/>
        <w:left w:val="none" w:sz="0" w:space="0" w:color="auto"/>
        <w:bottom w:val="none" w:sz="0" w:space="0" w:color="auto"/>
        <w:right w:val="none" w:sz="0" w:space="0" w:color="auto"/>
      </w:divBdr>
      <w:divsChild>
        <w:div w:id="2086805752">
          <w:marLeft w:val="0"/>
          <w:marRight w:val="0"/>
          <w:marTop w:val="0"/>
          <w:marBottom w:val="0"/>
          <w:divBdr>
            <w:top w:val="none" w:sz="0" w:space="0" w:color="auto"/>
            <w:left w:val="none" w:sz="0" w:space="0" w:color="auto"/>
            <w:bottom w:val="none" w:sz="0" w:space="0" w:color="auto"/>
            <w:right w:val="none" w:sz="0" w:space="0" w:color="auto"/>
          </w:divBdr>
          <w:divsChild>
            <w:div w:id="156894582">
              <w:marLeft w:val="0"/>
              <w:marRight w:val="0"/>
              <w:marTop w:val="0"/>
              <w:marBottom w:val="0"/>
              <w:divBdr>
                <w:top w:val="none" w:sz="0" w:space="0" w:color="auto"/>
                <w:left w:val="none" w:sz="0" w:space="0" w:color="auto"/>
                <w:bottom w:val="none" w:sz="0" w:space="0" w:color="auto"/>
                <w:right w:val="none" w:sz="0" w:space="0" w:color="auto"/>
              </w:divBdr>
              <w:divsChild>
                <w:div w:id="17322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0707">
      <w:bodyDiv w:val="1"/>
      <w:marLeft w:val="0"/>
      <w:marRight w:val="0"/>
      <w:marTop w:val="0"/>
      <w:marBottom w:val="0"/>
      <w:divBdr>
        <w:top w:val="none" w:sz="0" w:space="0" w:color="auto"/>
        <w:left w:val="none" w:sz="0" w:space="0" w:color="auto"/>
        <w:bottom w:val="none" w:sz="0" w:space="0" w:color="auto"/>
        <w:right w:val="none" w:sz="0" w:space="0" w:color="auto"/>
      </w:divBdr>
    </w:div>
    <w:div w:id="1836604284">
      <w:bodyDiv w:val="1"/>
      <w:marLeft w:val="0"/>
      <w:marRight w:val="0"/>
      <w:marTop w:val="0"/>
      <w:marBottom w:val="0"/>
      <w:divBdr>
        <w:top w:val="none" w:sz="0" w:space="0" w:color="auto"/>
        <w:left w:val="none" w:sz="0" w:space="0" w:color="auto"/>
        <w:bottom w:val="none" w:sz="0" w:space="0" w:color="auto"/>
        <w:right w:val="none" w:sz="0" w:space="0" w:color="auto"/>
      </w:divBdr>
      <w:divsChild>
        <w:div w:id="526256552">
          <w:marLeft w:val="0"/>
          <w:marRight w:val="0"/>
          <w:marTop w:val="0"/>
          <w:marBottom w:val="0"/>
          <w:divBdr>
            <w:top w:val="none" w:sz="0" w:space="0" w:color="auto"/>
            <w:left w:val="none" w:sz="0" w:space="0" w:color="auto"/>
            <w:bottom w:val="none" w:sz="0" w:space="0" w:color="auto"/>
            <w:right w:val="none" w:sz="0" w:space="0" w:color="auto"/>
          </w:divBdr>
          <w:divsChild>
            <w:div w:id="788816233">
              <w:marLeft w:val="0"/>
              <w:marRight w:val="0"/>
              <w:marTop w:val="0"/>
              <w:marBottom w:val="0"/>
              <w:divBdr>
                <w:top w:val="none" w:sz="0" w:space="0" w:color="auto"/>
                <w:left w:val="none" w:sz="0" w:space="0" w:color="auto"/>
                <w:bottom w:val="none" w:sz="0" w:space="0" w:color="auto"/>
                <w:right w:val="none" w:sz="0" w:space="0" w:color="auto"/>
              </w:divBdr>
              <w:divsChild>
                <w:div w:id="1563103071">
                  <w:marLeft w:val="0"/>
                  <w:marRight w:val="0"/>
                  <w:marTop w:val="0"/>
                  <w:marBottom w:val="0"/>
                  <w:divBdr>
                    <w:top w:val="none" w:sz="0" w:space="0" w:color="auto"/>
                    <w:left w:val="none" w:sz="0" w:space="0" w:color="auto"/>
                    <w:bottom w:val="none" w:sz="0" w:space="0" w:color="auto"/>
                    <w:right w:val="none" w:sz="0" w:space="0" w:color="auto"/>
                  </w:divBdr>
                  <w:divsChild>
                    <w:div w:id="13349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25218">
      <w:bodyDiv w:val="1"/>
      <w:marLeft w:val="0"/>
      <w:marRight w:val="0"/>
      <w:marTop w:val="0"/>
      <w:marBottom w:val="0"/>
      <w:divBdr>
        <w:top w:val="none" w:sz="0" w:space="0" w:color="auto"/>
        <w:left w:val="none" w:sz="0" w:space="0" w:color="auto"/>
        <w:bottom w:val="none" w:sz="0" w:space="0" w:color="auto"/>
        <w:right w:val="none" w:sz="0" w:space="0" w:color="auto"/>
      </w:divBdr>
    </w:div>
    <w:div w:id="2005236964">
      <w:bodyDiv w:val="1"/>
      <w:marLeft w:val="0"/>
      <w:marRight w:val="0"/>
      <w:marTop w:val="0"/>
      <w:marBottom w:val="0"/>
      <w:divBdr>
        <w:top w:val="none" w:sz="0" w:space="0" w:color="auto"/>
        <w:left w:val="none" w:sz="0" w:space="0" w:color="auto"/>
        <w:bottom w:val="none" w:sz="0" w:space="0" w:color="auto"/>
        <w:right w:val="none" w:sz="0" w:space="0" w:color="auto"/>
      </w:divBdr>
    </w:div>
    <w:div w:id="2006467265">
      <w:bodyDiv w:val="1"/>
      <w:marLeft w:val="0"/>
      <w:marRight w:val="0"/>
      <w:marTop w:val="0"/>
      <w:marBottom w:val="0"/>
      <w:divBdr>
        <w:top w:val="none" w:sz="0" w:space="0" w:color="auto"/>
        <w:left w:val="none" w:sz="0" w:space="0" w:color="auto"/>
        <w:bottom w:val="none" w:sz="0" w:space="0" w:color="auto"/>
        <w:right w:val="none" w:sz="0" w:space="0" w:color="auto"/>
      </w:divBdr>
      <w:divsChild>
        <w:div w:id="1410732857">
          <w:marLeft w:val="0"/>
          <w:marRight w:val="0"/>
          <w:marTop w:val="0"/>
          <w:marBottom w:val="0"/>
          <w:divBdr>
            <w:top w:val="none" w:sz="0" w:space="0" w:color="auto"/>
            <w:left w:val="none" w:sz="0" w:space="0" w:color="auto"/>
            <w:bottom w:val="none" w:sz="0" w:space="0" w:color="auto"/>
            <w:right w:val="none" w:sz="0" w:space="0" w:color="auto"/>
          </w:divBdr>
          <w:divsChild>
            <w:div w:id="1448045548">
              <w:marLeft w:val="0"/>
              <w:marRight w:val="0"/>
              <w:marTop w:val="0"/>
              <w:marBottom w:val="0"/>
              <w:divBdr>
                <w:top w:val="none" w:sz="0" w:space="0" w:color="auto"/>
                <w:left w:val="none" w:sz="0" w:space="0" w:color="auto"/>
                <w:bottom w:val="none" w:sz="0" w:space="0" w:color="auto"/>
                <w:right w:val="none" w:sz="0" w:space="0" w:color="auto"/>
              </w:divBdr>
              <w:divsChild>
                <w:div w:id="1066685912">
                  <w:marLeft w:val="0"/>
                  <w:marRight w:val="0"/>
                  <w:marTop w:val="0"/>
                  <w:marBottom w:val="0"/>
                  <w:divBdr>
                    <w:top w:val="none" w:sz="0" w:space="0" w:color="auto"/>
                    <w:left w:val="none" w:sz="0" w:space="0" w:color="auto"/>
                    <w:bottom w:val="none" w:sz="0" w:space="0" w:color="auto"/>
                    <w:right w:val="none" w:sz="0" w:space="0" w:color="auto"/>
                  </w:divBdr>
                  <w:divsChild>
                    <w:div w:id="3819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611993">
      <w:bodyDiv w:val="1"/>
      <w:marLeft w:val="0"/>
      <w:marRight w:val="0"/>
      <w:marTop w:val="0"/>
      <w:marBottom w:val="0"/>
      <w:divBdr>
        <w:top w:val="none" w:sz="0" w:space="0" w:color="auto"/>
        <w:left w:val="none" w:sz="0" w:space="0" w:color="auto"/>
        <w:bottom w:val="none" w:sz="0" w:space="0" w:color="auto"/>
        <w:right w:val="none" w:sz="0" w:space="0" w:color="auto"/>
      </w:divBdr>
      <w:divsChild>
        <w:div w:id="1932009934">
          <w:marLeft w:val="0"/>
          <w:marRight w:val="0"/>
          <w:marTop w:val="0"/>
          <w:marBottom w:val="0"/>
          <w:divBdr>
            <w:top w:val="none" w:sz="0" w:space="0" w:color="auto"/>
            <w:left w:val="none" w:sz="0" w:space="0" w:color="auto"/>
            <w:bottom w:val="none" w:sz="0" w:space="0" w:color="auto"/>
            <w:right w:val="none" w:sz="0" w:space="0" w:color="auto"/>
          </w:divBdr>
          <w:divsChild>
            <w:div w:id="1079253333">
              <w:marLeft w:val="0"/>
              <w:marRight w:val="0"/>
              <w:marTop w:val="0"/>
              <w:marBottom w:val="0"/>
              <w:divBdr>
                <w:top w:val="none" w:sz="0" w:space="0" w:color="auto"/>
                <w:left w:val="none" w:sz="0" w:space="0" w:color="auto"/>
                <w:bottom w:val="none" w:sz="0" w:space="0" w:color="auto"/>
                <w:right w:val="none" w:sz="0" w:space="0" w:color="auto"/>
              </w:divBdr>
              <w:divsChild>
                <w:div w:id="286359182">
                  <w:marLeft w:val="0"/>
                  <w:marRight w:val="0"/>
                  <w:marTop w:val="0"/>
                  <w:marBottom w:val="0"/>
                  <w:divBdr>
                    <w:top w:val="none" w:sz="0" w:space="0" w:color="auto"/>
                    <w:left w:val="none" w:sz="0" w:space="0" w:color="auto"/>
                    <w:bottom w:val="none" w:sz="0" w:space="0" w:color="auto"/>
                    <w:right w:val="none" w:sz="0" w:space="0" w:color="auto"/>
                  </w:divBdr>
                  <w:divsChild>
                    <w:div w:id="11788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68526">
      <w:bodyDiv w:val="1"/>
      <w:marLeft w:val="0"/>
      <w:marRight w:val="0"/>
      <w:marTop w:val="0"/>
      <w:marBottom w:val="0"/>
      <w:divBdr>
        <w:top w:val="none" w:sz="0" w:space="0" w:color="auto"/>
        <w:left w:val="none" w:sz="0" w:space="0" w:color="auto"/>
        <w:bottom w:val="none" w:sz="0" w:space="0" w:color="auto"/>
        <w:right w:val="none" w:sz="0" w:space="0" w:color="auto"/>
      </w:divBdr>
      <w:divsChild>
        <w:div w:id="1308362259">
          <w:marLeft w:val="0"/>
          <w:marRight w:val="0"/>
          <w:marTop w:val="0"/>
          <w:marBottom w:val="0"/>
          <w:divBdr>
            <w:top w:val="none" w:sz="0" w:space="0" w:color="auto"/>
            <w:left w:val="none" w:sz="0" w:space="0" w:color="auto"/>
            <w:bottom w:val="none" w:sz="0" w:space="0" w:color="auto"/>
            <w:right w:val="none" w:sz="0" w:space="0" w:color="auto"/>
          </w:divBdr>
          <w:divsChild>
            <w:div w:id="1773549330">
              <w:marLeft w:val="0"/>
              <w:marRight w:val="0"/>
              <w:marTop w:val="0"/>
              <w:marBottom w:val="0"/>
              <w:divBdr>
                <w:top w:val="none" w:sz="0" w:space="0" w:color="auto"/>
                <w:left w:val="none" w:sz="0" w:space="0" w:color="auto"/>
                <w:bottom w:val="none" w:sz="0" w:space="0" w:color="auto"/>
                <w:right w:val="none" w:sz="0" w:space="0" w:color="auto"/>
              </w:divBdr>
              <w:divsChild>
                <w:div w:id="1208030372">
                  <w:marLeft w:val="0"/>
                  <w:marRight w:val="0"/>
                  <w:marTop w:val="0"/>
                  <w:marBottom w:val="0"/>
                  <w:divBdr>
                    <w:top w:val="none" w:sz="0" w:space="0" w:color="auto"/>
                    <w:left w:val="none" w:sz="0" w:space="0" w:color="auto"/>
                    <w:bottom w:val="none" w:sz="0" w:space="0" w:color="auto"/>
                    <w:right w:val="none" w:sz="0" w:space="0" w:color="auto"/>
                  </w:divBdr>
                </w:div>
              </w:divsChild>
            </w:div>
            <w:div w:id="134838759">
              <w:marLeft w:val="0"/>
              <w:marRight w:val="0"/>
              <w:marTop w:val="0"/>
              <w:marBottom w:val="0"/>
              <w:divBdr>
                <w:top w:val="none" w:sz="0" w:space="0" w:color="auto"/>
                <w:left w:val="none" w:sz="0" w:space="0" w:color="auto"/>
                <w:bottom w:val="none" w:sz="0" w:space="0" w:color="auto"/>
                <w:right w:val="none" w:sz="0" w:space="0" w:color="auto"/>
              </w:divBdr>
              <w:divsChild>
                <w:div w:id="1107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2247">
      <w:bodyDiv w:val="1"/>
      <w:marLeft w:val="0"/>
      <w:marRight w:val="0"/>
      <w:marTop w:val="0"/>
      <w:marBottom w:val="0"/>
      <w:divBdr>
        <w:top w:val="none" w:sz="0" w:space="0" w:color="auto"/>
        <w:left w:val="none" w:sz="0" w:space="0" w:color="auto"/>
        <w:bottom w:val="none" w:sz="0" w:space="0" w:color="auto"/>
        <w:right w:val="none" w:sz="0" w:space="0" w:color="auto"/>
      </w:divBdr>
      <w:divsChild>
        <w:div w:id="1927767204">
          <w:marLeft w:val="0"/>
          <w:marRight w:val="0"/>
          <w:marTop w:val="0"/>
          <w:marBottom w:val="0"/>
          <w:divBdr>
            <w:top w:val="none" w:sz="0" w:space="0" w:color="auto"/>
            <w:left w:val="none" w:sz="0" w:space="0" w:color="auto"/>
            <w:bottom w:val="none" w:sz="0" w:space="0" w:color="auto"/>
            <w:right w:val="none" w:sz="0" w:space="0" w:color="auto"/>
          </w:divBdr>
          <w:divsChild>
            <w:div w:id="1662613368">
              <w:marLeft w:val="0"/>
              <w:marRight w:val="0"/>
              <w:marTop w:val="0"/>
              <w:marBottom w:val="0"/>
              <w:divBdr>
                <w:top w:val="none" w:sz="0" w:space="0" w:color="auto"/>
                <w:left w:val="none" w:sz="0" w:space="0" w:color="auto"/>
                <w:bottom w:val="none" w:sz="0" w:space="0" w:color="auto"/>
                <w:right w:val="none" w:sz="0" w:space="0" w:color="auto"/>
              </w:divBdr>
              <w:divsChild>
                <w:div w:id="465272660">
                  <w:marLeft w:val="0"/>
                  <w:marRight w:val="0"/>
                  <w:marTop w:val="0"/>
                  <w:marBottom w:val="0"/>
                  <w:divBdr>
                    <w:top w:val="none" w:sz="0" w:space="0" w:color="auto"/>
                    <w:left w:val="none" w:sz="0" w:space="0" w:color="auto"/>
                    <w:bottom w:val="none" w:sz="0" w:space="0" w:color="auto"/>
                    <w:right w:val="none" w:sz="0" w:space="0" w:color="auto"/>
                  </w:divBdr>
                </w:div>
              </w:divsChild>
            </w:div>
            <w:div w:id="458304819">
              <w:marLeft w:val="0"/>
              <w:marRight w:val="0"/>
              <w:marTop w:val="0"/>
              <w:marBottom w:val="0"/>
              <w:divBdr>
                <w:top w:val="none" w:sz="0" w:space="0" w:color="auto"/>
                <w:left w:val="none" w:sz="0" w:space="0" w:color="auto"/>
                <w:bottom w:val="none" w:sz="0" w:space="0" w:color="auto"/>
                <w:right w:val="none" w:sz="0" w:space="0" w:color="auto"/>
              </w:divBdr>
              <w:divsChild>
                <w:div w:id="7103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sucharita-da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852DC-8EE9-4384-8675-B0E48148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SUCHARITA DAS</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SUCHARITA DAS</dc:title>
  <dc:creator>Das, Sucharita</dc:creator>
  <cp:lastModifiedBy>Abdul Indus</cp:lastModifiedBy>
  <cp:revision>3</cp:revision>
  <cp:lastPrinted>2020-08-17T23:07:00Z</cp:lastPrinted>
  <dcterms:created xsi:type="dcterms:W3CDTF">2025-03-18T18:22:00Z</dcterms:created>
  <dcterms:modified xsi:type="dcterms:W3CDTF">2025-03-18T18:42:00Z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DE4AAB+LCAAAAAAABAAUmsdShFAQRT+IBTktYWDIObMj55z5eseFZWmNIo/ue8+xBiYhniUpjsZQhPliMEGyCIZRxPfzgWiSw62s4FMPOwwbo9+Yop7IWI2wrjjLltA5lfSnStMI/Obf1J7fBwl8lBymuCTKpGuNeV0/sxgMEGpM5GfkmYHgWEPAGJoy0IdoTGgjMuskuNepoHyjapZyyZUaacMy4txMqyv+npkTKK1C8habCvE5YCMWMLqEH3Z</vt:lpwstr>
  </property>
  <property fmtid="{D5CDD505-2E9C-101B-9397-08002B2CF9AE}" pid="3" name="x1ye=1">
    <vt:lpwstr>uXDAEnKlG7TqKfpv3M2/vTPR3KbAc4iK+e87fB3SSJJGPb7OYqrcbZFovjOX3KcRoVQweSZh9PRkx44y+Tohq7hFSOAECrgXqkyssSbmtNIB+tLKwDaELz7IUav4cz30F5yzOjK2kh5xt3q9iE5uU2iY3cwQNBGHi2fu+7FcqLBEm7kRIzOLIEm8kPx/Eg0NJ2XKJfOrNVNkHSEUvquIqeXhFwsgAlTsVPEV7lB9Y4YFYaxCfJfoBH2k0td1HL1</vt:lpwstr>
  </property>
  <property fmtid="{D5CDD505-2E9C-101B-9397-08002B2CF9AE}" pid="4" name="x1ye=10">
    <vt:lpwstr>QzCBpP0vgFO/rYE4idMMCMRyB0jKfpynyutM0QjAqFRW08tSCm6zQGOizmrhdQO+Gq6LujasVScfMMBxSOumIK5ddbTqHAECrcZ+TTeNi3++jRyjzSW2BDcKlWL/EZjKLptQntqU1ywZBYw1Ynbob8cIPtjf5accjKidJz3D2yXwBAd5iWtBRCmTtFtX+EwJAY8JzTuBCW09OmqgQvxVcmx6/wChckbsIQp0vWZk6q8RVsOM3hB/S8zOTl5tvYs</vt:lpwstr>
  </property>
  <property fmtid="{D5CDD505-2E9C-101B-9397-08002B2CF9AE}" pid="5" name="x1ye=11">
    <vt:lpwstr>bHiP8BZ6ZWmomc/fdP1cAiERvPpreZQDnynIAeYS+vma27Ba/f2eJFONY/LRNrOubk/GCg5/k7xgtjTpJdCvsHNkszIBeu5V94HuawY5gsBQaysMH0/7aJKZpPBBrTtlTdl4O2uDhfOmw4HNNdyQfexK3Q1LinV5itNEnIWtp2cPgUmcASIjLj4I+pIRKjEGbgqr872Kp6VJx7tjUj1HHmsJLw7IZwtH6ji9j2u9p1YMLJUGzmugl9FTHVWZYx7</vt:lpwstr>
  </property>
  <property fmtid="{D5CDD505-2E9C-101B-9397-08002B2CF9AE}" pid="6" name="x1ye=12">
    <vt:lpwstr>BddzFzT1Jaq7jNdR+FYE4dP5TMVH9qO8qqDKpf6U2ES2vcISPrgQaUJyonuQVSa0yq5rc6N0qN683aS2WgLBwY8GzKCwryqXrzWDxWdOS4iXdg/3YqizDDlBics/Syf/6OBqaMr3JfNZv461gh9gT/zwazsZDFTgRgnzI8hEqsdRRpgHddDlp+UQM5Gl3II2QTVXNou3W3ISPa092Y2Ri8ntG8gDNY7GzeVmOqVuiUzmVPSzSBiKwEPARH5kvVE</vt:lpwstr>
  </property>
  <property fmtid="{D5CDD505-2E9C-101B-9397-08002B2CF9AE}" pid="7" name="x1ye=13">
    <vt:lpwstr>fVrYQ8A39T3mWfVkUQPAIDMXaTvCZW3ENB2Uc9MIwWNST0StCiVcG5IKihE2t0SXzowpDmY0vX1XQDb2ibMwyMLi8pHr9rC9Q7/bnlTESlzS0IN/9hXYmi+gzwC7O6q7v6PetAiOkqEOIb17FFd8KQyCFtulpeJL1gMRzprFJ5zXsiouGImfxMQixl40o/bt7rocSLYMR9RvZGG5+c65uSiDmIjaWpgaXMCqkT3I10R+N6t4cD3Dw2IRohcpusE</vt:lpwstr>
  </property>
  <property fmtid="{D5CDD505-2E9C-101B-9397-08002B2CF9AE}" pid="8" name="x1ye=14">
    <vt:lpwstr>/ztEWwDaJSLHF9HCBgBgyISrK9+CdvQp8KajIw2wjuGhMo/gg+j7RSzRuLSvrlvrRgz0s9LQ85FifEsjT7YHW7b4dNUEpcsNRGVG2YexIw+RFZ+lgbjfSuTuaLSL6WyPTxK1CWGobtt0csK5r2jycYX2U8G99TImph0MCeJT2WNT87zPH0h75s80kmcTBuKKlgG0B5qy4BqzwPubBpRfKjZUbDeE3J9k2f+jTFoDRtjs8+1qy9/MiYu28KfUIle</vt:lpwstr>
  </property>
  <property fmtid="{D5CDD505-2E9C-101B-9397-08002B2CF9AE}" pid="9" name="x1ye=15">
    <vt:lpwstr>X4TXYraguDylhsZcxj18/x8UlIJW+iuggcWidTfbfxcDUV59gNRddFmM61N6SB0Y2eA1Rjdu2/F4YrNkRTlLvQhCf35ZqqA+LHnJrhxmA6FKgitKQS1NngxwZImMj5EkCZzwTMnNPCKmgWbucbdpT8nPBPO2ZGg+84u8FS5D4cRk120ROguJn+m3MAMumSaNA7cMN3AOWnw+Fehv8WemTeT9EjzfMn/leCmRCnC4cgQ9gLhUZZeGZAudqPko3Sp</vt:lpwstr>
  </property>
  <property fmtid="{D5CDD505-2E9C-101B-9397-08002B2CF9AE}" pid="10" name="x1ye=16">
    <vt:lpwstr>HqJEy4Ukr2sprU+KVgh5vmq6Xz/WYEFR+7Z2OQIlyU+4r1/qDzpiaUt9Jct+Srik+FJEDlW0jJXL91A6J3L3L3FitUQCXo3DQeIhRRxtj/fC3x9u/fa8k/aNtz4rwAvOJTEURnq44tE2inidJ5OH6AH3450Dsgm6vNBzLypwy6ZV/z3uC2CKkhM42EsSxi2VwdN6jOC23AIVaNryFtpYEdtb3R+gqKw2JJcdV0TfxIPZjtkhr2C5Y0v8GUC0L0M</vt:lpwstr>
  </property>
  <property fmtid="{D5CDD505-2E9C-101B-9397-08002B2CF9AE}" pid="11" name="x1ye=17">
    <vt:lpwstr>xNqVTTcv9tynLKPMgcE6GreFeibWiJLjneNhvIvmcACS/P7AF3hy66SuVzwVUP8bixeMBkFeFNKFzbYDFGDdr7dW2tSshwhkbr1eVvxSZnESZycSN6c3J/2YJ5J0gQgky5NOwo1jWpRScxOGwotQpmcvIlj74h4evj6HW58QUW6meLdQPLA8i90+DhE+uteWqJjxVU8/yOb4AYvOtJnFjs5MkybRH1m2u1XGoyYQInQ4JsHmrd7KqOZV71wz8m2</vt:lpwstr>
  </property>
  <property fmtid="{D5CDD505-2E9C-101B-9397-08002B2CF9AE}" pid="12" name="x1ye=18">
    <vt:lpwstr>qw0RlXSzjf4BbUlS3kImAFR/v2gt+e56Rs5Dtb5/hhT4V6ZfGJYzFm6ypvr4EbWyo4DEvR7G5KFKqJ8+1HkD3nrkw5PFxYhKqMgdBinohHUGlMvNNWBw2SSap/B3hTgeBusas4/DYcwudY53XTp4Lxhmjf4fcFO7PIN0tWLmXhuqK8oo6OhvkMCnbt8bqJD389t+AfKSAfn/gE4wASRGRr1UcLHLygUZGn32AxBuUHuwgu1ANbYHR4nat5+q1hg</vt:lpwstr>
  </property>
  <property fmtid="{D5CDD505-2E9C-101B-9397-08002B2CF9AE}" pid="13" name="x1ye=19">
    <vt:lpwstr>N/L7uRrqoKiwN2nCIPVGB3eokYnsmj5w89hfZD7K+LUY0kvuxoUhYIdgk5JbLbbscQ+/PnU/MS4FarJ+3YHfLtBUFmgP279ThAPuy74Ydo8Ze8XI39YeElH+P0tM6RFmsYwAuhe/pCnzb0zpof262zojZ2yRBWckvybcmhZ65iZQQWEf+0dt1r8Xvv+LcgWEN0k9qYGDj8WrV7j1oPPheeqvD8ZWcPKkRtg90MIy09GKWB+NMcBOr2u01cU3t8F</vt:lpwstr>
  </property>
  <property fmtid="{D5CDD505-2E9C-101B-9397-08002B2CF9AE}" pid="14" name="x1ye=2">
    <vt:lpwstr>vKTNwGxcQTtmjEkKWq4sjdnCRZaL3yk86E2O/KJWgPbTmZ5hvzJUCtlertN5wBs+Dd3o/84+7TrhVMQsMGyFZ7vJZe+n0qIfmUrH3CG/Xtq+XTORKqBOkMGDIAKLNFfY+KVbp7q2y54TH1ePoO2aDefgr1uHQSAvSITDN4gE2Wl5xPtiUPCd2Ah34j5grlBXl8OmtfHKfhybsOTsPB6HHiaxsSlyyS8+SZre+YRLgX1nYveXOfV3z3fSwSmzZyT</vt:lpwstr>
  </property>
  <property fmtid="{D5CDD505-2E9C-101B-9397-08002B2CF9AE}" pid="15" name="x1ye=20">
    <vt:lpwstr>qRAm8074zoE67bpSjmEcPAE6yzkneosZF5znsYF0f+TdvCMz8fehBBHRKWASgwy52hnCjKgmN2AXt3zc7st80lWyNT+leOrXFMwQ+kJsCTOFLXf8XYtwLPJnACJ1/ZvgOhebGCk6yNj7oFdM8Wyfj2ZnniR+Lf3QeQszgfL0apoErbL/zNbDIK8CJI5j1+MiadwJXTgcviWrN9oqj4i8Pv1lF2u/S7xAA0Xqy2Is+smBVenZDkOaqTgPi0m48Aa</vt:lpwstr>
  </property>
  <property fmtid="{D5CDD505-2E9C-101B-9397-08002B2CF9AE}" pid="16" name="x1ye=21">
    <vt:lpwstr>G5fDlujS09KJVFufo/aTw3e7mVl+AOpoQivdNPYaM7Zos9KpwCm1PN2kYYOF54JzcCR/j4YFZCEMG5Eg0hBvhxkcTu0bb6UxpsVZWZngH+0GjagdDzownbEaFT4sitRIk+S0SycIJNYxcA2xaXD6wkGpPGJMuKxi6fuKqCwHyMwy5reKoqg6tmJueYzeCVMZSVoDfLp5i4TsUaPNbQvKWOl+5bX5l190S4MbpV8mO+PaDW+l1s8utgN4O8EukOk</vt:lpwstr>
  </property>
  <property fmtid="{D5CDD505-2E9C-101B-9397-08002B2CF9AE}" pid="17" name="x1ye=22">
    <vt:lpwstr>ZAS+hWEbwVNl+dPTYzsEjEyHwDFgH91//+/ZPjvh9c2fr10WkNxs3fw/lEPE+q+gg8bml43lYsiGsASvP0b8JKBW+ufTdszS7aNT3mq/6ehqVp2qjHY4nDznMhYsrqTwt9mtsPRtWWDO123lShla62AOG14OBuclh57q58ZbB/opspsc9I51Xhw22g5YTNchEEX8uiM7QUr90Ck53CI80wbcv13IJkRGTuL29LpiOYtCDyrnL00lIDhewkuAMTH</vt:lpwstr>
  </property>
  <property fmtid="{D5CDD505-2E9C-101B-9397-08002B2CF9AE}" pid="18" name="x1ye=23">
    <vt:lpwstr>iTtejJOJJYsx9D7VURq08/qF/4PyB3UxPnzBNikIq/eg48ezRk7BAsL9HkxZFdFKMUGwJc5UO5Ne7L5G32cFPp8lbkvbXfOalDKxSQIbhP2yHGYZFkKjbmexhc81Z4qSAgBs/5b7o4X9q76OCtUdG89TjByJmMmR5eXaxDla0IS3LV74OxTrFJnrR9UFsWKd82WYuoRsn2o0dF4aU0qhN41qgqxYQcDaPaogOJFR6vANjcuUSajh9lHYzOwBPHS</vt:lpwstr>
  </property>
  <property fmtid="{D5CDD505-2E9C-101B-9397-08002B2CF9AE}" pid="19" name="x1ye=24">
    <vt:lpwstr>QyfKVNi5DqRlkoRioEE6UF/7/BFhmvJjOmURdRTUbKF57vquUuvizuBiiW2qG5LdMCzPggU1cJGSX9favGsnPog4+ACLaLW3bJLEykxGW1AIB7UjdWrG4xJvfYDIB45YYKva7Vbk8GfAondLRZ9r/htTlgSZ0PLdZaBuyMHYrdjXi8N2rn5FcoNBd0XbXJv/Ksr6PSZLjTZZwEreIYwQhZaiEvrvEpiiDjjXdqbVm1TATkzcGs4MGyHPrANqoFp</vt:lpwstr>
  </property>
  <property fmtid="{D5CDD505-2E9C-101B-9397-08002B2CF9AE}" pid="20" name="x1ye=25">
    <vt:lpwstr>P5qvhAYeItBGw9mlWVHtn7xfstVrTaGKZtQlh+EgTn1/kduO25RI7f35tc4TXJ5eTeEMDufqN//3doK9NHrf5v3XX3WfOrsIU12Mh8FFV+UfbnCWs6iff56sRBGcdCUxecClK5pM4Kci2J1mk0B+n0O1QXeCAzAgQtT8ARdpxsAsiPDbfKHwDWZX+6aYOes+5b45TWl8zO0pJElJZ+q0G8qsB4kxPlwRmpGNrzbV67cua7ueT8MZq0jm4rPE/jS</vt:lpwstr>
  </property>
  <property fmtid="{D5CDD505-2E9C-101B-9397-08002B2CF9AE}" pid="21" name="x1ye=26">
    <vt:lpwstr>fOWbIUlfmKQFw4GCCU3BcpoQbaYtp8Zhv3tfjw99G2NsC+CnJlgS/S8IVrnKGnwMEH/v7GWzwfmPXAKw45yJjylbiaO/boxTtCTNhJw5G1UflwqQPevy9IBo0tym9ZuC/JB+7dnNEuOPwx6JPlr7w9yofr1Un5dGEdXIU51AjJ2ozNipabJyHjbWlhYfcMdUD4DUGVJ7yeSJIyZ+iG73uMkqaR2TkH0cvY0YMvisXo3Vo4y5/AZ18yZ9o9+Cw7h</vt:lpwstr>
  </property>
  <property fmtid="{D5CDD505-2E9C-101B-9397-08002B2CF9AE}" pid="22" name="x1ye=27">
    <vt:lpwstr>gR4JFHs7tKwEfEtlWsVUInMcXplv12gvKMAu+EP4ZFOt0659KfoSaruxdmT84DaFEfbEVcbIhN1ffCWPYTIXY2lpwRivvuYCAitiZoSp9bPAdWGPGQgjkcxy8/omivJfg5V4U+XVM05YvLjSsI1gJeOPNvPOIbRlvvWP1lSHM2SB+5IgqpVhwZOmsj+N6bge/VKtRl46t1E971TFt+wKwb2mz95pfqF+wh13QDe5F6zo8x13xWVKXURRD5WfV10</vt:lpwstr>
  </property>
  <property fmtid="{D5CDD505-2E9C-101B-9397-08002B2CF9AE}" pid="23" name="x1ye=28">
    <vt:lpwstr>9d5OOZ/Dirr9PQvzB4DSzZ4rxj0Q08IzqSwQ0GTUKHywji2NQd1GzJiOU470aVHqynSK2hQWJuvYiTm14iXB+82qgYxQk7Czz8yKtbzh1xdsdo/N2MnWb1gQbsfRPTQtcP7GP1880wDntDYfACMn7+2kZPQNSqKMDFcjK9JC0yPTVvLpCcjfEYZ4iiO53bzmKR3p5zbJ4qOVx7VdCI7fkvKIpr7yULC6bcQVZl4/MwpUYjV24+cFjmg0d1n2Dwd</vt:lpwstr>
  </property>
  <property fmtid="{D5CDD505-2E9C-101B-9397-08002B2CF9AE}" pid="24" name="x1ye=29">
    <vt:lpwstr>ISmDYRxTxJS0/2oHzsmDjh8ZBZOCyqsjaJ9+K/GqBhp+yd7EaJ3omyILXUBzkNz3efMn7SuMaAUMTCh6PFkKSG+PBhcGTexrjd+z9ECuvY1LiHet7To7/doq0R4s0VKM7mK3JoBESh7D9alrpPrMTML+cEMxG7P3Rv+BzFGO1/NHcy22zkxb8Y9d++gR46IEb1eup4OE6oc/ViM1gMSWhTnbtyGupo8PwN8Nb7fyaRvnCBnAtmYSqkimdaZJ283</vt:lpwstr>
  </property>
  <property fmtid="{D5CDD505-2E9C-101B-9397-08002B2CF9AE}" pid="25" name="x1ye=3">
    <vt:lpwstr>sZ29LPiluPqfeMGkdjsoXFoqv+Bvh2lCwA3fBbTZ017XqP8mHKgnr+edkH7ZnUoUFMT1RfVyfLizti+rbOBFJ4qgC3joReIJI36QNyq1gzfJsm00hoQ6+1haPAyqtYjee7DFzp81ot0DnimUotVx2AK6PuBPFvrnAjQpLJVeVIBxtPzFqKSqk7j7C5BwoSu/IE6PdhueZyjOSjmOrTsZMpUSkuKxQtpr/AzxGvMfQo0ne46WhKP/5JS6lhIhVwQ</vt:lpwstr>
  </property>
  <property fmtid="{D5CDD505-2E9C-101B-9397-08002B2CF9AE}" pid="26" name="x1ye=30">
    <vt:lpwstr>J+3lk6Z+vrq3OfqjzL2r1I/kaZxMC97icmhQd6tMAQJ27tJAFzwoK0MdGPjsku7YGJn1jTE3/Xpkypb+bdYs/nddCiCmEZRpOko+Adj57Xnx3fz0+NYeDKdRt9FyN7OBe82rZpfLUDqmBGkTKI0TjsgkpnX6AN7SKFCGaSAI8jAS2iI43kd1s3o8oNTm/gNz/WSCo3Mll0vTgFxeUCuONk8CAWZGUlT7uquWkkucNzeEKbZitq7zciJwSEgDV+g</vt:lpwstr>
  </property>
  <property fmtid="{D5CDD505-2E9C-101B-9397-08002B2CF9AE}" pid="27" name="x1ye=31">
    <vt:lpwstr>H1trbXiph7B9dnsmc7XnM/ZpoYuoj0PezyqrzdNqrEkIyySHFcjfXwZf8ZNSdhQITdwH3FvPhIThxppQlxwnPaysX5y71sSgANftjJp+syOm35BM/LvXphmhI+bNFqiXxIWHw5ROIly9lCbua7zgRZ4XyyJxJrx2bHY38H+hml2WAHBUOi6ZmA79Rp1yKZb7DIq5BJ0DgYyZx/Uh3czGg2RXlhGo7w5LJIlxvTf2N1D9bL0p9aiZlBQNmJdM8Ce</vt:lpwstr>
  </property>
  <property fmtid="{D5CDD505-2E9C-101B-9397-08002B2CF9AE}" pid="28" name="x1ye=32">
    <vt:lpwstr>b2HWU/1izqrSc0CA3m/aNiVoX3m5T7TLh1A18GqZ+g07U/LhxZ1c5u/6s5aAe7WyT+/fU66oMF3M2q5mcqTnK2b3UEh0I1BIC+5592G8KdW8Exgv4zkex/yZ73KJAKrA4IMQ96B7cpUeZPS6RAzKPsxyJwAL/gCm1FBMJqLHhwg3P7JCS71EHmdTpTzfzmXq0rprTxt2+iz4TBCOpTuRTB+qCYrQFFDnjfO+DV3sJHqx+WG2VCnmzfPf+VTHt0a</vt:lpwstr>
  </property>
  <property fmtid="{D5CDD505-2E9C-101B-9397-08002B2CF9AE}" pid="29" name="x1ye=33">
    <vt:lpwstr>nvVh2qPJjbTakSH6sYP9GCMrHVb8Pdpfb29ZjyJoC5g8WNdYG7oIyjxf+jQ1/ya/tUdQC14/FUl70JvHykQmTtjl+mLG8nuNHdifBHDrBEcDLaHuj/AzLxQr6TU3Xp1R5VLna2B0H8QRquY0zVTJ6Q4aqpXnBDNVIdYW3iYwTk5rm3FC9xfK03EHhz4/FZmyQJETBfzhRim44lcViyoB1iFBk68WK9xHQXnghmjR2bDoC5amRAo/Me4DpKNvHI+</vt:lpwstr>
  </property>
  <property fmtid="{D5CDD505-2E9C-101B-9397-08002B2CF9AE}" pid="30" name="x1ye=34">
    <vt:lpwstr>8HNurPVCW99DCJfEi1Fkgteceb2L63HFRgMx7M0mt8f8+WHl0bIB191bc9GrrrJygvavudOLU7ALm1N7Y4MmQGtmfDnlVORBnBSrg26Flwp4zn0Flft2PWT5Enksmx7qh+eVC9HiP8ZHux2kjtP+aXFTl3Jt7eeXY6zSkKY0Wo2DICc+Glbz/1XDICP67qqPU3CehrElEfqOYX9L7dUnFL0Pexmwx/UGjnBlev7JiMdk8fegyL1C54FXlX3+aAN</vt:lpwstr>
  </property>
  <property fmtid="{D5CDD505-2E9C-101B-9397-08002B2CF9AE}" pid="31" name="x1ye=35">
    <vt:lpwstr>Fb/OMFsLkDIBWo13iLeY8QmHvPsqkS1arzF4gfH1/rYliClIzUgn3fNk2W+jt9fkFY/O//gYQ3SzTtbszTg8MJ/aX8eoq7mqncK2WQ6qjFOn4Jbxf0NjYiNV9Au+dPInIPzw6kr6eNbjvNBNpXagSTRLYY5pOLBm0FbNopECk+1kEniZWE0p6cCofa7lbXHavec0oIIq1zF02QWFBHd2C79YXFz5TB3Wo7zWO9saFLTSvSjrmG7v1s9vMru3RvO</vt:lpwstr>
  </property>
  <property fmtid="{D5CDD505-2E9C-101B-9397-08002B2CF9AE}" pid="32" name="x1ye=36">
    <vt:lpwstr>YWwMDH0nmfBkfdnmKX4Jpei9mRtLzroQC+V5S90WaeFTSVFt5XZX0LC2cMBysgiWQ8uvPj29oKWIZMS44ePyjQZPtKrvIYNqHDkvMuzDRQoxVypbqkqt/6Hr4PfZO3p8e465T+7w4M4lt8nNh7p4fj/yPODApO2lQsQMTbmP/M1GMIZL+7HsaHhhBofUloS7WwZwM/E+iEYAX/WJt430CHTQROpLZcKD4Cm715pEmb/Ak+5WRfKe0NMZIvvF4ew</vt:lpwstr>
  </property>
  <property fmtid="{D5CDD505-2E9C-101B-9397-08002B2CF9AE}" pid="33" name="x1ye=37">
    <vt:lpwstr>RLANeoX/nyOCOVQwxCAP7vFlWcfG5msCGxRv8x2cydOkVvnnvdYBrwf++l2Z939BEXc6ozPL7ASfcu2LEzxF2lPJFzTFYcKkO3/3y65Gv9i3YOrO8VxQjUYO938s8JJCC/KKBJXBhDBfqlyd1BZHgKuixGsGmz5oqnwaxEH0iVLfrdATHLLeiczS9vyDBcobZ15EdN+C7s6rrIZzwMB0BqkertX71VeQIuDsXKhMSh5LyWze7qjHhQ1s3S4Z9dz</vt:lpwstr>
  </property>
  <property fmtid="{D5CDD505-2E9C-101B-9397-08002B2CF9AE}" pid="34" name="x1ye=38">
    <vt:lpwstr>2IDA4LzJH2xC9EDhfyMC1eqwmOOmTxrSEYxPdTZV7nT98bGh0JDRnX4bXZ3TBu4QiVDlVD71fvy3b7dQNQawc8hDEzeMGU1zaWRka6NuMliUH4X40pnl9Qtk4u7di5MkrpXC9/kaGajEObkaWKRc4P6DpE5TQA4GVSqQsBeOGipZz50tToS+RgYSZbuEj19LPm0tUIc7BYVl0dSuOsNnTgxpojIEtf4iNw+heCyYDwzbtQB7UKWAaa9NcnmUkAN</vt:lpwstr>
  </property>
  <property fmtid="{D5CDD505-2E9C-101B-9397-08002B2CF9AE}" pid="35" name="x1ye=39">
    <vt:lpwstr>l/tPOqGxkm7xmXmB/s18srCtT5GtedsDcBYtADdEuNVPVOujTrpBqjsraEn8vNjW4f7i4eLTRe1SeRz1r0CynLzwmSyI2wEhgG3c3YgG1agbDVAiSmDCsz3h3xzjrRfwizCkXeuR0Ym4NE8cVjvaRvOfQNbtuTdT9MV1Mfxn0vm9n5B9gL2q91QWmMxVi/svLNxRQb0ZutlzUb/pqAEaL9lnlMc5U2aOfhIs5yQ+gjfqGdwIkOjLW7/33rQzR9u</vt:lpwstr>
  </property>
  <property fmtid="{D5CDD505-2E9C-101B-9397-08002B2CF9AE}" pid="36" name="x1ye=4">
    <vt:lpwstr>wl6xZd4lYzHbSNt+e1m+BVn23A+GX9lqvoPd9/vOt6jkhQFsWKizxLx0Vj9PKNXO81E8J/cWq39t4eNdTNSe8yzYUzov8KfMxG4fgck2LkQpC71Yz/pamVEoGLX7nZdSIrQOK86bGZE0pjFvHJ9WBfMzLzRHeLedxhn8gouvzd46ZtKqANiW9BwMiOUrY4jCIjujBoZ2NiSZ6r1ry4FpfNlbl0ZQVMRc0+4OkH59qAHbcqOlzy3U9+HUGmKAIoP</vt:lpwstr>
  </property>
  <property fmtid="{D5CDD505-2E9C-101B-9397-08002B2CF9AE}" pid="37" name="x1ye=40">
    <vt:lpwstr>P7Tlm+JuSn/am8DHcxpj7yYVF7v1hEIlcD01WlRDnTF+yWG2wWsrVeDtqJ/Tpjl2huvQG/wD9iTjPzyOTMPUYg379Lxth0x8SACxq7GIdIM3G5UGMb2h8i0iTRJKR4Akn5pkon2cCtnXd19Hcdl69+QyhgA6vC5IRbIxYkh59gHThQIMPpHSQWppr/1YQGj0SyuV+Sn4CtOftf8CzecY1egc3IQiv/kOpGjqqZEgN/0bXmvM7wx/MoA3nffvIo6</vt:lpwstr>
  </property>
  <property fmtid="{D5CDD505-2E9C-101B-9397-08002B2CF9AE}" pid="38" name="x1ye=41">
    <vt:lpwstr>Rw/S3ECaGme14GJGerj6712vq6GCfvIcZqQXXx1BriwrAuqIQW+Adh2ggmBJ1zARv69uUMg/7QIWquj3f0xLFtPfb5c8boAYFzfuInctz+pKYwqk98/6iQxEJmbE1maQiLw9oYHi8/yQMfOTul4pX9RDLcA6Q/tL35iK/Qe9aeuFI0Ouxt6f0kynhhJnG015kp0KDhggtxtG74Sun2gSKmiOYSIbl5G9iVwnyiRJQTcjcx6J8wVmvKbsenwMZ9T</vt:lpwstr>
  </property>
  <property fmtid="{D5CDD505-2E9C-101B-9397-08002B2CF9AE}" pid="39" name="x1ye=42">
    <vt:lpwstr>yAUXJI0LbdiO5TqKpfpHb9lOj+m9xdYyKTkWN6CFQ1TB+L/+ndJys68c3ACdrFNNJoN6D29J6CDNQYC9Q2kiEoW+Ce4E7/v8UXwnENuPZVPU8VpinLuhfZANp2LqmxS4JF6Bny2rYk4BA67KregA6ZGk5PTiXqKpbVEFWD4hIpwGkLo74fiNPAa4VkfWI3gE7i2j7oTU2ePsik4libPr59QR2vZQ94IzcRxoehM5Y2pk/Npe9lE1upM+krCDVIh</vt:lpwstr>
  </property>
  <property fmtid="{D5CDD505-2E9C-101B-9397-08002B2CF9AE}" pid="40" name="x1ye=43">
    <vt:lpwstr>Qt321bquTPEM+KRITCpaRWfaLTyG463cFSl0XqHel63jEBVT2kJFM657k8nNGwcYfD2+qSwZdi+2a0jhkBkcMLMEGGhXfV5tnr4QcfUXv3MJSAEJ6xX8Gcg4OA00bs+IKhPYvjja95p5tSgo4hxwXjZ8gZDo5u4s5/ku5+jfPxUcRvxqfExUeykbbPkSTW1rLF9hGaHCQdCap0mHIZ1DCqKGbCfrdTTBD+sEWD9pDhdSSBQxWzRV0sHA8aWqnxg</vt:lpwstr>
  </property>
  <property fmtid="{D5CDD505-2E9C-101B-9397-08002B2CF9AE}" pid="41" name="x1ye=44">
    <vt:lpwstr>HlZqRFuZk2urF1GzxiYMniTHniPrzDXWggRg7jFkoBnoKD82zXmHH4ggE9PZl9gAmMU1GNyA8a9KcD0NsgRJSDfH7h5sFG9aGc0P2F0m4O83PtuyG8M2z9wtZoP+2Hjal5e4pjLcxYtuBHiHsJdr20kCklKWG+sc0I0L/JkEKuI2dM3WiET+F8Ztd7HYV5TJhGZSY/kR7xSjTgAp5/gLgkjUP8BoDQPDtXoMfRHETegEePaFhj5w/Yu+tnQEjSU</vt:lpwstr>
  </property>
  <property fmtid="{D5CDD505-2E9C-101B-9397-08002B2CF9AE}" pid="42" name="x1ye=45">
    <vt:lpwstr>JP4MaILxeOmFxq6xH/BsHOh8lnMTqvKTa3uuDYe8YWEaoJaSjE4WFZA8aGz6+BhIajY02LsMiSwNtc+U/umEV7S2iVfgGh/zptYbZblk8J5G0mfOOR2cT8Lb9rOUT6Edpf3vx/mEFdxzwyFcDgBIlS/IucMJ4rdOUwNS3GwxAZrHHgJupCjWEgVXs/nBpa45T1Uz1eeff7xAe4RXyAUSu5XQ1zyndrp8L6FwgJ7GcxWLRK2CUBR2d9JJ+PJVjPv</vt:lpwstr>
  </property>
  <property fmtid="{D5CDD505-2E9C-101B-9397-08002B2CF9AE}" pid="43" name="x1ye=46">
    <vt:lpwstr>0mT91v452M19jHtW3QAjDvuNQOp51HxzBJGj+JRWUD00YPdcuYtCJVbwZfUiM2WGNn1KbBcXWMVN0X7+exZfrDMYlA0W4+4/lLcQSRIFNXo1gwxpcJSv2w3SwXVtKv9lHFsWHfbm2s4H6tN5TzCrCqqnNe5RzCzwY286hS8zpA6AABDOjgqgnqaP2BniS819r13wUCBHksEXCbEqGiYfLXEKnskXomdMkJ7FGWijdnOOrEEQNzbGrrw4KicSvdV</vt:lpwstr>
  </property>
  <property fmtid="{D5CDD505-2E9C-101B-9397-08002B2CF9AE}" pid="44" name="x1ye=47">
    <vt:lpwstr>eG3b6aF03ylm8QOdKHBirX1ysCQS0fdq77rsPVKSHfIrrGHE4bZ/lU/FLycHKPV0JVk/u7kRkHxNySWWqrvXPxolXGJ+ornwc86evKh79QXi++QyzQQ7H5A6WyHGr21nmLpcD+xRKPCNT0CgKQP4R6C+QnPeiYUmHNNqIHE35npxmpUBplKqN2leILVTgOaoOUtaSssw8P/wPuiW3y4OXsHnQzzBJ4Sn0MIMigwA4lH5AnDvAShbdGEDzZbdtgk</vt:lpwstr>
  </property>
  <property fmtid="{D5CDD505-2E9C-101B-9397-08002B2CF9AE}" pid="45" name="x1ye=48">
    <vt:lpwstr>Adn9vUDpS1+/iY6WnXXLlK9QYvUOunoPjkqPwCuEVFs1GGu8Un0f36V4U2cBmtSnxVDj/hSSH5H1t3ZGHuZp9GhHtXv05fc7li0ku/DyuqFD4x7ZjWZgL44zmpjraWIgBvssPRQRPawVLWwz1DvL8EZKifd3W9w7mc+3+FrHqxLWLO6J9lMGuyPtb4ZFEMtyvE0vJP3y6jZ+qLUc2EhuIpudGol5/VQFE2SLaq2bVLe1qi+otesHRQ3JX5PLO1P</vt:lpwstr>
  </property>
  <property fmtid="{D5CDD505-2E9C-101B-9397-08002B2CF9AE}" pid="46" name="x1ye=49">
    <vt:lpwstr>5YZSOJtmuI0pQPsKlKhC2bPuLX5bP4K7PcpGYXk4bUJY2umYRmAgBer02/0Cu/Gpuec2zJwJz/yZcgIYAWFWjIx9uyHW5Z7BEC/vxIqc2rw7z6M7x90t2NIaD8jiZv/r2BPtDi4iFTlfn3lB1Cr8wPHPqdNDD1pGB4uLMhyk0DH+o7l/Y+dUtavl+jSQG5bMjvxrgJXTP+qXFJ2YvheeUB03TYnMaR0ZTa4PGNpoWe1BuKCSFBrEdlLPlc14cDI</vt:lpwstr>
  </property>
  <property fmtid="{D5CDD505-2E9C-101B-9397-08002B2CF9AE}" pid="47" name="x1ye=5">
    <vt:lpwstr>Y27WTi72JHjfscUCHstoRLHN7lslGLHeL5Sppph1bEtv04H4tcbt58bVMBzGaj3pHHhKh4f1l4+NeIu7Ni/Y77E3H0QLs6CqAtnBY2rEfWXFMeAmqUF3FOU3JAL50J5U22riAxWZNjS0esTg7a4FQuDkILI86IzYrNOn3qZwkJDQ/apMH+Zbf/ME2RFuEE+Es5TFOGgu3BFsCBy22GI6TWK0fIvPFwsxd+SuBd02Iwy2YHa7bBQViiD/O8vejsW</vt:lpwstr>
  </property>
  <property fmtid="{D5CDD505-2E9C-101B-9397-08002B2CF9AE}" pid="48" name="x1ye=50">
    <vt:lpwstr>mZ/kAQ8YPFWBTTn8URkmjBn29jgU4Y/MztUrkeNZOmzMhpXQS7YxnlibG0WXYZhjhu+puKzHW7Rgra3zWxPohabTUZIFQo36tRa0KE8oyjFzo4hATpJGlku5yAynqrQpDlfoqLzOjoSJiqVSolBemPnSBib+WTMSIX9rOIUTJnhKmaO3Tv98k7YUAGoJg/vXw/k2QL3y0yNQNyIYcYjhg0bNcVpYUux3J6xAV7C4EooUUQDsbNEbfQROGYTTzIt</vt:lpwstr>
  </property>
  <property fmtid="{D5CDD505-2E9C-101B-9397-08002B2CF9AE}" pid="49" name="x1ye=51">
    <vt:lpwstr>QfCTGkvtVMcDd4/HHk2TtzQf3rghKe7u1Taj/GP/QO3GQxmIPjrZ6zqJVA+C9rFBAqKJ1NaEAd4YBaNNsrzZ6OmZoTjFhX9XHr6Ifg+auSd87ytz0lnbiG3cy4Gw2nWqP8zVckXwDfsOKKOj6MUVg+CrLd5dvz4IPQIEsQBtz76w5IezcVT1HAR90InNesSp/ixCtNPJ0RvYHxj9ah9EJF6buVjJChmh/JUdbeavWkSDIUPwe4eWwcIrvN4l18t</vt:lpwstr>
  </property>
  <property fmtid="{D5CDD505-2E9C-101B-9397-08002B2CF9AE}" pid="50" name="x1ye=52">
    <vt:lpwstr>xoJVBQKh4Xo3AbuqnarZLz6km6YRWojzdyyChLLUuQOS4vguV4plAVKriieWG5KBQ7xkqKkL2Eif03SpDf7K8iSLupviTISmdR3GXaxCyv77ABV7LNcJvNKs7if2zKoDMYBmBIScS/pVo71SoCEukly30K+OyQc8LlblOm+5EN0GJYTgSOye+zpaAPZ6tcfI9CNcqXSPEQG0FrG+O+Xwd44RH527sVD7VfDb9sus6hsPrQiVmrHgXLDF2hRNj9I</vt:lpwstr>
  </property>
  <property fmtid="{D5CDD505-2E9C-101B-9397-08002B2CF9AE}" pid="51" name="x1ye=53">
    <vt:lpwstr>7eY9plmzKWx2ERqcTNCkkH1NAznih//BwqCqg6n/sPuNpIA3z1GadYUjCAWoP753aUUHrrkOv/OhafqtexGcGATi0I4EiLdZrbWrfaZV88GUifu+y0TGtFWSDbnyrn86QqUV+so8VsjDBztduUPegI048yeHGHqvy0R+T72itBMopElkw+BKREg4p4bQ1peFAZAzWKFGyik+kouYyWJW1+KAMGxeipb3nuo3I04BbbH2oFiCMD3MLcrRMKBRNr+</vt:lpwstr>
  </property>
  <property fmtid="{D5CDD505-2E9C-101B-9397-08002B2CF9AE}" pid="52" name="x1ye=54">
    <vt:lpwstr>QJ193g5Un54w8r7a4/WclP5ApNLEhMX10EJeLoy/K7MLsjj3HDLXVw9oXVZTVdNHtNgllTN5UuoJusNu7NsPIxf5E7Ma+3C+Qb0RU6zw22z0kDsu9xBcP9C7ZOb7A37UaqoZW6uxpoWDjzL/O6D2Gk7Dvre+QkocoYDdtx/xrenyHwYVZTDCZ7+BFj9lHG0JNMwTNmmI9o3UdzDN0+nOrfkdZcde6PbHk0lC7ihYsSFnldwaYsz5RbrnVX968Jo</vt:lpwstr>
  </property>
  <property fmtid="{D5CDD505-2E9C-101B-9397-08002B2CF9AE}" pid="53" name="x1ye=55">
    <vt:lpwstr>Ceh8AF6Ngzn4DtF/Z8RbJY84Bde6T2uSOQnCqpOE6zrIMsIiRyrZ0SuXCUGIQHG4A1DcGqTSG8QpYaC/X9j305eodsSPL6lvZoRwnVJ+DJDSi7C9oqegzaTEUqkdXemEab3LajZCtsR4ZTk4Uhzqt45VxcfqcckG+2sDYRpRI4W6g5Z3+8qsHl2aEzaSKqBegDger0QJI8LHntuiVjLnuu5QOSIRjumwDu7R7kISUWNDhmaHPNcYgDt+HYYGIog</vt:lpwstr>
  </property>
  <property fmtid="{D5CDD505-2E9C-101B-9397-08002B2CF9AE}" pid="54" name="x1ye=56">
    <vt:lpwstr>K2NHIbSyH3HDs6o+oHn5VnYKjmKQcmQG3JnOq36FXpLUY4kiNhlNHwf/kLWl4rgAbYr9O0QZW2oqVPTKlDtUZYPboXb3brR1lgUJF0TKLBjS6lHJn3NfPl2+uLbEP2xlObwN0rFGwXYiCjU/6zgTvgAdZN/tCs23LmjlegROxjfk5s9iZtHfHZJSOkjGG780wq2M40Ao0Y5W4ohY53pweZ2fRq16VvXMORDZHZyqCKdmQI7j3CWkHuW8/5b3hSh</vt:lpwstr>
  </property>
  <property fmtid="{D5CDD505-2E9C-101B-9397-08002B2CF9AE}" pid="55" name="x1ye=57">
    <vt:lpwstr>sV7vzZpLaaPotmcv7AXJXwVyGdRrrEnrye/o+i5uZdcu36Tu/SfzG5S2nJO3az2fe444WVSlTwAAYqc9EsK5+Qmg9A45mxUoJmUCDtHoNq4Mxu7b7DfsB8YTCJngG79XS5H1B3pCdOYJow+mcK/g2gspMUy/zalmlWrFaNSxjGSHehGyC4xxZL6QUI+W30aqeEoaZgZvp087EzEQA4abSLRr6pRCtLI6fcDppMbbbeORFtgViHxASyuyuYxluMp</vt:lpwstr>
  </property>
  <property fmtid="{D5CDD505-2E9C-101B-9397-08002B2CF9AE}" pid="56" name="x1ye=58">
    <vt:lpwstr>cSYxCqJXFlcsFXZdOlyfMPj+bMNgAlztlTijM/gMxfzcx2o2w+OFNhfjKE+6d7Uy7ut+6ddPEXrp4cUusdb6fktSt020zDnnN4hvf1K0lFCY5uO81iZ9UoHKJfN/BqcVB0m7wXlRi/mScYMUe1rBiflCGdD0XZy/5436erzNE6RPW++IbYHUJ0XK0sGEJGYjc+y1BCVIyCiGSAwUgYLRuB2EHHIAzqOt/otqWvJsL++h14FMTvJ2CmyCKGo3dr3</vt:lpwstr>
  </property>
  <property fmtid="{D5CDD505-2E9C-101B-9397-08002B2CF9AE}" pid="57" name="x1ye=59">
    <vt:lpwstr>ZaS0cR8MsBwGX7VMER6/44udysf0KWzff61mcKvSs9kocSTCHUJM0DyKemUknEhrPa49feMZaJ2rAwFio7W6653KEmGTWjVOCCCOT3bIDhc5Pg1jFScVG6TGceV9BQJswOsdnLm1szHnEW2o1wFmKfgHtwn0WXPtI4OI6bPzHwcwyhWcUjlvkbetWT0c3Dfysby05IpnDeZ7+kfD/A9/qDmrlE3PNB/ru9rt38K64zuW1pd+zyYmLlT6bQVTMdp</vt:lpwstr>
  </property>
  <property fmtid="{D5CDD505-2E9C-101B-9397-08002B2CF9AE}" pid="58" name="x1ye=6">
    <vt:lpwstr>uBf133m4tjWCM0fkm3ZiYGx/m/CFTBI2zRfmZNPcBtTvgs+EOW+WATwxQG+xIuIzUolmfNDkJjItECbfNgMHA0M0bgVTKgHAMIiIKh0rQ69yzcI1tFyQkIUnGGckt632H8PHAlvAsj/LahO0KiivTyauGUYHeHvFqs44APQjeF4PTMpw0wS9Xpxb4JQ3R09omrKOSqdJJCb6aZ2GB9MCS+rPSSgyNGbBKwLeznEY2nQFHvSL5eL9MSKKykPHaOJ</vt:lpwstr>
  </property>
  <property fmtid="{D5CDD505-2E9C-101B-9397-08002B2CF9AE}" pid="59" name="x1ye=60">
    <vt:lpwstr>Uh6DqINic9tdxJtkWA6K2tIOnxLvF7HQFmolifpXynAsXXp2e193Z0CygfqJhuw1b9xSkkvoS9xgdq+g3Toc7iKGUFmSuQSNqpMI5l7pzDToJr3rGyr7cEjNfkl22X95yKqbqY9/4urR+vd533wweFULPxOVziZa5a8kI0I7npBex78cKTjUKcZYjUP+19LibsUQWTilakiKuiW8OWvnejgaeRoarQRCtLejfiB05Bqbg3350CB37uBcLH+6dJS</vt:lpwstr>
  </property>
  <property fmtid="{D5CDD505-2E9C-101B-9397-08002B2CF9AE}" pid="60" name="x1ye=61">
    <vt:lpwstr>Z//+dFQ+03zKeshjH+R+rw+PTBJAfsn+0J5p+6EUQxGbQnQ+FtTU8spTQM2jgt8HvHjB3zmZFlvpxSjg2cCJK22gAHoQmd4TqauPAQbNYp9HCz+G2vV936KZiUofS0sLi2dqE9MZ69q+DL5SmiWiv5/YkCH0xYqnPWi+eiL9Hj9feOtQoKwsF/ovxCmLn5Jm9pMNBC54lrvysaa15cWG41vdU5lMJSJWaXkXUih4HG/KOfii3LGYQazuLgsTiMn</vt:lpwstr>
  </property>
  <property fmtid="{D5CDD505-2E9C-101B-9397-08002B2CF9AE}" pid="61" name="x1ye=62">
    <vt:lpwstr>m2glbUueweW1K8sKg5Cce9QRD2KPbDMWcbM4pK9VCGIi2FB13/Bscz6i/jZ1uoONCO4ZLXsNPH+nFi24p04Jr8Vwis/N612wbSOHlOrdvXOfWLlWxd1dPBizlK/QTY9QEm/rWckQJIZ5B6xRjPR1el2+9aEZFGXAKkocx2y4wyKKIRszS+NSO3uKSD2asfy5e+N7gHEHPm8vyFhR94c/P6PKOxf1RsQ32QQq2S9UH5+17JCBTw4AnKVSI2yq59R</vt:lpwstr>
  </property>
  <property fmtid="{D5CDD505-2E9C-101B-9397-08002B2CF9AE}" pid="62" name="x1ye=63">
    <vt:lpwstr>w6f15Hmj3EZB5h9dkXRPdmw4fqwBnas9dDgvNpDkM39DYAWpadvrM+rw/nUevYY/eoF4rbA+W383du5Z0bHafMyDnQLYL6IUs+zEyl0NkZV0bOG/YQoHbPFw9BBKS7AM7RiSvfHeP5uL6hniMv83S0MVswpRNs+4P/bcz6O0Tlr9szLgyCMTg5n9YoYpVhEdrX3Ha2Jv26ychzbSu50d9tE8bmqFMeMr5EitGEqUa+JpryNbPLytrA+3AriUTGV</vt:lpwstr>
  </property>
  <property fmtid="{D5CDD505-2E9C-101B-9397-08002B2CF9AE}" pid="63" name="x1ye=64">
    <vt:lpwstr>MSnl1vmrF5PuFFnbrJPwCY+KPhXtboINf6qRQq7hG7rTx6fgDy5SxNcphwvcam/wQ+mO5AhI+NqXusgHA0NoOiSl89L+rs5s3gXf6/TpqvD10/KLvmbzuNfMzujvM+9Yjf0CjvqaHFDJtm/kJ2GCVaDXo9KOxkDnwSwBKf3SaP1KkDt6Mj/IwicMSqXtIjMDwwL+4Zr4cdINVwdebzVnOGOYZxWeBLkEsa9VJF1FgUuBQxCyjtZiStWsO3Men+1</vt:lpwstr>
  </property>
  <property fmtid="{D5CDD505-2E9C-101B-9397-08002B2CF9AE}" pid="64" name="x1ye=65">
    <vt:lpwstr>VuHzb8PCQ9X+JcTMa9HUsEDuD2CDA+3pUdq3RE13Hx0iCMdQoxKHUXIf9CL6NrETyMz5i7V44z2IAOW06VajsMm6pzIzvIROEzLNEWWZD3n4S8VBOf5uj16PTaLa10vmShGenl+OrFxWDDaAxqkVMqNko44gc/Jd0L0EYRNWARuzYaBzdwELJNF8jFRfkxGdNwfs71jaMzZ4RIHdGU8Mwukk0le9SNtm8g9j8C7PflvZOvRLm3B+IY6rHaA8O//</vt:lpwstr>
  </property>
  <property fmtid="{D5CDD505-2E9C-101B-9397-08002B2CF9AE}" pid="65" name="x1ye=66">
    <vt:lpwstr>1et6IyH0BUnEIvme8rZPcvcwIc9D5jlKJo4LJv6DS4evyeovbE5C9QPpBOsfzqDYD+YfMQm5GeaBojx0Lnq4qmsbAMm4bfhd+rgBqB8SIzG9QV0xdfNzt1i6kOT5b3cVv5rgT56dd2kXeNknxjNY3ssgLDJ/bzQZA4BQPvEoZpvunIxct8/FVc1tiSAkAAPBABbsEGwAzuDhnuOvjpP3uFft3VVXmEsRaqy1+Xayf+i3wnrtgcEsmBinPPJxaJ0</vt:lpwstr>
  </property>
  <property fmtid="{D5CDD505-2E9C-101B-9397-08002B2CF9AE}" pid="66" name="x1ye=67">
    <vt:lpwstr>rIH0MMyKaeSMk4K8AYKGt1Gl2oWu5y+ev2hX5DHraob6K+anDRITknVofYBeqiopP3+nWQScJ0XtDC9NREWDvLmHd66U5boWnM2x978eOUt6KVU+X55dVvJk4ZpkkgIsgXGsDom0YfOhpx8MC/n3egy/B94uRq6RYqAiyAVjsyYqk671OqdceKsk5HcGzX58AradfTM1qPBT7KpSKj+BEGz70tLx+3WomNogjax7fovnX+BKPZ7MO6+qfbxkutU</vt:lpwstr>
  </property>
  <property fmtid="{D5CDD505-2E9C-101B-9397-08002B2CF9AE}" pid="67" name="x1ye=68">
    <vt:lpwstr>V65FpoWuC6M0Jl1UjjiCMOM+br9RvkqdD0Bv9s3YwweVd5mO5uKc+inByLvCL28d4SEqmUhNJ3W0Tf/TlgVyfenTwg2GWEOHjEQe9G7Pl6xDjIfupPmEJHMpiUOCOHlDqJbrnSbtmXeOMsA2aUVqc4NDTrR0ongHCGhdA6erU8cETfVDh51jRTG5/H4gQvjU8Ip8gsqkyiFDi0wN1bA41Lo5IYdHKxeBsOSF+0hv/7Czlw5ox6pmAgDv8IumqqR</vt:lpwstr>
  </property>
  <property fmtid="{D5CDD505-2E9C-101B-9397-08002B2CF9AE}" pid="68" name="x1ye=69">
    <vt:lpwstr>TFHOSou6qG5Jvs22U1nTHlnxciDyog0tWuN9Sua4zT+0CyUl938bn5nsmfbiqqkLtdznqJHrWnB1+HiJfJHVurT1Kig0NJ94wNVfPEp7s5Xkod6s+OD8dsf4DSZzQIKnVLcqmxTYz6359Edj8jCEZmk39LN9A9g+8p2u+KahcHwvj2wXaWueJg9aNvfFXRaSwdmkJdKQi+87vykdX/mnK/tD+eNITQKYSpUaK3CKFJI6PR973T7gjzNhdJXzmNs</vt:lpwstr>
  </property>
  <property fmtid="{D5CDD505-2E9C-101B-9397-08002B2CF9AE}" pid="69" name="x1ye=7">
    <vt:lpwstr>UBenpQr60TiuJCRDrB3yGcqXJASUOjFPzj6sduBSPanUur9rfCGdML7zbLLxlGsFNEuTi7jdCnIKubHIcaY7Ze1cey4MDbGB8anAlZcNYRd45bBUp3srQcAAq8sw8bhHMwZnI4FLOyxzHUr95CTynhz+S3Eyh1zgLSA/xmzLpd12IIGmo8Bfl4MZUgpC4a5rGncWggjFXqsWFpw2VHofvE/RojznfuKORwZTNoI8b00dSNxvjAasisaefOqDfB8</vt:lpwstr>
  </property>
  <property fmtid="{D5CDD505-2E9C-101B-9397-08002B2CF9AE}" pid="70" name="x1ye=70">
    <vt:lpwstr>tR+7hOSZMpXDJ+FTtig+4S6CZGFSdFYBcecIvRUUSyMZTzDIOqXMxPF48qYlojnZw+luTuvK317FeQ4q++73f81slwnCjXMq6aMXU7ZXRz3ajAWKDAJORDaC/KujP6xJNixSAREepjdURVCCxWPULk2toiBzj3buHkhFSDm3yJuGfnkuvPBpfZ9jmwR/iv+Ix+mcTIjYgn41QqpO1piuRUn8+RoVW0PjKFAQTlUL5VH0EOVIe5cvbCuRpEIsFz9</vt:lpwstr>
  </property>
  <property fmtid="{D5CDD505-2E9C-101B-9397-08002B2CF9AE}" pid="71" name="x1ye=71">
    <vt:lpwstr>yacAuAwbtzs1pdF5Ydo42PM0O9wLjlJprZHLYMkc78NNCuydz+rmkCoEsDoE7KRriDI5Ta75XsLiiKu6+psYXQXVLihriVm+mAwqoHNaB6877GAVQmf+vhh8AVgmiMjFabZzVSBo0Q4xqmT/fXW6hs2+NSYIk1xTv0MxUs+SXpvmloavFrLOEJ7jkD416iZqSmCyrm8I4fvjVBtPhtDOB2wfVpKfKXh//7uGN93gbv5c3tebK+rwxa1NKEPs9X4</vt:lpwstr>
  </property>
  <property fmtid="{D5CDD505-2E9C-101B-9397-08002B2CF9AE}" pid="72" name="x1ye=72">
    <vt:lpwstr>751S4bOBJAUHhhin+pNqx87mQZE7+SRDfx+LWD6dKzSl2CduhabEU7hsue7xlk+mj9cT97BmF5AheE2P0uCcQDOVEbtpN1fP+Pc98WwGPAkyp9WBcZYwptdLZK0rD0a38gwg/EL+3Q104cwHk8xqfGKwveCK88C6z7r5YRC2qufjg/OqwCwhtzkrokJWVjVUSd6EV5p4QKN5wxWT5vyWEXu+vdJWyua1VdSsCYX4K5/fRgyJ1c48GvAwuCq4wHT</vt:lpwstr>
  </property>
  <property fmtid="{D5CDD505-2E9C-101B-9397-08002B2CF9AE}" pid="73" name="x1ye=73">
    <vt:lpwstr>RzKwGgpRthNBcCFYyCNAVUUFclV5vRLkITdoI30lv4BqC+pIh8ZmzZ+sTIxUASFwVewuvpl8VgdrmRSln29H95asMq65ZAsHpmOGDL3zlAOO+BU9vFEnGfv+p/PFGI2uD2cYczAw9ZB/4HrKs4tNtNpLagwT68vvZA5Ct1Ovb9AhRppLl0vyQbdqb+BN7IRtQfHbr8r09/PSMrPJdXFiV66m4OTQ7wJD2lafoLIsiui64JNwsGE3LPprcHX6AXy</vt:lpwstr>
  </property>
  <property fmtid="{D5CDD505-2E9C-101B-9397-08002B2CF9AE}" pid="74" name="x1ye=74">
    <vt:lpwstr>2lOrqoRvOtuG41UNhmxiP5uhkWImfAV/Fc/ZAwHZJIRKwIc/2xfxJlBSN0iGYzokLGAwTI88TfjO8X++ofkPsubvf9MbFUMhg51CubEtsR9nR5Z/rW/CWwu8N+eEdNOCJ9qPYZ7obcHV7QdHNut9yXpnOVb0lfluVahZ8F3Z+SOe/OV+9yk+sluAps9CSD1ifYVj9t+XL2UsS9/3yZn4QoAHzzv4KPDf2rQRA4L/mUjfyhyc8Yi/bC1TE8Ac5C6</vt:lpwstr>
  </property>
  <property fmtid="{D5CDD505-2E9C-101B-9397-08002B2CF9AE}" pid="75" name="x1ye=75">
    <vt:lpwstr>JFQxNmrmSCd5VeBGCRoAB9ov6izZTZini4P5f0bcEt23q5r9n/tpyHdg2CIJR+WCecXV8nkQis1DRfecYVBtGaRB8Tb9vmpXfNmrYnWIeDmQTbw9x1A0hLEX9JQEbdFkmevEvIkVC1ZaMDeWMVduAMrfC0AfvBaK8CsRFC3wwxCWqsTGNyVykpHSTezduAoZhvwIaP0aVS+RlGxo+1mhSuBeVyuB/xCw2LhM7BIZA3tdmsLyNrAKXG/xfueWKzp</vt:lpwstr>
  </property>
  <property fmtid="{D5CDD505-2E9C-101B-9397-08002B2CF9AE}" pid="76" name="x1ye=76">
    <vt:lpwstr>5IbXxkcHmEH2KgXp1okhJqf/3IopIS9ETL/OVNinQbCJHjuvnHuN6IrgR8nI2SPx8eCUI1wj+AtmUtI1PmtI+tobTC9IAwLEz8/37EDT/QKMb5i/1dzO0d4zH9ahSMu4iiN3jIuRBozvTKLfLkVfm46HpggRv4V3eB/ONrtGihqZDvaY/H2ChlsAhwvoS6Z9pq+ArRLwLr6Mzkg1yRxRgOAe7vDDtr0cCkNDjCIVVEvxvlS71h4gZEhaFU9EkMG</vt:lpwstr>
  </property>
  <property fmtid="{D5CDD505-2E9C-101B-9397-08002B2CF9AE}" pid="77" name="x1ye=77">
    <vt:lpwstr>BK618URho1HvH235I2tOUl14JJpwAMVzB1hqibYjkFpgPqLgHyXsOE0Z9aPE/a6wQFmn3qq8rPy2ci39FK/WDUgKdB+9P1MBHYTzZ5/LKkXsQrYWYGU2MX9zitocWLMSdj6keVYMkVi87Z3TFG2s3XZ497Q029v28Iolg9WlmoVk6Nq9XrOZdrShY10q1711Vy1wm9d0w9ZC1Y3YV8+HM0+tBScLWIBo5MC0Vh7XkmGLAP2SEwj5yR3LDyp342H</vt:lpwstr>
  </property>
  <property fmtid="{D5CDD505-2E9C-101B-9397-08002B2CF9AE}" pid="78" name="x1ye=78">
    <vt:lpwstr>y8PQIIujCwUdIiy1wKggQuoKkYqJ/+OGhQDbR2s3bw1Bd4HrllaZ65EWSJMoLqBmXMSO/lBewAok80v3I2tWmYzaZBQcLO84WzeXbm6wF9al8LPX6SvLamLKsVrwke2MRBxwFICCHWG05m0UcyV39hqJdC6Xh7czvdWE7RbAT6HuHu1aSNmtB/pp/MFve7NXWhWWeJZq6+WbEV8D71mwvPWIHjVNjIA0TEfY+ksmKD7jXmdB63Gwl3ya/o+2eau</vt:lpwstr>
  </property>
  <property fmtid="{D5CDD505-2E9C-101B-9397-08002B2CF9AE}" pid="79" name="x1ye=79">
    <vt:lpwstr>rUBITMgkeaP64t2MKCvoCAVlxTpaRgaTDqXTeHX8Xky09ea4OtMXCLgQiZM//4AmmcJqQxOAAA=</vt:lpwstr>
  </property>
  <property fmtid="{D5CDD505-2E9C-101B-9397-08002B2CF9AE}" pid="80" name="x1ye=8">
    <vt:lpwstr>6I8OQ4d2l+YKudqHdA9rafsGUTPh5MGOKNtLucURqcOplvKvwUXA5ZenFbexzADMs6ya3+jil4vAme5H/HoMgRx0zc7RIJiO5DrIMWCDPj4Xsb6sScXeiaqnLXAvawbOoqtuGwfIm48RpLfM58Po83qwjl6V3bBO2mcu9mhqdQigZuAjk2BuJpvyXSV5/kDWbLmAPWTEHmiVbNIJ8SHLI3ZthNpzITflcjzq3iJ1QpYSWP396Ro/K4VIRHDb8ZQ</vt:lpwstr>
  </property>
  <property fmtid="{D5CDD505-2E9C-101B-9397-08002B2CF9AE}" pid="81" name="x1ye=9">
    <vt:lpwstr>1NzCAVVZ+rw7KW0fROxhByFGXZ2gzkwpxvHlUOgQMC3r4qFjzcXFdKHcg5sn+U4A31cvD+b0CtlsHXLOyAfSWLYBMOZxE8OGqHRT539pTVTTimY4t+ffwWgohA3gKY75ifyuqhZ5R65+EJry5RE1KYA9f/xAKlNLeaGzq2cUh4LPyJDr4N2kZrQeds8WKZsdWlgLRKKqvedw+gIHT7Eam5VRH8ddt/cmZ3WR+VWnjnlCk4NnMOTJgcHjKpEKsGA</vt:lpwstr>
  </property>
</Properties>
</file>