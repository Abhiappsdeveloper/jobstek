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669A" w:rsidRPr="00AE4B76" w:rsidRDefault="00C43AF3">
      <w:pPr>
        <w:pStyle w:val="divdocumentthinbottomborderdivnth-last-child1"/>
        <w:spacing w:line="480" w:lineRule="atLeast"/>
        <w:jc w:val="center"/>
        <w:rPr>
          <w:b/>
          <w:bCs/>
          <w:caps/>
          <w:color w:val="000000"/>
          <w:sz w:val="40"/>
          <w:szCs w:val="40"/>
        </w:rPr>
      </w:pPr>
      <w:r w:rsidRPr="00AE4B76">
        <w:rPr>
          <w:rStyle w:val="span"/>
          <w:b/>
          <w:bCs/>
          <w:caps/>
          <w:color w:val="000000"/>
          <w:sz w:val="40"/>
          <w:szCs w:val="40"/>
        </w:rPr>
        <w:t>Yogini</w:t>
      </w:r>
      <w:r w:rsidRPr="00AE4B76">
        <w:rPr>
          <w:b/>
          <w:bCs/>
          <w:caps/>
          <w:color w:val="000000"/>
          <w:sz w:val="40"/>
          <w:szCs w:val="40"/>
        </w:rPr>
        <w:t xml:space="preserve"> </w:t>
      </w:r>
      <w:r w:rsidRPr="00AE4B76">
        <w:rPr>
          <w:rStyle w:val="span"/>
          <w:b/>
          <w:bCs/>
          <w:caps/>
          <w:color w:val="000000"/>
          <w:sz w:val="40"/>
          <w:szCs w:val="40"/>
        </w:rPr>
        <w:t>Deshpande</w:t>
      </w:r>
    </w:p>
    <w:p w:rsidR="00ED669A" w:rsidRPr="00AE4B76" w:rsidRDefault="00ED669A">
      <w:pPr>
        <w:pStyle w:val="divbotBorder"/>
        <w:spacing w:before="20"/>
        <w:rPr>
          <w:sz w:val="2"/>
          <w:szCs w:val="22"/>
        </w:rPr>
      </w:pPr>
    </w:p>
    <w:p w:rsidR="00ED669A" w:rsidRPr="00AE4B76" w:rsidRDefault="00C43AF3">
      <w:pPr>
        <w:pStyle w:val="div"/>
        <w:spacing w:before="20" w:line="0" w:lineRule="atLeast"/>
        <w:rPr>
          <w:sz w:val="0"/>
          <w:szCs w:val="0"/>
        </w:rPr>
      </w:pPr>
      <w:r w:rsidRPr="00AE4B76">
        <w:rPr>
          <w:sz w:val="0"/>
          <w:szCs w:val="0"/>
        </w:rPr>
        <w:t> </w:t>
      </w:r>
    </w:p>
    <w:p w:rsidR="00ED669A" w:rsidRPr="00AE4B76" w:rsidRDefault="00C43AF3" w:rsidP="00E41DF2">
      <w:pPr>
        <w:pStyle w:val="div"/>
        <w:spacing w:before="40"/>
        <w:rPr>
          <w:sz w:val="20"/>
          <w:szCs w:val="20"/>
        </w:rPr>
      </w:pPr>
      <w:r w:rsidRPr="00AE4B76">
        <w:rPr>
          <w:rStyle w:val="span"/>
          <w:sz w:val="20"/>
          <w:szCs w:val="20"/>
        </w:rPr>
        <w:t>Sheboygan, WI 53081</w:t>
      </w:r>
      <w:r w:rsidR="00E41DF2" w:rsidRPr="00AE4B76">
        <w:rPr>
          <w:rStyle w:val="span"/>
          <w:sz w:val="20"/>
          <w:szCs w:val="20"/>
        </w:rPr>
        <w:t xml:space="preserve"> </w:t>
      </w:r>
      <w:r w:rsidR="00E41DF2" w:rsidRPr="00AE4B76">
        <w:rPr>
          <w:sz w:val="20"/>
          <w:szCs w:val="20"/>
        </w:rPr>
        <w:t xml:space="preserve"> </w:t>
      </w:r>
      <w:r w:rsidR="00E41DF2" w:rsidRPr="00AE4B76">
        <w:rPr>
          <w:sz w:val="20"/>
          <w:szCs w:val="20"/>
        </w:rPr>
        <w:tab/>
      </w:r>
      <w:r w:rsidR="00E41DF2" w:rsidRPr="00AE4B76">
        <w:rPr>
          <w:sz w:val="20"/>
          <w:szCs w:val="20"/>
        </w:rPr>
        <w:tab/>
      </w:r>
      <w:r w:rsidR="00E41DF2" w:rsidRPr="00AE4B76">
        <w:rPr>
          <w:sz w:val="20"/>
          <w:szCs w:val="20"/>
        </w:rPr>
        <w:tab/>
      </w:r>
      <w:r w:rsidR="00E41DF2" w:rsidRPr="00AE4B76">
        <w:rPr>
          <w:sz w:val="20"/>
          <w:szCs w:val="20"/>
        </w:rPr>
        <w:tab/>
      </w:r>
      <w:r w:rsidR="00E41DF2" w:rsidRPr="00AE4B76">
        <w:rPr>
          <w:sz w:val="20"/>
          <w:szCs w:val="20"/>
        </w:rPr>
        <w:tab/>
      </w:r>
      <w:r w:rsidR="00E41DF2" w:rsidRPr="00AE4B76">
        <w:rPr>
          <w:sz w:val="20"/>
          <w:szCs w:val="20"/>
        </w:rPr>
        <w:tab/>
      </w:r>
      <w:r w:rsidR="00E41DF2" w:rsidRPr="00AE4B76">
        <w:rPr>
          <w:sz w:val="20"/>
          <w:szCs w:val="20"/>
        </w:rPr>
        <w:tab/>
        <w:t xml:space="preserve"> </w:t>
      </w:r>
      <w:r w:rsidRPr="00AE4B76">
        <w:rPr>
          <w:rStyle w:val="span"/>
          <w:sz w:val="20"/>
          <w:szCs w:val="20"/>
        </w:rPr>
        <w:t>9204006562</w:t>
      </w:r>
      <w:r w:rsidR="00E41DF2" w:rsidRPr="00AE4B76">
        <w:rPr>
          <w:rStyle w:val="span"/>
          <w:sz w:val="20"/>
          <w:szCs w:val="20"/>
        </w:rPr>
        <w:t xml:space="preserve"> </w:t>
      </w:r>
      <w:r w:rsidR="00E41DF2" w:rsidRPr="00AE4B76">
        <w:rPr>
          <w:sz w:val="20"/>
          <w:szCs w:val="20"/>
        </w:rPr>
        <w:t xml:space="preserve">  </w:t>
      </w:r>
      <w:r w:rsidRPr="00AE4B76">
        <w:rPr>
          <w:rStyle w:val="span"/>
          <w:sz w:val="20"/>
          <w:szCs w:val="20"/>
        </w:rPr>
        <w:t>deshpandeyogini8@gmail.com</w:t>
      </w:r>
    </w:p>
    <w:p w:rsidR="00ED669A" w:rsidRPr="00AE4B76" w:rsidRDefault="00C43AF3">
      <w:pPr>
        <w:pStyle w:val="gap-btn-hidden"/>
        <w:spacing w:line="260" w:lineRule="atLeast"/>
        <w:rPr>
          <w:sz w:val="22"/>
          <w:szCs w:val="22"/>
        </w:rPr>
      </w:pPr>
      <w:r w:rsidRPr="00AE4B76">
        <w:rPr>
          <w:sz w:val="22"/>
          <w:szCs w:val="22"/>
        </w:rPr>
        <w:t> </w:t>
      </w:r>
    </w:p>
    <w:p w:rsidR="00ED669A" w:rsidRPr="00AE4B76" w:rsidRDefault="00C43AF3">
      <w:pPr>
        <w:pStyle w:val="divdocumentdivheading"/>
        <w:tabs>
          <w:tab w:val="left" w:pos="4528"/>
          <w:tab w:val="left" w:pos="10640"/>
        </w:tabs>
        <w:spacing w:before="160" w:line="260" w:lineRule="atLeast"/>
        <w:jc w:val="center"/>
        <w:rPr>
          <w:b/>
          <w:bCs/>
          <w:caps/>
          <w:sz w:val="22"/>
          <w:szCs w:val="22"/>
        </w:rPr>
      </w:pPr>
      <w:r w:rsidRPr="00AE4B76">
        <w:rPr>
          <w:b/>
          <w:bCs/>
          <w:caps/>
          <w:sz w:val="22"/>
          <w:szCs w:val="22"/>
        </w:rPr>
        <w:t xml:space="preserve"> </w:t>
      </w:r>
      <w:r w:rsidRPr="00AE4B76">
        <w:rPr>
          <w:strike/>
          <w:color w:val="DADADA"/>
          <w:position w:val="-2"/>
          <w:sz w:val="40"/>
        </w:rPr>
        <w:tab/>
      </w:r>
      <w:r w:rsidRPr="00AE4B76">
        <w:rPr>
          <w:rStyle w:val="divdocumentdivsectiontitle"/>
          <w:b/>
          <w:bCs/>
          <w:caps/>
        </w:rPr>
        <w:t xml:space="preserve">   Summary   </w:t>
      </w:r>
      <w:r w:rsidRPr="00AE4B76">
        <w:rPr>
          <w:strike/>
          <w:color w:val="DADADA"/>
          <w:position w:val="-2"/>
          <w:sz w:val="40"/>
        </w:rPr>
        <w:tab/>
      </w:r>
    </w:p>
    <w:p w:rsidR="00BE2854" w:rsidRPr="00AE4B76" w:rsidRDefault="00BE2854" w:rsidP="00BE2854">
      <w:pPr>
        <w:rPr>
          <w:rStyle w:val="spantxtLeft"/>
        </w:rPr>
      </w:pPr>
      <w:r w:rsidRPr="00AE4B76">
        <w:rPr>
          <w:rStyle w:val="spantxtLeft"/>
        </w:rPr>
        <w:t xml:space="preserve">A Data Engineer with 4 years of experience, focusing on ETL </w:t>
      </w:r>
      <w:proofErr w:type="gramStart"/>
      <w:r w:rsidRPr="00AE4B76">
        <w:rPr>
          <w:rStyle w:val="spantxtLeft"/>
        </w:rPr>
        <w:t>development  and</w:t>
      </w:r>
      <w:proofErr w:type="gramEnd"/>
      <w:r w:rsidRPr="00AE4B76">
        <w:rPr>
          <w:rStyle w:val="spantxtLeft"/>
        </w:rPr>
        <w:t xml:space="preserve"> data ingestion to build a robust and efficient data platform. </w:t>
      </w:r>
      <w:proofErr w:type="gramStart"/>
      <w:r w:rsidRPr="00AE4B76">
        <w:rPr>
          <w:rStyle w:val="spantxtLeft"/>
        </w:rPr>
        <w:t xml:space="preserve">Skilled in using modern technologies such as SQL, </w:t>
      </w:r>
      <w:proofErr w:type="spellStart"/>
      <w:r w:rsidRPr="00AE4B76">
        <w:rPr>
          <w:rStyle w:val="spantxtLeft"/>
        </w:rPr>
        <w:t>Informatica</w:t>
      </w:r>
      <w:proofErr w:type="spellEnd"/>
      <w:r w:rsidRPr="00AE4B76">
        <w:rPr>
          <w:rStyle w:val="spantxtLeft"/>
        </w:rPr>
        <w:t>, Python, and Shell scripting to streamline data extraction and ensure seamless data delivery.</w:t>
      </w:r>
      <w:proofErr w:type="gramEnd"/>
      <w:r w:rsidRPr="00AE4B76">
        <w:rPr>
          <w:rStyle w:val="spantxtLeft"/>
        </w:rPr>
        <w:t xml:space="preserve"> </w:t>
      </w:r>
      <w:proofErr w:type="gramStart"/>
      <w:r w:rsidRPr="00AE4B76">
        <w:rPr>
          <w:rStyle w:val="spantxtLeft"/>
        </w:rPr>
        <w:t>Delivered numerous tables with high accuracy and consistency, while significantly improving time efficiency through pushdown optimization.</w:t>
      </w:r>
      <w:proofErr w:type="gramEnd"/>
      <w:r w:rsidRPr="00AE4B76">
        <w:rPr>
          <w:rStyle w:val="spantxtLeft"/>
        </w:rPr>
        <w:t xml:space="preserve"> </w:t>
      </w:r>
      <w:proofErr w:type="gramStart"/>
      <w:r w:rsidRPr="00AE4B76">
        <w:rPr>
          <w:rStyle w:val="spantxtLeft"/>
        </w:rPr>
        <w:t xml:space="preserve">Played a key role in delivering high-priority, confidential HR and RCM data from the </w:t>
      </w:r>
      <w:proofErr w:type="spellStart"/>
      <w:r w:rsidRPr="00AE4B76">
        <w:rPr>
          <w:rStyle w:val="spantxtLeft"/>
        </w:rPr>
        <w:t>SuccessFactors</w:t>
      </w:r>
      <w:proofErr w:type="spellEnd"/>
      <w:r w:rsidRPr="00AE4B76">
        <w:rPr>
          <w:rStyle w:val="spantxtLeft"/>
        </w:rPr>
        <w:t xml:space="preserve"> API to RDBMS tables, meeting tight deadlines with precision.</w:t>
      </w:r>
      <w:proofErr w:type="gramEnd"/>
      <w:r w:rsidRPr="00AE4B76">
        <w:rPr>
          <w:rStyle w:val="spantxtLeft"/>
        </w:rPr>
        <w:t xml:space="preserve"> </w:t>
      </w:r>
      <w:proofErr w:type="gramStart"/>
      <w:r w:rsidRPr="00AE4B76">
        <w:rPr>
          <w:rStyle w:val="spantxtLeft"/>
        </w:rPr>
        <w:t>Currently expanding expertise in Snowflake for cloud-based data warehousing.</w:t>
      </w:r>
      <w:proofErr w:type="gramEnd"/>
    </w:p>
    <w:p w:rsidR="00ED669A" w:rsidRPr="00AE4B76" w:rsidRDefault="00C43AF3">
      <w:pPr>
        <w:pStyle w:val="divdocumentdivheading"/>
        <w:tabs>
          <w:tab w:val="left" w:pos="4741"/>
          <w:tab w:val="left" w:pos="10640"/>
        </w:tabs>
        <w:spacing w:before="160" w:line="260" w:lineRule="atLeast"/>
        <w:jc w:val="center"/>
        <w:rPr>
          <w:b/>
          <w:bCs/>
          <w:caps/>
          <w:sz w:val="22"/>
          <w:szCs w:val="22"/>
        </w:rPr>
      </w:pPr>
      <w:r w:rsidRPr="00AE4B76">
        <w:rPr>
          <w:b/>
          <w:bCs/>
          <w:caps/>
          <w:sz w:val="22"/>
          <w:szCs w:val="22"/>
        </w:rPr>
        <w:t xml:space="preserve"> </w:t>
      </w:r>
      <w:r w:rsidRPr="00AE4B76">
        <w:rPr>
          <w:strike/>
          <w:color w:val="DADADA"/>
          <w:position w:val="-2"/>
          <w:sz w:val="40"/>
        </w:rPr>
        <w:tab/>
      </w:r>
      <w:r w:rsidRPr="00AE4B76">
        <w:rPr>
          <w:rStyle w:val="divdocumentdivsectiontitle"/>
          <w:b/>
          <w:bCs/>
          <w:caps/>
        </w:rPr>
        <w:t xml:space="preserve">   Skills   </w:t>
      </w:r>
      <w:r w:rsidRPr="00AE4B76">
        <w:rPr>
          <w:strike/>
          <w:color w:val="DADADA"/>
          <w:position w:val="-2"/>
          <w:sz w:val="40"/>
        </w:rPr>
        <w:tab/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640"/>
      </w:tblGrid>
      <w:tr w:rsidR="00BE2854" w:rsidRPr="00AE4B76" w:rsidTr="00FE7436">
        <w:tc>
          <w:tcPr>
            <w:tcW w:w="106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BE2854" w:rsidRPr="00AE4B76" w:rsidRDefault="00BE2854" w:rsidP="00E41DF2">
            <w:pPr>
              <w:pBdr>
                <w:left w:val="none" w:sz="0" w:space="3" w:color="auto"/>
              </w:pBdr>
              <w:rPr>
                <w:rStyle w:val="spantxtLeft"/>
              </w:rPr>
            </w:pPr>
            <w:r w:rsidRPr="00AE4B76">
              <w:rPr>
                <w:rStyle w:val="spantxtLeft"/>
                <w:b/>
              </w:rPr>
              <w:t>Tools</w:t>
            </w:r>
            <w:r w:rsidRPr="00AE4B76">
              <w:rPr>
                <w:rStyle w:val="spantxtLeft"/>
              </w:rPr>
              <w:t xml:space="preserve">: </w:t>
            </w:r>
            <w:proofErr w:type="spellStart"/>
            <w:r w:rsidRPr="00AE4B76">
              <w:rPr>
                <w:rStyle w:val="spantxtLeft"/>
              </w:rPr>
              <w:t>Informatica</w:t>
            </w:r>
            <w:proofErr w:type="spellEnd"/>
            <w:r w:rsidRPr="00AE4B76">
              <w:rPr>
                <w:rStyle w:val="spantxtLeft"/>
              </w:rPr>
              <w:t xml:space="preserve"> Power Center, BDM, IICS, Power Bi , Tableau, Snowflake (In Progress)</w:t>
            </w:r>
          </w:p>
          <w:p w:rsidR="00BE2854" w:rsidRPr="00AE4B76" w:rsidRDefault="00BE2854" w:rsidP="00E41DF2">
            <w:pPr>
              <w:pBdr>
                <w:left w:val="none" w:sz="0" w:space="3" w:color="auto"/>
              </w:pBdr>
              <w:rPr>
                <w:rStyle w:val="spantxtLeft"/>
              </w:rPr>
            </w:pPr>
            <w:r w:rsidRPr="00AE4B76">
              <w:rPr>
                <w:rStyle w:val="spantxtLeft"/>
                <w:b/>
              </w:rPr>
              <w:t>Databases</w:t>
            </w:r>
            <w:r w:rsidRPr="00AE4B76">
              <w:rPr>
                <w:rStyle w:val="spantxtLeft"/>
              </w:rPr>
              <w:t xml:space="preserve">: SQL Server, </w:t>
            </w:r>
            <w:proofErr w:type="spellStart"/>
            <w:r w:rsidRPr="00AE4B76">
              <w:rPr>
                <w:rStyle w:val="spantxtLeft"/>
              </w:rPr>
              <w:t>PostgreSQL</w:t>
            </w:r>
            <w:proofErr w:type="spellEnd"/>
            <w:r w:rsidRPr="00AE4B76">
              <w:rPr>
                <w:rStyle w:val="spantxtLeft"/>
              </w:rPr>
              <w:t>, Oracle, MYSQL DB</w:t>
            </w:r>
          </w:p>
          <w:p w:rsidR="00BE2854" w:rsidRPr="00AE4B76" w:rsidRDefault="00BE2854" w:rsidP="00E41DF2">
            <w:pPr>
              <w:pBdr>
                <w:left w:val="none" w:sz="0" w:space="3" w:color="auto"/>
              </w:pBdr>
              <w:rPr>
                <w:rStyle w:val="spantxtLeft"/>
              </w:rPr>
            </w:pPr>
            <w:r w:rsidRPr="00AE4B76">
              <w:rPr>
                <w:rStyle w:val="spantxtLeft"/>
                <w:b/>
              </w:rPr>
              <w:t>Languages</w:t>
            </w:r>
            <w:r w:rsidRPr="00AE4B76">
              <w:rPr>
                <w:rStyle w:val="spantxtLeft"/>
              </w:rPr>
              <w:t>: Python, Shell</w:t>
            </w:r>
          </w:p>
          <w:p w:rsidR="00BE2854" w:rsidRPr="00AE4B76" w:rsidRDefault="00BE2854" w:rsidP="00E41DF2">
            <w:pPr>
              <w:pBdr>
                <w:left w:val="none" w:sz="0" w:space="3" w:color="auto"/>
              </w:pBdr>
              <w:rPr>
                <w:rStyle w:val="spantxtLeft"/>
              </w:rPr>
            </w:pPr>
            <w:r w:rsidRPr="00AE4B76">
              <w:rPr>
                <w:rStyle w:val="spantxtLeft"/>
              </w:rPr>
              <w:t>ETL Development, Data Integration</w:t>
            </w:r>
          </w:p>
          <w:p w:rsidR="00BE2854" w:rsidRPr="00AE4B76" w:rsidRDefault="00BE2854" w:rsidP="00E41DF2">
            <w:pPr>
              <w:pBdr>
                <w:left w:val="none" w:sz="0" w:space="3" w:color="auto"/>
              </w:pBdr>
              <w:rPr>
                <w:sz w:val="22"/>
                <w:szCs w:val="22"/>
              </w:rPr>
            </w:pPr>
            <w:r w:rsidRPr="00AE4B76">
              <w:rPr>
                <w:rStyle w:val="spantxtLeft"/>
                <w:b/>
              </w:rPr>
              <w:t>Data</w:t>
            </w:r>
            <w:r w:rsidRPr="00AE4B76">
              <w:rPr>
                <w:rStyle w:val="spantxtLeft"/>
              </w:rPr>
              <w:t xml:space="preserve"> </w:t>
            </w:r>
            <w:r w:rsidRPr="00AE4B76">
              <w:rPr>
                <w:rStyle w:val="spantxtLeft"/>
                <w:b/>
              </w:rPr>
              <w:t>Management</w:t>
            </w:r>
            <w:r w:rsidRPr="00AE4B76">
              <w:rPr>
                <w:rStyle w:val="spantxtLeft"/>
              </w:rPr>
              <w:t>: Data Quality, Data Security and Governance</w:t>
            </w:r>
          </w:p>
        </w:tc>
      </w:tr>
    </w:tbl>
    <w:p w:rsidR="00ED669A" w:rsidRPr="00AE4B76" w:rsidRDefault="00C43AF3">
      <w:pPr>
        <w:pStyle w:val="divdocumentdivheading"/>
        <w:tabs>
          <w:tab w:val="left" w:pos="4377"/>
          <w:tab w:val="left" w:pos="10640"/>
        </w:tabs>
        <w:spacing w:before="160" w:line="260" w:lineRule="atLeast"/>
        <w:jc w:val="center"/>
        <w:rPr>
          <w:b/>
          <w:bCs/>
          <w:caps/>
          <w:sz w:val="22"/>
          <w:szCs w:val="22"/>
        </w:rPr>
      </w:pPr>
      <w:r w:rsidRPr="00AE4B76">
        <w:rPr>
          <w:b/>
          <w:bCs/>
          <w:caps/>
          <w:sz w:val="22"/>
          <w:szCs w:val="22"/>
        </w:rPr>
        <w:t xml:space="preserve"> </w:t>
      </w:r>
      <w:r w:rsidRPr="00AE4B76">
        <w:rPr>
          <w:strike/>
          <w:color w:val="DADADA"/>
          <w:position w:val="-2"/>
          <w:sz w:val="40"/>
        </w:rPr>
        <w:tab/>
      </w:r>
      <w:r w:rsidRPr="00AE4B76">
        <w:rPr>
          <w:rStyle w:val="divdocumentdivsectiontitle"/>
          <w:b/>
          <w:bCs/>
          <w:caps/>
        </w:rPr>
        <w:t xml:space="preserve">   Experience   </w:t>
      </w:r>
      <w:r w:rsidRPr="00AE4B76">
        <w:rPr>
          <w:strike/>
          <w:color w:val="DADADA"/>
          <w:position w:val="-2"/>
          <w:sz w:val="40"/>
        </w:rPr>
        <w:tab/>
      </w:r>
    </w:p>
    <w:p w:rsidR="00ED669A" w:rsidRPr="00AE4B76" w:rsidRDefault="00C43AF3">
      <w:pPr>
        <w:pStyle w:val="spancompanyname"/>
        <w:spacing w:line="260" w:lineRule="atLeast"/>
        <w:rPr>
          <w:sz w:val="22"/>
          <w:szCs w:val="22"/>
        </w:rPr>
      </w:pPr>
      <w:r w:rsidRPr="00AE4B76">
        <w:rPr>
          <w:sz w:val="22"/>
          <w:szCs w:val="22"/>
        </w:rPr>
        <w:t>Schlumberger</w:t>
      </w:r>
    </w:p>
    <w:p w:rsidR="00ED669A" w:rsidRPr="00AE4B76" w:rsidRDefault="00C43AF3">
      <w:pPr>
        <w:pStyle w:val="spanpaddedline"/>
        <w:spacing w:line="260" w:lineRule="atLeast"/>
        <w:jc w:val="center"/>
        <w:rPr>
          <w:sz w:val="22"/>
          <w:szCs w:val="22"/>
        </w:rPr>
      </w:pPr>
      <w:r w:rsidRPr="00AE4B76">
        <w:rPr>
          <w:rStyle w:val="span"/>
          <w:sz w:val="22"/>
          <w:szCs w:val="22"/>
        </w:rPr>
        <w:t>Pune, Maharashtra, India</w:t>
      </w:r>
      <w:r w:rsidRPr="00AE4B76">
        <w:rPr>
          <w:sz w:val="22"/>
          <w:szCs w:val="22"/>
        </w:rPr>
        <w:t xml:space="preserve"> </w:t>
      </w:r>
      <w:bookmarkStart w:id="0" w:name="_GoBack"/>
      <w:bookmarkEnd w:id="0"/>
    </w:p>
    <w:p w:rsidR="00ED669A" w:rsidRPr="00AE4B76" w:rsidRDefault="00C43AF3">
      <w:pPr>
        <w:pStyle w:val="spanpaddedline"/>
        <w:tabs>
          <w:tab w:val="right" w:pos="10620"/>
        </w:tabs>
        <w:spacing w:line="260" w:lineRule="atLeast"/>
        <w:rPr>
          <w:sz w:val="22"/>
          <w:szCs w:val="22"/>
        </w:rPr>
      </w:pPr>
      <w:r w:rsidRPr="00AE4B76">
        <w:rPr>
          <w:rStyle w:val="spanjobtitle"/>
          <w:sz w:val="22"/>
          <w:szCs w:val="22"/>
        </w:rPr>
        <w:t>Data Engineer</w:t>
      </w:r>
      <w:r w:rsidRPr="00AE4B76">
        <w:rPr>
          <w:sz w:val="22"/>
          <w:szCs w:val="22"/>
        </w:rPr>
        <w:t xml:space="preserve"> </w:t>
      </w:r>
      <w:r w:rsidRPr="00AE4B76">
        <w:rPr>
          <w:rStyle w:val="datesWrapper"/>
          <w:sz w:val="22"/>
          <w:szCs w:val="22"/>
        </w:rPr>
        <w:tab/>
        <w:t xml:space="preserve"> </w:t>
      </w:r>
      <w:r w:rsidRPr="00AE4B76">
        <w:rPr>
          <w:rStyle w:val="span"/>
          <w:b/>
          <w:sz w:val="22"/>
          <w:szCs w:val="22"/>
        </w:rPr>
        <w:t>09/2020 to 08/2024</w:t>
      </w:r>
      <w:r w:rsidRPr="00AE4B76">
        <w:rPr>
          <w:rStyle w:val="datesWrapper"/>
          <w:sz w:val="22"/>
          <w:szCs w:val="22"/>
        </w:rPr>
        <w:t xml:space="preserve"> </w:t>
      </w:r>
    </w:p>
    <w:p w:rsidR="00ED669A" w:rsidRPr="00AE4B76" w:rsidRDefault="00C43AF3" w:rsidP="00E41DF2">
      <w:pPr>
        <w:pStyle w:val="ulli"/>
        <w:numPr>
          <w:ilvl w:val="0"/>
          <w:numId w:val="3"/>
        </w:numPr>
        <w:spacing w:line="260" w:lineRule="atLeast"/>
        <w:ind w:left="259" w:hanging="259"/>
        <w:rPr>
          <w:rStyle w:val="spantxtLeft"/>
        </w:rPr>
      </w:pPr>
      <w:r w:rsidRPr="00AE4B76">
        <w:rPr>
          <w:rStyle w:val="spantxtLeft"/>
        </w:rPr>
        <w:t xml:space="preserve">Led high-priority HR and RCM data delivery projects by extracting data from the </w:t>
      </w:r>
      <w:proofErr w:type="spellStart"/>
      <w:r w:rsidRPr="00AE4B76">
        <w:rPr>
          <w:rStyle w:val="spantxtLeft"/>
        </w:rPr>
        <w:t>SuccessFactors</w:t>
      </w:r>
      <w:proofErr w:type="spellEnd"/>
      <w:r w:rsidRPr="00AE4B76">
        <w:rPr>
          <w:rStyle w:val="spantxtLeft"/>
        </w:rPr>
        <w:t xml:space="preserve"> API using Python scripts, handling pagination to flatten nested APIs, and delivering it to Oracle data tables with precision and accuracy.</w:t>
      </w:r>
    </w:p>
    <w:p w:rsidR="00BE2854" w:rsidRPr="00AE4B76" w:rsidRDefault="00BE2854" w:rsidP="00E41DF2">
      <w:pPr>
        <w:pStyle w:val="ulli"/>
        <w:numPr>
          <w:ilvl w:val="0"/>
          <w:numId w:val="3"/>
        </w:numPr>
        <w:spacing w:line="260" w:lineRule="atLeast"/>
        <w:ind w:left="259" w:hanging="259"/>
      </w:pPr>
      <w:r w:rsidRPr="00AE4B76">
        <w:rPr>
          <w:rStyle w:val="spantxtLeft"/>
        </w:rPr>
        <w:t xml:space="preserve">Integrated data from 4+ diverse source types (RDBMS, SAP HANA, APIs, and CSV files) to deliver 100+ tables into a unified GCP repository using </w:t>
      </w:r>
      <w:proofErr w:type="spellStart"/>
      <w:r w:rsidRPr="00AE4B76">
        <w:rPr>
          <w:rStyle w:val="spantxtLeft"/>
        </w:rPr>
        <w:t>Informatica</w:t>
      </w:r>
      <w:proofErr w:type="spellEnd"/>
      <w:r w:rsidRPr="00AE4B76">
        <w:rPr>
          <w:rStyle w:val="spantxtLeft"/>
        </w:rPr>
        <w:t xml:space="preserve"> BDM, </w:t>
      </w:r>
      <w:proofErr w:type="spellStart"/>
      <w:r w:rsidRPr="00AE4B76">
        <w:rPr>
          <w:rStyle w:val="spantxtLeft"/>
        </w:rPr>
        <w:t>PowerCenter</w:t>
      </w:r>
      <w:proofErr w:type="spellEnd"/>
      <w:r w:rsidRPr="00AE4B76">
        <w:rPr>
          <w:rStyle w:val="spantxtLeft"/>
        </w:rPr>
        <w:t>, and IICS, significantly enhancing overall data accessibility, and enabling efficient data processing</w:t>
      </w:r>
      <w:r w:rsidRPr="00AE4B76">
        <w:t>.</w:t>
      </w:r>
    </w:p>
    <w:p w:rsidR="00ED669A" w:rsidRPr="00AE4B76" w:rsidRDefault="00C43AF3" w:rsidP="00E41DF2">
      <w:pPr>
        <w:pStyle w:val="ulli"/>
        <w:numPr>
          <w:ilvl w:val="0"/>
          <w:numId w:val="3"/>
        </w:numPr>
        <w:spacing w:line="260" w:lineRule="atLeast"/>
        <w:ind w:left="259" w:hanging="259"/>
        <w:rPr>
          <w:rStyle w:val="spantxtLeft"/>
        </w:rPr>
      </w:pPr>
      <w:r w:rsidRPr="00AE4B76">
        <w:rPr>
          <w:rStyle w:val="spantxtLeft"/>
        </w:rPr>
        <w:t xml:space="preserve">Developed and maintained custom </w:t>
      </w:r>
      <w:proofErr w:type="spellStart"/>
      <w:r w:rsidRPr="00AE4B76">
        <w:rPr>
          <w:rStyle w:val="spantxtLeft"/>
        </w:rPr>
        <w:t>Informatica</w:t>
      </w:r>
      <w:proofErr w:type="spellEnd"/>
      <w:r w:rsidRPr="00AE4B76">
        <w:rPr>
          <w:rStyle w:val="spantxtLeft"/>
        </w:rPr>
        <w:t xml:space="preserve"> mappings to meet user requirements, including applying filters and masking sensitive classified data. Optimized data fetching by implementing pushdown optimization at the source, reducing da</w:t>
      </w:r>
      <w:r w:rsidR="00BE2854" w:rsidRPr="00AE4B76">
        <w:rPr>
          <w:rStyle w:val="spantxtLeft"/>
        </w:rPr>
        <w:t>ta retrieval time by 7</w:t>
      </w:r>
      <w:r w:rsidRPr="00AE4B76">
        <w:rPr>
          <w:rStyle w:val="spantxtLeft"/>
        </w:rPr>
        <w:t>0%.</w:t>
      </w:r>
    </w:p>
    <w:p w:rsidR="00AE4B76" w:rsidRPr="00AE4B76" w:rsidRDefault="00AE4B76" w:rsidP="00E41DF2">
      <w:pPr>
        <w:pStyle w:val="ulli"/>
        <w:numPr>
          <w:ilvl w:val="0"/>
          <w:numId w:val="3"/>
        </w:numPr>
        <w:spacing w:line="260" w:lineRule="atLeast"/>
        <w:ind w:left="259" w:hanging="259"/>
        <w:rPr>
          <w:rStyle w:val="spantxtLeft"/>
        </w:rPr>
      </w:pPr>
      <w:r w:rsidRPr="00AE4B76">
        <w:rPr>
          <w:rStyle w:val="spantxtLeft"/>
          <w:bCs/>
        </w:rPr>
        <w:t xml:space="preserve">Leveraged </w:t>
      </w:r>
      <w:proofErr w:type="spellStart"/>
      <w:r w:rsidRPr="00AE4B76">
        <w:rPr>
          <w:rStyle w:val="spantxtLeft"/>
          <w:bCs/>
        </w:rPr>
        <w:t>Informatica</w:t>
      </w:r>
      <w:proofErr w:type="spellEnd"/>
      <w:r w:rsidRPr="00AE4B76">
        <w:rPr>
          <w:rStyle w:val="spantxtLeft"/>
          <w:bCs/>
        </w:rPr>
        <w:t xml:space="preserve"> Intelligent Cloud Services (IICS)</w:t>
      </w:r>
      <w:r w:rsidRPr="00AE4B76">
        <w:rPr>
          <w:rStyle w:val="spantxtLeft"/>
        </w:rPr>
        <w:t xml:space="preserve"> to deliver data from various on-premises and cloud-based sources to Google Cloud Platform (GCP) using </w:t>
      </w:r>
      <w:proofErr w:type="spellStart"/>
      <w:r w:rsidRPr="00AE4B76">
        <w:rPr>
          <w:rStyle w:val="spantxtLeft"/>
          <w:bCs/>
        </w:rPr>
        <w:t>Mapplets</w:t>
      </w:r>
      <w:proofErr w:type="spellEnd"/>
      <w:r w:rsidRPr="00AE4B76">
        <w:rPr>
          <w:rStyle w:val="spantxtLeft"/>
        </w:rPr>
        <w:t xml:space="preserve">, </w:t>
      </w:r>
      <w:r w:rsidRPr="00AE4B76">
        <w:rPr>
          <w:rStyle w:val="spantxtLeft"/>
          <w:bCs/>
        </w:rPr>
        <w:t>Data Integration</w:t>
      </w:r>
      <w:r w:rsidRPr="00AE4B76">
        <w:rPr>
          <w:rStyle w:val="spantxtLeft"/>
        </w:rPr>
        <w:t xml:space="preserve">, and </w:t>
      </w:r>
      <w:r w:rsidRPr="00AE4B76">
        <w:rPr>
          <w:rStyle w:val="spantxtLeft"/>
          <w:bCs/>
        </w:rPr>
        <w:t>Cloud Data Integration</w:t>
      </w:r>
      <w:r w:rsidRPr="00AE4B76">
        <w:rPr>
          <w:rStyle w:val="spantxtLeft"/>
        </w:rPr>
        <w:t xml:space="preserve">. Utilized </w:t>
      </w:r>
      <w:r w:rsidRPr="00AE4B76">
        <w:rPr>
          <w:rStyle w:val="spantxtLeft"/>
          <w:bCs/>
        </w:rPr>
        <w:t>ETL mappings</w:t>
      </w:r>
      <w:r w:rsidRPr="00AE4B76">
        <w:rPr>
          <w:rStyle w:val="spantxtLeft"/>
        </w:rPr>
        <w:t xml:space="preserve">, </w:t>
      </w:r>
      <w:proofErr w:type="spellStart"/>
      <w:r w:rsidRPr="00AE4B76">
        <w:rPr>
          <w:rStyle w:val="spantxtLeft"/>
          <w:bCs/>
        </w:rPr>
        <w:t>taskflows</w:t>
      </w:r>
      <w:proofErr w:type="spellEnd"/>
      <w:r w:rsidRPr="00AE4B76">
        <w:rPr>
          <w:rStyle w:val="spantxtLeft"/>
        </w:rPr>
        <w:t xml:space="preserve">, and </w:t>
      </w:r>
      <w:r w:rsidRPr="00AE4B76">
        <w:rPr>
          <w:rStyle w:val="spantxtLeft"/>
          <w:bCs/>
        </w:rPr>
        <w:t>Parameterization</w:t>
      </w:r>
      <w:r w:rsidRPr="00AE4B76">
        <w:rPr>
          <w:rStyle w:val="spantxtLeft"/>
        </w:rPr>
        <w:t xml:space="preserve"> to design scalable data pipelines for seamless data extraction, transformation, and loading (ETL) into GCP for advanced analytics and reporting</w:t>
      </w:r>
      <w:r w:rsidRPr="00AE4B76">
        <w:t>.</w:t>
      </w:r>
    </w:p>
    <w:p w:rsidR="00ED669A" w:rsidRPr="00AE4B76" w:rsidRDefault="00C43AF3" w:rsidP="00E41DF2">
      <w:pPr>
        <w:pStyle w:val="ulli"/>
        <w:numPr>
          <w:ilvl w:val="0"/>
          <w:numId w:val="3"/>
        </w:numPr>
        <w:spacing w:line="260" w:lineRule="atLeast"/>
        <w:ind w:left="259" w:hanging="259"/>
        <w:rPr>
          <w:rStyle w:val="spantxtLeft"/>
        </w:rPr>
      </w:pPr>
      <w:r w:rsidRPr="00AE4B76">
        <w:rPr>
          <w:rStyle w:val="spantxtLeft"/>
        </w:rPr>
        <w:t xml:space="preserve">Created and maintained Python and Shell scripts, ensuring data consistency across 70+ split files, delivered accurately to the </w:t>
      </w:r>
      <w:r w:rsidR="00BE2854" w:rsidRPr="00AE4B76">
        <w:rPr>
          <w:rStyle w:val="spantxtLeft"/>
        </w:rPr>
        <w:t xml:space="preserve">RDBMS </w:t>
      </w:r>
      <w:r w:rsidRPr="00AE4B76">
        <w:rPr>
          <w:rStyle w:val="spantxtLeft"/>
        </w:rPr>
        <w:t>target.</w:t>
      </w:r>
    </w:p>
    <w:p w:rsidR="00ED669A" w:rsidRPr="00AE4B76" w:rsidRDefault="00C43AF3" w:rsidP="00E41DF2">
      <w:pPr>
        <w:pStyle w:val="ulli"/>
        <w:numPr>
          <w:ilvl w:val="0"/>
          <w:numId w:val="3"/>
        </w:numPr>
        <w:spacing w:line="260" w:lineRule="atLeast"/>
        <w:ind w:left="259" w:hanging="259"/>
        <w:rPr>
          <w:rStyle w:val="spantxtLeft"/>
        </w:rPr>
      </w:pPr>
      <w:r w:rsidRPr="00AE4B76">
        <w:rPr>
          <w:rStyle w:val="spantxtLeft"/>
        </w:rPr>
        <w:t xml:space="preserve">Developed a Python automation process to </w:t>
      </w:r>
      <w:r w:rsidR="00BE2854" w:rsidRPr="00AE4B76">
        <w:rPr>
          <w:rStyle w:val="spantxtLeft"/>
        </w:rPr>
        <w:t>validate the Data Registry created for ingesting new</w:t>
      </w:r>
      <w:r w:rsidRPr="00AE4B76">
        <w:rPr>
          <w:rStyle w:val="spantxtLeft"/>
        </w:rPr>
        <w:t xml:space="preserve"> tables before production deployment.</w:t>
      </w:r>
    </w:p>
    <w:p w:rsidR="00ED669A" w:rsidRPr="00AE4B76" w:rsidRDefault="00C43AF3" w:rsidP="00E41DF2">
      <w:pPr>
        <w:pStyle w:val="ulli"/>
        <w:numPr>
          <w:ilvl w:val="0"/>
          <w:numId w:val="3"/>
        </w:numPr>
        <w:spacing w:line="260" w:lineRule="atLeast"/>
        <w:ind w:left="259" w:hanging="259"/>
        <w:rPr>
          <w:rStyle w:val="spantxtLeft"/>
        </w:rPr>
      </w:pPr>
      <w:r w:rsidRPr="00AE4B76">
        <w:rPr>
          <w:rStyle w:val="spantxtLeft"/>
        </w:rPr>
        <w:t xml:space="preserve">Utilized Power BI to create insightful dashboards by integrating the </w:t>
      </w:r>
      <w:proofErr w:type="spellStart"/>
      <w:r w:rsidRPr="00AE4B76">
        <w:rPr>
          <w:rStyle w:val="spantxtLeft"/>
        </w:rPr>
        <w:t>PostgreSQL</w:t>
      </w:r>
      <w:proofErr w:type="spellEnd"/>
      <w:r w:rsidRPr="00AE4B76">
        <w:rPr>
          <w:rStyle w:val="spantxtLeft"/>
        </w:rPr>
        <w:t xml:space="preserve"> database, which enabled us to understand the time cycle required for the data ingestion process, reducing th</w:t>
      </w:r>
      <w:r w:rsidRPr="00AE4B76">
        <w:rPr>
          <w:rStyle w:val="spantxtLeft"/>
        </w:rPr>
        <w:t>e data ingestion time by 60%.</w:t>
      </w:r>
    </w:p>
    <w:p w:rsidR="00ED669A" w:rsidRPr="00AE4B76" w:rsidRDefault="00C43AF3" w:rsidP="00E41DF2">
      <w:pPr>
        <w:pStyle w:val="ulli"/>
        <w:numPr>
          <w:ilvl w:val="0"/>
          <w:numId w:val="3"/>
        </w:numPr>
        <w:spacing w:line="260" w:lineRule="atLeast"/>
        <w:ind w:left="259" w:hanging="259"/>
        <w:rPr>
          <w:rStyle w:val="spantxtLeft"/>
        </w:rPr>
      </w:pPr>
      <w:r w:rsidRPr="00AE4B76">
        <w:rPr>
          <w:rStyle w:val="spantxtLeft"/>
        </w:rPr>
        <w:t>Gained practical experience with Azure Data Factory (ADF) to deliver data from sources to IICS servers in file format, using queries to ensure efficient data flow and address data inconsistencies.</w:t>
      </w:r>
    </w:p>
    <w:p w:rsidR="00ED669A" w:rsidRPr="00AE4B76" w:rsidRDefault="00C43AF3">
      <w:pPr>
        <w:pStyle w:val="divdocumentdivheading"/>
        <w:tabs>
          <w:tab w:val="left" w:pos="3471"/>
          <w:tab w:val="left" w:pos="10640"/>
        </w:tabs>
        <w:spacing w:before="160" w:line="260" w:lineRule="atLeast"/>
        <w:jc w:val="center"/>
        <w:rPr>
          <w:b/>
          <w:bCs/>
          <w:caps/>
          <w:sz w:val="22"/>
          <w:szCs w:val="22"/>
        </w:rPr>
      </w:pPr>
      <w:r w:rsidRPr="00AE4B76">
        <w:rPr>
          <w:b/>
          <w:bCs/>
          <w:caps/>
          <w:sz w:val="22"/>
          <w:szCs w:val="22"/>
        </w:rPr>
        <w:t xml:space="preserve"> </w:t>
      </w:r>
      <w:r w:rsidRPr="00AE4B76">
        <w:rPr>
          <w:strike/>
          <w:color w:val="DADADA"/>
          <w:position w:val="-2"/>
          <w:sz w:val="40"/>
        </w:rPr>
        <w:tab/>
      </w:r>
      <w:r w:rsidRPr="00AE4B76">
        <w:rPr>
          <w:rStyle w:val="divdocumentdivsectiontitle"/>
          <w:b/>
          <w:bCs/>
          <w:caps/>
        </w:rPr>
        <w:t xml:space="preserve">   Education and Training   </w:t>
      </w:r>
      <w:r w:rsidRPr="00AE4B76">
        <w:rPr>
          <w:strike/>
          <w:color w:val="DADADA"/>
          <w:position w:val="-2"/>
          <w:sz w:val="40"/>
        </w:rPr>
        <w:tab/>
      </w:r>
    </w:p>
    <w:p w:rsidR="00ED669A" w:rsidRPr="00AE4B76" w:rsidRDefault="00C43AF3">
      <w:pPr>
        <w:pStyle w:val="divdocumentsinglecolumn"/>
        <w:tabs>
          <w:tab w:val="right" w:pos="10620"/>
        </w:tabs>
        <w:spacing w:line="260" w:lineRule="atLeast"/>
        <w:rPr>
          <w:sz w:val="22"/>
          <w:szCs w:val="22"/>
        </w:rPr>
      </w:pPr>
      <w:r w:rsidRPr="00AE4B76">
        <w:rPr>
          <w:rStyle w:val="spandegree"/>
          <w:sz w:val="22"/>
          <w:szCs w:val="22"/>
        </w:rPr>
        <w:t>Bachelors in Computer Engineering</w:t>
      </w:r>
      <w:r w:rsidRPr="00AE4B76">
        <w:rPr>
          <w:rStyle w:val="span"/>
          <w:sz w:val="22"/>
          <w:szCs w:val="22"/>
        </w:rPr>
        <w:t>:</w:t>
      </w:r>
      <w:r w:rsidRPr="00AE4B76">
        <w:rPr>
          <w:rStyle w:val="singlecolumnspanpaddedlinenth-child1"/>
          <w:sz w:val="22"/>
          <w:szCs w:val="22"/>
        </w:rPr>
        <w:t xml:space="preserve"> </w:t>
      </w:r>
      <w:r w:rsidRPr="00AE4B76">
        <w:rPr>
          <w:rStyle w:val="spanprogramline"/>
          <w:sz w:val="22"/>
          <w:szCs w:val="22"/>
        </w:rPr>
        <w:t>Computer Engineering</w:t>
      </w:r>
      <w:r w:rsidRPr="00AE4B76">
        <w:rPr>
          <w:rStyle w:val="singlecolumnspanpaddedlinenth-child1"/>
          <w:sz w:val="22"/>
          <w:szCs w:val="22"/>
        </w:rPr>
        <w:t xml:space="preserve"> </w:t>
      </w:r>
      <w:r w:rsidRPr="00AE4B76">
        <w:rPr>
          <w:rStyle w:val="datesWrapper"/>
          <w:sz w:val="22"/>
          <w:szCs w:val="22"/>
        </w:rPr>
        <w:tab/>
        <w:t xml:space="preserve"> </w:t>
      </w:r>
      <w:r w:rsidRPr="00AE4B76">
        <w:rPr>
          <w:rStyle w:val="span"/>
          <w:sz w:val="22"/>
          <w:szCs w:val="22"/>
        </w:rPr>
        <w:t>10/2020</w:t>
      </w:r>
      <w:r w:rsidRPr="00AE4B76">
        <w:rPr>
          <w:rStyle w:val="datesWrapper"/>
          <w:sz w:val="22"/>
          <w:szCs w:val="22"/>
        </w:rPr>
        <w:t xml:space="preserve"> </w:t>
      </w:r>
    </w:p>
    <w:p w:rsidR="00ED669A" w:rsidRPr="00AE4B76" w:rsidRDefault="00C43AF3">
      <w:pPr>
        <w:pStyle w:val="spanpaddedline"/>
        <w:spacing w:line="260" w:lineRule="atLeast"/>
        <w:rPr>
          <w:sz w:val="22"/>
          <w:szCs w:val="22"/>
        </w:rPr>
      </w:pPr>
      <w:proofErr w:type="spellStart"/>
      <w:r w:rsidRPr="00AE4B76">
        <w:rPr>
          <w:rStyle w:val="spancompanynameeduc"/>
          <w:sz w:val="22"/>
          <w:szCs w:val="22"/>
        </w:rPr>
        <w:t>Savitribai</w:t>
      </w:r>
      <w:proofErr w:type="spellEnd"/>
      <w:r w:rsidRPr="00AE4B76">
        <w:rPr>
          <w:rStyle w:val="spancompanynameeduc"/>
          <w:sz w:val="22"/>
          <w:szCs w:val="22"/>
        </w:rPr>
        <w:t xml:space="preserve"> </w:t>
      </w:r>
      <w:proofErr w:type="spellStart"/>
      <w:r w:rsidRPr="00AE4B76">
        <w:rPr>
          <w:rStyle w:val="spancompanynameeduc"/>
          <w:sz w:val="22"/>
          <w:szCs w:val="22"/>
        </w:rPr>
        <w:t>Phule</w:t>
      </w:r>
      <w:proofErr w:type="spellEnd"/>
      <w:r w:rsidRPr="00AE4B76">
        <w:rPr>
          <w:rStyle w:val="spancompanynameeduc"/>
          <w:sz w:val="22"/>
          <w:szCs w:val="22"/>
        </w:rPr>
        <w:t xml:space="preserve"> Pune University</w:t>
      </w:r>
      <w:r w:rsidRPr="00AE4B76">
        <w:rPr>
          <w:rStyle w:val="span"/>
          <w:sz w:val="22"/>
          <w:szCs w:val="22"/>
        </w:rPr>
        <w:t>, Pune India</w:t>
      </w:r>
      <w:r w:rsidRPr="00AE4B76">
        <w:rPr>
          <w:sz w:val="22"/>
          <w:szCs w:val="22"/>
        </w:rPr>
        <w:t xml:space="preserve"> </w:t>
      </w:r>
    </w:p>
    <w:p w:rsidR="00ED669A" w:rsidRPr="00AE4B76" w:rsidRDefault="00C43AF3">
      <w:pPr>
        <w:pStyle w:val="divdocumentdivheading"/>
        <w:tabs>
          <w:tab w:val="left" w:pos="4109"/>
          <w:tab w:val="left" w:pos="10640"/>
        </w:tabs>
        <w:spacing w:before="160" w:line="260" w:lineRule="atLeast"/>
        <w:jc w:val="center"/>
        <w:rPr>
          <w:b/>
          <w:bCs/>
          <w:caps/>
          <w:sz w:val="22"/>
          <w:szCs w:val="22"/>
        </w:rPr>
      </w:pPr>
      <w:r w:rsidRPr="00AE4B76">
        <w:rPr>
          <w:b/>
          <w:bCs/>
          <w:caps/>
          <w:sz w:val="22"/>
          <w:szCs w:val="22"/>
        </w:rPr>
        <w:t xml:space="preserve"> </w:t>
      </w:r>
      <w:r w:rsidRPr="00AE4B76">
        <w:rPr>
          <w:strike/>
          <w:color w:val="DADADA"/>
          <w:position w:val="-2"/>
          <w:sz w:val="40"/>
        </w:rPr>
        <w:tab/>
      </w:r>
      <w:r w:rsidRPr="00AE4B76">
        <w:rPr>
          <w:rStyle w:val="divdocumentdivsectiontitle"/>
          <w:b/>
          <w:bCs/>
          <w:caps/>
        </w:rPr>
        <w:t xml:space="preserve">   Certifications   </w:t>
      </w:r>
      <w:r w:rsidRPr="00AE4B76">
        <w:rPr>
          <w:strike/>
          <w:color w:val="DADADA"/>
          <w:position w:val="-2"/>
          <w:sz w:val="40"/>
        </w:rPr>
        <w:tab/>
      </w:r>
    </w:p>
    <w:p w:rsidR="00ED669A" w:rsidRPr="00AE4B76" w:rsidRDefault="00C43AF3">
      <w:pPr>
        <w:pStyle w:val="ulli"/>
        <w:numPr>
          <w:ilvl w:val="0"/>
          <w:numId w:val="4"/>
        </w:numPr>
        <w:pBdr>
          <w:left w:val="none" w:sz="0" w:space="0" w:color="auto"/>
        </w:pBdr>
        <w:spacing w:line="260" w:lineRule="atLeast"/>
        <w:ind w:left="640" w:hanging="261"/>
      </w:pPr>
      <w:proofErr w:type="spellStart"/>
      <w:r w:rsidRPr="00AE4B76">
        <w:t>Post Graduation</w:t>
      </w:r>
      <w:proofErr w:type="spellEnd"/>
      <w:r w:rsidRPr="00AE4B76">
        <w:t xml:space="preserve"> Certification in Data Science and Business Analytics (University of Texas</w:t>
      </w:r>
      <w:r w:rsidRPr="00AE4B76">
        <w:t xml:space="preserve"> at Austin 2022)</w:t>
      </w:r>
    </w:p>
    <w:p w:rsidR="00ED669A" w:rsidRPr="00AE4B76" w:rsidRDefault="00C43AF3">
      <w:pPr>
        <w:pStyle w:val="ulli"/>
        <w:numPr>
          <w:ilvl w:val="0"/>
          <w:numId w:val="4"/>
        </w:numPr>
        <w:spacing w:line="260" w:lineRule="atLeast"/>
        <w:ind w:left="640" w:hanging="261"/>
      </w:pPr>
      <w:r w:rsidRPr="00AE4B76">
        <w:t>Azure Data Fundamentals, DP 900, 2024</w:t>
      </w:r>
    </w:p>
    <w:p w:rsidR="00ED669A" w:rsidRPr="00AE4B76" w:rsidRDefault="00C43AF3">
      <w:pPr>
        <w:pStyle w:val="ulli"/>
        <w:numPr>
          <w:ilvl w:val="0"/>
          <w:numId w:val="4"/>
        </w:numPr>
        <w:spacing w:line="260" w:lineRule="atLeast"/>
        <w:ind w:left="640" w:hanging="261"/>
      </w:pPr>
      <w:r w:rsidRPr="00AE4B76">
        <w:lastRenderedPageBreak/>
        <w:t>Cloud Data and Application Integration, R38, 2022</w:t>
      </w:r>
    </w:p>
    <w:p w:rsidR="00ED669A" w:rsidRPr="00AE4B76" w:rsidRDefault="00C43AF3">
      <w:pPr>
        <w:pStyle w:val="divdocumentdivheading"/>
        <w:tabs>
          <w:tab w:val="left" w:pos="3896"/>
          <w:tab w:val="left" w:pos="10640"/>
        </w:tabs>
        <w:spacing w:before="160" w:line="260" w:lineRule="atLeast"/>
        <w:jc w:val="center"/>
        <w:rPr>
          <w:b/>
          <w:bCs/>
          <w:caps/>
          <w:sz w:val="22"/>
          <w:szCs w:val="22"/>
        </w:rPr>
      </w:pPr>
      <w:r w:rsidRPr="00AE4B76">
        <w:rPr>
          <w:b/>
          <w:bCs/>
          <w:caps/>
          <w:sz w:val="22"/>
          <w:szCs w:val="22"/>
        </w:rPr>
        <w:t xml:space="preserve"> </w:t>
      </w:r>
      <w:r w:rsidRPr="00AE4B76">
        <w:rPr>
          <w:strike/>
          <w:color w:val="DADADA"/>
          <w:position w:val="-2"/>
          <w:sz w:val="40"/>
        </w:rPr>
        <w:tab/>
      </w:r>
      <w:r w:rsidRPr="00AE4B76">
        <w:rPr>
          <w:rStyle w:val="divdocumentdivsectiontitle"/>
          <w:b/>
          <w:bCs/>
          <w:caps/>
        </w:rPr>
        <w:t xml:space="preserve">   Accomplishments   </w:t>
      </w:r>
      <w:r w:rsidRPr="00AE4B76">
        <w:rPr>
          <w:strike/>
          <w:color w:val="DADADA"/>
          <w:position w:val="-2"/>
          <w:sz w:val="40"/>
        </w:rPr>
        <w:tab/>
      </w:r>
    </w:p>
    <w:p w:rsidR="00ED669A" w:rsidRPr="00AE4B76" w:rsidRDefault="00C43AF3">
      <w:pPr>
        <w:pStyle w:val="ulli"/>
        <w:numPr>
          <w:ilvl w:val="0"/>
          <w:numId w:val="5"/>
        </w:numPr>
        <w:pBdr>
          <w:left w:val="none" w:sz="0" w:space="0" w:color="auto"/>
        </w:pBdr>
        <w:spacing w:line="260" w:lineRule="atLeast"/>
        <w:ind w:left="640" w:hanging="261"/>
      </w:pPr>
      <w:r w:rsidRPr="00AE4B76">
        <w:t>Excellency Award, 2022, Recognition of work excellency in 2022 Q4</w:t>
      </w:r>
    </w:p>
    <w:sectPr w:rsidR="00ED669A" w:rsidRPr="00AE4B76">
      <w:pgSz w:w="12240" w:h="15840"/>
      <w:pgMar w:top="400" w:right="800" w:bottom="4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B80409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567A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76C60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81A83E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5D2B7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74D6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AAA8A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7C4C4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2D468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F9468A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CBE6F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5B84F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BB45D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26AEB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0522D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5E4C7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45C0C2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6F2715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E118EB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0665C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F589C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D074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DFCC6C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3E1A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7F463F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D4EDC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48CBF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29D2AB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9BE17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4B636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614AE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B9EE2A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3691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50CCE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7ACD2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E1CAE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 w:tplc="B72E12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1CC4A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BE668B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71879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D02E0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03661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1C28D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F9CCE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AF6ED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669A"/>
    <w:rsid w:val="00017022"/>
    <w:rsid w:val="003B3721"/>
    <w:rsid w:val="00446778"/>
    <w:rsid w:val="00AE4B76"/>
    <w:rsid w:val="00B15811"/>
    <w:rsid w:val="00BE2854"/>
    <w:rsid w:val="00C43AF3"/>
    <w:rsid w:val="00E41DF2"/>
    <w:rsid w:val="00EB2957"/>
    <w:rsid w:val="00ED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26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gap-btn-hidden">
    <w:name w:val="gap-btn-hidden"/>
    <w:basedOn w:val="Normal"/>
    <w:rPr>
      <w:vanish/>
    </w:rPr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bottom w:val="none" w:sz="0" w:space="4" w:color="auto"/>
      </w:pBdr>
      <w:spacing w:line="480" w:lineRule="atLeast"/>
      <w:jc w:val="center"/>
    </w:pPr>
    <w:rPr>
      <w:b/>
      <w:bCs/>
      <w:caps/>
      <w:color w:val="000000"/>
      <w:sz w:val="40"/>
      <w:szCs w:val="40"/>
    </w:rPr>
  </w:style>
  <w:style w:type="paragraph" w:customStyle="1" w:styleId="div">
    <w:name w:val="div"/>
    <w:basedOn w:val="Normal"/>
  </w:style>
  <w:style w:type="paragraph" w:customStyle="1" w:styleId="divdocumentthinbottomborderdivnth-last-child1">
    <w:name w:val="div_document_thinbottomborder &gt; div_nth-last-child(1)"/>
    <w:basedOn w:val="Normal"/>
    <w:pPr>
      <w:pBdr>
        <w:bottom w:val="single" w:sz="12" w:space="0" w:color="DADADA"/>
      </w:pBdr>
    </w:p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botBorder">
    <w:name w:val="div_botBorder"/>
    <w:basedOn w:val="div"/>
    <w:pPr>
      <w:pBdr>
        <w:bottom w:val="single" w:sz="24" w:space="0" w:color="DADADA"/>
      </w:pBdr>
      <w:spacing w:line="36" w:lineRule="auto"/>
    </w:p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jc w:val="center"/>
    </w:pPr>
    <w:rPr>
      <w:sz w:val="20"/>
      <w:szCs w:val="20"/>
    </w:rPr>
  </w:style>
  <w:style w:type="character" w:customStyle="1" w:styleId="documenttxtBold">
    <w:name w:val="document_txtBold"/>
    <w:basedOn w:val="DefaultParagraphFont"/>
    <w:rPr>
      <w:b/>
      <w:bCs/>
    </w:rPr>
  </w:style>
  <w:style w:type="character" w:customStyle="1" w:styleId="a">
    <w:name w:val="a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ocumentSECTIONCNTCsection">
    <w:name w:val="document_SECTION_CNTC + section"/>
    <w:basedOn w:val="Normal"/>
  </w:style>
  <w:style w:type="paragraph" w:customStyle="1" w:styleId="divdocumentdivheading">
    <w:name w:val="div_document_div_heading"/>
    <w:basedOn w:val="Normal"/>
    <w:pPr>
      <w:pBdr>
        <w:bottom w:val="none" w:sz="0" w:space="1" w:color="auto"/>
      </w:pBdr>
    </w:pPr>
  </w:style>
  <w:style w:type="character" w:customStyle="1" w:styleId="divdocumentdivheadingCharacter">
    <w:name w:val="div_document_div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000000"/>
      <w:sz w:val="24"/>
      <w:szCs w:val="24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divdocumentsection">
    <w:name w:val="div_document_section"/>
    <w:basedOn w:val="Normal"/>
  </w:style>
  <w:style w:type="paragraph" w:customStyle="1" w:styleId="ulli">
    <w:name w:val="ul_li"/>
    <w:basedOn w:val="Normal"/>
    <w:pPr>
      <w:pBdr>
        <w:left w:val="none" w:sz="0" w:space="3" w:color="auto"/>
      </w:pBdr>
    </w:pPr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pantxtCenter">
    <w:name w:val="span_txtCenter"/>
    <w:basedOn w:val="spanParagraph"/>
    <w:pPr>
      <w:jc w:val="center"/>
    </w:pPr>
  </w:style>
  <w:style w:type="paragraph" w:customStyle="1" w:styleId="spanParagraph">
    <w:name w:val="span Paragraph"/>
    <w:basedOn w:val="Normal"/>
  </w:style>
  <w:style w:type="paragraph" w:customStyle="1" w:styleId="spancompanyname">
    <w:name w:val="span_companyname"/>
    <w:basedOn w:val="spanParagraph"/>
    <w:pPr>
      <w:jc w:val="center"/>
    </w:pPr>
    <w:rPr>
      <w:b/>
      <w:bCs/>
      <w:caps/>
    </w:rPr>
  </w:style>
  <w:style w:type="paragraph" w:customStyle="1" w:styleId="spanpaddedline">
    <w:name w:val="span_paddedline"/>
    <w:basedOn w:val="spanParagraph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</w:style>
  <w:style w:type="character" w:customStyle="1" w:styleId="spantxtLeft">
    <w:name w:val="span_txtLeft"/>
    <w:basedOn w:val="span"/>
    <w:rPr>
      <w:sz w:val="24"/>
      <w:szCs w:val="24"/>
      <w:bdr w:val="none" w:sz="0" w:space="0" w:color="auto"/>
      <w:vertAlign w:val="baseline"/>
    </w:r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degree">
    <w:name w:val="span_degree"/>
    <w:basedOn w:val="span"/>
    <w:rPr>
      <w:b/>
      <w:bCs/>
      <w:cap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 w:val="0"/>
      <w:bCs w:val="0"/>
      <w:caps/>
      <w:sz w:val="24"/>
      <w:szCs w:val="24"/>
      <w:bdr w:val="none" w:sz="0" w:space="0" w:color="auto"/>
      <w:vertAlign w:val="baseline"/>
    </w:rPr>
  </w:style>
  <w:style w:type="character" w:customStyle="1" w:styleId="spancompanynameeduc">
    <w:name w:val="span_companyname_educ"/>
    <w:basedOn w:val="span"/>
    <w:rPr>
      <w:b/>
      <w:bCs/>
      <w:caps w:val="0"/>
      <w:sz w:val="24"/>
      <w:szCs w:val="24"/>
      <w:bdr w:val="none" w:sz="0" w:space="0" w:color="auto"/>
      <w:vertAlign w:val="baseline"/>
    </w:rPr>
  </w:style>
  <w:style w:type="character" w:styleId="Strong">
    <w:name w:val="Strong"/>
    <w:basedOn w:val="DefaultParagraphFont"/>
    <w:uiPriority w:val="22"/>
    <w:qFormat/>
    <w:rsid w:val="00AE4B7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26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gap-btn-hidden">
    <w:name w:val="gap-btn-hidden"/>
    <w:basedOn w:val="Normal"/>
    <w:rPr>
      <w:vanish/>
    </w:rPr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bottom w:val="none" w:sz="0" w:space="4" w:color="auto"/>
      </w:pBdr>
      <w:spacing w:line="480" w:lineRule="atLeast"/>
      <w:jc w:val="center"/>
    </w:pPr>
    <w:rPr>
      <w:b/>
      <w:bCs/>
      <w:caps/>
      <w:color w:val="000000"/>
      <w:sz w:val="40"/>
      <w:szCs w:val="40"/>
    </w:rPr>
  </w:style>
  <w:style w:type="paragraph" w:customStyle="1" w:styleId="div">
    <w:name w:val="div"/>
    <w:basedOn w:val="Normal"/>
  </w:style>
  <w:style w:type="paragraph" w:customStyle="1" w:styleId="divdocumentthinbottomborderdivnth-last-child1">
    <w:name w:val="div_document_thinbottomborder &gt; div_nth-last-child(1)"/>
    <w:basedOn w:val="Normal"/>
    <w:pPr>
      <w:pBdr>
        <w:bottom w:val="single" w:sz="12" w:space="0" w:color="DADADA"/>
      </w:pBdr>
    </w:p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botBorder">
    <w:name w:val="div_botBorder"/>
    <w:basedOn w:val="div"/>
    <w:pPr>
      <w:pBdr>
        <w:bottom w:val="single" w:sz="24" w:space="0" w:color="DADADA"/>
      </w:pBdr>
      <w:spacing w:line="36" w:lineRule="auto"/>
    </w:p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jc w:val="center"/>
    </w:pPr>
    <w:rPr>
      <w:sz w:val="20"/>
      <w:szCs w:val="20"/>
    </w:rPr>
  </w:style>
  <w:style w:type="character" w:customStyle="1" w:styleId="documenttxtBold">
    <w:name w:val="document_txtBold"/>
    <w:basedOn w:val="DefaultParagraphFont"/>
    <w:rPr>
      <w:b/>
      <w:bCs/>
    </w:rPr>
  </w:style>
  <w:style w:type="character" w:customStyle="1" w:styleId="a">
    <w:name w:val="a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ocumentSECTIONCNTCsection">
    <w:name w:val="document_SECTION_CNTC + section"/>
    <w:basedOn w:val="Normal"/>
  </w:style>
  <w:style w:type="paragraph" w:customStyle="1" w:styleId="divdocumentdivheading">
    <w:name w:val="div_document_div_heading"/>
    <w:basedOn w:val="Normal"/>
    <w:pPr>
      <w:pBdr>
        <w:bottom w:val="none" w:sz="0" w:space="1" w:color="auto"/>
      </w:pBdr>
    </w:pPr>
  </w:style>
  <w:style w:type="character" w:customStyle="1" w:styleId="divdocumentdivheadingCharacter">
    <w:name w:val="div_document_div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000000"/>
      <w:sz w:val="24"/>
      <w:szCs w:val="24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divdocumentsection">
    <w:name w:val="div_document_section"/>
    <w:basedOn w:val="Normal"/>
  </w:style>
  <w:style w:type="paragraph" w:customStyle="1" w:styleId="ulli">
    <w:name w:val="ul_li"/>
    <w:basedOn w:val="Normal"/>
    <w:pPr>
      <w:pBdr>
        <w:left w:val="none" w:sz="0" w:space="3" w:color="auto"/>
      </w:pBdr>
    </w:pPr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pantxtCenter">
    <w:name w:val="span_txtCenter"/>
    <w:basedOn w:val="spanParagraph"/>
    <w:pPr>
      <w:jc w:val="center"/>
    </w:pPr>
  </w:style>
  <w:style w:type="paragraph" w:customStyle="1" w:styleId="spanParagraph">
    <w:name w:val="span Paragraph"/>
    <w:basedOn w:val="Normal"/>
  </w:style>
  <w:style w:type="paragraph" w:customStyle="1" w:styleId="spancompanyname">
    <w:name w:val="span_companyname"/>
    <w:basedOn w:val="spanParagraph"/>
    <w:pPr>
      <w:jc w:val="center"/>
    </w:pPr>
    <w:rPr>
      <w:b/>
      <w:bCs/>
      <w:caps/>
    </w:rPr>
  </w:style>
  <w:style w:type="paragraph" w:customStyle="1" w:styleId="spanpaddedline">
    <w:name w:val="span_paddedline"/>
    <w:basedOn w:val="spanParagraph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</w:style>
  <w:style w:type="character" w:customStyle="1" w:styleId="spantxtLeft">
    <w:name w:val="span_txtLeft"/>
    <w:basedOn w:val="span"/>
    <w:rPr>
      <w:sz w:val="24"/>
      <w:szCs w:val="24"/>
      <w:bdr w:val="none" w:sz="0" w:space="0" w:color="auto"/>
      <w:vertAlign w:val="baseline"/>
    </w:r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degree">
    <w:name w:val="span_degree"/>
    <w:basedOn w:val="span"/>
    <w:rPr>
      <w:b/>
      <w:bCs/>
      <w:cap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 w:val="0"/>
      <w:bCs w:val="0"/>
      <w:caps/>
      <w:sz w:val="24"/>
      <w:szCs w:val="24"/>
      <w:bdr w:val="none" w:sz="0" w:space="0" w:color="auto"/>
      <w:vertAlign w:val="baseline"/>
    </w:rPr>
  </w:style>
  <w:style w:type="character" w:customStyle="1" w:styleId="spancompanynameeduc">
    <w:name w:val="span_companyname_educ"/>
    <w:basedOn w:val="span"/>
    <w:rPr>
      <w:b/>
      <w:bCs/>
      <w:caps w:val="0"/>
      <w:sz w:val="24"/>
      <w:szCs w:val="24"/>
      <w:bdr w:val="none" w:sz="0" w:space="0" w:color="auto"/>
      <w:vertAlign w:val="baseline"/>
    </w:rPr>
  </w:style>
  <w:style w:type="character" w:styleId="Strong">
    <w:name w:val="Strong"/>
    <w:basedOn w:val="DefaultParagraphFont"/>
    <w:uiPriority w:val="22"/>
    <w:qFormat/>
    <w:rsid w:val="00AE4B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Yogini Deshpande</vt:lpstr>
    </vt:vector>
  </TitlesOfParts>
  <Company/>
  <LinksUpToDate>false</LinksUpToDate>
  <CharactersWithSpaces>3469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Yogini Deshpande</dc:title>
  <dc:creator>Hp</dc:creator>
  <cp:lastModifiedBy>Hp</cp:lastModifiedBy>
  <cp:revision>2</cp:revision>
  <cp:lastPrinted>2025-03-27T21:15:00Z</cp:lastPrinted>
  <dcterms:created xsi:type="dcterms:W3CDTF">2025-03-28T15:30:00Z</dcterms:created>
  <dcterms:modified xsi:type="dcterms:W3CDTF">2025-03-28T15:30:00Z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bbcabe06-4de3-4538-9a01-99bd2aaa9247</vt:lpwstr>
  </property>
  <property fmtid="{D5CDD505-2E9C-101B-9397-08002B2CF9AE}" pid="3" name="x1ye=0">
    <vt:lpwstr>uDQAAB+LCAAAAAAABAAVmreSq0AURD+IAO+CF+C9BwnI8B7h3dc/Nt7Sarhzu/t0CQqFGRqlBRSDSZ5lYIqmSJJGUYGmERaj2R9oJGOrQ2SDfrChZ4LJ7ovx/Hws+XvF3wPPbBU3CzYmsDubvONksX4gz9+iHlxNbETe+FyIq4363XoTb4zOE8mT2ith2BTtXIhGKXt2Eji47CXgRtcvbo5thUG19SQk5DXZ58Qr/wkRRmSuS4/mmPF/ggZeVXW</vt:lpwstr>
  </property>
  <property fmtid="{D5CDD505-2E9C-101B-9397-08002B2CF9AE}" pid="4" name="x1ye=1">
    <vt:lpwstr>zcWRG5RF9vnlYF1UEApqEtpF2+doxeiyfO5DTDeLnPb2Md8vBrtPhWcgZbgdKnkdTjXjuooYbGewQMD2udup+GQboTxZwFkmIJD/6BqfjaBfzg05NfdnFvurlqphsmtenCdCPb3l1zjHHNvmc1AqWaUq9ONdeqkKCDzw8oocqSmanNx+CULqjMGaH4NeDzqNpSPd1gyU0m3QWV/TkHpQymcUgRl8OipD3zeiYhXRAcBLGSnTjodUFvC8/pgNpv+</vt:lpwstr>
  </property>
  <property fmtid="{D5CDD505-2E9C-101B-9397-08002B2CF9AE}" pid="5" name="x1ye=10">
    <vt:lpwstr>RvgUom8Id2dRsDzbGnCjYTMbiUL9zU1/Ix194ukU96cNwoZsAQBh6HbtuDdOhIqGl469BZHVTQ51rpY2RsA7Meb1qvsF7whpjoM0r1ZuYkPbUuKYe1M4C1DaPeYHrFD7DMYa8Lnk9XHKDpbp33tffpo07pIq+uTU8QKt/Mp+aQuFttN3mUX9HzdIUb7QjnkD31TyVLuAemAqKhqJ1jBLomdKWemzQElnbtKSjrg435SEyTlwIYABpFExIWFIeo1</vt:lpwstr>
  </property>
  <property fmtid="{D5CDD505-2E9C-101B-9397-08002B2CF9AE}" pid="6" name="x1ye=11">
    <vt:lpwstr>zGzN83kLV6pHAAaxhimCP174K2LMHR/mLV7b9y0CWhXlgOzos4Idej3nYqEYK0Dvr2m/Yj25Nvh7SVbw/CO4wlKVmdK2hQWQ+FVtROwx7NCdGxsTD01KgIPbYSWxFRq9WWKywBXrdN2wHcE3tla1cUtcOkVXT/j/UEGfUDNpbHnztp2eQ0IFUYkx1lfpgPvzcP1T1fXagfdVHSd1pf9eEkfrusIgVi2G61i+7YcsDLRHzEWpZ0VT1IWU/3EeIBc</vt:lpwstr>
  </property>
  <property fmtid="{D5CDD505-2E9C-101B-9397-08002B2CF9AE}" pid="7" name="x1ye=12">
    <vt:lpwstr>ahdUROBPm2tIe7ma/Na59AUzn1Ljr/v7/YgbbGwX+TGFsyM/eW2IPequfCUiSEjmLgGCn/zpYpPjAo7iievhJlxuACfBtdGU5V3eBmDPPdQgvEe9mP1jyBve+jqI933Mn2zyYFeKbOYDfejVXYMEx2R9oaF92ANmKyUzjWKPCiYxtJI0FgRqoX220oIwzzwDtd8o6JkRaHnQ5cPoyy2LlOuTIFT86KksynIrT3pRbxhADIIMcX7JOofSGYj6fos</vt:lpwstr>
  </property>
  <property fmtid="{D5CDD505-2E9C-101B-9397-08002B2CF9AE}" pid="8" name="x1ye=13">
    <vt:lpwstr>OGt0terfbtq+u7xzEKQzLS65AYiqUHgCw7ZqLMRlp5JCQld2fQ0H6cMfwY5w6DKkeCMQqt7Vkkzw6qHUaUihF2HZ61FoPSRwWvARbfecEJQw4COUdg7JKBTCGluZwyc/dQ/oxfiGDj0jlDRpDG8d0u7Q5pIM612tMF0aC1rDnft2F9Ivv/dUgT+lmojL5Q6qqZuu/ZDHDia+/OKhtNeqv3MNln+8ecj/IMFqZU2EpvKgv3tGyBnAtkIdm01ceSy</vt:lpwstr>
  </property>
  <property fmtid="{D5CDD505-2E9C-101B-9397-08002B2CF9AE}" pid="9" name="x1ye=14">
    <vt:lpwstr>jN5NzKIqB1paDG9SsJkr7XlsryJNruXxZv07DLe4zwx75PTbhIY/yBw0Sdp4mXD6SuQQCSb8x0Gp21gcqCKnN9scWbnWr8AjDafx34WmY/NsZXvtZxsFA2NkSMWwRNoWF63FSTMTKyuN8EYIVTBLqd+Uip7qwgAgBFtxRlaTkH04ROi7XbGU7Qh13QXY3bJIg+L8CUpxlN1VOHmApjdwqqd3mKj98qS5ictd2cbBo/eZC1jmYujAs/BJ6mJ+Nak</vt:lpwstr>
  </property>
  <property fmtid="{D5CDD505-2E9C-101B-9397-08002B2CF9AE}" pid="10" name="x1ye=15">
    <vt:lpwstr>eMAtHRlEWQUxr1DZfR16g1ZMI1KcYiCK7DgelKbVX47jVg2IvkMPuKNVrWLglTe16DuZeGYNpROkBr0UzaQkaxZPLAsZpixSIDbXjzRHDUEDnGoNxWuZ3qQ3wWx24h3zm7E8EK/RLqB/8qGMtEjvYQTfZgLNP2QcyiRNcyL1cHKDY8mr+ptHfDPfO2XGsOqHU6NwJwFyWja46IfxCD4nLjV7tuV0PGodRmxj7GTr81nMM03xAMfpLXuQOYzd5DO</vt:lpwstr>
  </property>
  <property fmtid="{D5CDD505-2E9C-101B-9397-08002B2CF9AE}" pid="11" name="x1ye=16">
    <vt:lpwstr>E+EaBhOQ1xesYvEQf/AqpT/UgVF+BJCxCmCtagcvWErD+y3C9Czli0wFhTDl21pVP/og4y/TSO20bLXRI7cBK8sD2ngSgv3+Pe24gYuCKN1WVBtxbm4tUAyQTwHHzsqmKPwETt+bynphL6zDk2ttRlrcmYw3Lts3bwlRhUSa82ZRzlzHkxQgLtvCCiXi7WuATMVJYkITUxOw3/sHj684rL5sPD0qL60UGWiTEb0H+Sa7OU4/3o5n4Kn0yxJ+O7E</vt:lpwstr>
  </property>
  <property fmtid="{D5CDD505-2E9C-101B-9397-08002B2CF9AE}" pid="12" name="x1ye=17">
    <vt:lpwstr>xuvND6l9C9+50W25J3Ba15SGlZAtXia0ed3ZieJ/Rqze9+j09WTunZkiwL43HaFPzHtlVRwa19jbzaG6w36EajP/llw7FJI5/IkW0Ndhhx5piDV+uKGpvJF0YsJ3t9TOtFifN10C+JdCT6RikTOIEurRHilKTaBYWUpVu8dS05SNJp73AqQvBmriq491JlFIg4uuBLU7poh2NalOHLWsI58M7IfILUw7ijdVd+pwtQnAdt2vmeiDKNmynxr/ABA</vt:lpwstr>
  </property>
  <property fmtid="{D5CDD505-2E9C-101B-9397-08002B2CF9AE}" pid="13" name="x1ye=18">
    <vt:lpwstr>0TvtrsSI0VW4DJPTmxgvv67S2vXjEvMj9DDU+/Hy6w7kpnyhxAsOUaiZckGUtYbvZ7Pg8gpksY3bkGZfACMaHVLoJhIEaEBk54jsKzaKo/cMa+zrvU8FJtCbB1fPFKbNg6PgOf4swbqO5YjIxiYXXYfFK5h36iUXOzW4W/786dEK/5FMxiIFpcYUf5QG1938XyEZD5AlEiAxEQy1Ily58XZ856HZNJFJyUSbwAhFJ42oCJuVQUGu8aZq45z+Oph</vt:lpwstr>
  </property>
  <property fmtid="{D5CDD505-2E9C-101B-9397-08002B2CF9AE}" pid="14" name="x1ye=19">
    <vt:lpwstr>JrvYKJ76SQcB+JCGDZfHpVmzFUQtP7RKzmr5rKFhh3LiO7qw7Q1IlJ+Dkf4jNMIGQhy3vtmtvr1BYrn8gP1e+B8Yp9Is2ofQIoOMZTz6AutxefXm3fp0CuOIRq+XDzWZ2H/+zQW2WEgCLPJmjuRpwVVktMBDb4bOP1qHdXB/d6JaRUJLG+fjI32VlZKkNRp/TKcYfEQRaYNM5Wcw3kbgwljcBPw8MzGdC/QBPsLjrdV/8gp8O9dkDehAY/CoHiS</vt:lpwstr>
  </property>
  <property fmtid="{D5CDD505-2E9C-101B-9397-08002B2CF9AE}" pid="15" name="x1ye=2">
    <vt:lpwstr>szexrrqMkoBfnSoWZD/nKFZA46Lv1UIkPDI5H/1JHK2QysBsKA7rYVj/WoPJJuQwGkWYRSV3zfPxlA25+NNB/CjU7p08sCzhvYkY5LbpmpOvubC4P3+yyozYotQXjR1P0Gt1ANuZ7cGybzp1+BEb4+QrKaxbeoRBB3wY4FF2TwpNnKE4QbnKfjomCp48IjV9YKRdBgErzhZfvbMt+iWOdT+MFyKRGRT0Tlz81Pyoq9vLbzWCgMhgf154NUSl6Sk</vt:lpwstr>
  </property>
  <property fmtid="{D5CDD505-2E9C-101B-9397-08002B2CF9AE}" pid="16" name="x1ye=20">
    <vt:lpwstr>YGn3C9l2MkpADicb7U6nCsMO46o6Z9WUjJhNRXrhCNmj51FNV4FaQsoK9btCfQTFgpoEzc9I0H6GKvbOvdNcgLbeDu6Xwkg9wRl5Zn+1HXceiAJogSp2ZVVBv5OYzQq0NO3opyJqeEuRng+4MqumiQnFtMxI5boKxKE1wi/0eFjREPWtabG96rjnfDobLMrlF6SZcIjwvCIJjOg9FF0HFKnQnAPk/nqQdva8By0nSd2/oLOVCTxr/05/rxYFuL6</vt:lpwstr>
  </property>
  <property fmtid="{D5CDD505-2E9C-101B-9397-08002B2CF9AE}" pid="17" name="x1ye=21">
    <vt:lpwstr>/ZQWDit+jWfjCrpmKlsVENK7PWpIdX51v+Dx3zTr/um7YstMaOAGsp83uCL2/Fyfv0No9P2PW6vqLF3HFxDjxqU5PcxhuG2iNXeiIVhLiFzbosoEkHeY56L3I6K+BXRFn3nPAzjbti7gVdOJcUJFv6xGyyKl92Y9VZoJPS4x1XHPdwvM9bLCI/PZgfot1uqebRhO0IHONosIZqoxd914sSAK/6pgghk9b9Lp64IkCgwSTVi49iaiF/te+NABwgw</vt:lpwstr>
  </property>
  <property fmtid="{D5CDD505-2E9C-101B-9397-08002B2CF9AE}" pid="18" name="x1ye=22">
    <vt:lpwstr>FCTj2MUB39QgX9u2asLCjnF6Kho/Sy+y0094mPVfMDwDHuruuPHF7tmY+TkZ7WszAQRl6LDX6lJMFtyzMCQLM9Qsdp/V4suvL04pLqktqfp/DAgHiAWLUT/cWg63OsY+iTspWv12+HX2dtbwXCDHKRYKL9UL+POL2UNzul9UFdliIjPVivDYleWLDsHjcsuJRo7/dT3PrjYH2jLk3z46Mv6NneQmnL9lMk18o0UCvjC2dQvvuNPO/up7n/eotVr</vt:lpwstr>
  </property>
  <property fmtid="{D5CDD505-2E9C-101B-9397-08002B2CF9AE}" pid="19" name="x1ye=23">
    <vt:lpwstr>IpysgHpSFxNiTU5uZ4IiLBQEooaOwq4dUM2L6dzRCyxPaXAszu8UYQTLrPjyoflFIlWCeoxBlz9Vg5Vvw5VfojLFEpKAm/lrZRLXCWqCuDH7qRu7+Tj/g0dzUrVovCJFPnNv9bn7a/CI6r5rCN1V109JQWsIxjf+N+vRUypJJCd+dry5KCf3nZZpnsCQ1tQYlQobvUOj4CDD6nRMJadLpGq3xxmv3h/EsRpaBdervfcASaIePPbLsx9xk3pWcBU</vt:lpwstr>
  </property>
  <property fmtid="{D5CDD505-2E9C-101B-9397-08002B2CF9AE}" pid="20" name="x1ye=24">
    <vt:lpwstr>dk+1ZEK1YbSNcpLKmh2+EF6gAEZr8h9btDthOAZUl71UXKSbwvTuR7Nvo9G/HqVLOix2qB/ep5j52BnNOxiOvTbrlecDiogetP0CD/kR7IzcN5++pJKsa2SJ2JPzbYSn9W+dsFN7rpuddTMnkxnqgn3q0v1VWOMPcrwSEcsaB0IjrbrVf+BUwKHxMaiUNWlA7ebkGwQMOmvtafl9jag9fVuDQLr4w+p4x84fiyh9P7g3s0yk9izoLb9Q6cFBgHF</vt:lpwstr>
  </property>
  <property fmtid="{D5CDD505-2E9C-101B-9397-08002B2CF9AE}" pid="21" name="x1ye=25">
    <vt:lpwstr>TnKe+JnZbrJ0RBfAj2pW76zJZQ6aZC8bSSARtJZpbRPj6VIoqI7JQNDKq6CT5PJKyo9w1b99swRxsvWQ56QR5sbB+Maie26zsKRJ7YGByN43+HQBaPN0t5c4jm7DiHKwAaQptZFYUfArj4bGAuT/poCsGZDinU9n8nqV2fIxQ5Yj0BxibHaBN07sRpGwpYyjxLOHfR/N1js4x9BMDQq89ncR/jtwVUneU0Toy/J+IAh247w66Jym4jUw+u2hZ1A</vt:lpwstr>
  </property>
  <property fmtid="{D5CDD505-2E9C-101B-9397-08002B2CF9AE}" pid="22" name="x1ye=26">
    <vt:lpwstr>CQLHyuAUIOEExABC0gd+7FKmlqWJ1XH70JLfLsZpAZ8UVywDOcvuQDLzPl9BvNgnt+NrWK1GB0MFGIaoHckewnobomj2cfCL1mE7tzHpo2H447bO2mQ3iyxSW636mVA4M87MPkLb5alm0IKqZ88UC1O+vtl/9C9Lz6y6569l6seLl3Zbgj7iNmZQeo7oF9E8eofYkq6XmCOsf4JAmwXJjRtqofFqvNvUzaUbs999znQL/MT+QSaiMp7AZyg+HQP</vt:lpwstr>
  </property>
  <property fmtid="{D5CDD505-2E9C-101B-9397-08002B2CF9AE}" pid="23" name="x1ye=27">
    <vt:lpwstr>odqdokcoAAJx9iJccWgUTjW4GdsGXsxa48JK/krf3IGutj3DnKTykC7XRc9Jj+jkeHPz1G+wq/JGX9nVHFnO4JHchO6LQl2K5q4qi8l3XALmmBHK+b4AROeeLhrv/3JsUXpjWszqxqejBLml2xSDg8YgF5TkNnMh0paSl/nyS6V/k0imaGS+jsFlCXDs36H0FTSZDq5WhwdE7TiVgRQDvaO0RLfrpNlNlqkIOeKfXjamD1YGdHVJhZBOoVVo68x</vt:lpwstr>
  </property>
  <property fmtid="{D5CDD505-2E9C-101B-9397-08002B2CF9AE}" pid="24" name="x1ye=28">
    <vt:lpwstr>tdZH8ThkHqszeDR8Jb1rikch7DP6+rjSwSg1Sc8PJNEksDlc/qZr0xiEayI0aSYI0ebngNK1LH7lhCMKAzCgx589OV5cRaas2mahd6zFHLYtxWdPc0Nb4FHjwo01N1ZrrnCmx362YOCNwQR3znr2F0KU71gZvneyTgOpDF6RX5t1uardXHQeS80THb9w5smKhFLxww0RzrzuLzEzWSar2aAd6XDCIw6aT1mQJkZ9WfvTrtNKcdia4ZK6WQ1gfJR</vt:lpwstr>
  </property>
  <property fmtid="{D5CDD505-2E9C-101B-9397-08002B2CF9AE}" pid="25" name="x1ye=29">
    <vt:lpwstr>zckcmxtyqXSZTaWbJN0pRiPMdel1+wegseUVpDQuBHEXPhQV0LfwLx3EH9dDrvxtn3XeruTbJSoqkmr7JZeZO8n5udjwze/fyWYR5izQ+sg3SBRKnY0HsFzidBByjcuDsD6jfB0h+jxFjYrSP47B1AERRUlbNv24WGJYzdVRNPIn6HCfXNkiHKFm6enXjq2ubb8oIh2R1fY9NtmgTUXf03Z3L/C7Fgk6ZtLgBgvcZx+Amouvo0p0uI5ljWcwa8D</vt:lpwstr>
  </property>
  <property fmtid="{D5CDD505-2E9C-101B-9397-08002B2CF9AE}" pid="26" name="x1ye=3">
    <vt:lpwstr>ij2yCciFPhE5fV7FQ/ukDmyNdfQwBixi2Iozw44kkrH6b+AE3BE7tIsIZ6aiA1Hk3I+te1tntchyGtgLGVYCFkVcfI0C2tEo8ZspQ3QZTJYFYz1kq8TL41vr24gMh/uVArXIZkkNK3luVqWNvSDYzSj35c9LfdK5aWmalVfStXFeWpwxcVLpbAkwHaZc3WcH/QOzPwN6baFxFW5E7o5EDklTaTTuFCuK0oGPebA8D4rOuytd0/eF/3lNVMVXS+J</vt:lpwstr>
  </property>
  <property fmtid="{D5CDD505-2E9C-101B-9397-08002B2CF9AE}" pid="27" name="x1ye=30">
    <vt:lpwstr>Nn1l7eIpbUHyYFyW1s6iv8xOA9Di5YmzjkUOPnM+FLITesX2qyGBiZWLoyh1Y9wUTtiUM1rr39R6sYLnhSMQng3K0oK3VVct5+rch8XFKaVWuPhfMA4F+ATK02FJQaKj9SW70HqDuuOAR9iJ2d4RDMmaRZww9RP1HHyBZHWr8APTL9FeHeMSU5WKCAgZ/XNlA88h5zT598T2QX8Jif1h6ufBw3o8q16YWyDsvSfUqxa7f1Z9jw3Ngg/Pq4W7itH</vt:lpwstr>
  </property>
  <property fmtid="{D5CDD505-2E9C-101B-9397-08002B2CF9AE}" pid="28" name="x1ye=31">
    <vt:lpwstr>ZS87bp/4scP6EHSfthL7UYf+91Xjfz2bYu/JmHDCldp9fqlnIUiSgsNdi6Rh1Uaqf7t1XcFdQS64aO399UPEP19xlqzXU+0TKEaBM5bMFlN9Cp7YrGbaV18Yt5Ld/abpgoSSZkRhJgiKtujK9oOWGSeGxfWpY4vYgJsvsw8dG/zZj9Sv/ZUFrBfNO5tKuhQ+YqNzRAa/49vks/V2aimEy0Cmlfbi4fbYwBYb/T2bOSq2L+K2A5B8R1OlOTt/EH2</vt:lpwstr>
  </property>
  <property fmtid="{D5CDD505-2E9C-101B-9397-08002B2CF9AE}" pid="29" name="x1ye=32">
    <vt:lpwstr>69dS5x8Uy54/zq3Xied4i7/esyLepw4u716n7HpTv0jaFTg3Z0U09mSxDS0fc6IH7vFqxBc2BAY2lF5Btkg0GNgl3EEmT3Pv4nuRS1LdKPzT0NympgWarxXg51446M/pvOCdKLVIAJ0NVP1+b8vk1Iq3CWo+gdDY+DacvltHwGDClSrURk587f1Naklkqb0cpFEpjgNTuYXTm6qYrLapaCEUA2jX5e+1SkdcMzOJG2KjHiQZCM/rdoahlNN6cX6</vt:lpwstr>
  </property>
  <property fmtid="{D5CDD505-2E9C-101B-9397-08002B2CF9AE}" pid="30" name="x1ye=33">
    <vt:lpwstr>Furs3dRhBHtA1W0JUgHBGTuHEul/fFVbqpfG+M8hwfWHFZ0U8lErVMwhgaD/VCgZp72hmAUM6RsFGOxlyj4KEese6DQhA+yNwEo+rUW4OjtEa4lS6xwFhoGpDXn8d6QdDfFfAlsGYJI3OnIU1zTWVUTSkdMwO65vGAp3Kdm6oxNqS/vGRi87jWyGGOOnHn2UdTppZ9iV7X3qmcZfZlL+aGu+gNotEpbPehBPFMAxXDKmbybYf9A3q6KRidYMNBu</vt:lpwstr>
  </property>
  <property fmtid="{D5CDD505-2E9C-101B-9397-08002B2CF9AE}" pid="31" name="x1ye=34">
    <vt:lpwstr>3wGGQyRKYJ4MkOGWn5FLZg0+2I2VvN76/auSlDu8lSDUW7y5T7+KjLNUVHDEqSZhRFGE/W1fwyeOnYt4kWFXmLiN6cXsFj+D1Hxh+wWMPf67I89sVBJrZraW2CS1tsdFygQshwp32jEzu+2kxvt5eyuSxOyBfc8p8O4gbTfv24nmMYt/Y+eB6+xKw1X1m1f6/dlUiPefrIITz0blht8h5h/LqrGadWDpToxuXipSnZFd7X9gi1XOdEJdvZcVzY/</vt:lpwstr>
  </property>
  <property fmtid="{D5CDD505-2E9C-101B-9397-08002B2CF9AE}" pid="32" name="x1ye=35">
    <vt:lpwstr>ApOxzPer3YXiHTcqO8Gizp3NytAKdkf9JPmdmYVP5II5Yw0X0ydk/u1l2jZ+SAIJQdZ6VJXljeHq+tdwuV5q1i2fnVLn7N4+8kjN1CYSw7ab2QxeEYMjAICGUkvmrBYykDC16zY/BBEimmGJ7Ji5O4dPqQY7KyedXghTfQXTVXM9jUfxTAmrvuMfT9957Q1YfinGFflk6kyKqKIkSCe0/iO8cbc3+sAAXzlT5kBqQK2SpHE8RNPxwq24px7JjHp</vt:lpwstr>
  </property>
  <property fmtid="{D5CDD505-2E9C-101B-9397-08002B2CF9AE}" pid="33" name="x1ye=36">
    <vt:lpwstr>k6teAxbtCiskMiO4KWh7pe1JrfY8mE59iotA1HeNrJpJXBsY7KJibJtH1euh2Rf7ldSuv/cifrICxVhXq1XgKhzytB7p5cKTIganUIc9CstuzljSnLizF5J2WFQULpjYzWu2wWp2AjB3uFi/eS1mb/GUu1zehGt2vgbVhuiXYOHsYo6uZ/mauAxGfQMzFZsyFCFA/uY77mdYEXNrfau5fs0Zgr30XjO6O1iu2Gw6iOnEDvGIxIeAn9jOhtHsY7P</vt:lpwstr>
  </property>
  <property fmtid="{D5CDD505-2E9C-101B-9397-08002B2CF9AE}" pid="34" name="x1ye=37">
    <vt:lpwstr>zTYR4M8DnXZynmCbsouDS+F2Mn9Oy0rqQr84yv4lctBHSb43BeOxmOZj5T6jOtTjMER4VNuRXJnicBrz6No6cmpbur4OBO3/yAiA6/RB+fEdnG/SksJfkHtuXwNSFyFr+vl+AXgD3k7VyAYm4ZQzons1k8j9nDrg97ZQ/haVWVOF+nC0WnZvbbrEc88tfhFPeqiO4A7FPNQFJWm/W5y/ooPu62O+d6HpPZmL1wwEMXDsiAWvJVzBmRtJPmv5qO9</vt:lpwstr>
  </property>
  <property fmtid="{D5CDD505-2E9C-101B-9397-08002B2CF9AE}" pid="35" name="x1ye=38">
    <vt:lpwstr>knb+I1GTGknUc4QBUUYFKFbsCTTRngu0Psn/TM3P3V96vPx5DZljLA6Q1Y+usm4YnQ6xsh1JVbiAiNCC3tebKn6aHcoZdn4FmoSeTTrw4icLAcuIdJ/vp5QWQJIaIPVy1HPNVOf94fPMpT0r4k4a6oiz0Kw9eoVDhEbBTgepKhR1Nd0GMsc787xaoj/u8VLJTBp4vI3FIPBLycP9xzjBzLOKFtVFsluEEEzI3dvkPc39YIdRKncHcVe6yNe94d4</vt:lpwstr>
  </property>
  <property fmtid="{D5CDD505-2E9C-101B-9397-08002B2CF9AE}" pid="36" name="x1ye=39">
    <vt:lpwstr>U5RaQn9o7Sl36eixXHQFyIfbSzReQK+8Ifqejg+XWmTEkCQsIqDCTSGZ4uit0DBjHUaGufiHJyafLAI/nAXPutAtA6fkM8c91CpZImZDJSVNmmjCuOiH6kvCeyxNIKfWPNpvhr281lD1nuGWM/kDNHRMDG1J09miQu4EFl4LPERjY/wIr89WZsvOFeTtyK6XTVsGoRB+uF+BcpHpb+6qouKnqvAQg883eB0YZcMX8HF1DWoqO+8kbR9t7OZg8DX</vt:lpwstr>
  </property>
  <property fmtid="{D5CDD505-2E9C-101B-9397-08002B2CF9AE}" pid="37" name="x1ye=4">
    <vt:lpwstr>ApbXWnJju6IMK7a90QBpHhGg3mmmm1stNpVxNNbNUHptUCT4x6pwd/YMo80ae8FSF3hNxybJfQuzcCdFBkH5351RqR4PuP7Ug5p62I/oHN9ms2ek4YvAw2Sv1xuH6T8VLLjKb1ZlrfhAzx06DQy5gJWUblqdyvATxOn7q1rOeGc1h76qPq300X/92hVuOYdogahhue20z/BSaq58KUEwuCmhvXcVEH1tbdbRgDnKLMU07Go5tXVyknEVtywbCaG</vt:lpwstr>
  </property>
  <property fmtid="{D5CDD505-2E9C-101B-9397-08002B2CF9AE}" pid="38" name="x1ye=40">
    <vt:lpwstr>qwWK1LXl+5agyRhs48Z/cDNs0kGbgRuRvVwN7mPSRvcBzkx5Ei5cffEOXFM4gvMzelm69fBbicoIa6heckEf+izj3oyQNCjEN4g3/NAuDLhYseOEA0yZtw6HftgAAK0muPJubx4kOAKgm0IUF8yCUt9iFaXLHzOkBji/Akj05P6eWr76tCwGLtwVrFWyKrWElxwln9fanWPDtlIzfNKoH6+680Mcy+COWILuO3aERyfqML0tlLcYBixBbBzUmd0</vt:lpwstr>
  </property>
  <property fmtid="{D5CDD505-2E9C-101B-9397-08002B2CF9AE}" pid="39" name="x1ye=41">
    <vt:lpwstr>lIMCa3oBiAQmIRuAEoMQVJ4x0Z5UpoE1Yt2/50J37hGXo7qxuXbYpI0hYMurevzgf/CXybwJKdeUBLTanmNxywLMSlh56cr5+rHuFMbsWWoP6VdcHyRv5dOE8z/nb2itv7cgjWRfHTtUKdnqlKLMI5yDFlVjfKewaaZ5jK312+WUAyVBPqAlkAX+Ked6DxR3s4/mtD+/M+gywmkT9Ps51Fr6Q1/OHsaT4MmvGzvFMgxFNTnPC1C7bYllGg144k1</vt:lpwstr>
  </property>
  <property fmtid="{D5CDD505-2E9C-101B-9397-08002B2CF9AE}" pid="40" name="x1ye=42">
    <vt:lpwstr>qc80ht9/sNi5Jeinlp/nrrYd27gS4iWGLNm1EE5G1Nql11zxhxdoP1qarpQKGcIh4756AAxXfHYlSR8dU4ImRPSRaOw8dUDH0hxw70XHD8T3nPmQHqgYtMQj6+KNaKQqP8uiDjXrtGPy0GG1rN5frBsTcLDX+EJnLepug2M5tBwrBe0I9Z5+IVvzIEWH58/dqpNM2d8Gia3KHHARAgoX/vcJg5/AhQVP3FB4JxWgFOY1sNfz+fkYlE7RC4/MI1b</vt:lpwstr>
  </property>
  <property fmtid="{D5CDD505-2E9C-101B-9397-08002B2CF9AE}" pid="41" name="x1ye=43">
    <vt:lpwstr>zVTpuUZvODFvlckWYx90C2qGdJfyZuBXE/VotEsvjEg9MijRYr59ZXjbKxLPxcwQO+hn9cYwWHf8z6ix13AtP5BmsF611JyMDJ963u98k66l6CVC0tbbI6nKrlS8jHjLFDzcY9XizjZmry4dmr8jexz9ax0TWNHbxevnTMo0EtrOQWT+iIkWYyGEgUF/RVJArtTy0gayzlScCBNzrDuyR/Yh5kvmfP4J0EZplghHcLXq4GzTvs2A46WJ6PEH7Lz</vt:lpwstr>
  </property>
  <property fmtid="{D5CDD505-2E9C-101B-9397-08002B2CF9AE}" pid="42" name="x1ye=44">
    <vt:lpwstr>Fwh71urpLoqp1t/1csHdWEejIVu3r2mzmP1eIGcCkdk7M+6l00nwzXBBFA6KNUzKwfOeUZNOjIu8UfXlyKKsuGxWpCl4uzQvHCn8WaHOCbWWXQOGDBVr2TVXRxBElf1b4LEYCsI01VvP3FtZBXoSrIHjCp0oZgDtfhl38Dnr9xoukIH9j6xbXy1IrZkPf2ENzET8FXwRsxlDV3oRoqgczydkwwIQzHboiXmsgsEMjGDG0RpDe5HHB4JI54y7x7V</vt:lpwstr>
  </property>
  <property fmtid="{D5CDD505-2E9C-101B-9397-08002B2CF9AE}" pid="43" name="x1ye=45">
    <vt:lpwstr>Iy+zMIf4sZpMA81iN9bmSG4Tp6rY7PXBVKqIhHwjjiSJsee9oft6coRzi2lcpwUUFHt7CEeNVcXO0TGaXD/zDenWo3II44fIeKkp7a9u7FQ+PQtfdd5/rE2CCSqr+B3W93xu9qeQI++U6UaoplW3RM0Grq39+1Sp7DQyTuSrzACvFw9VuE3QKyQHG1aJS7fiUWqQ3y2W5wyS0ZZFai3ypHl6UQpUTArt7UL3xSof54CsWnp0KrwsjAet4irLCed</vt:lpwstr>
  </property>
  <property fmtid="{D5CDD505-2E9C-101B-9397-08002B2CF9AE}" pid="44" name="x1ye=46">
    <vt:lpwstr>QubWxm+An7CZu5n2CCqb/5dws+BJaFNKDX6mUkVuCVSEV1bg0XBzjUTXP7k4mt1Fq3Dht5J6pAdFCm2Ick9x1OYfEqxPE+7wuFeaxCxmiWOESb2P0Lzfdltw5nC5C0YCZK3/gdiw/dN7VzQRAkja0S380qC0UqUmSy+DgQLTg6jZ4eiB8YWqHZbRHo8aPL5MGXsKsHvefXGbrwe8AflYxD5Pvth6V5mcZY9RddFWof89kBjznuL0HyEgtSR5ERK</vt:lpwstr>
  </property>
  <property fmtid="{D5CDD505-2E9C-101B-9397-08002B2CF9AE}" pid="45" name="x1ye=47">
    <vt:lpwstr>xnU4I0tt19pp014p9qz9+CjfZSZ7tFVcDWusS8yaY4PYIwwrOV14K/YrWOR8rk2IazurS3UKgy/5On7L2jb+Bt6OyfBqnzyJdnPGWFOd8m9ZDJscee2qQf2BboUuEUbsoLrCumAC+EcIVQXvhWtSMoNxRmm58fyC/3XlwkRRPXHnUZKOpqY0R/gDsjSFWmN3AFfk8k3nl3d1qevG0OxpeTpDbrhiIEtf8001BOoxwNaOgc1ZWUUy6+fIaEgikB9</vt:lpwstr>
  </property>
  <property fmtid="{D5CDD505-2E9C-101B-9397-08002B2CF9AE}" pid="46" name="x1ye=48">
    <vt:lpwstr>sFMIRPjdffvxZNN3VdQe5K9ZknbiK7XNVpPoCIjeFCAw0suMEh8d8FQaPqt1jfLV8gl3yQ6BLsFXrvLXHjHriC5py2Pwqaru6EJg1+iw4ywh8wdvWqZ96WVmPNwVzy81H6c5p6569gTLi7LbRR+xP3sRwocSQ6VGahWWBoGigTl1Dp1f+SAqIEZ8m/rKOhozgh7wLj57JbQ/CnGMsCZFxTZViDJzv93uo8+G+UM6FEh8KK2u6qkDWMgLHj7Kio2</vt:lpwstr>
  </property>
  <property fmtid="{D5CDD505-2E9C-101B-9397-08002B2CF9AE}" pid="47" name="x1ye=49">
    <vt:lpwstr>0OF9+3B61+V5JhpAfdMgi6d/TyxYi+zqZ+Yf7ydhwt6cxHRpL5ZhdAO7blzNnuFmsG6iWNH9VTagRTyF3gfgFEdG+P8/i+GCfuoejt1r78n7uV2SBnQ5aS6cyqEE91hocFM5SMWQK3mgyZSPMb2s6c95mCkTvcRH3N0ArD/chfIr8+gTY4HhJmpUl1l0BMhEYmV6AhfqV4MKnIb5n+vdiXOYcZXe863gtdC/qSbjTnq13TdCDfjQMVtlv+isoMB</vt:lpwstr>
  </property>
  <property fmtid="{D5CDD505-2E9C-101B-9397-08002B2CF9AE}" pid="48" name="x1ye=5">
    <vt:lpwstr>Kc6Afz78zUHi0T+8O5JcPdLKLiq4kp6pzjBpuOl2N9ysi/HR2/B1Gvn3UDz1R9Bxbokf1cEOOywyhGecnaWZjqkIS1go+cfgUIRVI/oLenY/b4NBOHuaxHtKglecSz7eWNML3oqT5Q6WYd8wVfrXuiX2MHXNN84Hdoro5jJUW73uWgMpUDoXc5ceoBvRBBDvieVkcLbTlLR6Rd/6ncTF0w3l3Tc+EZovAX9/U559msZqGB3rgRNWCwDfJoKhGWY</vt:lpwstr>
  </property>
  <property fmtid="{D5CDD505-2E9C-101B-9397-08002B2CF9AE}" pid="49" name="x1ye=50">
    <vt:lpwstr>C2TbjTN26x/nxe8H5L4AakX2Y5OsN3+bo06cX4JBz/A5II+mBm6cg6yQysQDKwG3etnG/btZv1IzQQk9dZYK7gbw9KovFPRJjaIQlTWux3nStc5iEppwReUaW+29fV7ottYYpI9mbfpbGP1F0ZwbrsItcRWS5GJwdcWqt81iOwK178sRmLGj1+XPqXPatW1+/z9OACpXit1PNfhB9Kp8iB6IiyMVvqWxZIIoW5/Supzbr+5uZCB6tWOpmmftrrt</vt:lpwstr>
  </property>
  <property fmtid="{D5CDD505-2E9C-101B-9397-08002B2CF9AE}" pid="50" name="x1ye=51">
    <vt:lpwstr>BktfwFUvV0L3Ur7K6Zv0SuoiOeATysq0ens7XiJu66tRlx4CKCI76KDeo0o+O+muHWe3Gx7KkHr2PtXjPwgyVCew3ofpVZ5+0xln2TOfRkxNvJKhy1IV1K27b7f5uGAo8NcS+mLkSljYox3NT+9cpGL4aa5Fws0YG8Vqo7QkG72ntS/fnZEIWnohECeEaO4T1IwUzf1j+V3Y0631S4Kw5tLuueOIfIR21TIvtkIxK24531dy2cV75FgZnlOUvy1</vt:lpwstr>
  </property>
  <property fmtid="{D5CDD505-2E9C-101B-9397-08002B2CF9AE}" pid="51" name="x1ye=52">
    <vt:lpwstr>kVSch5jIwIAPJja8l5U4LHb7Fr7QTSHPNU7cI2+jt70flHQvXfkaCab1lugEmrTGD8SgZDO2pAxOvWfpHM0dIPH9lktJCWcEwm2IzCsY1PsGs1PaZILsuGJkr5yzSEuUj7KLfU43wqLnMcbefarEAXAjTIhT9naLH6Z91pTEtq7Aou5qB+cxEKVfwNGAKBtD3XBIc3Z1ua5bNgPVgkltzQ8DKXmsKspA5qMYKEvnSw6S1ZLVBpAvwb+QFBrjm51</vt:lpwstr>
  </property>
  <property fmtid="{D5CDD505-2E9C-101B-9397-08002B2CF9AE}" pid="52" name="x1ye=53">
    <vt:lpwstr>Ljac0dhJCi43FJFPTXftGTtvuvBmErY/fc4Ibk/heh+VXfD4jeMojTK8sMjQGMPmhepuw152QxwmtcoDHUn4lRm/7QOoUKwO1CyeP2NQaHzu0qW+NB8Nb8T2U4iHWSVTg3Lvz37//lPUNHbg0AAA=</vt:lpwstr>
  </property>
  <property fmtid="{D5CDD505-2E9C-101B-9397-08002B2CF9AE}" pid="53" name="x1ye=6">
    <vt:lpwstr>NiCv3zPssqa9ARwqPUCTIwLo9wZnZJjT/FWfIdc4bGpylKvIILdN4neqhFUqe4hm0HI7InuYdVTng8GBWRMde17csiA6t+vktYBHrKol+RGX7GUEHQjYHLfJR0KUKKDp7rGESyUO8p1iqwV+Nt6HQAZt22qpoyspa8AZHrsMBqd2PuVc+Rtrgd+UZF4nFbES1JNuAQ0lh1Sq0ZtHxV8Js2ILRgozRpPRRjYEstSnPV03h9NGOkIQ+gDHr7KOpN9</vt:lpwstr>
  </property>
  <property fmtid="{D5CDD505-2E9C-101B-9397-08002B2CF9AE}" pid="54" name="x1ye=7">
    <vt:lpwstr>+XpxOxjU2l+PVKD3GiE5i55svlxQ8sd6WCZm/vnl8sLeI8Eboj3DA5DidpJ95vvfBOn4tvFv0v7Sph4TQA/aTzYZrxvOlejFUxAVLRhoNXXz41XCSP6uG4Na/SI+N86CEYWLpiWaOPzpwl+/73GSGUOymbLgavAgKdO3vZpHqf8gdip5gqr/Pr2Nbp04pOGIjqKRwIstpXyOiB7zVf1IFz5BmHbaE+udk7EAFGTpyEPhiHSSnN3wtAQFdVlpa8i</vt:lpwstr>
  </property>
  <property fmtid="{D5CDD505-2E9C-101B-9397-08002B2CF9AE}" pid="55" name="x1ye=8">
    <vt:lpwstr>gLyH70SqKQ8nO0asB3wgKd9RPLUhBhTnnnOhu3GNsPGsrbupQ8BcP+Syx3VXmunISIs6619//m07gEOF1CpfQrl2saIUjQDxzoI9tO/s0TJgNcEYIS8rJA45GOxnVCYKkyp9NxyJ/VZnESZYcj2aZy+ZMl7FoFB6peu+7QjssCFqMq3fnxAOpymkvvReS9G39jXpPCD7vS8lLW8XKFdiTmWS8QaqscDcIeMH1TNWc7Qfo62dhYDf9YOmBVSjV/g</vt:lpwstr>
  </property>
  <property fmtid="{D5CDD505-2E9C-101B-9397-08002B2CF9AE}" pid="56" name="x1ye=9">
    <vt:lpwstr>VCKjnHg3heLFMlrv+xcObDNfJLjFazFVX/tpK7n8FEH6yLat8TuzTS7SKk2KZrHLs3iaYKIlYrxFKXFlvG+0PvIARjsV/rNzB1aXTsB8GSdo17RoorG7KEdqVmuoAe5QS1B7+wJL2QSUeY4u3j+iZ2ybDTPnQrXF21/C0P0a7aR1WKEPw0MRUHeb85AM35wejvdtWAhdhoXs3yYjUxrEsKCC6M1lJ6bv6bLOmQMQvpZ9G65n6Uz4P/v5DVVbN6Z</vt:lpwstr>
  </property>
</Properties>
</file>