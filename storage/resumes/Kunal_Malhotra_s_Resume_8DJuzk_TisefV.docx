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345F8" w14:textId="3994366F" w:rsidR="004E340F" w:rsidRDefault="00C6675B" w:rsidP="005F3A00">
      <w:pPr>
        <w:spacing w:before="67" w:line="276" w:lineRule="auto"/>
        <w:ind w:right="60"/>
        <w:jc w:val="center"/>
        <w:rPr>
          <w:sz w:val="24"/>
          <w:szCs w:val="24"/>
        </w:rPr>
      </w:pPr>
      <w:r>
        <w:rPr>
          <w:b/>
          <w:sz w:val="24"/>
          <w:szCs w:val="24"/>
        </w:rPr>
        <w:t>KUNAL MALHOTRA</w:t>
      </w:r>
    </w:p>
    <w:p w14:paraId="60F31A10" w14:textId="31957E66" w:rsidR="008B358B" w:rsidRDefault="00C6675B" w:rsidP="005F3A00">
      <w:pPr>
        <w:spacing w:line="276" w:lineRule="auto"/>
        <w:ind w:left="-36" w:right="60"/>
        <w:jc w:val="center"/>
        <w:rPr>
          <w:color w:val="0000FF"/>
          <w:position w:val="1"/>
          <w:u w:val="single" w:color="0000FF"/>
        </w:rPr>
      </w:pPr>
      <w:r>
        <w:rPr>
          <w:position w:val="1"/>
        </w:rPr>
        <w:t xml:space="preserve">+1 (202) 826-3474 </w:t>
      </w:r>
      <w:r>
        <w:t xml:space="preserve">| </w:t>
      </w:r>
      <w:hyperlink r:id="rId9">
        <w:r w:rsidR="002704B4">
          <w:rPr>
            <w:color w:val="0000FF"/>
            <w:position w:val="1"/>
            <w:u w:val="single" w:color="0000FF"/>
          </w:rPr>
          <w:t>m.kunal25@gmail.com</w:t>
        </w:r>
      </w:hyperlink>
    </w:p>
    <w:p w14:paraId="2ACD902F" w14:textId="3FBB8716" w:rsidR="008B358B" w:rsidRDefault="008B358B" w:rsidP="005F3A00">
      <w:pPr>
        <w:spacing w:line="220" w:lineRule="exact"/>
        <w:ind w:left="-36" w:right="60"/>
        <w:rPr>
          <w:color w:val="0000FF"/>
          <w:position w:val="1"/>
          <w:u w:val="single" w:color="0000FF"/>
        </w:rPr>
      </w:pPr>
    </w:p>
    <w:p w14:paraId="19003F97" w14:textId="77777777" w:rsidR="005F3A00" w:rsidRDefault="005A1CAA" w:rsidP="005F3A00">
      <w:pPr>
        <w:spacing w:line="240" w:lineRule="exact"/>
        <w:ind w:left="118" w:right="-53"/>
        <w:rPr>
          <w:sz w:val="22"/>
          <w:szCs w:val="22"/>
        </w:rPr>
      </w:pPr>
      <w:r>
        <w:pict w14:anchorId="55898D58">
          <v:group id="_x0000_s2056" alt="" style="position:absolute;left:0;text-align:left;margin-left:45.75pt;margin-top:15.8pt;width:522pt;height:0;z-index:-251655168;mso-position-horizontal-relative:page" coordorigin="915,316" coordsize="10440,0">
            <v:shape id="_x0000_s2057" alt="" style="position:absolute;left:915;top:316;width:10440;height:0" coordorigin="915,316" coordsize="10440,0" path="m915,316r10440,e" filled="f" strokeweight="1.06pt">
              <v:path arrowok="t"/>
            </v:shape>
            <w10:wrap anchorx="page"/>
          </v:group>
        </w:pict>
      </w:r>
      <w:r w:rsidR="005F3A00">
        <w:rPr>
          <w:b/>
          <w:position w:val="-1"/>
          <w:sz w:val="22"/>
          <w:szCs w:val="22"/>
        </w:rPr>
        <w:t>PROFESSIONAL SUMMARY</w:t>
      </w:r>
    </w:p>
    <w:p w14:paraId="183A1E1A" w14:textId="77777777" w:rsidR="005F3A00" w:rsidRDefault="005F3A00" w:rsidP="008B358B">
      <w:pPr>
        <w:spacing w:line="220" w:lineRule="exact"/>
        <w:ind w:left="-36" w:right="60"/>
        <w:jc w:val="center"/>
        <w:rPr>
          <w:color w:val="0000FF"/>
          <w:position w:val="1"/>
          <w:u w:val="single" w:color="0000FF"/>
        </w:rPr>
      </w:pPr>
    </w:p>
    <w:p w14:paraId="3BCECBC1" w14:textId="3EC68690" w:rsidR="00DC2288" w:rsidRDefault="00F06CA4" w:rsidP="00DC2288">
      <w:pPr>
        <w:spacing w:line="220" w:lineRule="exact"/>
        <w:ind w:left="118" w:right="60"/>
      </w:pPr>
      <w:r>
        <w:t xml:space="preserve">MBA graduate from George Washington University acknowledged as change-agent for steering cross-functional initiatives. Driver for capability enhancements who establishes metrics that optimize team performance and maximize </w:t>
      </w:r>
      <w:r w:rsidRPr="00065B04">
        <w:t>ROI</w:t>
      </w:r>
      <w:r>
        <w:t xml:space="preserve"> across organizational functions. I have 1</w:t>
      </w:r>
      <w:r w:rsidR="00AD2313">
        <w:t>3</w:t>
      </w:r>
      <w:r>
        <w:t xml:space="preserve"> </w:t>
      </w:r>
      <w:r w:rsidRPr="005D7AAD">
        <w:t>years</w:t>
      </w:r>
      <w:r>
        <w:t xml:space="preserve"> of experience in functions spanning:</w:t>
      </w:r>
    </w:p>
    <w:tbl>
      <w:tblPr>
        <w:tblStyle w:val="TableGrid"/>
        <w:tblpPr w:leftFromText="180" w:rightFromText="180" w:vertAnchor="text" w:horzAnchor="margin" w:tblpY="113"/>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8"/>
        <w:gridCol w:w="3222"/>
        <w:gridCol w:w="4114"/>
      </w:tblGrid>
      <w:tr w:rsidR="00F06CA4" w:rsidRPr="005D7AAD" w14:paraId="2E8E8F3D" w14:textId="77777777" w:rsidTr="00F06CA4">
        <w:tc>
          <w:tcPr>
            <w:tcW w:w="3438" w:type="dxa"/>
            <w:shd w:val="clear" w:color="auto" w:fill="FFFFFF" w:themeFill="background1"/>
          </w:tcPr>
          <w:p w14:paraId="4AEE9E35" w14:textId="77777777" w:rsidR="00F06CA4" w:rsidRPr="005D7AAD" w:rsidRDefault="00F06CA4" w:rsidP="00F06CA4">
            <w:pPr>
              <w:pStyle w:val="ListParagraph"/>
              <w:widowControl w:val="0"/>
              <w:numPr>
                <w:ilvl w:val="0"/>
                <w:numId w:val="7"/>
              </w:numPr>
              <w:autoSpaceDE w:val="0"/>
              <w:autoSpaceDN w:val="0"/>
              <w:adjustRightInd w:val="0"/>
              <w:ind w:hanging="288"/>
              <w:rPr>
                <w:bCs/>
              </w:rPr>
            </w:pPr>
            <w:r>
              <w:rPr>
                <w:bCs/>
              </w:rPr>
              <w:t>Data Strategy</w:t>
            </w:r>
          </w:p>
          <w:p w14:paraId="3F38325E" w14:textId="77777777" w:rsidR="00F06CA4" w:rsidRPr="005D7AAD" w:rsidRDefault="00F06CA4" w:rsidP="00F06CA4">
            <w:pPr>
              <w:pStyle w:val="ListParagraph"/>
              <w:widowControl w:val="0"/>
              <w:numPr>
                <w:ilvl w:val="0"/>
                <w:numId w:val="7"/>
              </w:numPr>
              <w:autoSpaceDE w:val="0"/>
              <w:autoSpaceDN w:val="0"/>
              <w:adjustRightInd w:val="0"/>
              <w:ind w:hanging="288"/>
              <w:rPr>
                <w:bCs/>
              </w:rPr>
            </w:pPr>
            <w:r>
              <w:rPr>
                <w:bCs/>
              </w:rPr>
              <w:t>Data Governance</w:t>
            </w:r>
          </w:p>
          <w:p w14:paraId="7F74D0C5" w14:textId="58996C7C" w:rsidR="00F06CA4" w:rsidRPr="00E910F6" w:rsidRDefault="00924383" w:rsidP="00E910F6">
            <w:pPr>
              <w:pStyle w:val="ListParagraph"/>
              <w:widowControl w:val="0"/>
              <w:numPr>
                <w:ilvl w:val="0"/>
                <w:numId w:val="7"/>
              </w:numPr>
              <w:autoSpaceDE w:val="0"/>
              <w:autoSpaceDN w:val="0"/>
              <w:adjustRightInd w:val="0"/>
              <w:ind w:hanging="288"/>
              <w:rPr>
                <w:bCs/>
              </w:rPr>
            </w:pPr>
            <w:r>
              <w:rPr>
                <w:bCs/>
              </w:rPr>
              <w:t>Metadata</w:t>
            </w:r>
            <w:r w:rsidR="00D332C1">
              <w:rPr>
                <w:bCs/>
              </w:rPr>
              <w:t xml:space="preserve"> Management</w:t>
            </w:r>
            <w:r w:rsidR="009F7C9A">
              <w:rPr>
                <w:bCs/>
              </w:rPr>
              <w:t xml:space="preserve"> </w:t>
            </w:r>
          </w:p>
        </w:tc>
        <w:tc>
          <w:tcPr>
            <w:tcW w:w="3222" w:type="dxa"/>
            <w:shd w:val="clear" w:color="auto" w:fill="FFFFFF" w:themeFill="background1"/>
          </w:tcPr>
          <w:p w14:paraId="7895B099" w14:textId="0C53C05B" w:rsidR="00F06CA4" w:rsidRPr="005D7AAD" w:rsidRDefault="00F96E13" w:rsidP="00F06CA4">
            <w:pPr>
              <w:pStyle w:val="ListParagraph"/>
              <w:widowControl w:val="0"/>
              <w:numPr>
                <w:ilvl w:val="0"/>
                <w:numId w:val="7"/>
              </w:numPr>
              <w:autoSpaceDE w:val="0"/>
              <w:autoSpaceDN w:val="0"/>
              <w:adjustRightInd w:val="0"/>
              <w:ind w:left="232" w:hanging="232"/>
              <w:rPr>
                <w:bCs/>
              </w:rPr>
            </w:pPr>
            <w:r>
              <w:rPr>
                <w:bCs/>
              </w:rPr>
              <w:t xml:space="preserve">Program Management </w:t>
            </w:r>
          </w:p>
          <w:p w14:paraId="3184F5CA" w14:textId="4C984ADE" w:rsidR="00E910F6" w:rsidRDefault="00924383" w:rsidP="00F06CA4">
            <w:pPr>
              <w:pStyle w:val="ListParagraph"/>
              <w:widowControl w:val="0"/>
              <w:numPr>
                <w:ilvl w:val="0"/>
                <w:numId w:val="7"/>
              </w:numPr>
              <w:autoSpaceDE w:val="0"/>
              <w:autoSpaceDN w:val="0"/>
              <w:adjustRightInd w:val="0"/>
              <w:ind w:left="232" w:hanging="232"/>
              <w:rPr>
                <w:bCs/>
              </w:rPr>
            </w:pPr>
            <w:r w:rsidRPr="00F06CA4">
              <w:rPr>
                <w:bCs/>
              </w:rPr>
              <w:t xml:space="preserve">Business Process </w:t>
            </w:r>
            <w:r>
              <w:rPr>
                <w:bCs/>
              </w:rPr>
              <w:t xml:space="preserve">Re-engineering </w:t>
            </w:r>
          </w:p>
          <w:p w14:paraId="08F4E76E" w14:textId="21AFF826" w:rsidR="00F06CA4" w:rsidRPr="00E910F6" w:rsidRDefault="00F96E13" w:rsidP="00E910F6">
            <w:pPr>
              <w:pStyle w:val="ListParagraph"/>
              <w:widowControl w:val="0"/>
              <w:numPr>
                <w:ilvl w:val="0"/>
                <w:numId w:val="7"/>
              </w:numPr>
              <w:autoSpaceDE w:val="0"/>
              <w:autoSpaceDN w:val="0"/>
              <w:adjustRightInd w:val="0"/>
              <w:ind w:left="232" w:hanging="232"/>
              <w:rPr>
                <w:bCs/>
              </w:rPr>
            </w:pPr>
            <w:r>
              <w:rPr>
                <w:bCs/>
              </w:rPr>
              <w:t>Business Intelligence / Analytics</w:t>
            </w:r>
          </w:p>
        </w:tc>
        <w:tc>
          <w:tcPr>
            <w:tcW w:w="4114" w:type="dxa"/>
            <w:shd w:val="clear" w:color="auto" w:fill="FFFFFF" w:themeFill="background1"/>
          </w:tcPr>
          <w:p w14:paraId="365F144B" w14:textId="4125093A" w:rsidR="00F06CA4" w:rsidRPr="005D7AAD" w:rsidRDefault="00F06CA4" w:rsidP="00F06CA4">
            <w:pPr>
              <w:pStyle w:val="ListParagraph"/>
              <w:widowControl w:val="0"/>
              <w:numPr>
                <w:ilvl w:val="0"/>
                <w:numId w:val="7"/>
              </w:numPr>
              <w:autoSpaceDE w:val="0"/>
              <w:autoSpaceDN w:val="0"/>
              <w:adjustRightInd w:val="0"/>
              <w:ind w:left="232" w:hanging="232"/>
              <w:rPr>
                <w:bCs/>
              </w:rPr>
            </w:pPr>
            <w:r>
              <w:rPr>
                <w:bCs/>
              </w:rPr>
              <w:t>Maturity Assessment</w:t>
            </w:r>
          </w:p>
          <w:p w14:paraId="789A56F6" w14:textId="3DB38439" w:rsidR="00F06CA4" w:rsidRPr="005D7AAD" w:rsidRDefault="00F06CA4" w:rsidP="00F06CA4">
            <w:pPr>
              <w:pStyle w:val="ListParagraph"/>
              <w:widowControl w:val="0"/>
              <w:numPr>
                <w:ilvl w:val="0"/>
                <w:numId w:val="7"/>
              </w:numPr>
              <w:autoSpaceDE w:val="0"/>
              <w:autoSpaceDN w:val="0"/>
              <w:adjustRightInd w:val="0"/>
              <w:ind w:left="232" w:hanging="232"/>
              <w:rPr>
                <w:bCs/>
              </w:rPr>
            </w:pPr>
            <w:r w:rsidRPr="00F06CA4">
              <w:rPr>
                <w:bCs/>
              </w:rPr>
              <w:t>Cross-Functional Team</w:t>
            </w:r>
            <w:r>
              <w:rPr>
                <w:bCs/>
              </w:rPr>
              <w:t xml:space="preserve"> Leadership</w:t>
            </w:r>
            <w:r w:rsidRPr="005D7AAD">
              <w:rPr>
                <w:bCs/>
              </w:rPr>
              <w:t xml:space="preserve"> </w:t>
            </w:r>
          </w:p>
          <w:p w14:paraId="540713C7" w14:textId="36FCC205" w:rsidR="00F06CA4" w:rsidRPr="005D7AAD" w:rsidRDefault="00F06CA4" w:rsidP="00F06CA4">
            <w:pPr>
              <w:pStyle w:val="ListParagraph"/>
              <w:widowControl w:val="0"/>
              <w:numPr>
                <w:ilvl w:val="0"/>
                <w:numId w:val="7"/>
              </w:numPr>
              <w:autoSpaceDE w:val="0"/>
              <w:autoSpaceDN w:val="0"/>
              <w:adjustRightInd w:val="0"/>
              <w:ind w:left="232" w:hanging="232"/>
              <w:rPr>
                <w:bCs/>
              </w:rPr>
            </w:pPr>
            <w:r>
              <w:rPr>
                <w:bCs/>
              </w:rPr>
              <w:t>Project Delivery Methodologies</w:t>
            </w:r>
          </w:p>
        </w:tc>
      </w:tr>
    </w:tbl>
    <w:p w14:paraId="44E272D5" w14:textId="77777777" w:rsidR="004E340F" w:rsidRPr="00954CB5" w:rsidRDefault="004E340F">
      <w:pPr>
        <w:spacing w:before="3" w:line="180" w:lineRule="exact"/>
      </w:pPr>
    </w:p>
    <w:p w14:paraId="3E5C2DF2" w14:textId="77777777" w:rsidR="004E340F" w:rsidRDefault="005A1CAA">
      <w:pPr>
        <w:ind w:left="118" w:right="9090"/>
        <w:jc w:val="both"/>
        <w:rPr>
          <w:sz w:val="22"/>
          <w:szCs w:val="22"/>
        </w:rPr>
      </w:pPr>
      <w:r>
        <w:pict w14:anchorId="13869A22">
          <v:group id="_x0000_s2054" alt="" style="position:absolute;left:0;text-align:left;margin-left:45.75pt;margin-top:15.4pt;width:522.75pt;height:0;z-index:-251659264;mso-position-horizontal-relative:page" coordorigin="915,308" coordsize="10455,0">
            <v:shape id="_x0000_s2055" alt="" style="position:absolute;left:915;top:308;width:10455;height:0" coordorigin="915,308" coordsize="10455,0" path="m915,308r10455,e" filled="f" strokeweight="1.06pt">
              <v:path arrowok="t"/>
            </v:shape>
            <w10:wrap anchorx="page"/>
          </v:group>
        </w:pict>
      </w:r>
      <w:r w:rsidR="00C6675B">
        <w:rPr>
          <w:b/>
          <w:sz w:val="22"/>
          <w:szCs w:val="22"/>
        </w:rPr>
        <w:t>EXPERIENCE</w:t>
      </w:r>
    </w:p>
    <w:p w14:paraId="715B6B36" w14:textId="77777777" w:rsidR="004E340F" w:rsidRDefault="004E340F">
      <w:pPr>
        <w:spacing w:before="10" w:line="140" w:lineRule="exact"/>
        <w:rPr>
          <w:sz w:val="14"/>
          <w:szCs w:val="14"/>
        </w:rPr>
      </w:pPr>
    </w:p>
    <w:p w14:paraId="3960A2F0" w14:textId="4E3E2193" w:rsidR="00C53EB7" w:rsidRDefault="000671E5" w:rsidP="009F7C9A">
      <w:pPr>
        <w:ind w:left="118" w:right="219"/>
        <w:jc w:val="both"/>
        <w:rPr>
          <w:b/>
        </w:rPr>
      </w:pPr>
      <w:r>
        <w:rPr>
          <w:b/>
        </w:rPr>
        <w:t>APPTAD</w:t>
      </w:r>
      <w:r w:rsidR="00C53EB7">
        <w:rPr>
          <w:b/>
        </w:rPr>
        <w:tab/>
      </w:r>
      <w:r w:rsidR="00C53EB7">
        <w:rPr>
          <w:b/>
        </w:rPr>
        <w:tab/>
      </w:r>
      <w:r w:rsidR="00C53EB7">
        <w:rPr>
          <w:b/>
        </w:rPr>
        <w:tab/>
      </w:r>
      <w:r w:rsidR="00C53EB7">
        <w:rPr>
          <w:b/>
        </w:rPr>
        <w:tab/>
      </w:r>
      <w:r w:rsidR="00C53EB7">
        <w:rPr>
          <w:b/>
        </w:rPr>
        <w:tab/>
      </w:r>
      <w:r w:rsidR="00C53EB7">
        <w:rPr>
          <w:b/>
        </w:rPr>
        <w:tab/>
      </w:r>
      <w:r w:rsidR="00C53EB7">
        <w:rPr>
          <w:b/>
        </w:rPr>
        <w:tab/>
      </w:r>
      <w:r w:rsidR="00C53EB7">
        <w:rPr>
          <w:b/>
        </w:rPr>
        <w:tab/>
      </w:r>
      <w:r w:rsidR="00C53EB7">
        <w:rPr>
          <w:b/>
        </w:rPr>
        <w:tab/>
      </w:r>
      <w:r w:rsidR="00C53EB7">
        <w:rPr>
          <w:b/>
        </w:rPr>
        <w:tab/>
      </w:r>
      <w:r w:rsidR="00C53EB7">
        <w:rPr>
          <w:b/>
        </w:rPr>
        <w:tab/>
      </w:r>
      <w:r w:rsidR="00C53EB7">
        <w:rPr>
          <w:b/>
        </w:rPr>
        <w:tab/>
        <w:t xml:space="preserve"> Atlanta, GA</w:t>
      </w:r>
    </w:p>
    <w:p w14:paraId="61B93C17" w14:textId="582E1793" w:rsidR="009F7C9A" w:rsidRDefault="00C53EB7" w:rsidP="009F7C9A">
      <w:pPr>
        <w:ind w:left="118" w:right="219"/>
        <w:jc w:val="both"/>
      </w:pPr>
      <w:r>
        <w:rPr>
          <w:i/>
        </w:rPr>
        <w:t>Innovative solutions and IT services provider that</w:t>
      </w:r>
      <w:r w:rsidRPr="00C2613E">
        <w:rPr>
          <w:i/>
        </w:rPr>
        <w:t xml:space="preserve"> empower</w:t>
      </w:r>
      <w:r>
        <w:rPr>
          <w:i/>
        </w:rPr>
        <w:t>s</w:t>
      </w:r>
      <w:r w:rsidRPr="00C2613E">
        <w:rPr>
          <w:i/>
        </w:rPr>
        <w:t xml:space="preserve"> customers to seamlessly adapt to new technologies</w:t>
      </w:r>
      <w:r>
        <w:rPr>
          <w:i/>
        </w:rPr>
        <w:t>.</w:t>
      </w:r>
      <w:r w:rsidR="009F7C9A">
        <w:rPr>
          <w:b/>
        </w:rPr>
        <w:tab/>
      </w:r>
      <w:r w:rsidR="009F7C9A">
        <w:rPr>
          <w:b/>
        </w:rPr>
        <w:tab/>
        <w:t xml:space="preserve"> </w:t>
      </w:r>
    </w:p>
    <w:p w14:paraId="21C9F320" w14:textId="6FEE748D" w:rsidR="009F7C9A" w:rsidRDefault="009F7C9A" w:rsidP="009F7C9A">
      <w:pPr>
        <w:ind w:left="118" w:right="219"/>
        <w:jc w:val="both"/>
        <w:rPr>
          <w:i/>
        </w:rPr>
      </w:pPr>
      <w:r>
        <w:rPr>
          <w:b/>
          <w:i/>
        </w:rPr>
        <w:t>Senior Manager, Strategy and Governance</w:t>
      </w:r>
      <w:r>
        <w:rPr>
          <w:b/>
          <w:i/>
        </w:rPr>
        <w:tab/>
      </w:r>
      <w:r>
        <w:rPr>
          <w:b/>
          <w:i/>
        </w:rPr>
        <w:tab/>
      </w:r>
      <w:r>
        <w:rPr>
          <w:b/>
          <w:i/>
        </w:rPr>
        <w:tab/>
      </w:r>
      <w:r>
        <w:rPr>
          <w:b/>
          <w:i/>
        </w:rPr>
        <w:tab/>
      </w:r>
      <w:r>
        <w:rPr>
          <w:b/>
          <w:i/>
        </w:rPr>
        <w:tab/>
      </w:r>
      <w:r>
        <w:rPr>
          <w:b/>
          <w:i/>
        </w:rPr>
        <w:tab/>
      </w:r>
      <w:r>
        <w:rPr>
          <w:b/>
          <w:i/>
        </w:rPr>
        <w:tab/>
      </w:r>
      <w:r w:rsidR="006A7083">
        <w:rPr>
          <w:b/>
          <w:i/>
        </w:rPr>
        <w:t xml:space="preserve"> </w:t>
      </w:r>
      <w:r w:rsidR="008D2795">
        <w:rPr>
          <w:b/>
          <w:i/>
        </w:rPr>
        <w:t xml:space="preserve">   </w:t>
      </w:r>
      <w:r w:rsidR="006A7083">
        <w:rPr>
          <w:i/>
        </w:rPr>
        <w:t>Nov</w:t>
      </w:r>
      <w:r>
        <w:rPr>
          <w:i/>
        </w:rPr>
        <w:t xml:space="preserve"> 202</w:t>
      </w:r>
      <w:r w:rsidR="006A7083">
        <w:rPr>
          <w:i/>
        </w:rPr>
        <w:t>3</w:t>
      </w:r>
      <w:r>
        <w:rPr>
          <w:i/>
        </w:rPr>
        <w:t xml:space="preserve"> – </w:t>
      </w:r>
      <w:r w:rsidR="008D2795">
        <w:rPr>
          <w:i/>
        </w:rPr>
        <w:t>Present</w:t>
      </w:r>
    </w:p>
    <w:p w14:paraId="60FD7DF5" w14:textId="3573739B" w:rsidR="00A725CF" w:rsidRPr="00A725CF" w:rsidRDefault="00A725CF" w:rsidP="009F7C9A">
      <w:pPr>
        <w:ind w:left="118" w:right="219"/>
        <w:jc w:val="both"/>
        <w:rPr>
          <w:bCs/>
          <w:iCs/>
        </w:rPr>
      </w:pPr>
      <w:r>
        <w:rPr>
          <w:bCs/>
          <w:iCs/>
        </w:rPr>
        <w:t>Client: ServiceNow</w:t>
      </w:r>
    </w:p>
    <w:p w14:paraId="4AA2FE0D" w14:textId="5DA469E0" w:rsidR="00464640" w:rsidRPr="00384C01" w:rsidRDefault="00E91C3F" w:rsidP="00384C01">
      <w:pPr>
        <w:pStyle w:val="ListParagraph"/>
        <w:numPr>
          <w:ilvl w:val="0"/>
          <w:numId w:val="3"/>
        </w:numPr>
        <w:spacing w:before="15" w:line="220" w:lineRule="exact"/>
        <w:ind w:right="179"/>
      </w:pPr>
      <w:r>
        <w:t>Pilot</w:t>
      </w:r>
      <w:r w:rsidR="00C05AD6">
        <w:t>ed</w:t>
      </w:r>
      <w:r w:rsidR="00F96E13">
        <w:t xml:space="preserve"> </w:t>
      </w:r>
      <w:r w:rsidRPr="00615F51">
        <w:t xml:space="preserve">the strategy, vision, and delivery </w:t>
      </w:r>
      <w:r w:rsidR="00932C8A" w:rsidRPr="00615F51">
        <w:t xml:space="preserve">for a global high-tech </w:t>
      </w:r>
      <w:r w:rsidR="00AD2313" w:rsidRPr="00615F51">
        <w:t>client</w:t>
      </w:r>
      <w:r w:rsidRPr="00615F51">
        <w:t>’s data governance program</w:t>
      </w:r>
      <w:r w:rsidR="00932C8A">
        <w:t xml:space="preserve"> </w:t>
      </w:r>
      <w:r w:rsidR="00932C8A" w:rsidRPr="00555620">
        <w:t>with full responsibility and accountability for the outcomes</w:t>
      </w:r>
      <w:r w:rsidR="00932C8A">
        <w:t>,</w:t>
      </w:r>
      <w:r w:rsidR="00932C8A" w:rsidRPr="00555620">
        <w:t xml:space="preserve"> includ</w:t>
      </w:r>
      <w:r w:rsidR="00932C8A">
        <w:t>ing</w:t>
      </w:r>
      <w:r w:rsidR="00932C8A" w:rsidRPr="00555620">
        <w:t xml:space="preserve"> organizing</w:t>
      </w:r>
      <w:r w:rsidR="00932C8A">
        <w:t xml:space="preserve">, </w:t>
      </w:r>
      <w:r w:rsidR="00932C8A" w:rsidRPr="00555620">
        <w:t>tracking</w:t>
      </w:r>
      <w:r w:rsidR="00932C8A">
        <w:t>, and communicating</w:t>
      </w:r>
      <w:r w:rsidR="00932C8A" w:rsidRPr="00555620">
        <w:t xml:space="preserve"> pro</w:t>
      </w:r>
      <w:r>
        <w:t>gram</w:t>
      </w:r>
      <w:r w:rsidR="00932C8A" w:rsidRPr="00555620">
        <w:t xml:space="preserve"> details with </w:t>
      </w:r>
      <w:r w:rsidR="00932C8A">
        <w:t xml:space="preserve">all </w:t>
      </w:r>
      <w:r w:rsidR="00932C8A" w:rsidRPr="00555620">
        <w:t>stakeholders</w:t>
      </w:r>
      <w:r w:rsidR="00932C8A">
        <w:t xml:space="preserve">. </w:t>
      </w:r>
    </w:p>
    <w:p w14:paraId="57B22ACC" w14:textId="1E0CED55" w:rsidR="00F126A7" w:rsidRPr="00384C01" w:rsidRDefault="00F126A7" w:rsidP="00F126A7">
      <w:pPr>
        <w:pStyle w:val="ListParagraph"/>
        <w:numPr>
          <w:ilvl w:val="0"/>
          <w:numId w:val="3"/>
        </w:numPr>
        <w:spacing w:before="15" w:line="220" w:lineRule="exact"/>
        <w:ind w:right="179"/>
      </w:pPr>
      <w:r w:rsidRPr="00615F51">
        <w:t>Designed the data governance operating model, launched the enterprise data catalog in multiple phases,</w:t>
      </w:r>
      <w:r>
        <w:t xml:space="preserve"> and identified</w:t>
      </w:r>
      <w:r w:rsidR="00236E47">
        <w:t xml:space="preserve"> / prioritized</w:t>
      </w:r>
      <w:r>
        <w:t xml:space="preserve"> enhancements with Data Governance Office based on </w:t>
      </w:r>
      <w:r w:rsidR="00236E47">
        <w:t>enterprise vision as well as</w:t>
      </w:r>
      <w:r>
        <w:t xml:space="preserve"> annual goals and OKRs.</w:t>
      </w:r>
    </w:p>
    <w:p w14:paraId="56243123" w14:textId="3D3D9402" w:rsidR="00F72461" w:rsidRPr="00615F51" w:rsidRDefault="00F72461" w:rsidP="00F72461">
      <w:pPr>
        <w:pStyle w:val="ListParagraph"/>
        <w:numPr>
          <w:ilvl w:val="0"/>
          <w:numId w:val="3"/>
        </w:numPr>
        <w:spacing w:before="15" w:line="220" w:lineRule="exact"/>
        <w:ind w:right="179"/>
      </w:pPr>
      <w:r w:rsidRPr="00384C01">
        <w:t xml:space="preserve">Coordinated </w:t>
      </w:r>
      <w:r w:rsidR="00C333E7" w:rsidRPr="00615F51">
        <w:t xml:space="preserve">and collaborated with multiple stakeholder squads, such as data architecture, platform operations, data engineering, etc., to lead </w:t>
      </w:r>
      <w:r w:rsidRPr="00615F51">
        <w:t>ingest</w:t>
      </w:r>
      <w:r w:rsidR="00C333E7" w:rsidRPr="00615F51">
        <w:t>ion</w:t>
      </w:r>
      <w:r w:rsidRPr="00615F51">
        <w:t xml:space="preserve"> </w:t>
      </w:r>
      <w:r w:rsidR="00C333E7" w:rsidRPr="00615F51">
        <w:t xml:space="preserve">of technical </w:t>
      </w:r>
      <w:r w:rsidRPr="00615F51">
        <w:t xml:space="preserve">metadata into </w:t>
      </w:r>
      <w:r w:rsidR="00BD6FA2">
        <w:t>the data governance platform</w:t>
      </w:r>
      <w:r w:rsidRPr="00615F51">
        <w:t xml:space="preserve"> from internal data sources</w:t>
      </w:r>
      <w:r w:rsidR="00E91C3F" w:rsidRPr="00615F51">
        <w:t>.</w:t>
      </w:r>
      <w:r w:rsidR="007D6CB4" w:rsidRPr="00615F51">
        <w:t xml:space="preserve"> </w:t>
      </w:r>
    </w:p>
    <w:p w14:paraId="29182FC8" w14:textId="3309FDCC" w:rsidR="002B0307" w:rsidRDefault="00F60DAC" w:rsidP="00384C01">
      <w:pPr>
        <w:pStyle w:val="ListParagraph"/>
        <w:numPr>
          <w:ilvl w:val="0"/>
          <w:numId w:val="3"/>
        </w:numPr>
        <w:spacing w:before="15" w:line="220" w:lineRule="exact"/>
        <w:ind w:right="179"/>
      </w:pPr>
      <w:r w:rsidRPr="00384C01">
        <w:t>M</w:t>
      </w:r>
      <w:r w:rsidR="00555620" w:rsidRPr="00384C01">
        <w:t>anag</w:t>
      </w:r>
      <w:r w:rsidR="00C05AD6">
        <w:t>ed</w:t>
      </w:r>
      <w:r w:rsidR="00555620" w:rsidRPr="00384C01">
        <w:t xml:space="preserve"> all project </w:t>
      </w:r>
      <w:r w:rsidRPr="00384C01">
        <w:t xml:space="preserve">touch points </w:t>
      </w:r>
      <w:r w:rsidR="00555620" w:rsidRPr="00384C01">
        <w:t xml:space="preserve">including scheduling, resource forecasting, managing </w:t>
      </w:r>
      <w:r w:rsidR="006C1848" w:rsidRPr="00384C01">
        <w:t xml:space="preserve">P&amp;L </w:t>
      </w:r>
      <w:r w:rsidR="00555620" w:rsidRPr="00384C01">
        <w:t>financials, and justif</w:t>
      </w:r>
      <w:r w:rsidRPr="00384C01">
        <w:t>ying</w:t>
      </w:r>
      <w:r w:rsidR="00555620" w:rsidRPr="00384C01">
        <w:t xml:space="preserve"> costs </w:t>
      </w:r>
      <w:r w:rsidR="006C1848" w:rsidRPr="00384C01">
        <w:t xml:space="preserve">/ </w:t>
      </w:r>
      <w:r w:rsidR="00555620" w:rsidRPr="00384C01">
        <w:t>budget impact</w:t>
      </w:r>
      <w:r w:rsidR="00464640" w:rsidRPr="00384C01">
        <w:t xml:space="preserve"> to senior leadership</w:t>
      </w:r>
      <w:r w:rsidR="00A876BA" w:rsidRPr="00384C01">
        <w:t>.</w:t>
      </w:r>
    </w:p>
    <w:p w14:paraId="7CC38A8D" w14:textId="77777777" w:rsidR="00EE0FBE" w:rsidRDefault="00EE0FBE" w:rsidP="00EE0FBE">
      <w:pPr>
        <w:pStyle w:val="ListParagraph"/>
        <w:numPr>
          <w:ilvl w:val="0"/>
          <w:numId w:val="3"/>
        </w:numPr>
        <w:spacing w:before="15" w:line="220" w:lineRule="exact"/>
        <w:ind w:right="179"/>
      </w:pPr>
      <w:r>
        <w:t xml:space="preserve">Established data governance COE that complements Apptad’s advise-implement-operate consulting expertise with assets and accelerators, such as maturity models, operating model toolkits and templates, metadata management playbooks, etc. </w:t>
      </w:r>
    </w:p>
    <w:p w14:paraId="7DCB5688" w14:textId="17FF7EA1" w:rsidR="00EE0FBE" w:rsidRPr="00384C01" w:rsidRDefault="00A725CF" w:rsidP="00EE0FBE">
      <w:pPr>
        <w:pStyle w:val="ListParagraph"/>
        <w:numPr>
          <w:ilvl w:val="0"/>
          <w:numId w:val="3"/>
        </w:numPr>
        <w:spacing w:before="15" w:line="220" w:lineRule="exact"/>
        <w:ind w:right="179"/>
      </w:pPr>
      <w:r>
        <w:t xml:space="preserve">Initiated and led North America partner relationships with Alation and Collibra. </w:t>
      </w:r>
      <w:r w:rsidR="00321682">
        <w:t>Led RFP responses, proposal drafts and other pre-sales activities. D</w:t>
      </w:r>
      <w:r w:rsidR="00EE0FBE">
        <w:t xml:space="preserve">irected Apptad’s </w:t>
      </w:r>
      <w:r w:rsidR="00321682">
        <w:t>GTM</w:t>
      </w:r>
      <w:r w:rsidR="00EE0FBE">
        <w:t xml:space="preserve"> efforts around </w:t>
      </w:r>
      <w:r w:rsidR="000F54B5">
        <w:t xml:space="preserve">data strategy, </w:t>
      </w:r>
      <w:r w:rsidR="00EE0FBE">
        <w:t xml:space="preserve">data governance, </w:t>
      </w:r>
      <w:r w:rsidR="000F54B5">
        <w:t xml:space="preserve">and </w:t>
      </w:r>
      <w:r w:rsidR="00EE0FBE">
        <w:t>metadata management</w:t>
      </w:r>
      <w:r w:rsidR="000F54B5">
        <w:t xml:space="preserve">. </w:t>
      </w:r>
    </w:p>
    <w:p w14:paraId="7AB79183" w14:textId="77777777" w:rsidR="009F7C9A" w:rsidRDefault="009F7C9A" w:rsidP="00E55595">
      <w:pPr>
        <w:ind w:left="118" w:right="219"/>
        <w:jc w:val="both"/>
        <w:rPr>
          <w:b/>
        </w:rPr>
      </w:pPr>
    </w:p>
    <w:p w14:paraId="46F38CA6" w14:textId="5B80E3FF" w:rsidR="00E55595" w:rsidRDefault="000420EE" w:rsidP="00E55595">
      <w:pPr>
        <w:ind w:left="118" w:right="219"/>
        <w:jc w:val="both"/>
      </w:pPr>
      <w:r>
        <w:rPr>
          <w:b/>
        </w:rPr>
        <w:t>DELOITTE</w:t>
      </w:r>
      <w:r>
        <w:rPr>
          <w:b/>
        </w:rPr>
        <w:tab/>
      </w:r>
      <w:r>
        <w:rPr>
          <w:b/>
        </w:rPr>
        <w:tab/>
      </w:r>
      <w:r w:rsidR="00E55595">
        <w:rPr>
          <w:b/>
        </w:rPr>
        <w:tab/>
      </w:r>
      <w:r w:rsidR="00E55595">
        <w:rPr>
          <w:b/>
        </w:rPr>
        <w:tab/>
      </w:r>
      <w:r w:rsidR="00E55595">
        <w:rPr>
          <w:b/>
        </w:rPr>
        <w:tab/>
      </w:r>
      <w:r w:rsidR="00E55595">
        <w:rPr>
          <w:b/>
        </w:rPr>
        <w:tab/>
      </w:r>
      <w:r w:rsidR="00E55595">
        <w:rPr>
          <w:b/>
        </w:rPr>
        <w:tab/>
      </w:r>
      <w:r w:rsidR="00E55595">
        <w:rPr>
          <w:b/>
        </w:rPr>
        <w:tab/>
      </w:r>
      <w:r w:rsidR="00E55595">
        <w:rPr>
          <w:b/>
        </w:rPr>
        <w:tab/>
      </w:r>
      <w:r w:rsidR="00E55595">
        <w:rPr>
          <w:b/>
        </w:rPr>
        <w:tab/>
      </w:r>
      <w:r w:rsidR="00E55595">
        <w:rPr>
          <w:b/>
        </w:rPr>
        <w:tab/>
        <w:t xml:space="preserve">   </w:t>
      </w:r>
      <w:r>
        <w:rPr>
          <w:b/>
          <w:sz w:val="13"/>
          <w:szCs w:val="13"/>
        </w:rPr>
        <w:t xml:space="preserve"> </w:t>
      </w:r>
      <w:r>
        <w:rPr>
          <w:b/>
          <w:sz w:val="15"/>
          <w:szCs w:val="15"/>
        </w:rPr>
        <w:t xml:space="preserve">   </w:t>
      </w:r>
      <w:r>
        <w:rPr>
          <w:b/>
        </w:rPr>
        <w:t xml:space="preserve">    Cincinnati</w:t>
      </w:r>
      <w:r w:rsidR="00E55595">
        <w:rPr>
          <w:b/>
        </w:rPr>
        <w:t xml:space="preserve">, </w:t>
      </w:r>
      <w:r>
        <w:rPr>
          <w:b/>
        </w:rPr>
        <w:t>OH</w:t>
      </w:r>
    </w:p>
    <w:p w14:paraId="08679E51" w14:textId="5F3815EA" w:rsidR="00E55595" w:rsidRDefault="00E55595" w:rsidP="00E55595">
      <w:pPr>
        <w:ind w:left="118" w:right="187"/>
        <w:jc w:val="both"/>
        <w:rPr>
          <w:i/>
        </w:rPr>
      </w:pPr>
      <w:r>
        <w:rPr>
          <w:b/>
          <w:i/>
        </w:rPr>
        <w:t>Manager</w:t>
      </w:r>
      <w:r w:rsidR="000420EE">
        <w:rPr>
          <w:b/>
          <w:i/>
        </w:rPr>
        <w:t xml:space="preserve">, Strategy </w:t>
      </w:r>
      <w:r w:rsidR="00F049E8">
        <w:rPr>
          <w:b/>
          <w:i/>
        </w:rPr>
        <w:t>and</w:t>
      </w:r>
      <w:r w:rsidR="000420EE">
        <w:rPr>
          <w:b/>
          <w:i/>
        </w:rPr>
        <w:t xml:space="preserve"> Operations</w:t>
      </w:r>
      <w:r>
        <w:rPr>
          <w:b/>
          <w:i/>
        </w:rPr>
        <w:tab/>
      </w:r>
      <w:r>
        <w:rPr>
          <w:b/>
          <w:i/>
        </w:rPr>
        <w:tab/>
      </w:r>
      <w:r>
        <w:rPr>
          <w:b/>
          <w:i/>
        </w:rPr>
        <w:tab/>
      </w:r>
      <w:r>
        <w:rPr>
          <w:b/>
          <w:i/>
        </w:rPr>
        <w:tab/>
      </w:r>
      <w:r>
        <w:rPr>
          <w:b/>
          <w:i/>
        </w:rPr>
        <w:tab/>
      </w:r>
      <w:r>
        <w:rPr>
          <w:b/>
          <w:i/>
        </w:rPr>
        <w:tab/>
      </w:r>
      <w:r>
        <w:rPr>
          <w:b/>
          <w:i/>
        </w:rPr>
        <w:tab/>
      </w:r>
      <w:r>
        <w:rPr>
          <w:b/>
          <w:i/>
        </w:rPr>
        <w:tab/>
      </w:r>
      <w:r w:rsidR="000420EE">
        <w:rPr>
          <w:b/>
          <w:i/>
        </w:rPr>
        <w:t xml:space="preserve">   </w:t>
      </w:r>
      <w:r w:rsidR="000420EE">
        <w:rPr>
          <w:i/>
        </w:rPr>
        <w:t>Jun</w:t>
      </w:r>
      <w:r>
        <w:rPr>
          <w:i/>
        </w:rPr>
        <w:t xml:space="preserve"> 202</w:t>
      </w:r>
      <w:r w:rsidR="000420EE">
        <w:rPr>
          <w:i/>
        </w:rPr>
        <w:t>1</w:t>
      </w:r>
      <w:r>
        <w:rPr>
          <w:i/>
        </w:rPr>
        <w:t xml:space="preserve"> – </w:t>
      </w:r>
      <w:r w:rsidR="000420EE">
        <w:rPr>
          <w:i/>
        </w:rPr>
        <w:t>Sep</w:t>
      </w:r>
      <w:r>
        <w:rPr>
          <w:i/>
        </w:rPr>
        <w:t xml:space="preserve"> 202</w:t>
      </w:r>
      <w:r w:rsidR="000420EE">
        <w:rPr>
          <w:i/>
        </w:rPr>
        <w:t>3</w:t>
      </w:r>
    </w:p>
    <w:p w14:paraId="02DD5CB4" w14:textId="2F8E9AEF" w:rsidR="00E1049F" w:rsidRPr="00E1049F" w:rsidRDefault="00E1049F" w:rsidP="00E1049F">
      <w:pPr>
        <w:spacing w:before="15" w:line="220" w:lineRule="exact"/>
        <w:ind w:right="179" w:firstLine="118"/>
      </w:pPr>
      <w:r w:rsidRPr="00E1049F">
        <w:t>Client: Transunion</w:t>
      </w:r>
      <w:r w:rsidR="00A725CF">
        <w:t xml:space="preserve"> (</w:t>
      </w:r>
      <w:r w:rsidR="00125072">
        <w:t xml:space="preserve">Enterprise </w:t>
      </w:r>
      <w:r w:rsidR="00A725CF">
        <w:t xml:space="preserve">Platform Selection) </w:t>
      </w:r>
    </w:p>
    <w:p w14:paraId="68AAEFFB" w14:textId="00C55438" w:rsidR="0009674D" w:rsidRPr="0009674D" w:rsidRDefault="0009674D" w:rsidP="00352C9F">
      <w:pPr>
        <w:pStyle w:val="ListParagraph"/>
        <w:numPr>
          <w:ilvl w:val="0"/>
          <w:numId w:val="3"/>
        </w:numPr>
        <w:spacing w:before="15" w:line="220" w:lineRule="exact"/>
        <w:ind w:right="179"/>
      </w:pPr>
      <w:r>
        <w:rPr>
          <w:bCs/>
          <w:iCs/>
        </w:rPr>
        <w:t>Led</w:t>
      </w:r>
      <w:r w:rsidRPr="00464640">
        <w:rPr>
          <w:bCs/>
          <w:iCs/>
        </w:rPr>
        <w:t xml:space="preserve"> the process of managing external vendor</w:t>
      </w:r>
      <w:r>
        <w:rPr>
          <w:bCs/>
          <w:iCs/>
        </w:rPr>
        <w:t>s for selection of enterprise</w:t>
      </w:r>
      <w:r w:rsidRPr="00464640">
        <w:rPr>
          <w:bCs/>
          <w:iCs/>
        </w:rPr>
        <w:t xml:space="preserve"> data catalog</w:t>
      </w:r>
      <w:r>
        <w:rPr>
          <w:bCs/>
          <w:iCs/>
        </w:rPr>
        <w:t xml:space="preserve"> and data governance platform.</w:t>
      </w:r>
    </w:p>
    <w:p w14:paraId="32D04E64" w14:textId="0A2FD92B" w:rsidR="00E1049F" w:rsidRDefault="00E1049F" w:rsidP="00352C9F">
      <w:pPr>
        <w:pStyle w:val="ListParagraph"/>
        <w:numPr>
          <w:ilvl w:val="0"/>
          <w:numId w:val="3"/>
        </w:numPr>
        <w:spacing w:before="15" w:line="220" w:lineRule="exact"/>
        <w:ind w:right="179"/>
      </w:pPr>
      <w:r w:rsidRPr="00401E40">
        <w:rPr>
          <w:bCs/>
          <w:iCs/>
        </w:rPr>
        <w:t xml:space="preserve">Acted as the Data Governance SME </w:t>
      </w:r>
      <w:r w:rsidR="00401E40" w:rsidRPr="00401E40">
        <w:rPr>
          <w:bCs/>
          <w:iCs/>
        </w:rPr>
        <w:t xml:space="preserve">and </w:t>
      </w:r>
      <w:r w:rsidR="00401E40">
        <w:t>c</w:t>
      </w:r>
      <w:r w:rsidRPr="00E1049F">
        <w:t xml:space="preserve">ollaborated with cross-functional teams to assess </w:t>
      </w:r>
      <w:r w:rsidR="00384C01">
        <w:t>data catalog</w:t>
      </w:r>
      <w:r w:rsidRPr="00E1049F">
        <w:t xml:space="preserve"> capabilities, including metadata management, and </w:t>
      </w:r>
      <w:r w:rsidR="00A968E0">
        <w:t xml:space="preserve">data </w:t>
      </w:r>
      <w:r w:rsidR="00384C01">
        <w:t>discover</w:t>
      </w:r>
      <w:r w:rsidR="00F72461">
        <w:t>ability</w:t>
      </w:r>
      <w:r w:rsidRPr="00E1049F">
        <w:t xml:space="preserve">, ensuring alignment with the client's </w:t>
      </w:r>
      <w:r w:rsidR="00F72461">
        <w:t xml:space="preserve">data </w:t>
      </w:r>
      <w:r w:rsidRPr="00E1049F">
        <w:t>governance objectives</w:t>
      </w:r>
      <w:r w:rsidR="00F72461">
        <w:t>.</w:t>
      </w:r>
    </w:p>
    <w:p w14:paraId="1D261573" w14:textId="68650FCB" w:rsidR="00E1049F" w:rsidRDefault="00401E40" w:rsidP="00E1049F">
      <w:pPr>
        <w:pStyle w:val="ListParagraph"/>
        <w:numPr>
          <w:ilvl w:val="0"/>
          <w:numId w:val="3"/>
        </w:numPr>
        <w:spacing w:before="15" w:line="220" w:lineRule="exact"/>
        <w:ind w:right="179"/>
      </w:pPr>
      <w:r w:rsidRPr="00401E40">
        <w:t xml:space="preserve">Conducted </w:t>
      </w:r>
      <w:r w:rsidR="00F72461">
        <w:t xml:space="preserve">workshops, captured </w:t>
      </w:r>
      <w:r w:rsidR="0009674D">
        <w:t>organization-w</w:t>
      </w:r>
      <w:r w:rsidR="00F72461">
        <w:t xml:space="preserve">ide </w:t>
      </w:r>
      <w:r w:rsidR="0009674D">
        <w:t xml:space="preserve">global </w:t>
      </w:r>
      <w:r w:rsidR="00F72461">
        <w:t xml:space="preserve">requirements, and </w:t>
      </w:r>
      <w:r w:rsidRPr="00401E40">
        <w:t>compar</w:t>
      </w:r>
      <w:r w:rsidR="00F72461">
        <w:t>ed</w:t>
      </w:r>
      <w:r w:rsidRPr="00401E40">
        <w:t xml:space="preserve"> </w:t>
      </w:r>
      <w:r w:rsidR="00CB6B77">
        <w:t>different</w:t>
      </w:r>
      <w:r w:rsidRPr="00401E40">
        <w:t xml:space="preserve"> </w:t>
      </w:r>
      <w:r w:rsidR="0009674D">
        <w:t xml:space="preserve">vendor </w:t>
      </w:r>
      <w:r w:rsidR="00384C01" w:rsidRPr="00401E40">
        <w:t>platforms</w:t>
      </w:r>
      <w:r w:rsidR="00F72461">
        <w:t>.</w:t>
      </w:r>
      <w:r w:rsidR="0009674D">
        <w:t xml:space="preserve"> Facilitated</w:t>
      </w:r>
      <w:r w:rsidR="00384C01" w:rsidRPr="00401E40">
        <w:t xml:space="preserve"> </w:t>
      </w:r>
      <w:r w:rsidR="00384C01">
        <w:t xml:space="preserve">vendor </w:t>
      </w:r>
      <w:r w:rsidR="0009674D">
        <w:t>demos</w:t>
      </w:r>
      <w:r w:rsidR="00384C01" w:rsidRPr="00401E40">
        <w:t xml:space="preserve"> </w:t>
      </w:r>
      <w:r w:rsidR="00384C01">
        <w:t>to</w:t>
      </w:r>
      <w:r w:rsidRPr="00401E40">
        <w:t xml:space="preserve"> deliver strategic recommendations to the client for </w:t>
      </w:r>
      <w:r w:rsidR="00A968E0">
        <w:t>platform</w:t>
      </w:r>
      <w:r w:rsidRPr="00401E40">
        <w:t xml:space="preserve"> adoption</w:t>
      </w:r>
      <w:r w:rsidR="00A968E0">
        <w:t xml:space="preserve"> across the enterprise</w:t>
      </w:r>
      <w:r>
        <w:t>.</w:t>
      </w:r>
    </w:p>
    <w:p w14:paraId="64CCA791" w14:textId="5DC35363" w:rsidR="00401E40" w:rsidRDefault="0009674D" w:rsidP="0009674D">
      <w:pPr>
        <w:pStyle w:val="ListParagraph"/>
        <w:numPr>
          <w:ilvl w:val="0"/>
          <w:numId w:val="3"/>
        </w:numPr>
        <w:spacing w:before="15" w:line="220" w:lineRule="exact"/>
        <w:ind w:right="179"/>
      </w:pPr>
      <w:r>
        <w:t>P</w:t>
      </w:r>
      <w:r w:rsidR="00401E40" w:rsidRPr="00401E40">
        <w:t xml:space="preserve">artnered with senior leadership to define </w:t>
      </w:r>
      <w:r w:rsidR="00384C01">
        <w:t xml:space="preserve">the </w:t>
      </w:r>
      <w:r w:rsidR="00F72461">
        <w:t>selection parameters, introduced weightage-based scoring criteria</w:t>
      </w:r>
      <w:r w:rsidR="00401E40" w:rsidRPr="00401E40">
        <w:t xml:space="preserve">, leveraging expertise in </w:t>
      </w:r>
      <w:r w:rsidR="00F72461">
        <w:t xml:space="preserve">the </w:t>
      </w:r>
      <w:r w:rsidR="00401E40" w:rsidRPr="00401E40">
        <w:t xml:space="preserve">data governance </w:t>
      </w:r>
      <w:r w:rsidR="00F72461">
        <w:t xml:space="preserve">and metadata management </w:t>
      </w:r>
      <w:r w:rsidR="00401E40" w:rsidRPr="00401E40">
        <w:t>framework</w:t>
      </w:r>
      <w:r w:rsidR="00F72461">
        <w:t>s</w:t>
      </w:r>
      <w:r w:rsidR="00401E40" w:rsidRPr="00401E40">
        <w:t xml:space="preserve"> to inform </w:t>
      </w:r>
      <w:r w:rsidR="00F72461">
        <w:t xml:space="preserve">strategic </w:t>
      </w:r>
      <w:r w:rsidR="00401E40" w:rsidRPr="00401E40">
        <w:t>decision-making</w:t>
      </w:r>
      <w:r w:rsidR="00401E40">
        <w:t>.</w:t>
      </w:r>
    </w:p>
    <w:p w14:paraId="4328518D" w14:textId="77777777" w:rsidR="00A725CF" w:rsidRDefault="00A725CF" w:rsidP="00A725CF">
      <w:pPr>
        <w:spacing w:before="15" w:line="220" w:lineRule="exact"/>
        <w:ind w:right="179"/>
      </w:pPr>
    </w:p>
    <w:p w14:paraId="0C623911" w14:textId="56B24047" w:rsidR="00A725CF" w:rsidRDefault="00A725CF" w:rsidP="00A725CF">
      <w:pPr>
        <w:spacing w:before="15" w:line="220" w:lineRule="exact"/>
        <w:ind w:left="118" w:right="179"/>
      </w:pPr>
      <w:r>
        <w:t>Client: Deloitte’s Office of Global Chief Data Officer (Data Strategy)</w:t>
      </w:r>
    </w:p>
    <w:p w14:paraId="2F33E85D" w14:textId="0505D4FC" w:rsidR="00A725CF" w:rsidRDefault="00A725CF" w:rsidP="00A725CF">
      <w:pPr>
        <w:pStyle w:val="ListParagraph"/>
        <w:numPr>
          <w:ilvl w:val="0"/>
          <w:numId w:val="3"/>
        </w:numPr>
        <w:spacing w:before="15" w:line="220" w:lineRule="exact"/>
        <w:ind w:right="179"/>
      </w:pPr>
      <w:r w:rsidRPr="0009674D">
        <w:t xml:space="preserve">Steered the Trust pillar of Deloitte’s enterprise data strategy, as part of </w:t>
      </w:r>
      <w:r>
        <w:t xml:space="preserve">the </w:t>
      </w:r>
      <w:r w:rsidR="00015B23">
        <w:t>O</w:t>
      </w:r>
      <w:r w:rsidRPr="0009674D">
        <w:t xml:space="preserve">ffice of </w:t>
      </w:r>
      <w:r w:rsidR="00015B23">
        <w:t xml:space="preserve">Global </w:t>
      </w:r>
      <w:r>
        <w:t xml:space="preserve">Chief Data Officer. </w:t>
      </w:r>
    </w:p>
    <w:p w14:paraId="7566118C" w14:textId="3CE62BB9" w:rsidR="00A725CF" w:rsidRDefault="00107A70" w:rsidP="00A725CF">
      <w:pPr>
        <w:pStyle w:val="ListParagraph"/>
        <w:numPr>
          <w:ilvl w:val="0"/>
          <w:numId w:val="3"/>
        </w:numPr>
        <w:spacing w:before="15" w:line="220" w:lineRule="exact"/>
        <w:ind w:right="179"/>
      </w:pPr>
      <w:r>
        <w:t>Led discovery sessions</w:t>
      </w:r>
      <w:r w:rsidR="00A725CF" w:rsidRPr="0009674D">
        <w:t xml:space="preserve"> with CDOs of different businesses, such as Consulting, Advisory, </w:t>
      </w:r>
      <w:r w:rsidR="00B04F62">
        <w:t xml:space="preserve">Audit, </w:t>
      </w:r>
      <w:r w:rsidR="00A725CF" w:rsidRPr="0009674D">
        <w:t>etc.</w:t>
      </w:r>
      <w:r w:rsidR="00A725CF">
        <w:t xml:space="preserve"> to </w:t>
      </w:r>
      <w:r>
        <w:t>capture</w:t>
      </w:r>
      <w:r w:rsidR="00A725CF">
        <w:t xml:space="preserve"> challenges faced in acquiring external data and leveraging </w:t>
      </w:r>
      <w:r w:rsidR="00B04F62">
        <w:t xml:space="preserve">the </w:t>
      </w:r>
      <w:r w:rsidR="00A725CF">
        <w:t xml:space="preserve">data procured due to </w:t>
      </w:r>
      <w:r>
        <w:t>in</w:t>
      </w:r>
      <w:r w:rsidR="00A725CF">
        <w:t xml:space="preserve">efficient </w:t>
      </w:r>
      <w:r>
        <w:t>processes across data’s lifecycle</w:t>
      </w:r>
      <w:r w:rsidR="00A725CF">
        <w:t xml:space="preserve">. </w:t>
      </w:r>
    </w:p>
    <w:p w14:paraId="67BC18ED" w14:textId="77777777" w:rsidR="00A725CF" w:rsidRDefault="00A725CF" w:rsidP="00A725CF">
      <w:pPr>
        <w:pStyle w:val="ListParagraph"/>
        <w:numPr>
          <w:ilvl w:val="0"/>
          <w:numId w:val="3"/>
        </w:numPr>
        <w:spacing w:before="15" w:line="220" w:lineRule="exact"/>
        <w:ind w:right="179"/>
      </w:pPr>
      <w:r w:rsidRPr="0009674D">
        <w:t xml:space="preserve">Analyzed mature and emerging </w:t>
      </w:r>
      <w:r>
        <w:t>d</w:t>
      </w:r>
      <w:r w:rsidRPr="0009674D">
        <w:t>ata</w:t>
      </w:r>
      <w:r>
        <w:t xml:space="preserve"> and </w:t>
      </w:r>
      <w:r w:rsidRPr="0009674D">
        <w:t>AI use cases</w:t>
      </w:r>
      <w:r>
        <w:t>,</w:t>
      </w:r>
      <w:r w:rsidRPr="0009674D">
        <w:t xml:space="preserve"> highlighted gaps in data acquisition </w:t>
      </w:r>
      <w:r>
        <w:t>and complexities in vendor onboarding processes and</w:t>
      </w:r>
      <w:r w:rsidRPr="0009674D">
        <w:t xml:space="preserve"> introduced Data Acquisition Playbook to improve trust in transparency and uniformity of process for acquiring external data by 80%.</w:t>
      </w:r>
    </w:p>
    <w:p w14:paraId="361519AF" w14:textId="77777777" w:rsidR="00A725CF" w:rsidRDefault="00A725CF" w:rsidP="00A725CF">
      <w:pPr>
        <w:pStyle w:val="ListParagraph"/>
        <w:numPr>
          <w:ilvl w:val="0"/>
          <w:numId w:val="3"/>
        </w:numPr>
        <w:spacing w:before="15" w:line="220" w:lineRule="exact"/>
        <w:ind w:right="179"/>
      </w:pPr>
      <w:r>
        <w:t xml:space="preserve">Partnered with global procurement to define communication plans, train </w:t>
      </w:r>
      <w:r w:rsidRPr="0060775C">
        <w:t>advocates across departments to act as liaisons</w:t>
      </w:r>
      <w:r>
        <w:t>, and socialize channels for communication. Conducted brown bag sessions and trainings to improve alignments.</w:t>
      </w:r>
    </w:p>
    <w:p w14:paraId="08B5961D" w14:textId="77777777" w:rsidR="00401E40" w:rsidRDefault="00401E40" w:rsidP="00401E40">
      <w:pPr>
        <w:spacing w:before="15" w:line="220" w:lineRule="exact"/>
        <w:ind w:left="118" w:right="179"/>
      </w:pPr>
    </w:p>
    <w:p w14:paraId="5A9EAD8A" w14:textId="02223F77" w:rsidR="00401E40" w:rsidRDefault="00401E40" w:rsidP="00401E40">
      <w:pPr>
        <w:spacing w:before="15" w:line="220" w:lineRule="exact"/>
        <w:ind w:left="118" w:right="179"/>
      </w:pPr>
      <w:r>
        <w:t xml:space="preserve">Client: Intel </w:t>
      </w:r>
      <w:r w:rsidR="00A725CF">
        <w:t>(Data Governance</w:t>
      </w:r>
      <w:r w:rsidR="00AB359B">
        <w:t xml:space="preserve"> and Data Literacy</w:t>
      </w:r>
      <w:r w:rsidR="00A725CF">
        <w:t>)</w:t>
      </w:r>
    </w:p>
    <w:p w14:paraId="6ECC51A1" w14:textId="18847F0B" w:rsidR="00C523E2" w:rsidRDefault="00C523E2" w:rsidP="00C523E2">
      <w:pPr>
        <w:pStyle w:val="ListParagraph"/>
        <w:numPr>
          <w:ilvl w:val="0"/>
          <w:numId w:val="3"/>
        </w:numPr>
        <w:spacing w:before="15" w:line="220" w:lineRule="exact"/>
        <w:ind w:right="179"/>
      </w:pPr>
      <w:r>
        <w:t>Conducted surveys, led workshops to g</w:t>
      </w:r>
      <w:r w:rsidRPr="00EA7B17">
        <w:t>enerate heatmap</w:t>
      </w:r>
      <w:r>
        <w:t>s,</w:t>
      </w:r>
      <w:r w:rsidRPr="00EA7B17">
        <w:t xml:space="preserve"> </w:t>
      </w:r>
      <w:r>
        <w:t>and</w:t>
      </w:r>
      <w:r w:rsidRPr="00EA7B17">
        <w:t xml:space="preserve"> </w:t>
      </w:r>
      <w:r>
        <w:t>d</w:t>
      </w:r>
      <w:r w:rsidRPr="00401E40">
        <w:t xml:space="preserve">rove a strategic data governance maturity assessment </w:t>
      </w:r>
      <w:r>
        <w:t xml:space="preserve">to illustrate </w:t>
      </w:r>
      <w:r w:rsidRPr="00EA7B17">
        <w:t>data posture for 3</w:t>
      </w:r>
      <w:r>
        <w:t xml:space="preserve"> business functions</w:t>
      </w:r>
      <w:r w:rsidRPr="00401E40">
        <w:t>.</w:t>
      </w:r>
      <w:r>
        <w:t xml:space="preserve"> </w:t>
      </w:r>
      <w:r w:rsidRPr="00401E40">
        <w:t xml:space="preserve">Presented actionable insights in an executive-ready PPT deck, enabling leadership to prioritize initiatives for </w:t>
      </w:r>
      <w:r w:rsidR="007955F0">
        <w:t xml:space="preserve">data </w:t>
      </w:r>
      <w:r w:rsidRPr="00401E40">
        <w:t>governance improvements</w:t>
      </w:r>
      <w:r>
        <w:t>.</w:t>
      </w:r>
    </w:p>
    <w:p w14:paraId="75B6120C" w14:textId="52374725" w:rsidR="00D96605" w:rsidRDefault="00D96605" w:rsidP="00D96605">
      <w:pPr>
        <w:pStyle w:val="ListParagraph"/>
        <w:numPr>
          <w:ilvl w:val="0"/>
          <w:numId w:val="3"/>
        </w:numPr>
        <w:spacing w:before="15" w:line="220" w:lineRule="exact"/>
        <w:ind w:right="179"/>
      </w:pPr>
      <w:r w:rsidRPr="00401E40">
        <w:t xml:space="preserve">Applied data visualization and storytelling techniques to highlight critical gaps in </w:t>
      </w:r>
      <w:r>
        <w:t xml:space="preserve">data </w:t>
      </w:r>
      <w:r w:rsidRPr="00401E40">
        <w:t xml:space="preserve">governance maturity, making a compelling case for investment in </w:t>
      </w:r>
      <w:r w:rsidR="007955F0">
        <w:t xml:space="preserve">data </w:t>
      </w:r>
      <w:r w:rsidRPr="00401E40">
        <w:t xml:space="preserve">governance </w:t>
      </w:r>
      <w:r w:rsidR="007955F0" w:rsidRPr="00401E40">
        <w:t>process improvements</w:t>
      </w:r>
      <w:r w:rsidR="007955F0">
        <w:t>, change management, and data literacy.</w:t>
      </w:r>
    </w:p>
    <w:p w14:paraId="3C6E7C72" w14:textId="117DF63D" w:rsidR="00685D81" w:rsidRDefault="00685D81" w:rsidP="00685D81">
      <w:pPr>
        <w:pStyle w:val="ListParagraph"/>
        <w:numPr>
          <w:ilvl w:val="0"/>
          <w:numId w:val="3"/>
        </w:numPr>
        <w:spacing w:before="15" w:line="220" w:lineRule="exact"/>
        <w:ind w:right="179"/>
      </w:pPr>
      <w:r>
        <w:t>Championed</w:t>
      </w:r>
      <w:r w:rsidRPr="00401E40">
        <w:t xml:space="preserve"> a large-scale change management program to promote enterprise-wide data literacy</w:t>
      </w:r>
      <w:r w:rsidR="00C523E2">
        <w:t>.</w:t>
      </w:r>
      <w:r w:rsidRPr="00401E40">
        <w:t xml:space="preserve"> </w:t>
      </w:r>
      <w:r w:rsidR="00C523E2">
        <w:t>D</w:t>
      </w:r>
      <w:r w:rsidRPr="00401E40">
        <w:t>esign</w:t>
      </w:r>
      <w:r w:rsidR="00C523E2">
        <w:t>ed</w:t>
      </w:r>
      <w:r w:rsidRPr="00401E40">
        <w:t xml:space="preserve"> a tailored training curriculum that improved data-related decision-making capabilities across business and technical teams. Spearheaded the internal marketing of the Data Governance Office, significantly enhancing visibility and stakeholder buy-in.</w:t>
      </w:r>
    </w:p>
    <w:p w14:paraId="1FDE447B" w14:textId="77777777" w:rsidR="00C523E2" w:rsidRDefault="00C523E2" w:rsidP="00C523E2">
      <w:pPr>
        <w:pStyle w:val="ListParagraph"/>
        <w:spacing w:before="15" w:line="220" w:lineRule="exact"/>
        <w:ind w:left="478" w:right="179"/>
      </w:pPr>
    </w:p>
    <w:p w14:paraId="2BF93F22" w14:textId="77777777" w:rsidR="005B466C" w:rsidRDefault="005B466C" w:rsidP="005B466C">
      <w:pPr>
        <w:pStyle w:val="ListParagraph"/>
        <w:spacing w:before="15" w:line="220" w:lineRule="exact"/>
        <w:ind w:left="478" w:right="179"/>
      </w:pPr>
    </w:p>
    <w:p w14:paraId="3066CA1F" w14:textId="48C339D0" w:rsidR="00AA557A" w:rsidRDefault="00AA557A" w:rsidP="00AA557A">
      <w:pPr>
        <w:pStyle w:val="ListParagraph"/>
        <w:numPr>
          <w:ilvl w:val="0"/>
          <w:numId w:val="3"/>
        </w:numPr>
        <w:spacing w:before="15" w:line="220" w:lineRule="exact"/>
        <w:ind w:right="179"/>
      </w:pPr>
      <w:r w:rsidRPr="00401E40">
        <w:lastRenderedPageBreak/>
        <w:t xml:space="preserve">Utilized advanced stakeholder engagement techniques to foster a culture of data stewardship, aligning </w:t>
      </w:r>
      <w:r>
        <w:t xml:space="preserve">data </w:t>
      </w:r>
      <w:r w:rsidRPr="00401E40">
        <w:t>governance goals with broader enterprise objectives and ensuring sustainable adoption of best practices.</w:t>
      </w:r>
    </w:p>
    <w:p w14:paraId="455190A7" w14:textId="4608C84A" w:rsidR="005B466C" w:rsidRDefault="005B466C" w:rsidP="005B466C">
      <w:pPr>
        <w:pStyle w:val="ListParagraph"/>
        <w:numPr>
          <w:ilvl w:val="0"/>
          <w:numId w:val="3"/>
        </w:numPr>
        <w:spacing w:before="15" w:line="220" w:lineRule="exact"/>
        <w:ind w:right="179"/>
      </w:pPr>
      <w:r w:rsidRPr="00401E40">
        <w:t xml:space="preserve">Influenced C-level decision-making through meticulous preparation and facilitation of </w:t>
      </w:r>
      <w:r>
        <w:t xml:space="preserve">data </w:t>
      </w:r>
      <w:r w:rsidRPr="00401E40">
        <w:t>governance committee agendas</w:t>
      </w:r>
      <w:r>
        <w:t xml:space="preserve"> and</w:t>
      </w:r>
      <w:r w:rsidRPr="00401E40">
        <w:t xml:space="preserve"> driving impactful discussions that bridged gaps between competing priorities in </w:t>
      </w:r>
      <w:r>
        <w:t xml:space="preserve">different </w:t>
      </w:r>
      <w:r w:rsidRPr="00401E40">
        <w:t>subject areas.</w:t>
      </w:r>
    </w:p>
    <w:p w14:paraId="21EC5468" w14:textId="6B40B1FE" w:rsidR="00401E40" w:rsidRDefault="00401E40" w:rsidP="008A37E4">
      <w:pPr>
        <w:pStyle w:val="ListParagraph"/>
        <w:numPr>
          <w:ilvl w:val="0"/>
          <w:numId w:val="3"/>
        </w:numPr>
        <w:spacing w:before="15" w:line="220" w:lineRule="exact"/>
        <w:ind w:right="179"/>
      </w:pPr>
      <w:r w:rsidRPr="00401E40">
        <w:t xml:space="preserve">Established and led data governance </w:t>
      </w:r>
      <w:r w:rsidR="00651CFA">
        <w:t>working groups</w:t>
      </w:r>
      <w:r w:rsidRPr="00401E40">
        <w:t>, providing a structured platform for cross-functional collaboration. Partnered with senior leaders to align departmental priorities, define measurable success criteria, and build accountability.</w:t>
      </w:r>
    </w:p>
    <w:p w14:paraId="30A236D7" w14:textId="77777777" w:rsidR="005B466C" w:rsidRDefault="005B466C" w:rsidP="005B466C">
      <w:pPr>
        <w:pStyle w:val="ListParagraph"/>
        <w:numPr>
          <w:ilvl w:val="0"/>
          <w:numId w:val="3"/>
        </w:numPr>
        <w:spacing w:before="15" w:line="220" w:lineRule="exact"/>
        <w:ind w:right="179"/>
      </w:pPr>
      <w:r w:rsidRPr="00401E40">
        <w:t xml:space="preserve">Designed and </w:t>
      </w:r>
      <w:r>
        <w:t>socialized</w:t>
      </w:r>
      <w:r w:rsidRPr="00401E40">
        <w:t xml:space="preserve"> enterprise-wide playbooks and procedural guidelines to mitigate data quality challenges, leveraging root cause analysis and industry best practices to develop scalable solutions.</w:t>
      </w:r>
    </w:p>
    <w:p w14:paraId="2CF7C7F9" w14:textId="77777777" w:rsidR="0009674D" w:rsidRDefault="0009674D" w:rsidP="00A725CF">
      <w:pPr>
        <w:spacing w:before="15" w:line="220" w:lineRule="exact"/>
        <w:ind w:right="179"/>
      </w:pPr>
    </w:p>
    <w:p w14:paraId="68AEA664" w14:textId="2A574649" w:rsidR="00A968E0" w:rsidRPr="00401E40" w:rsidRDefault="00A968E0" w:rsidP="00A968E0">
      <w:pPr>
        <w:spacing w:before="15" w:line="220" w:lineRule="exact"/>
        <w:ind w:left="118" w:right="179"/>
      </w:pPr>
      <w:r>
        <w:t>Client: Boehringer Ingelheim</w:t>
      </w:r>
      <w:r w:rsidR="00A725CF">
        <w:t xml:space="preserve"> (Data Strategy)</w:t>
      </w:r>
    </w:p>
    <w:p w14:paraId="604F9C8C" w14:textId="15841783" w:rsidR="00A968E0" w:rsidRDefault="00A968E0" w:rsidP="002E7D75">
      <w:pPr>
        <w:pStyle w:val="ListParagraph"/>
        <w:numPr>
          <w:ilvl w:val="0"/>
          <w:numId w:val="3"/>
        </w:numPr>
        <w:spacing w:before="15" w:line="220" w:lineRule="exact"/>
        <w:ind w:right="179"/>
      </w:pPr>
      <w:r w:rsidRPr="00A968E0">
        <w:t>Orchestrated the development of a Data Governance and Consent &amp; Preference Management (CPM) strategy, addressing a highly fragmented patient data landscape and enabling a shift from vendor-dependent processes to in-house data stewardship</w:t>
      </w:r>
    </w:p>
    <w:p w14:paraId="20E1AA46" w14:textId="251A38E2" w:rsidR="003C0C39" w:rsidRDefault="003C0C39" w:rsidP="002E7D75">
      <w:pPr>
        <w:pStyle w:val="ListParagraph"/>
        <w:numPr>
          <w:ilvl w:val="0"/>
          <w:numId w:val="3"/>
        </w:numPr>
        <w:spacing w:before="15" w:line="220" w:lineRule="exact"/>
        <w:ind w:right="179"/>
      </w:pPr>
      <w:r>
        <w:t>Interviewed 40+ global and cross-functional stakeholders</w:t>
      </w:r>
      <w:r w:rsidR="008D2B51">
        <w:t>, including brand managers, marketing, sales ops, ARM/RRMs</w:t>
      </w:r>
      <w:r w:rsidR="002D46FC">
        <w:t>, etc.</w:t>
      </w:r>
      <w:r>
        <w:t xml:space="preserve"> to evaluate challenges from a siloed patient data ecosystem</w:t>
      </w:r>
      <w:r w:rsidR="001B4AF4">
        <w:t>. Crafted the data governance and CPM strategy to elevate patient experience and enable successful drug launches.</w:t>
      </w:r>
    </w:p>
    <w:p w14:paraId="47EFBE29" w14:textId="1A628FE8" w:rsidR="00A968E0" w:rsidRDefault="00310F85" w:rsidP="002E7D75">
      <w:pPr>
        <w:pStyle w:val="ListParagraph"/>
        <w:numPr>
          <w:ilvl w:val="0"/>
          <w:numId w:val="3"/>
        </w:numPr>
        <w:spacing w:before="15" w:line="220" w:lineRule="exact"/>
        <w:ind w:right="179"/>
      </w:pPr>
      <w:r w:rsidRPr="00310F85">
        <w:t xml:space="preserve">Uncovered critical gaps in the patient data ecosystem, including a lack of understanding of data types, internal processing workflows, integration points with </w:t>
      </w:r>
      <w:r>
        <w:t xml:space="preserve">internal systems and </w:t>
      </w:r>
      <w:r w:rsidRPr="00310F85">
        <w:t>external vendors</w:t>
      </w:r>
      <w:r>
        <w:t>,</w:t>
      </w:r>
      <w:r w:rsidR="0035209F">
        <w:t xml:space="preserve"> and</w:t>
      </w:r>
      <w:r>
        <w:t xml:space="preserve"> lack of data lineage diagrams</w:t>
      </w:r>
      <w:r w:rsidRPr="00310F85">
        <w:t xml:space="preserve">. Delivered a comprehensive current-state system landscape to </w:t>
      </w:r>
      <w:r w:rsidR="008D215B">
        <w:t>illustrate complexitie</w:t>
      </w:r>
      <w:r w:rsidR="0035209F">
        <w:t xml:space="preserve">s across the </w:t>
      </w:r>
      <w:r w:rsidR="0035209F">
        <w:t>lifecycle</w:t>
      </w:r>
      <w:r w:rsidR="0035209F">
        <w:t xml:space="preserve"> of patient data</w:t>
      </w:r>
      <w:r>
        <w:t>.</w:t>
      </w:r>
    </w:p>
    <w:p w14:paraId="5D8E30CD" w14:textId="48D504F6" w:rsidR="00310F85" w:rsidRDefault="00310F85" w:rsidP="002E7D75">
      <w:pPr>
        <w:pStyle w:val="ListParagraph"/>
        <w:numPr>
          <w:ilvl w:val="0"/>
          <w:numId w:val="3"/>
        </w:numPr>
        <w:spacing w:before="15" w:line="220" w:lineRule="exact"/>
        <w:ind w:right="179"/>
      </w:pPr>
      <w:r w:rsidRPr="00310F85">
        <w:t xml:space="preserve">Defined transformative solutions to overcome systemic challenges, such as absence of 360-degree patient data views, siloed systems, and a decentralized operating model for </w:t>
      </w:r>
      <w:r w:rsidR="0009674D">
        <w:t>Data Privacy</w:t>
      </w:r>
      <w:r w:rsidR="00E60513">
        <w:t xml:space="preserve"> and Governance</w:t>
      </w:r>
      <w:r w:rsidRPr="00310F85">
        <w:t xml:space="preserve">, ensuring alignment with </w:t>
      </w:r>
      <w:r w:rsidR="00DD0CCD">
        <w:t xml:space="preserve">best </w:t>
      </w:r>
      <w:r w:rsidRPr="00310F85">
        <w:t>practices.</w:t>
      </w:r>
    </w:p>
    <w:p w14:paraId="2E7FB61A" w14:textId="331762E3" w:rsidR="00310F85" w:rsidRDefault="00310F85" w:rsidP="002E7D75">
      <w:pPr>
        <w:pStyle w:val="ListParagraph"/>
        <w:numPr>
          <w:ilvl w:val="0"/>
          <w:numId w:val="3"/>
        </w:numPr>
        <w:spacing w:before="15" w:line="220" w:lineRule="exact"/>
        <w:ind w:right="179"/>
      </w:pPr>
      <w:r w:rsidRPr="00310F85">
        <w:t xml:space="preserve">Designed future-state </w:t>
      </w:r>
      <w:r w:rsidR="00A56B80">
        <w:t xml:space="preserve">data </w:t>
      </w:r>
      <w:r w:rsidRPr="00310F85">
        <w:t xml:space="preserve">governance organization structure with tailored recommendations, outlining the pros and cons of </w:t>
      </w:r>
      <w:r w:rsidR="00236E47">
        <w:t>different</w:t>
      </w:r>
      <w:r w:rsidRPr="00310F85">
        <w:t xml:space="preserve"> approaches. Guided the client in establishing cross-functional roles and responsibilities to bridge gaps between data governance, </w:t>
      </w:r>
      <w:r w:rsidR="0009674D">
        <w:t xml:space="preserve">data </w:t>
      </w:r>
      <w:r w:rsidRPr="00310F85">
        <w:t>privacy, and CPM teams.</w:t>
      </w:r>
    </w:p>
    <w:p w14:paraId="7B61BDD2" w14:textId="14B1B969" w:rsidR="003C0C39" w:rsidRDefault="003C0C39" w:rsidP="002E7D75">
      <w:pPr>
        <w:pStyle w:val="ListParagraph"/>
        <w:numPr>
          <w:ilvl w:val="0"/>
          <w:numId w:val="3"/>
        </w:numPr>
        <w:spacing w:before="15" w:line="220" w:lineRule="exact"/>
        <w:ind w:right="179"/>
      </w:pPr>
      <w:r w:rsidRPr="003C0C39">
        <w:t>Positioned the client as a forward-thinking organization by recommending modernized data strategies, driving efficiency and scalability while reducing external vendor dependency and optimizing data processing workflows</w:t>
      </w:r>
      <w:r w:rsidR="00E302D0">
        <w:t>.</w:t>
      </w:r>
    </w:p>
    <w:p w14:paraId="54D638A8" w14:textId="77777777" w:rsidR="0009674D" w:rsidRPr="002E7D75" w:rsidRDefault="0009674D" w:rsidP="00A725CF">
      <w:pPr>
        <w:spacing w:before="15" w:line="220" w:lineRule="exact"/>
        <w:ind w:right="179"/>
      </w:pPr>
    </w:p>
    <w:p w14:paraId="3924E788" w14:textId="7DCA8CD9" w:rsidR="002A6B92" w:rsidRDefault="002A6B92" w:rsidP="002A6B92">
      <w:pPr>
        <w:ind w:left="118" w:right="219"/>
        <w:jc w:val="both"/>
        <w:rPr>
          <w:b/>
        </w:rPr>
      </w:pPr>
      <w:r>
        <w:rPr>
          <w:b/>
        </w:rPr>
        <w:t>SYSTEM SOFT TECHNOLOGIES</w:t>
      </w:r>
      <w:r>
        <w:rPr>
          <w:b/>
        </w:rPr>
        <w:tab/>
      </w:r>
      <w:r>
        <w:rPr>
          <w:b/>
        </w:rPr>
        <w:tab/>
      </w:r>
      <w:r>
        <w:rPr>
          <w:b/>
        </w:rPr>
        <w:tab/>
      </w:r>
      <w:r>
        <w:rPr>
          <w:b/>
        </w:rPr>
        <w:tab/>
      </w:r>
      <w:r>
        <w:rPr>
          <w:b/>
        </w:rPr>
        <w:tab/>
      </w:r>
      <w:r>
        <w:rPr>
          <w:b/>
        </w:rPr>
        <w:tab/>
      </w:r>
      <w:r>
        <w:rPr>
          <w:b/>
        </w:rPr>
        <w:tab/>
      </w:r>
      <w:r>
        <w:rPr>
          <w:b/>
        </w:rPr>
        <w:tab/>
      </w:r>
      <w:r>
        <w:rPr>
          <w:b/>
        </w:rPr>
        <w:tab/>
        <w:t xml:space="preserve">   </w:t>
      </w:r>
      <w:r w:rsidR="00C74C09">
        <w:rPr>
          <w:b/>
        </w:rPr>
        <w:t>Dallas</w:t>
      </w:r>
      <w:r>
        <w:rPr>
          <w:b/>
        </w:rPr>
        <w:t>, TX</w:t>
      </w:r>
    </w:p>
    <w:p w14:paraId="6B490E85" w14:textId="347BA323" w:rsidR="00C2613E" w:rsidRPr="001D3328" w:rsidRDefault="00C2613E" w:rsidP="00C2613E">
      <w:pPr>
        <w:ind w:left="118" w:right="1218"/>
        <w:jc w:val="both"/>
      </w:pPr>
      <w:r>
        <w:rPr>
          <w:i/>
        </w:rPr>
        <w:t>Innovative solutions and IT services provider that</w:t>
      </w:r>
      <w:r w:rsidRPr="00C2613E">
        <w:rPr>
          <w:i/>
        </w:rPr>
        <w:t xml:space="preserve"> empower</w:t>
      </w:r>
      <w:r>
        <w:rPr>
          <w:i/>
        </w:rPr>
        <w:t>s</w:t>
      </w:r>
      <w:r w:rsidRPr="00C2613E">
        <w:rPr>
          <w:i/>
        </w:rPr>
        <w:t xml:space="preserve"> customers to seamlessly adapt to new technologies</w:t>
      </w:r>
      <w:r>
        <w:rPr>
          <w:i/>
        </w:rPr>
        <w:t>.</w:t>
      </w:r>
    </w:p>
    <w:p w14:paraId="57D32C9D" w14:textId="1828C2D9" w:rsidR="002A6B92" w:rsidRDefault="00C706B3" w:rsidP="002A6B92">
      <w:pPr>
        <w:ind w:left="118" w:right="187"/>
        <w:jc w:val="both"/>
        <w:rPr>
          <w:i/>
        </w:rPr>
      </w:pPr>
      <w:r>
        <w:rPr>
          <w:b/>
          <w:i/>
        </w:rPr>
        <w:t>Product Manager</w:t>
      </w:r>
      <w:r w:rsidR="002F444B">
        <w:rPr>
          <w:b/>
          <w:i/>
        </w:rPr>
        <w:t xml:space="preserve">, Strategy </w:t>
      </w:r>
      <w:r w:rsidR="00F60DAC">
        <w:rPr>
          <w:b/>
          <w:i/>
        </w:rPr>
        <w:t>and</w:t>
      </w:r>
      <w:r w:rsidR="002F444B">
        <w:rPr>
          <w:b/>
          <w:i/>
        </w:rPr>
        <w:t xml:space="preserve"> Insights</w:t>
      </w:r>
      <w:r w:rsidR="002A6B92">
        <w:rPr>
          <w:b/>
          <w:i/>
        </w:rPr>
        <w:tab/>
      </w:r>
      <w:r w:rsidR="002A6B92">
        <w:rPr>
          <w:b/>
          <w:i/>
        </w:rPr>
        <w:tab/>
      </w:r>
      <w:r w:rsidR="002A6B92">
        <w:rPr>
          <w:b/>
          <w:i/>
        </w:rPr>
        <w:tab/>
      </w:r>
      <w:r w:rsidR="002A6B92">
        <w:rPr>
          <w:b/>
          <w:i/>
        </w:rPr>
        <w:tab/>
      </w:r>
      <w:r w:rsidR="002A6B92">
        <w:rPr>
          <w:b/>
          <w:i/>
        </w:rPr>
        <w:tab/>
      </w:r>
      <w:r w:rsidR="002A6B92">
        <w:rPr>
          <w:b/>
          <w:i/>
        </w:rPr>
        <w:tab/>
      </w:r>
      <w:r w:rsidR="002A6B92">
        <w:rPr>
          <w:b/>
          <w:i/>
        </w:rPr>
        <w:tab/>
      </w:r>
      <w:r w:rsidR="002A6B92">
        <w:rPr>
          <w:b/>
          <w:i/>
        </w:rPr>
        <w:tab/>
      </w:r>
      <w:r w:rsidR="002A6B92">
        <w:rPr>
          <w:i/>
        </w:rPr>
        <w:t xml:space="preserve">May 2020 – </w:t>
      </w:r>
      <w:r w:rsidR="00E55595">
        <w:rPr>
          <w:i/>
        </w:rPr>
        <w:t>June 202</w:t>
      </w:r>
      <w:r w:rsidR="000420EE">
        <w:rPr>
          <w:i/>
        </w:rPr>
        <w:t>1</w:t>
      </w:r>
      <w:r w:rsidR="002A6B92">
        <w:rPr>
          <w:i/>
        </w:rPr>
        <w:t xml:space="preserve"> </w:t>
      </w:r>
    </w:p>
    <w:p w14:paraId="7BB17264" w14:textId="69217F6C" w:rsidR="003C0C39" w:rsidRDefault="00F96E13" w:rsidP="002A6B92">
      <w:pPr>
        <w:pStyle w:val="ListParagraph"/>
        <w:numPr>
          <w:ilvl w:val="0"/>
          <w:numId w:val="3"/>
        </w:numPr>
        <w:spacing w:before="15" w:line="220" w:lineRule="exact"/>
        <w:ind w:right="179"/>
      </w:pPr>
      <w:r w:rsidRPr="00F96E13">
        <w:t xml:space="preserve">Collaborated with cross-functional stakeholders across Finance, Sales, HR, Legal, </w:t>
      </w:r>
      <w:r>
        <w:t>IT, Security, etc.</w:t>
      </w:r>
      <w:r w:rsidRPr="00F96E13">
        <w:t xml:space="preserve"> to define the strategic vision for an Employee Experience Platform, aligning enterprise-wide objectives and identifying key business requirements</w:t>
      </w:r>
      <w:r>
        <w:t>.</w:t>
      </w:r>
    </w:p>
    <w:p w14:paraId="4D6E8AA4" w14:textId="3DC6707D" w:rsidR="00F96E13" w:rsidRDefault="00F96E13" w:rsidP="002A6B92">
      <w:pPr>
        <w:pStyle w:val="ListParagraph"/>
        <w:numPr>
          <w:ilvl w:val="0"/>
          <w:numId w:val="3"/>
        </w:numPr>
        <w:spacing w:before="15" w:line="220" w:lineRule="exact"/>
        <w:ind w:right="179"/>
      </w:pPr>
      <w:r w:rsidRPr="00F96E13">
        <w:t>Directed end-to-end product strategy, including roadmap development, feature prioritization, and execution plans, ensuring alignment with both business goals and technological capabilities.</w:t>
      </w:r>
    </w:p>
    <w:p w14:paraId="3B11FADC" w14:textId="624B0BCF" w:rsidR="00F96E13" w:rsidRDefault="00F96E13" w:rsidP="002A6B92">
      <w:pPr>
        <w:pStyle w:val="ListParagraph"/>
        <w:numPr>
          <w:ilvl w:val="0"/>
          <w:numId w:val="3"/>
        </w:numPr>
        <w:spacing w:before="15" w:line="220" w:lineRule="exact"/>
        <w:ind w:right="179"/>
      </w:pPr>
      <w:r w:rsidRPr="00F96E13">
        <w:t>Mobilized and led multidisciplinary teams, hiring and onboarding talent</w:t>
      </w:r>
      <w:r w:rsidR="008322E5">
        <w:t>,</w:t>
      </w:r>
      <w:r w:rsidRPr="00F96E13">
        <w:t xml:space="preserve"> while fostering collaboration between design, engineering, and business functions to drive product development.</w:t>
      </w:r>
    </w:p>
    <w:p w14:paraId="6F832117" w14:textId="239E8332" w:rsidR="00F96E13" w:rsidRDefault="00F96E13" w:rsidP="002A6B92">
      <w:pPr>
        <w:pStyle w:val="ListParagraph"/>
        <w:numPr>
          <w:ilvl w:val="0"/>
          <w:numId w:val="3"/>
        </w:numPr>
        <w:spacing w:before="15" w:line="220" w:lineRule="exact"/>
        <w:ind w:right="179"/>
      </w:pPr>
      <w:r w:rsidRPr="00F96E13">
        <w:t>Engineered seamless integration of the Employee Experience Platform with critical enterprise systems, such as Azure Data Lake for data storage, IAM platforms for identity management, and Microsoft SharePoint for collaboration, enhancing system interoperability and operational efficiency.</w:t>
      </w:r>
    </w:p>
    <w:p w14:paraId="56C8296B" w14:textId="7F51C6CA" w:rsidR="00F96E13" w:rsidRDefault="00F96E13" w:rsidP="002A6B92">
      <w:pPr>
        <w:pStyle w:val="ListParagraph"/>
        <w:numPr>
          <w:ilvl w:val="0"/>
          <w:numId w:val="3"/>
        </w:numPr>
        <w:spacing w:before="15" w:line="220" w:lineRule="exact"/>
        <w:ind w:right="179"/>
      </w:pPr>
      <w:r w:rsidRPr="00F96E13">
        <w:t>Led the platform’s enterprise-wide rollout, implementing comprehensive end-user training programs and creating self-learning modules to ensure widespread adoption and effective use.</w:t>
      </w:r>
    </w:p>
    <w:p w14:paraId="6285ADDA" w14:textId="1920C4BE" w:rsidR="00F96E13" w:rsidRDefault="00F96E13" w:rsidP="002A6B92">
      <w:pPr>
        <w:pStyle w:val="ListParagraph"/>
        <w:numPr>
          <w:ilvl w:val="0"/>
          <w:numId w:val="3"/>
        </w:numPr>
        <w:spacing w:before="15" w:line="220" w:lineRule="exact"/>
        <w:ind w:right="179"/>
      </w:pPr>
      <w:r w:rsidRPr="00F96E13">
        <w:t xml:space="preserve">Monitored post-launch success metrics, including user adoption rates, </w:t>
      </w:r>
      <w:r>
        <w:t xml:space="preserve">and </w:t>
      </w:r>
      <w:r w:rsidRPr="00F96E13">
        <w:t>system performance, leveraging insights to guide iterative improvements and platform scalability.</w:t>
      </w:r>
    </w:p>
    <w:p w14:paraId="22307C7F" w14:textId="77777777" w:rsidR="002A6B92" w:rsidRDefault="002A6B92" w:rsidP="0004661B">
      <w:pPr>
        <w:ind w:right="219"/>
        <w:jc w:val="both"/>
        <w:rPr>
          <w:b/>
        </w:rPr>
      </w:pPr>
    </w:p>
    <w:p w14:paraId="5B2CEFB3" w14:textId="2EF25841" w:rsidR="004E340F" w:rsidRDefault="00E84980">
      <w:pPr>
        <w:ind w:left="118" w:right="219"/>
        <w:jc w:val="both"/>
      </w:pPr>
      <w:r>
        <w:rPr>
          <w:b/>
        </w:rPr>
        <w:t>NIKE</w:t>
      </w:r>
      <w:r>
        <w:rPr>
          <w:b/>
        </w:rPr>
        <w:tab/>
      </w:r>
      <w:r>
        <w:rPr>
          <w:b/>
        </w:rPr>
        <w:tab/>
      </w:r>
      <w:r w:rsidR="00F60711">
        <w:rPr>
          <w:b/>
        </w:rPr>
        <w:tab/>
      </w:r>
      <w:r w:rsidR="00F60711">
        <w:rPr>
          <w:b/>
        </w:rPr>
        <w:tab/>
      </w:r>
      <w:r w:rsidR="00F60711">
        <w:rPr>
          <w:b/>
        </w:rPr>
        <w:tab/>
      </w:r>
      <w:r w:rsidR="00F60711">
        <w:rPr>
          <w:b/>
        </w:rPr>
        <w:tab/>
      </w:r>
      <w:r w:rsidR="00F60711">
        <w:rPr>
          <w:b/>
        </w:rPr>
        <w:tab/>
      </w:r>
      <w:r w:rsidR="00F60711">
        <w:rPr>
          <w:b/>
        </w:rPr>
        <w:tab/>
      </w:r>
      <w:r w:rsidR="00F60711">
        <w:rPr>
          <w:b/>
        </w:rPr>
        <w:tab/>
      </w:r>
      <w:r w:rsidR="00F60711">
        <w:rPr>
          <w:b/>
        </w:rPr>
        <w:tab/>
      </w:r>
      <w:r w:rsidR="00F60711">
        <w:rPr>
          <w:b/>
        </w:rPr>
        <w:tab/>
      </w:r>
      <w:r w:rsidR="00F60711">
        <w:rPr>
          <w:b/>
        </w:rPr>
        <w:tab/>
        <w:t xml:space="preserve">             </w:t>
      </w:r>
      <w:r w:rsidR="00C6675B">
        <w:rPr>
          <w:b/>
        </w:rPr>
        <w:t>Portland, OR</w:t>
      </w:r>
    </w:p>
    <w:p w14:paraId="65F4943F" w14:textId="454411A3" w:rsidR="004E340F" w:rsidRDefault="00C6675B">
      <w:pPr>
        <w:ind w:left="118" w:right="187"/>
        <w:jc w:val="both"/>
      </w:pPr>
      <w:r>
        <w:rPr>
          <w:b/>
          <w:i/>
        </w:rPr>
        <w:t>S</w:t>
      </w:r>
      <w:r w:rsidR="00BA1B7C">
        <w:rPr>
          <w:b/>
          <w:i/>
        </w:rPr>
        <w:t>enior</w:t>
      </w:r>
      <w:r>
        <w:rPr>
          <w:b/>
          <w:i/>
        </w:rPr>
        <w:t xml:space="preserve"> Business </w:t>
      </w:r>
      <w:r w:rsidR="00F96E13">
        <w:rPr>
          <w:b/>
          <w:i/>
        </w:rPr>
        <w:t>Analyst</w:t>
      </w:r>
      <w:r w:rsidR="00D37662">
        <w:rPr>
          <w:b/>
          <w:i/>
        </w:rPr>
        <w:t xml:space="preserve"> (Product Manager)</w:t>
      </w:r>
      <w:r w:rsidR="00F60711">
        <w:rPr>
          <w:b/>
          <w:i/>
        </w:rPr>
        <w:tab/>
      </w:r>
      <w:r w:rsidR="00F60711">
        <w:rPr>
          <w:b/>
          <w:i/>
        </w:rPr>
        <w:tab/>
      </w:r>
      <w:r w:rsidR="00F60711">
        <w:rPr>
          <w:b/>
          <w:i/>
        </w:rPr>
        <w:tab/>
      </w:r>
      <w:r w:rsidR="00F60711">
        <w:rPr>
          <w:b/>
          <w:i/>
        </w:rPr>
        <w:tab/>
      </w:r>
      <w:r w:rsidR="00F60711">
        <w:rPr>
          <w:b/>
          <w:i/>
        </w:rPr>
        <w:tab/>
      </w:r>
      <w:r w:rsidR="00F60711">
        <w:rPr>
          <w:b/>
          <w:i/>
        </w:rPr>
        <w:tab/>
      </w:r>
      <w:r w:rsidR="00F60711">
        <w:rPr>
          <w:b/>
          <w:i/>
        </w:rPr>
        <w:tab/>
      </w:r>
      <w:r w:rsidR="006B2B1B">
        <w:rPr>
          <w:i/>
        </w:rPr>
        <w:t>May 2018</w:t>
      </w:r>
      <w:r>
        <w:rPr>
          <w:i/>
        </w:rPr>
        <w:t xml:space="preserve"> – </w:t>
      </w:r>
      <w:r w:rsidR="002A6B92">
        <w:rPr>
          <w:i/>
        </w:rPr>
        <w:t>Ma</w:t>
      </w:r>
      <w:r w:rsidR="00BB7243">
        <w:rPr>
          <w:i/>
        </w:rPr>
        <w:t>r</w:t>
      </w:r>
      <w:r w:rsidR="002A6B92">
        <w:rPr>
          <w:i/>
        </w:rPr>
        <w:t xml:space="preserve"> 2020</w:t>
      </w:r>
    </w:p>
    <w:p w14:paraId="3886518E" w14:textId="7CC73461" w:rsidR="002461C8" w:rsidRDefault="002461C8" w:rsidP="003A625E">
      <w:pPr>
        <w:pStyle w:val="ListParagraph"/>
        <w:numPr>
          <w:ilvl w:val="0"/>
          <w:numId w:val="2"/>
        </w:numPr>
        <w:spacing w:before="15" w:line="220" w:lineRule="exact"/>
        <w:ind w:right="179"/>
      </w:pPr>
      <w:r w:rsidRPr="002461C8">
        <w:t>Championed the establishment of the enterprise data governance function as the organization’s, creating a foundation for scalable data management practices to support strategic decision-making.</w:t>
      </w:r>
    </w:p>
    <w:p w14:paraId="1ADADA64" w14:textId="23893AEB" w:rsidR="002461C8" w:rsidRDefault="002461C8" w:rsidP="003A625E">
      <w:pPr>
        <w:pStyle w:val="ListParagraph"/>
        <w:numPr>
          <w:ilvl w:val="0"/>
          <w:numId w:val="2"/>
        </w:numPr>
        <w:spacing w:before="15" w:line="220" w:lineRule="exact"/>
        <w:ind w:right="179"/>
      </w:pPr>
      <w:r w:rsidRPr="002461C8">
        <w:t>Designed and implemented enterprise-wide data governance frameworks, creating reusable templates, developing proofs of concept (POCs), and showcasing tool capabilities (e.g., Collibra) to gain executive buy-in.</w:t>
      </w:r>
    </w:p>
    <w:p w14:paraId="2DE38CE0" w14:textId="060DBA76" w:rsidR="002461C8" w:rsidRDefault="002461C8" w:rsidP="003A625E">
      <w:pPr>
        <w:pStyle w:val="ListParagraph"/>
        <w:numPr>
          <w:ilvl w:val="0"/>
          <w:numId w:val="2"/>
        </w:numPr>
        <w:spacing w:before="15" w:line="220" w:lineRule="exact"/>
        <w:ind w:right="179"/>
      </w:pPr>
      <w:r w:rsidRPr="002461C8">
        <w:t>Developed a robust Business Glossary and enabled Data Catalog processes by gathering and synthesizing complex business and technical metadata from multiple business units, ensuring alignment with organizational objectives.</w:t>
      </w:r>
    </w:p>
    <w:p w14:paraId="06C801E0" w14:textId="2A3CCF01" w:rsidR="002461C8" w:rsidRDefault="002461C8" w:rsidP="003A625E">
      <w:pPr>
        <w:pStyle w:val="ListParagraph"/>
        <w:numPr>
          <w:ilvl w:val="0"/>
          <w:numId w:val="2"/>
        </w:numPr>
        <w:spacing w:before="15" w:line="220" w:lineRule="exact"/>
        <w:ind w:right="179"/>
      </w:pPr>
      <w:r w:rsidRPr="002461C8">
        <w:t>Orchestrated the integration of Collibra with Enterprise Data Platforms (AWS, Hive), building scalable ingestion pipelines and establishing data models that enhanced the platform’s ability to govern critical metadata effectively.</w:t>
      </w:r>
    </w:p>
    <w:p w14:paraId="01F687D6" w14:textId="10427BFE" w:rsidR="002461C8" w:rsidRDefault="002461C8" w:rsidP="003A625E">
      <w:pPr>
        <w:pStyle w:val="ListParagraph"/>
        <w:numPr>
          <w:ilvl w:val="0"/>
          <w:numId w:val="2"/>
        </w:numPr>
        <w:spacing w:before="15" w:line="220" w:lineRule="exact"/>
        <w:ind w:right="179"/>
      </w:pPr>
      <w:r w:rsidRPr="002461C8">
        <w:t>Spearheaded the launch of the first version of the data governance platform, introducing a formalized request intake process and leveraging feedback from stakeholders to iterate and refine the platform for greater usability.</w:t>
      </w:r>
    </w:p>
    <w:p w14:paraId="01A7EC85" w14:textId="6A899F2A" w:rsidR="002461C8" w:rsidRDefault="002461C8" w:rsidP="003A625E">
      <w:pPr>
        <w:pStyle w:val="ListParagraph"/>
        <w:numPr>
          <w:ilvl w:val="0"/>
          <w:numId w:val="2"/>
        </w:numPr>
        <w:spacing w:before="15" w:line="220" w:lineRule="exact"/>
        <w:ind w:right="179"/>
      </w:pPr>
      <w:r w:rsidRPr="002461C8">
        <w:t xml:space="preserve">Automated key governance </w:t>
      </w:r>
      <w:r w:rsidR="00C523E2">
        <w:t>business processes using business process workflows</w:t>
      </w:r>
      <w:r w:rsidRPr="002461C8">
        <w:t xml:space="preserve">, including approval, rejection, and evaluation processes, to streamline operations and ensure adherence to </w:t>
      </w:r>
      <w:r w:rsidR="00C523E2">
        <w:t>data governance</w:t>
      </w:r>
      <w:r w:rsidRPr="002461C8">
        <w:t xml:space="preserve"> standards.</w:t>
      </w:r>
    </w:p>
    <w:p w14:paraId="58BCFBFF" w14:textId="77777777" w:rsidR="00C72A8D" w:rsidRDefault="00C72A8D" w:rsidP="002148A1">
      <w:pPr>
        <w:spacing w:before="15" w:line="220" w:lineRule="exact"/>
        <w:ind w:right="179"/>
      </w:pPr>
    </w:p>
    <w:p w14:paraId="706EDDF8" w14:textId="13A8D693" w:rsidR="004E340F" w:rsidRDefault="00C6675B">
      <w:pPr>
        <w:ind w:left="118" w:right="265"/>
        <w:jc w:val="both"/>
      </w:pPr>
      <w:r>
        <w:rPr>
          <w:b/>
        </w:rPr>
        <w:t xml:space="preserve">INCEPT DATA SOLUTIONS                                                                                                                          </w:t>
      </w:r>
      <w:r w:rsidR="00F60711">
        <w:rPr>
          <w:b/>
        </w:rPr>
        <w:t xml:space="preserve">   </w:t>
      </w:r>
      <w:r>
        <w:rPr>
          <w:b/>
        </w:rPr>
        <w:t>Washington, DC</w:t>
      </w:r>
    </w:p>
    <w:p w14:paraId="53D96305" w14:textId="062E4F55" w:rsidR="001D3328" w:rsidRPr="001D3328" w:rsidRDefault="001D3328" w:rsidP="001D3328">
      <w:pPr>
        <w:ind w:left="118" w:right="1218"/>
        <w:jc w:val="both"/>
      </w:pPr>
      <w:r>
        <w:rPr>
          <w:i/>
        </w:rPr>
        <w:t>Enterprise Information Management implementation partner for Collibra, building a data-driven digital world</w:t>
      </w:r>
      <w:r w:rsidR="00C2613E">
        <w:rPr>
          <w:i/>
        </w:rPr>
        <w:t>.</w:t>
      </w:r>
    </w:p>
    <w:p w14:paraId="6EBCD625" w14:textId="366FFF42" w:rsidR="004E340F" w:rsidRDefault="00C6675B">
      <w:pPr>
        <w:ind w:left="118" w:right="232"/>
        <w:jc w:val="both"/>
      </w:pPr>
      <w:r>
        <w:rPr>
          <w:b/>
          <w:i/>
        </w:rPr>
        <w:t>Senior Business Consultant</w:t>
      </w:r>
      <w:r w:rsidR="00163391">
        <w:rPr>
          <w:b/>
          <w:i/>
        </w:rPr>
        <w:tab/>
      </w:r>
      <w:r w:rsidR="00163391">
        <w:rPr>
          <w:b/>
          <w:i/>
        </w:rPr>
        <w:tab/>
      </w:r>
      <w:r w:rsidR="00163391">
        <w:rPr>
          <w:b/>
          <w:i/>
        </w:rPr>
        <w:tab/>
      </w:r>
      <w:r w:rsidR="00163391">
        <w:rPr>
          <w:b/>
          <w:i/>
        </w:rPr>
        <w:tab/>
      </w:r>
      <w:r w:rsidR="00EA54D6">
        <w:rPr>
          <w:b/>
          <w:i/>
        </w:rPr>
        <w:tab/>
      </w:r>
      <w:r w:rsidR="00EA54D6">
        <w:rPr>
          <w:b/>
          <w:i/>
        </w:rPr>
        <w:tab/>
      </w:r>
      <w:r w:rsidR="00EA54D6">
        <w:rPr>
          <w:b/>
          <w:i/>
        </w:rPr>
        <w:tab/>
      </w:r>
      <w:r w:rsidR="00EA54D6">
        <w:rPr>
          <w:b/>
          <w:i/>
        </w:rPr>
        <w:tab/>
      </w:r>
      <w:r w:rsidR="00EA54D6">
        <w:rPr>
          <w:b/>
          <w:i/>
        </w:rPr>
        <w:tab/>
      </w:r>
      <w:r w:rsidR="00F60711">
        <w:rPr>
          <w:b/>
          <w:i/>
        </w:rPr>
        <w:t xml:space="preserve"> </w:t>
      </w:r>
      <w:r>
        <w:rPr>
          <w:i/>
        </w:rPr>
        <w:t>Jan 2018 – Ma</w:t>
      </w:r>
      <w:r w:rsidR="00AF7B9E">
        <w:rPr>
          <w:i/>
        </w:rPr>
        <w:t>y</w:t>
      </w:r>
      <w:r>
        <w:rPr>
          <w:i/>
        </w:rPr>
        <w:t xml:space="preserve"> 201</w:t>
      </w:r>
      <w:r w:rsidR="00AF7B9E">
        <w:rPr>
          <w:i/>
        </w:rPr>
        <w:t>8</w:t>
      </w:r>
    </w:p>
    <w:p w14:paraId="7B96BFC9" w14:textId="77777777" w:rsidR="002461C8" w:rsidRDefault="0057762A" w:rsidP="00494680">
      <w:pPr>
        <w:pStyle w:val="ListParagraph"/>
        <w:numPr>
          <w:ilvl w:val="0"/>
          <w:numId w:val="2"/>
        </w:numPr>
        <w:spacing w:before="15" w:line="220" w:lineRule="exact"/>
        <w:ind w:right="179"/>
      </w:pPr>
      <w:r>
        <w:t xml:space="preserve">Managed the process of evaluation and selection of </w:t>
      </w:r>
      <w:r w:rsidRPr="00CD2A4A">
        <w:t>enterprise data catalog</w:t>
      </w:r>
      <w:r>
        <w:t xml:space="preserve"> for a leading financial services client. </w:t>
      </w:r>
    </w:p>
    <w:p w14:paraId="3448A702" w14:textId="77777777" w:rsidR="002461C8" w:rsidRDefault="00533389" w:rsidP="00494680">
      <w:pPr>
        <w:pStyle w:val="ListParagraph"/>
        <w:numPr>
          <w:ilvl w:val="0"/>
          <w:numId w:val="2"/>
        </w:numPr>
        <w:spacing w:before="15" w:line="220" w:lineRule="exact"/>
        <w:ind w:right="179"/>
      </w:pPr>
      <w:r>
        <w:t>C</w:t>
      </w:r>
      <w:r w:rsidR="00CD2A4A">
        <w:t>onducted stakeholder interviews</w:t>
      </w:r>
      <w:r w:rsidR="0057762A">
        <w:t xml:space="preserve"> to identify </w:t>
      </w:r>
      <w:r>
        <w:t xml:space="preserve">business </w:t>
      </w:r>
      <w:r w:rsidR="0057762A">
        <w:t>requirements</w:t>
      </w:r>
      <w:r w:rsidR="00CD2A4A">
        <w:t xml:space="preserve"> </w:t>
      </w:r>
      <w:r>
        <w:t xml:space="preserve">from different capabilities, functions, and geographies. </w:t>
      </w:r>
    </w:p>
    <w:p w14:paraId="2A629ADC" w14:textId="55FB0335" w:rsidR="00CD2A4A" w:rsidRDefault="00533389" w:rsidP="00494680">
      <w:pPr>
        <w:pStyle w:val="ListParagraph"/>
        <w:numPr>
          <w:ilvl w:val="0"/>
          <w:numId w:val="2"/>
        </w:numPr>
        <w:spacing w:before="15" w:line="220" w:lineRule="exact"/>
        <w:ind w:right="179"/>
      </w:pPr>
      <w:r>
        <w:t>P</w:t>
      </w:r>
      <w:r w:rsidR="00CD2A4A">
        <w:t xml:space="preserve">rioritized </w:t>
      </w:r>
      <w:r w:rsidR="0057762A">
        <w:t>the</w:t>
      </w:r>
      <w:r>
        <w:t xml:space="preserve"> business</w:t>
      </w:r>
      <w:r w:rsidR="0057762A">
        <w:t xml:space="preserve"> requirements to create </w:t>
      </w:r>
      <w:r>
        <w:t xml:space="preserve">a </w:t>
      </w:r>
      <w:r w:rsidR="0057762A">
        <w:t>questionnaire</w:t>
      </w:r>
      <w:r>
        <w:t xml:space="preserve"> to streamline platform selection</w:t>
      </w:r>
      <w:r w:rsidR="00494680">
        <w:t xml:space="preserve"> process</w:t>
      </w:r>
      <w:r>
        <w:t>.</w:t>
      </w:r>
    </w:p>
    <w:p w14:paraId="2B6D9EA7" w14:textId="60B8FF17" w:rsidR="002461C8" w:rsidRDefault="0057762A" w:rsidP="00F96E13">
      <w:pPr>
        <w:pStyle w:val="ListParagraph"/>
        <w:numPr>
          <w:ilvl w:val="0"/>
          <w:numId w:val="2"/>
        </w:numPr>
        <w:spacing w:before="15" w:line="220" w:lineRule="exact"/>
        <w:ind w:right="179"/>
      </w:pPr>
      <w:r>
        <w:lastRenderedPageBreak/>
        <w:t>Facilitated th</w:t>
      </w:r>
      <w:r w:rsidR="00533389">
        <w:t>ird-party</w:t>
      </w:r>
      <w:r>
        <w:t xml:space="preserve"> vendor presentations</w:t>
      </w:r>
      <w:r w:rsidR="00494680">
        <w:t>,</w:t>
      </w:r>
      <w:r w:rsidR="00533389">
        <w:t xml:space="preserve"> </w:t>
      </w:r>
      <w:r>
        <w:t>analyze</w:t>
      </w:r>
      <w:r w:rsidR="00494680">
        <w:t>d</w:t>
      </w:r>
      <w:r>
        <w:t xml:space="preserve"> </w:t>
      </w:r>
      <w:r w:rsidR="00533389">
        <w:t xml:space="preserve">platform features, and other </w:t>
      </w:r>
      <w:r>
        <w:t>advantages</w:t>
      </w:r>
      <w:r w:rsidR="00BA4F6D">
        <w:t>/</w:t>
      </w:r>
      <w:r>
        <w:t>disadvantages per client needs</w:t>
      </w:r>
      <w:r w:rsidR="00533389">
        <w:t xml:space="preserve">. </w:t>
      </w:r>
    </w:p>
    <w:p w14:paraId="1784E869" w14:textId="77777777" w:rsidR="002461C8" w:rsidRDefault="00533389" w:rsidP="00F96E13">
      <w:pPr>
        <w:pStyle w:val="ListParagraph"/>
        <w:numPr>
          <w:ilvl w:val="0"/>
          <w:numId w:val="2"/>
        </w:numPr>
        <w:spacing w:before="15" w:line="220" w:lineRule="exact"/>
        <w:ind w:right="179"/>
      </w:pPr>
      <w:r>
        <w:t xml:space="preserve">Partnered cross-functionally within Global </w:t>
      </w:r>
      <w:r w:rsidR="002461C8">
        <w:t>Data Governance Office</w:t>
      </w:r>
      <w:r>
        <w:t xml:space="preserve"> to gain consensus on vendor scoring cards.</w:t>
      </w:r>
    </w:p>
    <w:p w14:paraId="5C2948C1" w14:textId="58553C63" w:rsidR="00F96E13" w:rsidRDefault="003918D0" w:rsidP="00F96E13">
      <w:pPr>
        <w:pStyle w:val="ListParagraph"/>
        <w:numPr>
          <w:ilvl w:val="0"/>
          <w:numId w:val="2"/>
        </w:numPr>
        <w:spacing w:before="15" w:line="220" w:lineRule="exact"/>
        <w:ind w:right="179"/>
      </w:pPr>
      <w:r>
        <w:t>Presented</w:t>
      </w:r>
      <w:r w:rsidR="002461C8">
        <w:t xml:space="preserve"> </w:t>
      </w:r>
      <w:r>
        <w:t xml:space="preserve">the vision and roadmap for the platform enablement </w:t>
      </w:r>
      <w:r w:rsidR="002461C8">
        <w:t>to gain business buy-in</w:t>
      </w:r>
      <w:r>
        <w:t>s</w:t>
      </w:r>
      <w:r w:rsidR="00A30480">
        <w:t>.</w:t>
      </w:r>
    </w:p>
    <w:p w14:paraId="04635B1F" w14:textId="77777777" w:rsidR="00314533" w:rsidRDefault="00314533" w:rsidP="0004661B">
      <w:pPr>
        <w:spacing w:before="15" w:line="220" w:lineRule="exact"/>
        <w:ind w:right="179"/>
      </w:pPr>
    </w:p>
    <w:p w14:paraId="32F7522F" w14:textId="2BBBF036" w:rsidR="004E340F" w:rsidRDefault="00C6675B" w:rsidP="00C2613E">
      <w:pPr>
        <w:ind w:left="118" w:right="100"/>
        <w:jc w:val="both"/>
      </w:pPr>
      <w:r>
        <w:rPr>
          <w:b/>
        </w:rPr>
        <w:t>PCGI                                                                                                                                                                            Rockville, MD</w:t>
      </w:r>
    </w:p>
    <w:p w14:paraId="5518A04D" w14:textId="39A62CA5" w:rsidR="004E340F" w:rsidRDefault="00C6675B" w:rsidP="00DE6D7B">
      <w:pPr>
        <w:ind w:left="118" w:right="60"/>
        <w:jc w:val="both"/>
      </w:pPr>
      <w:r>
        <w:rPr>
          <w:i/>
        </w:rPr>
        <w:t xml:space="preserve">Life-sciences &amp; healthcare consulting firm focused on process re-engineering and </w:t>
      </w:r>
      <w:r w:rsidR="00DE6D7B">
        <w:rPr>
          <w:i/>
        </w:rPr>
        <w:t>business transformation</w:t>
      </w:r>
      <w:r w:rsidR="005B7AE6">
        <w:rPr>
          <w:i/>
        </w:rPr>
        <w:t>s</w:t>
      </w:r>
      <w:r w:rsidR="00DE6D7B">
        <w:rPr>
          <w:i/>
        </w:rPr>
        <w:t xml:space="preserve"> using technology</w:t>
      </w:r>
      <w:r w:rsidR="00C2613E">
        <w:rPr>
          <w:i/>
        </w:rPr>
        <w:t>.</w:t>
      </w:r>
    </w:p>
    <w:p w14:paraId="2CCA91E6" w14:textId="1DDD41E0" w:rsidR="004E340F" w:rsidRDefault="00C6675B">
      <w:pPr>
        <w:spacing w:line="220" w:lineRule="exact"/>
        <w:ind w:left="118" w:right="230"/>
        <w:jc w:val="both"/>
      </w:pPr>
      <w:r>
        <w:rPr>
          <w:b/>
          <w:i/>
        </w:rPr>
        <w:t>Management Consultant</w:t>
      </w:r>
      <w:r w:rsidR="00FE06B8">
        <w:rPr>
          <w:b/>
          <w:i/>
        </w:rPr>
        <w:t xml:space="preserve">  </w:t>
      </w:r>
      <w:r w:rsidR="00F57212">
        <w:rPr>
          <w:b/>
          <w:i/>
        </w:rPr>
        <w:t xml:space="preserve">                                                                                                                                 </w:t>
      </w:r>
      <w:r>
        <w:rPr>
          <w:i/>
        </w:rPr>
        <w:t>Feb</w:t>
      </w:r>
      <w:r w:rsidR="00AF7B9E">
        <w:rPr>
          <w:i/>
        </w:rPr>
        <w:t xml:space="preserve"> 2017 – Jan</w:t>
      </w:r>
      <w:r>
        <w:rPr>
          <w:i/>
        </w:rPr>
        <w:t xml:space="preserve"> 2018</w:t>
      </w:r>
    </w:p>
    <w:p w14:paraId="15E63016" w14:textId="77777777" w:rsidR="002461C8" w:rsidRDefault="0063682F" w:rsidP="008B358B">
      <w:pPr>
        <w:pStyle w:val="ListParagraph"/>
        <w:numPr>
          <w:ilvl w:val="0"/>
          <w:numId w:val="2"/>
        </w:numPr>
        <w:spacing w:before="15" w:line="220" w:lineRule="exact"/>
        <w:ind w:right="179"/>
      </w:pPr>
      <w:r>
        <w:t xml:space="preserve">Steered Collibra implementation successfully in partnership with external vendors. </w:t>
      </w:r>
    </w:p>
    <w:p w14:paraId="57322162" w14:textId="49066890" w:rsidR="000B7346" w:rsidRDefault="0063682F" w:rsidP="008B358B">
      <w:pPr>
        <w:pStyle w:val="ListParagraph"/>
        <w:numPr>
          <w:ilvl w:val="0"/>
          <w:numId w:val="2"/>
        </w:numPr>
        <w:spacing w:before="15" w:line="220" w:lineRule="exact"/>
        <w:ind w:right="179"/>
      </w:pPr>
      <w:r>
        <w:t xml:space="preserve">Accountable for metadata </w:t>
      </w:r>
      <w:r w:rsidR="00CE2B4E">
        <w:t>requirements analyses</w:t>
      </w:r>
      <w:r>
        <w:t>, conducting gap analyses</w:t>
      </w:r>
      <w:r w:rsidR="008B358B">
        <w:t xml:space="preserve"> between existing capabilities and</w:t>
      </w:r>
      <w:r w:rsidR="00C316D2">
        <w:t xml:space="preserve"> future-state</w:t>
      </w:r>
      <w:r w:rsidR="008B358B">
        <w:t xml:space="preserve"> Collibra design</w:t>
      </w:r>
      <w:r>
        <w:t xml:space="preserve">, </w:t>
      </w:r>
      <w:r w:rsidR="00C406C4">
        <w:t>configuring DGC</w:t>
      </w:r>
      <w:r w:rsidR="0004661B">
        <w:t xml:space="preserve"> by using</w:t>
      </w:r>
      <w:r w:rsidR="00C406C4">
        <w:t xml:space="preserve"> </w:t>
      </w:r>
      <w:r w:rsidR="008B358B">
        <w:t xml:space="preserve">templates to </w:t>
      </w:r>
      <w:r w:rsidR="00C316D2">
        <w:t>up</w:t>
      </w:r>
      <w:r w:rsidR="008B358B">
        <w:t xml:space="preserve">load metadata in </w:t>
      </w:r>
      <w:r w:rsidR="00C316D2">
        <w:t>Collibra DGC</w:t>
      </w:r>
      <w:r w:rsidR="008B358B">
        <w:t xml:space="preserve">, training the core team, </w:t>
      </w:r>
      <w:r>
        <w:t xml:space="preserve">and </w:t>
      </w:r>
      <w:r w:rsidR="008B358B">
        <w:t xml:space="preserve">communications </w:t>
      </w:r>
      <w:r w:rsidR="002B1676">
        <w:t>with</w:t>
      </w:r>
      <w:r w:rsidR="008B358B">
        <w:t xml:space="preserve"> </w:t>
      </w:r>
      <w:r w:rsidR="004F443E">
        <w:t xml:space="preserve">internal </w:t>
      </w:r>
      <w:r w:rsidR="005C3F43">
        <w:t xml:space="preserve">leadership </w:t>
      </w:r>
      <w:r w:rsidR="004F443E">
        <w:t xml:space="preserve">and client’s </w:t>
      </w:r>
      <w:r>
        <w:t xml:space="preserve">leadership </w:t>
      </w:r>
      <w:r w:rsidR="008B358B">
        <w:t>team</w:t>
      </w:r>
      <w:r w:rsidR="004F443E">
        <w:t xml:space="preserve"> on progress</w:t>
      </w:r>
      <w:r w:rsidR="00FE47FE">
        <w:t xml:space="preserve"> of the implementation</w:t>
      </w:r>
      <w:r w:rsidR="008B358B">
        <w:t>.</w:t>
      </w:r>
    </w:p>
    <w:p w14:paraId="43615B5A" w14:textId="10F5548E" w:rsidR="002461C8" w:rsidRDefault="00F57212" w:rsidP="005F1D75">
      <w:pPr>
        <w:pStyle w:val="ListParagraph"/>
        <w:numPr>
          <w:ilvl w:val="0"/>
          <w:numId w:val="2"/>
        </w:numPr>
        <w:spacing w:before="15" w:line="220" w:lineRule="exact"/>
        <w:ind w:right="179"/>
      </w:pPr>
      <w:r>
        <w:t>Conducted</w:t>
      </w:r>
      <w:r w:rsidR="005F1D75">
        <w:t xml:space="preserve"> Key Informant Interviews with sales specialists and RRMs/ARMs and a</w:t>
      </w:r>
      <w:r w:rsidR="000B7346">
        <w:t xml:space="preserve">dvised core team on </w:t>
      </w:r>
      <w:r w:rsidR="00BA4F6D">
        <w:t>DG</w:t>
      </w:r>
      <w:r w:rsidR="000B7346">
        <w:t xml:space="preserve"> metamodel. </w:t>
      </w:r>
    </w:p>
    <w:p w14:paraId="66D73DDA" w14:textId="3ACF7251" w:rsidR="008B358B" w:rsidRDefault="009749DA" w:rsidP="005F1D75">
      <w:pPr>
        <w:pStyle w:val="ListParagraph"/>
        <w:numPr>
          <w:ilvl w:val="0"/>
          <w:numId w:val="2"/>
        </w:numPr>
        <w:spacing w:before="15" w:line="220" w:lineRule="exact"/>
        <w:ind w:right="179"/>
      </w:pPr>
      <w:r>
        <w:t>D</w:t>
      </w:r>
      <w:r w:rsidR="000E324F" w:rsidRPr="000E324F">
        <w:t>ocumented metadata requirements using standard project documentation</w:t>
      </w:r>
      <w:r w:rsidR="000E324F">
        <w:t>.</w:t>
      </w:r>
      <w:r w:rsidR="000B7346">
        <w:t xml:space="preserve"> </w:t>
      </w:r>
    </w:p>
    <w:p w14:paraId="451312FA" w14:textId="65BC6A0F" w:rsidR="00954CB5" w:rsidRDefault="005F3A00" w:rsidP="002148A1">
      <w:pPr>
        <w:pStyle w:val="ListParagraph"/>
        <w:numPr>
          <w:ilvl w:val="0"/>
          <w:numId w:val="2"/>
        </w:numPr>
        <w:spacing w:before="15" w:line="220" w:lineRule="exact"/>
        <w:ind w:right="179"/>
      </w:pPr>
      <w:r>
        <w:t xml:space="preserve">Collaborated with </w:t>
      </w:r>
      <w:r w:rsidR="000E324F">
        <w:t>b</w:t>
      </w:r>
      <w:r>
        <w:t xml:space="preserve">usiness </w:t>
      </w:r>
      <w:r w:rsidR="000E324F">
        <w:t>users</w:t>
      </w:r>
      <w:r>
        <w:t xml:space="preserve">, </w:t>
      </w:r>
      <w:r w:rsidR="000E324F">
        <w:t>d</w:t>
      </w:r>
      <w:r>
        <w:t xml:space="preserve">ata </w:t>
      </w:r>
      <w:r w:rsidR="000E324F">
        <w:t>a</w:t>
      </w:r>
      <w:r>
        <w:t>rchitecture</w:t>
      </w:r>
      <w:r w:rsidR="000E324F">
        <w:t xml:space="preserve"> squad</w:t>
      </w:r>
      <w:r>
        <w:t xml:space="preserve">, </w:t>
      </w:r>
      <w:r w:rsidR="000E324F">
        <w:t xml:space="preserve">participating product squads, </w:t>
      </w:r>
      <w:r>
        <w:t xml:space="preserve">and </w:t>
      </w:r>
      <w:r w:rsidR="000E324F">
        <w:t>b</w:t>
      </w:r>
      <w:r>
        <w:t xml:space="preserve">usiness </w:t>
      </w:r>
      <w:r w:rsidR="000E324F">
        <w:t>i</w:t>
      </w:r>
      <w:r>
        <w:t xml:space="preserve">ntelligence </w:t>
      </w:r>
      <w:r w:rsidR="000E324F">
        <w:t>functions</w:t>
      </w:r>
      <w:r>
        <w:t xml:space="preserve"> on a regular cadence to synchronize business terms and expand a common vocabulary for data elements and data processes</w:t>
      </w:r>
      <w:r w:rsidR="00C358A1">
        <w:t>.</w:t>
      </w:r>
      <w:r w:rsidR="009E2214">
        <w:t xml:space="preserve"> </w:t>
      </w:r>
    </w:p>
    <w:p w14:paraId="1F152210" w14:textId="77777777" w:rsidR="002148A1" w:rsidRPr="002148A1" w:rsidRDefault="002148A1" w:rsidP="002148A1">
      <w:pPr>
        <w:spacing w:before="15" w:line="220" w:lineRule="exact"/>
        <w:ind w:left="118" w:right="179"/>
      </w:pPr>
    </w:p>
    <w:p w14:paraId="726530D6" w14:textId="7D8ECCE4" w:rsidR="004E340F" w:rsidRPr="00E84980" w:rsidRDefault="00C6675B">
      <w:pPr>
        <w:ind w:left="118" w:right="100"/>
        <w:jc w:val="both"/>
        <w:rPr>
          <w:b/>
        </w:rPr>
      </w:pPr>
      <w:r>
        <w:rPr>
          <w:b/>
        </w:rPr>
        <w:t xml:space="preserve">INFOSYS LIMITED                                                                                                                                                         Pune, </w:t>
      </w:r>
      <w:r w:rsidRPr="00E84980">
        <w:rPr>
          <w:b/>
        </w:rPr>
        <w:t>India</w:t>
      </w:r>
    </w:p>
    <w:p w14:paraId="2F0F77FB" w14:textId="7541E7D2" w:rsidR="004E340F" w:rsidRDefault="00C6675B">
      <w:pPr>
        <w:ind w:left="118" w:right="106"/>
        <w:jc w:val="both"/>
      </w:pPr>
      <w:r>
        <w:rPr>
          <w:b/>
          <w:i/>
        </w:rPr>
        <w:t xml:space="preserve">Business </w:t>
      </w:r>
      <w:r w:rsidR="00667E05">
        <w:rPr>
          <w:b/>
          <w:i/>
        </w:rPr>
        <w:t xml:space="preserve">Technology </w:t>
      </w:r>
      <w:r>
        <w:rPr>
          <w:b/>
          <w:i/>
        </w:rPr>
        <w:t>Analyst (Client: Procter &amp; Gamble</w:t>
      </w:r>
      <w:r w:rsidR="00667E05">
        <w:rPr>
          <w:b/>
          <w:i/>
        </w:rPr>
        <w:t>, Nike</w:t>
      </w:r>
      <w:r>
        <w:rPr>
          <w:b/>
          <w:i/>
        </w:rPr>
        <w:t>)</w:t>
      </w:r>
      <w:r w:rsidR="006B2B1B">
        <w:rPr>
          <w:b/>
          <w:i/>
        </w:rPr>
        <w:tab/>
      </w:r>
      <w:r w:rsidR="006B2B1B">
        <w:rPr>
          <w:b/>
          <w:i/>
        </w:rPr>
        <w:tab/>
      </w:r>
      <w:r w:rsidR="006B2B1B">
        <w:rPr>
          <w:b/>
          <w:i/>
        </w:rPr>
        <w:tab/>
      </w:r>
      <w:r w:rsidR="006B2B1B">
        <w:rPr>
          <w:b/>
          <w:i/>
        </w:rPr>
        <w:tab/>
      </w:r>
      <w:r w:rsidR="006B2B1B">
        <w:rPr>
          <w:b/>
          <w:i/>
        </w:rPr>
        <w:tab/>
      </w:r>
      <w:r w:rsidR="00F60711">
        <w:rPr>
          <w:b/>
          <w:i/>
        </w:rPr>
        <w:t xml:space="preserve">      </w:t>
      </w:r>
      <w:r>
        <w:rPr>
          <w:i/>
        </w:rPr>
        <w:t>Ju</w:t>
      </w:r>
      <w:r w:rsidR="001B229C">
        <w:rPr>
          <w:i/>
        </w:rPr>
        <w:t>n</w:t>
      </w:r>
      <w:r w:rsidR="006B2B1B">
        <w:rPr>
          <w:i/>
        </w:rPr>
        <w:t xml:space="preserve"> 201</w:t>
      </w:r>
      <w:r w:rsidR="001B229C">
        <w:rPr>
          <w:i/>
        </w:rPr>
        <w:t>0</w:t>
      </w:r>
      <w:r w:rsidR="006B2B1B">
        <w:rPr>
          <w:i/>
        </w:rPr>
        <w:t xml:space="preserve"> – Jul</w:t>
      </w:r>
      <w:r>
        <w:rPr>
          <w:i/>
        </w:rPr>
        <w:t xml:space="preserve"> 2015</w:t>
      </w:r>
    </w:p>
    <w:p w14:paraId="68EF64E5" w14:textId="2B512F75" w:rsidR="00954CB5" w:rsidRDefault="00C6675B" w:rsidP="00954CB5">
      <w:pPr>
        <w:pStyle w:val="ListParagraph"/>
        <w:numPr>
          <w:ilvl w:val="0"/>
          <w:numId w:val="2"/>
        </w:numPr>
        <w:spacing w:before="15" w:line="220" w:lineRule="exact"/>
        <w:ind w:right="179"/>
      </w:pPr>
      <w:r>
        <w:t>Chaired onsite calls with project sponsors and third-party vendors, elicited and captured requirements, facilitated problem management reviews between business</w:t>
      </w:r>
      <w:r w:rsidR="006042A0">
        <w:t xml:space="preserve"> and</w:t>
      </w:r>
      <w:r>
        <w:t xml:space="preserve"> L1/L2 squads</w:t>
      </w:r>
      <w:r w:rsidR="005C3F43">
        <w:t xml:space="preserve"> </w:t>
      </w:r>
      <w:r>
        <w:t>to reduce outages by 20%</w:t>
      </w:r>
      <w:r w:rsidR="00096169">
        <w:t>.</w:t>
      </w:r>
    </w:p>
    <w:p w14:paraId="65988A74" w14:textId="02053380" w:rsidR="00954CB5" w:rsidRPr="00344C99" w:rsidRDefault="00C6675B" w:rsidP="00344C99">
      <w:pPr>
        <w:pStyle w:val="ListParagraph"/>
        <w:numPr>
          <w:ilvl w:val="0"/>
          <w:numId w:val="2"/>
        </w:numPr>
        <w:spacing w:before="15" w:line="220" w:lineRule="exact"/>
        <w:ind w:right="179"/>
      </w:pPr>
      <w:r>
        <w:t xml:space="preserve">Investigated root causes, created project contracts, such as BRD/RTMs, and reduced bottlenecks and data processing delays in weekly runs by 15% </w:t>
      </w:r>
      <w:r w:rsidR="005C3F43">
        <w:t>by enriching Informatica</w:t>
      </w:r>
      <w:r w:rsidR="002461C8">
        <w:t xml:space="preserve"> PowerCenter</w:t>
      </w:r>
      <w:r w:rsidR="005C3F43">
        <w:t xml:space="preserve"> mappings </w:t>
      </w:r>
      <w:r>
        <w:t>in client’s poorly performing database environment</w:t>
      </w:r>
      <w:r w:rsidR="00096169">
        <w:t>.</w:t>
      </w:r>
    </w:p>
    <w:p w14:paraId="68CD8A2A" w14:textId="77777777" w:rsidR="002461C8" w:rsidRDefault="00C6675B" w:rsidP="00954CB5">
      <w:pPr>
        <w:pStyle w:val="ListParagraph"/>
        <w:numPr>
          <w:ilvl w:val="0"/>
          <w:numId w:val="2"/>
        </w:numPr>
        <w:spacing w:before="15" w:line="220" w:lineRule="exact"/>
        <w:ind w:right="179"/>
      </w:pPr>
      <w:r>
        <w:t>Managed a team of 14 engineers</w:t>
      </w:r>
      <w:r w:rsidR="000E324F">
        <w:t xml:space="preserve"> and related resource shift plans,</w:t>
      </w:r>
      <w:r>
        <w:t xml:space="preserve"> and constructed project documents, such as SOPs</w:t>
      </w:r>
      <w:r w:rsidR="00954CB5">
        <w:t>, Source to Target data mapping sheets and test plans</w:t>
      </w:r>
      <w:r>
        <w:t xml:space="preserve">. </w:t>
      </w:r>
    </w:p>
    <w:p w14:paraId="58CF997D" w14:textId="5022F994" w:rsidR="00954CB5" w:rsidRDefault="00C6675B" w:rsidP="00954CB5">
      <w:pPr>
        <w:pStyle w:val="ListParagraph"/>
        <w:numPr>
          <w:ilvl w:val="0"/>
          <w:numId w:val="2"/>
        </w:numPr>
        <w:spacing w:before="15" w:line="220" w:lineRule="exact"/>
        <w:ind w:right="179"/>
      </w:pPr>
      <w:r>
        <w:t>Reduced issue resolution time for</w:t>
      </w:r>
      <w:r w:rsidR="00954CB5">
        <w:t xml:space="preserve"> reporting capabilities</w:t>
      </w:r>
      <w:r>
        <w:t xml:space="preserve"> of a key program by 25%, saving client $70K post first year of configurations</w:t>
      </w:r>
      <w:r w:rsidR="00096169">
        <w:t>.</w:t>
      </w:r>
    </w:p>
    <w:p w14:paraId="46A394A3" w14:textId="67A98D1A" w:rsidR="008B358B" w:rsidRDefault="00C6675B" w:rsidP="009449F3">
      <w:pPr>
        <w:pStyle w:val="ListParagraph"/>
        <w:numPr>
          <w:ilvl w:val="0"/>
          <w:numId w:val="2"/>
        </w:numPr>
        <w:spacing w:before="15" w:line="220" w:lineRule="exact"/>
        <w:ind w:right="179"/>
      </w:pPr>
      <w:r w:rsidRPr="00E84980">
        <w:t>Resolved back-end disputes and championed a program merger by training and acclimating a squad of</w:t>
      </w:r>
      <w:r w:rsidR="00954CB5">
        <w:t xml:space="preserve"> </w:t>
      </w:r>
      <w:r>
        <w:t xml:space="preserve">19 engineers to Service Now 2.0 tool, improving the initial 30-day technical support performance </w:t>
      </w:r>
      <w:r w:rsidR="00096169">
        <w:t>by 40%.</w:t>
      </w:r>
    </w:p>
    <w:p w14:paraId="0F08EEA4" w14:textId="77777777" w:rsidR="00C2613E" w:rsidRDefault="00C2613E" w:rsidP="005E0F0A"/>
    <w:p w14:paraId="18FE87E4" w14:textId="5007B91F" w:rsidR="004E340F" w:rsidRDefault="005A1CAA" w:rsidP="008B358B">
      <w:pPr>
        <w:ind w:left="90"/>
        <w:rPr>
          <w:sz w:val="22"/>
          <w:szCs w:val="22"/>
        </w:rPr>
      </w:pPr>
      <w:r>
        <w:pict w14:anchorId="2DD3D222">
          <v:group id="_x0000_s2052" alt="" style="position:absolute;left:0;text-align:left;margin-left:45.55pt;margin-top:18pt;width:522pt;height:0;z-index:-251657216;mso-position-horizontal-relative:page" coordorigin="911,360" coordsize="10440,0">
            <v:shape id="_x0000_s2053" alt="" style="position:absolute;left:911;top:360;width:10440;height:0" coordorigin="911,360" coordsize="10440,0" path="m911,360r10440,e" filled="f" strokeweight="1.06pt">
              <v:path arrowok="t"/>
            </v:shape>
            <w10:wrap anchorx="page"/>
          </v:group>
        </w:pict>
      </w:r>
      <w:r w:rsidR="00C6675B">
        <w:rPr>
          <w:b/>
          <w:sz w:val="22"/>
          <w:szCs w:val="22"/>
        </w:rPr>
        <w:t>ADDITIONAL INFORMATION</w:t>
      </w:r>
    </w:p>
    <w:p w14:paraId="77AFF00B" w14:textId="77777777" w:rsidR="004E340F" w:rsidRDefault="004E340F">
      <w:pPr>
        <w:spacing w:before="6" w:line="140" w:lineRule="exact"/>
        <w:rPr>
          <w:sz w:val="14"/>
          <w:szCs w:val="14"/>
        </w:rPr>
      </w:pPr>
    </w:p>
    <w:p w14:paraId="3398DB5F" w14:textId="680AF73E" w:rsidR="00937CFE" w:rsidRDefault="00C6675B">
      <w:pPr>
        <w:spacing w:line="220" w:lineRule="exact"/>
        <w:ind w:left="118" w:right="69"/>
      </w:pPr>
      <w:r>
        <w:rPr>
          <w:b/>
        </w:rPr>
        <w:t>Technology</w:t>
      </w:r>
      <w:r w:rsidR="00C77276">
        <w:rPr>
          <w:b/>
        </w:rPr>
        <w:tab/>
      </w:r>
      <w:r>
        <w:rPr>
          <w:b/>
        </w:rPr>
        <w:t xml:space="preserve">: </w:t>
      </w:r>
      <w:r>
        <w:t xml:space="preserve">Collibra, </w:t>
      </w:r>
      <w:r w:rsidR="008C372A">
        <w:t xml:space="preserve">Alation, </w:t>
      </w:r>
      <w:r w:rsidR="00954CB5">
        <w:t>Informatica</w:t>
      </w:r>
      <w:r w:rsidR="002148A1">
        <w:t xml:space="preserve"> EDC/Axon</w:t>
      </w:r>
      <w:r w:rsidR="00954CB5">
        <w:t xml:space="preserve">, </w:t>
      </w:r>
      <w:r w:rsidR="007476D0">
        <w:t>SAS 9</w:t>
      </w:r>
      <w:r w:rsidR="0046361A">
        <w:t xml:space="preserve">, SAS </w:t>
      </w:r>
      <w:r w:rsidR="007476D0">
        <w:t>JMP</w:t>
      </w:r>
      <w:r w:rsidR="0046361A">
        <w:t xml:space="preserve"> Pro</w:t>
      </w:r>
      <w:r w:rsidR="007476D0">
        <w:t xml:space="preserve">, Tableau, </w:t>
      </w:r>
      <w:r w:rsidR="00954CB5">
        <w:t>SQL</w:t>
      </w:r>
      <w:r w:rsidR="0046361A">
        <w:t xml:space="preserve">, </w:t>
      </w:r>
      <w:r w:rsidR="0046361A">
        <w:t>Google Analytics</w:t>
      </w:r>
    </w:p>
    <w:p w14:paraId="7C5104B1" w14:textId="568D0CB8" w:rsidR="007476D0" w:rsidRDefault="00C77276">
      <w:pPr>
        <w:spacing w:line="220" w:lineRule="exact"/>
        <w:ind w:left="118" w:right="69"/>
        <w:rPr>
          <w:i/>
        </w:rPr>
      </w:pPr>
      <w:r>
        <w:rPr>
          <w:b/>
        </w:rPr>
        <w:t>Awards</w:t>
      </w:r>
      <w:r>
        <w:rPr>
          <w:b/>
        </w:rPr>
        <w:tab/>
      </w:r>
      <w:r w:rsidR="00C6675B">
        <w:rPr>
          <w:b/>
        </w:rPr>
        <w:t xml:space="preserve">: </w:t>
      </w:r>
      <w:r w:rsidR="00225A73" w:rsidRPr="007476D0">
        <w:rPr>
          <w:iCs/>
        </w:rPr>
        <w:t xml:space="preserve">Applause </w:t>
      </w:r>
      <w:r w:rsidR="00225A73">
        <w:rPr>
          <w:i/>
        </w:rPr>
        <w:t>(Individual Performance, Deloitte)</w:t>
      </w:r>
      <w:r w:rsidR="004D07A4">
        <w:rPr>
          <w:i/>
        </w:rPr>
        <w:t xml:space="preserve">, </w:t>
      </w:r>
      <w:r w:rsidR="00C6675B">
        <w:t xml:space="preserve">SPOT </w:t>
      </w:r>
      <w:r w:rsidR="00C6675B" w:rsidRPr="007476D0">
        <w:rPr>
          <w:i/>
        </w:rPr>
        <w:t>(</w:t>
      </w:r>
      <w:r w:rsidR="007476D0" w:rsidRPr="007476D0">
        <w:rPr>
          <w:i/>
        </w:rPr>
        <w:t>T</w:t>
      </w:r>
      <w:r w:rsidR="00C6675B" w:rsidRPr="007476D0">
        <w:rPr>
          <w:i/>
        </w:rPr>
        <w:t>op 1%</w:t>
      </w:r>
      <w:r w:rsidR="00A679E5">
        <w:rPr>
          <w:i/>
        </w:rPr>
        <w:t>,</w:t>
      </w:r>
      <w:r w:rsidR="007476D0">
        <w:rPr>
          <w:i/>
        </w:rPr>
        <w:t xml:space="preserve"> </w:t>
      </w:r>
      <w:r w:rsidR="00C6675B" w:rsidRPr="007476D0">
        <w:rPr>
          <w:i/>
        </w:rPr>
        <w:t>Infosys),</w:t>
      </w:r>
      <w:r w:rsidR="00C6675B">
        <w:t xml:space="preserve"> Bravo </w:t>
      </w:r>
      <w:r w:rsidR="00C6675B">
        <w:rPr>
          <w:i/>
        </w:rPr>
        <w:t>(</w:t>
      </w:r>
      <w:r w:rsidR="007476D0">
        <w:rPr>
          <w:i/>
        </w:rPr>
        <w:t>Individual Perform</w:t>
      </w:r>
      <w:r w:rsidR="00A679E5">
        <w:rPr>
          <w:i/>
        </w:rPr>
        <w:t>ance,</w:t>
      </w:r>
      <w:r w:rsidR="007476D0">
        <w:rPr>
          <w:i/>
        </w:rPr>
        <w:t xml:space="preserve"> Infosys</w:t>
      </w:r>
      <w:r w:rsidR="00C6675B">
        <w:rPr>
          <w:i/>
        </w:rPr>
        <w:t>)</w:t>
      </w:r>
    </w:p>
    <w:p w14:paraId="2668AE58" w14:textId="3B13F508" w:rsidR="00C2613E" w:rsidRDefault="00C6675B" w:rsidP="008D2795">
      <w:pPr>
        <w:spacing w:line="220" w:lineRule="exact"/>
        <w:ind w:left="118" w:right="69"/>
      </w:pPr>
      <w:r>
        <w:rPr>
          <w:b/>
        </w:rPr>
        <w:t>Certifications</w:t>
      </w:r>
      <w:r w:rsidR="00C77276">
        <w:rPr>
          <w:b/>
        </w:rPr>
        <w:tab/>
      </w:r>
      <w:r>
        <w:rPr>
          <w:b/>
        </w:rPr>
        <w:t xml:space="preserve">: </w:t>
      </w:r>
      <w:r w:rsidR="001651AB" w:rsidRPr="001651AB">
        <w:rPr>
          <w:bCs/>
        </w:rPr>
        <w:t>Alation,</w:t>
      </w:r>
      <w:r w:rsidR="001651AB">
        <w:rPr>
          <w:b/>
        </w:rPr>
        <w:t xml:space="preserve"> </w:t>
      </w:r>
      <w:r w:rsidR="00A23DC0">
        <w:t>Collibra</w:t>
      </w:r>
      <w:r w:rsidR="009B168D">
        <w:t>,</w:t>
      </w:r>
      <w:r w:rsidR="009B168D" w:rsidRPr="009B168D">
        <w:t xml:space="preserve"> </w:t>
      </w:r>
      <w:r w:rsidR="004D07A4">
        <w:t>Informatica</w:t>
      </w:r>
      <w:r w:rsidR="00DE3678">
        <w:t xml:space="preserve"> Data Governance &amp; Privacy</w:t>
      </w:r>
      <w:r w:rsidR="004D07A4">
        <w:t xml:space="preserve">, </w:t>
      </w:r>
      <w:r>
        <w:t>Microsoft SQL Server®</w:t>
      </w:r>
      <w:r w:rsidR="0046361A">
        <w:t xml:space="preserve">, </w:t>
      </w:r>
      <w:r w:rsidR="0046361A">
        <w:t>Google Analytics</w:t>
      </w:r>
    </w:p>
    <w:p w14:paraId="395916B2" w14:textId="77777777" w:rsidR="008D2795" w:rsidRDefault="008D2795" w:rsidP="008D2795">
      <w:pPr>
        <w:spacing w:line="220" w:lineRule="exact"/>
        <w:ind w:right="69"/>
      </w:pPr>
    </w:p>
    <w:p w14:paraId="2F83BFCC" w14:textId="4A52D21C" w:rsidR="004E340F" w:rsidRDefault="005A1CAA">
      <w:pPr>
        <w:ind w:left="118"/>
        <w:rPr>
          <w:sz w:val="22"/>
          <w:szCs w:val="22"/>
        </w:rPr>
      </w:pPr>
      <w:r>
        <w:pict w14:anchorId="32313CA4">
          <v:group id="_x0000_s2050" alt="" style="position:absolute;left:0;text-align:left;margin-left:46.5pt;margin-top:15.9pt;width:522pt;height:0;z-index:-251658240;mso-position-horizontal-relative:page" coordorigin="930,318" coordsize="10440,0">
            <v:shape id="_x0000_s2051" alt="" style="position:absolute;left:930;top:318;width:10440;height:0" coordorigin="930,318" coordsize="10440,0" path="m930,318r10440,e" filled="f" strokeweight="1.06pt">
              <v:path arrowok="t"/>
            </v:shape>
            <w10:wrap anchorx="page"/>
          </v:group>
        </w:pict>
      </w:r>
      <w:r w:rsidR="00C6675B">
        <w:rPr>
          <w:b/>
          <w:sz w:val="22"/>
          <w:szCs w:val="22"/>
        </w:rPr>
        <w:t>EDUCATION</w:t>
      </w:r>
    </w:p>
    <w:p w14:paraId="6C61BEC3" w14:textId="1E60D22A" w:rsidR="004E340F" w:rsidRDefault="004E340F">
      <w:pPr>
        <w:spacing w:line="160" w:lineRule="exact"/>
        <w:rPr>
          <w:sz w:val="17"/>
          <w:szCs w:val="17"/>
        </w:rPr>
      </w:pPr>
    </w:p>
    <w:p w14:paraId="7CE02DE1" w14:textId="4D59B8E2" w:rsidR="004E340F" w:rsidRDefault="00C6675B" w:rsidP="00BC4B83">
      <w:pPr>
        <w:spacing w:line="220" w:lineRule="exact"/>
        <w:ind w:left="118" w:right="60"/>
      </w:pPr>
      <w:r>
        <w:rPr>
          <w:b/>
        </w:rPr>
        <w:t xml:space="preserve">The George Washington University, School of Business                                                                                    </w:t>
      </w:r>
      <w:r w:rsidR="00F44957">
        <w:rPr>
          <w:b/>
        </w:rPr>
        <w:t xml:space="preserve"> </w:t>
      </w:r>
      <w:r w:rsidR="00BC4B83">
        <w:rPr>
          <w:b/>
        </w:rPr>
        <w:t xml:space="preserve">  </w:t>
      </w:r>
      <w:r>
        <w:rPr>
          <w:b/>
        </w:rPr>
        <w:t>Washington, DC Master of Business Administration</w:t>
      </w:r>
      <w:r w:rsidR="009449F3">
        <w:rPr>
          <w:b/>
        </w:rPr>
        <w:t xml:space="preserve">, </w:t>
      </w:r>
      <w:r w:rsidR="009449F3" w:rsidRPr="000912B7">
        <w:rPr>
          <w:bCs/>
          <w:i/>
          <w:iCs/>
        </w:rPr>
        <w:t>Marketing and Strategy</w:t>
      </w:r>
      <w:r w:rsidR="009449F3">
        <w:rPr>
          <w:b/>
        </w:rPr>
        <w:tab/>
      </w:r>
      <w:r w:rsidR="009449F3">
        <w:rPr>
          <w:b/>
        </w:rPr>
        <w:tab/>
      </w:r>
      <w:r w:rsidR="009449F3">
        <w:rPr>
          <w:b/>
        </w:rPr>
        <w:tab/>
      </w:r>
      <w:r w:rsidR="009449F3">
        <w:rPr>
          <w:b/>
        </w:rPr>
        <w:tab/>
      </w:r>
      <w:r w:rsidR="009449F3">
        <w:rPr>
          <w:b/>
        </w:rPr>
        <w:tab/>
        <w:t xml:space="preserve">         </w:t>
      </w:r>
      <w:r w:rsidR="005E0F0A">
        <w:rPr>
          <w:b/>
        </w:rPr>
        <w:tab/>
        <w:t xml:space="preserve">         </w:t>
      </w:r>
      <w:r w:rsidR="009449F3">
        <w:rPr>
          <w:i/>
        </w:rPr>
        <w:t>May 2017</w:t>
      </w:r>
      <w:r>
        <w:rPr>
          <w:b/>
        </w:rPr>
        <w:t xml:space="preserve">                                                                                                           </w:t>
      </w:r>
      <w:r w:rsidR="00F44957">
        <w:rPr>
          <w:b/>
        </w:rPr>
        <w:t xml:space="preserve">  </w:t>
      </w:r>
      <w:r>
        <w:rPr>
          <w:b/>
        </w:rPr>
        <w:t xml:space="preserve">   </w:t>
      </w:r>
    </w:p>
    <w:p w14:paraId="3F4D186F" w14:textId="3DE005DC" w:rsidR="004E340F" w:rsidRDefault="00C6675B">
      <w:pPr>
        <w:spacing w:line="220" w:lineRule="exact"/>
        <w:ind w:left="118"/>
      </w:pPr>
      <w:r>
        <w:rPr>
          <w:b/>
        </w:rPr>
        <w:t>Graduate Certificate</w:t>
      </w:r>
      <w:r w:rsidR="000912B7">
        <w:rPr>
          <w:b/>
        </w:rPr>
        <w:t>,</w:t>
      </w:r>
      <w:r>
        <w:rPr>
          <w:b/>
        </w:rPr>
        <w:t xml:space="preserve"> </w:t>
      </w:r>
      <w:r w:rsidRPr="000912B7">
        <w:rPr>
          <w:i/>
          <w:iCs/>
        </w:rPr>
        <w:t>Business Analytics</w:t>
      </w:r>
    </w:p>
    <w:p w14:paraId="59B113EB" w14:textId="3A6CF658" w:rsidR="009449F3" w:rsidRDefault="009449F3">
      <w:pPr>
        <w:spacing w:line="220" w:lineRule="exact"/>
        <w:ind w:left="118"/>
      </w:pPr>
    </w:p>
    <w:p w14:paraId="01336DF5" w14:textId="196DDF01" w:rsidR="009449F3" w:rsidRDefault="009449F3">
      <w:pPr>
        <w:spacing w:line="220" w:lineRule="exact"/>
        <w:ind w:left="118"/>
        <w:rPr>
          <w:b/>
          <w:bCs/>
        </w:rPr>
      </w:pPr>
      <w:r w:rsidRPr="009449F3">
        <w:rPr>
          <w:b/>
          <w:bCs/>
        </w:rPr>
        <w:t>Campbellsville University</w:t>
      </w:r>
      <w:r>
        <w:tab/>
      </w:r>
      <w:r>
        <w:tab/>
      </w:r>
      <w:r>
        <w:tab/>
      </w:r>
      <w:r>
        <w:tab/>
      </w:r>
      <w:r>
        <w:tab/>
      </w:r>
      <w:r>
        <w:tab/>
      </w:r>
      <w:r>
        <w:tab/>
      </w:r>
      <w:r>
        <w:tab/>
      </w:r>
      <w:r>
        <w:tab/>
      </w:r>
      <w:r>
        <w:tab/>
        <w:t xml:space="preserve"> </w:t>
      </w:r>
      <w:r w:rsidRPr="009449F3">
        <w:rPr>
          <w:b/>
          <w:bCs/>
        </w:rPr>
        <w:t>Louisville, KY</w:t>
      </w:r>
    </w:p>
    <w:p w14:paraId="3C6D3769" w14:textId="04F215DF" w:rsidR="009449F3" w:rsidRDefault="009449F3" w:rsidP="009449F3">
      <w:pPr>
        <w:spacing w:line="220" w:lineRule="exact"/>
        <w:ind w:left="118" w:right="60"/>
      </w:pPr>
      <w:r>
        <w:rPr>
          <w:b/>
        </w:rPr>
        <w:t>Master of Business Administration</w:t>
      </w:r>
      <w:r w:rsidR="009B168D">
        <w:rPr>
          <w:b/>
        </w:rPr>
        <w:t xml:space="preserve">, </w:t>
      </w:r>
      <w:r w:rsidR="00BB7243" w:rsidRPr="000912B7">
        <w:rPr>
          <w:bCs/>
          <w:i/>
          <w:iCs/>
        </w:rPr>
        <w:t>Information Technology</w:t>
      </w:r>
      <w:r w:rsidR="009B168D">
        <w:rPr>
          <w:b/>
        </w:rPr>
        <w:tab/>
      </w:r>
      <w:r w:rsidR="009B168D">
        <w:rPr>
          <w:b/>
        </w:rPr>
        <w:tab/>
      </w:r>
      <w:r w:rsidR="009B168D">
        <w:rPr>
          <w:b/>
        </w:rPr>
        <w:tab/>
      </w:r>
      <w:r w:rsidR="009B168D">
        <w:rPr>
          <w:b/>
        </w:rPr>
        <w:tab/>
      </w:r>
      <w:r w:rsidR="009B168D">
        <w:rPr>
          <w:b/>
        </w:rPr>
        <w:tab/>
      </w:r>
      <w:r w:rsidR="009B168D">
        <w:rPr>
          <w:b/>
        </w:rPr>
        <w:tab/>
        <w:t xml:space="preserve">         </w:t>
      </w:r>
      <w:r>
        <w:rPr>
          <w:i/>
        </w:rPr>
        <w:t>Aug 2020</w:t>
      </w:r>
    </w:p>
    <w:p w14:paraId="0BAF325E" w14:textId="77777777" w:rsidR="004E340F" w:rsidRDefault="004E340F">
      <w:pPr>
        <w:spacing w:before="3" w:line="180" w:lineRule="exact"/>
        <w:rPr>
          <w:sz w:val="18"/>
          <w:szCs w:val="18"/>
        </w:rPr>
      </w:pPr>
    </w:p>
    <w:p w14:paraId="5B2C0408" w14:textId="77777777" w:rsidR="004E340F" w:rsidRDefault="00C6675B">
      <w:pPr>
        <w:ind w:left="118"/>
      </w:pPr>
      <w:r>
        <w:rPr>
          <w:b/>
        </w:rPr>
        <w:t>Jaypee University of Information Technology                                                                                                               Solan, India</w:t>
      </w:r>
    </w:p>
    <w:p w14:paraId="42A3967A" w14:textId="1AD8943F" w:rsidR="004E340F" w:rsidRDefault="00C6675B">
      <w:pPr>
        <w:spacing w:line="220" w:lineRule="exact"/>
        <w:ind w:left="118"/>
      </w:pPr>
      <w:r>
        <w:rPr>
          <w:b/>
        </w:rPr>
        <w:t>Bachelor of Technology</w:t>
      </w:r>
      <w:r w:rsidR="00187609">
        <w:rPr>
          <w:b/>
        </w:rPr>
        <w:t>:</w:t>
      </w:r>
      <w:r>
        <w:rPr>
          <w:b/>
        </w:rPr>
        <w:t xml:space="preserve"> </w:t>
      </w:r>
      <w:r w:rsidRPr="000912B7">
        <w:rPr>
          <w:bCs/>
          <w:i/>
          <w:iCs/>
        </w:rPr>
        <w:t>Electronics and Communications Engineering</w:t>
      </w:r>
      <w:r>
        <w:rPr>
          <w:b/>
        </w:rPr>
        <w:t xml:space="preserve">                                                                     </w:t>
      </w:r>
      <w:r w:rsidR="00F44957">
        <w:rPr>
          <w:b/>
        </w:rPr>
        <w:t xml:space="preserve">       </w:t>
      </w:r>
      <w:r>
        <w:rPr>
          <w:i/>
        </w:rPr>
        <w:t>June 2010</w:t>
      </w:r>
    </w:p>
    <w:sectPr w:rsidR="004E340F" w:rsidSect="004E340F">
      <w:headerReference w:type="default" r:id="rId10"/>
      <w:pgSz w:w="12240" w:h="15840"/>
      <w:pgMar w:top="1080" w:right="760" w:bottom="280" w:left="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50218" w14:textId="77777777" w:rsidR="005A1CAA" w:rsidRDefault="005A1CAA" w:rsidP="006B57FE">
      <w:r>
        <w:separator/>
      </w:r>
    </w:p>
  </w:endnote>
  <w:endnote w:type="continuationSeparator" w:id="0">
    <w:p w14:paraId="488201A0" w14:textId="77777777" w:rsidR="005A1CAA" w:rsidRDefault="005A1CAA" w:rsidP="006B5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9AAA8" w14:textId="77777777" w:rsidR="005A1CAA" w:rsidRDefault="005A1CAA" w:rsidP="006B57FE">
      <w:r>
        <w:separator/>
      </w:r>
    </w:p>
  </w:footnote>
  <w:footnote w:type="continuationSeparator" w:id="0">
    <w:p w14:paraId="7BBDCEF4" w14:textId="77777777" w:rsidR="005A1CAA" w:rsidRDefault="005A1CAA" w:rsidP="006B5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9D969" w14:textId="62EAF90A" w:rsidR="006B57FE" w:rsidRDefault="006B57FE">
    <w:pPr>
      <w:pStyle w:val="Header"/>
    </w:pPr>
    <w:r>
      <w:rPr>
        <w:noProof/>
      </w:rPr>
      <w:t xml:space="preserve">  </w:t>
    </w:r>
    <w:r w:rsidR="007D75E9">
      <w:rPr>
        <w:noProof/>
      </w:rPr>
      <w:fldChar w:fldCharType="begin"/>
    </w:r>
    <w:r w:rsidR="007D75E9">
      <w:rPr>
        <w:noProof/>
      </w:rPr>
      <w:instrText xml:space="preserve"> INCLUDEPICTURE  "cid:image001.png@01D9617F.A5FCF6A0" \* MERGEFORMATINET </w:instrText>
    </w:r>
    <w:r w:rsidR="00000000">
      <w:rPr>
        <w:noProof/>
      </w:rPr>
      <w:fldChar w:fldCharType="separate"/>
    </w:r>
    <w:r w:rsidR="007D75E9">
      <w:rPr>
        <w:noProof/>
      </w:rPr>
      <w:fldChar w:fldCharType="end"/>
    </w:r>
    <w:r>
      <w:rPr>
        <w:noProof/>
      </w:rPr>
      <w:t xml:space="preserve">                                                                                                                                                                       </w:t>
    </w:r>
    <w:r w:rsidR="004F737F">
      <w:rPr>
        <w:noProof/>
      </w:rPr>
      <w:t xml:space="preserve">                        </w:t>
    </w:r>
    <w:r>
      <w:rPr>
        <w:noProof/>
      </w:rPr>
      <w:t xml:space="preserve">      </w:t>
    </w:r>
    <w:r>
      <w:rPr>
        <w:noProof/>
      </w:rPr>
      <w:fldChar w:fldCharType="begin"/>
    </w:r>
    <w:r>
      <w:rPr>
        <w:noProof/>
      </w:rPr>
      <w:instrText xml:space="preserve"> INCLUDEPICTURE  "cid:image001.png@01D9617F.A5FCF6A0" \* MERGEFORMATINET </w:instrText>
    </w:r>
    <w:r>
      <w:rPr>
        <w:noProof/>
      </w:rPr>
      <w:fldChar w:fldCharType="separate"/>
    </w:r>
    <w:r>
      <w:rPr>
        <w:noProof/>
      </w:rPr>
      <w:fldChar w:fldCharType="begin"/>
    </w:r>
    <w:r>
      <w:rPr>
        <w:noProof/>
      </w:rPr>
      <w:instrText xml:space="preserve"> INCLUDEPICTURE  "cid:image001.png@01D9617F.A5FCF6A0" \* MERGEFORMATINET </w:instrText>
    </w:r>
    <w:r w:rsidR="00000000">
      <w:rPr>
        <w:noProof/>
      </w:rPr>
      <w:fldChar w:fldCharType="separate"/>
    </w:r>
    <w:r>
      <w:rPr>
        <w:noProof/>
      </w:rPr>
      <w:fldChar w:fldCharType="end"/>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D6279"/>
    <w:multiLevelType w:val="hybridMultilevel"/>
    <w:tmpl w:val="176E457E"/>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1" w15:restartNumberingAfterBreak="0">
    <w:nsid w:val="371F6A6D"/>
    <w:multiLevelType w:val="hybridMultilevel"/>
    <w:tmpl w:val="3D183D80"/>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2" w15:restartNumberingAfterBreak="0">
    <w:nsid w:val="39C031AB"/>
    <w:multiLevelType w:val="hybridMultilevel"/>
    <w:tmpl w:val="56DE1108"/>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3" w15:restartNumberingAfterBreak="0">
    <w:nsid w:val="401D49AF"/>
    <w:multiLevelType w:val="hybridMultilevel"/>
    <w:tmpl w:val="D628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4F6A1D"/>
    <w:multiLevelType w:val="hybridMultilevel"/>
    <w:tmpl w:val="7530433C"/>
    <w:lvl w:ilvl="0" w:tplc="CF1E5160">
      <w:start w:val="1"/>
      <w:numFmt w:val="bullet"/>
      <w:lvlText w:val="§"/>
      <w:lvlJc w:val="left"/>
      <w:pPr>
        <w:tabs>
          <w:tab w:val="num" w:pos="720"/>
        </w:tabs>
        <w:ind w:left="720" w:hanging="360"/>
      </w:pPr>
      <w:rPr>
        <w:rFonts w:ascii="Wingdings" w:hAnsi="Wingdings" w:hint="default"/>
      </w:rPr>
    </w:lvl>
    <w:lvl w:ilvl="1" w:tplc="20EC7966">
      <w:start w:val="1"/>
      <w:numFmt w:val="bullet"/>
      <w:lvlText w:val="§"/>
      <w:lvlJc w:val="left"/>
      <w:pPr>
        <w:tabs>
          <w:tab w:val="num" w:pos="1440"/>
        </w:tabs>
        <w:ind w:left="1440" w:hanging="360"/>
      </w:pPr>
      <w:rPr>
        <w:rFonts w:ascii="Wingdings" w:hAnsi="Wingdings" w:hint="default"/>
      </w:rPr>
    </w:lvl>
    <w:lvl w:ilvl="2" w:tplc="DAF68B80" w:tentative="1">
      <w:start w:val="1"/>
      <w:numFmt w:val="bullet"/>
      <w:lvlText w:val="§"/>
      <w:lvlJc w:val="left"/>
      <w:pPr>
        <w:tabs>
          <w:tab w:val="num" w:pos="2160"/>
        </w:tabs>
        <w:ind w:left="2160" w:hanging="360"/>
      </w:pPr>
      <w:rPr>
        <w:rFonts w:ascii="Wingdings" w:hAnsi="Wingdings" w:hint="default"/>
      </w:rPr>
    </w:lvl>
    <w:lvl w:ilvl="3" w:tplc="16A042CA" w:tentative="1">
      <w:start w:val="1"/>
      <w:numFmt w:val="bullet"/>
      <w:lvlText w:val="§"/>
      <w:lvlJc w:val="left"/>
      <w:pPr>
        <w:tabs>
          <w:tab w:val="num" w:pos="2880"/>
        </w:tabs>
        <w:ind w:left="2880" w:hanging="360"/>
      </w:pPr>
      <w:rPr>
        <w:rFonts w:ascii="Wingdings" w:hAnsi="Wingdings" w:hint="default"/>
      </w:rPr>
    </w:lvl>
    <w:lvl w:ilvl="4" w:tplc="9612D4BA" w:tentative="1">
      <w:start w:val="1"/>
      <w:numFmt w:val="bullet"/>
      <w:lvlText w:val="§"/>
      <w:lvlJc w:val="left"/>
      <w:pPr>
        <w:tabs>
          <w:tab w:val="num" w:pos="3600"/>
        </w:tabs>
        <w:ind w:left="3600" w:hanging="360"/>
      </w:pPr>
      <w:rPr>
        <w:rFonts w:ascii="Wingdings" w:hAnsi="Wingdings" w:hint="default"/>
      </w:rPr>
    </w:lvl>
    <w:lvl w:ilvl="5" w:tplc="8D80F474" w:tentative="1">
      <w:start w:val="1"/>
      <w:numFmt w:val="bullet"/>
      <w:lvlText w:val="§"/>
      <w:lvlJc w:val="left"/>
      <w:pPr>
        <w:tabs>
          <w:tab w:val="num" w:pos="4320"/>
        </w:tabs>
        <w:ind w:left="4320" w:hanging="360"/>
      </w:pPr>
      <w:rPr>
        <w:rFonts w:ascii="Wingdings" w:hAnsi="Wingdings" w:hint="default"/>
      </w:rPr>
    </w:lvl>
    <w:lvl w:ilvl="6" w:tplc="A028BC36" w:tentative="1">
      <w:start w:val="1"/>
      <w:numFmt w:val="bullet"/>
      <w:lvlText w:val="§"/>
      <w:lvlJc w:val="left"/>
      <w:pPr>
        <w:tabs>
          <w:tab w:val="num" w:pos="5040"/>
        </w:tabs>
        <w:ind w:left="5040" w:hanging="360"/>
      </w:pPr>
      <w:rPr>
        <w:rFonts w:ascii="Wingdings" w:hAnsi="Wingdings" w:hint="default"/>
      </w:rPr>
    </w:lvl>
    <w:lvl w:ilvl="7" w:tplc="0F045410" w:tentative="1">
      <w:start w:val="1"/>
      <w:numFmt w:val="bullet"/>
      <w:lvlText w:val="§"/>
      <w:lvlJc w:val="left"/>
      <w:pPr>
        <w:tabs>
          <w:tab w:val="num" w:pos="5760"/>
        </w:tabs>
        <w:ind w:left="5760" w:hanging="360"/>
      </w:pPr>
      <w:rPr>
        <w:rFonts w:ascii="Wingdings" w:hAnsi="Wingdings" w:hint="default"/>
      </w:rPr>
    </w:lvl>
    <w:lvl w:ilvl="8" w:tplc="7FD457A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7B90045"/>
    <w:multiLevelType w:val="multilevel"/>
    <w:tmpl w:val="2812C4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B540C43"/>
    <w:multiLevelType w:val="hybridMultilevel"/>
    <w:tmpl w:val="0D2EF228"/>
    <w:lvl w:ilvl="0" w:tplc="04090001">
      <w:start w:val="1"/>
      <w:numFmt w:val="bullet"/>
      <w:lvlText w:val=""/>
      <w:lvlJc w:val="left"/>
      <w:pPr>
        <w:ind w:left="478" w:hanging="360"/>
      </w:pPr>
      <w:rPr>
        <w:rFonts w:ascii="Symbol" w:hAnsi="Symbol" w:cs="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cs="Wingdings" w:hint="default"/>
      </w:rPr>
    </w:lvl>
    <w:lvl w:ilvl="3" w:tplc="04090001" w:tentative="1">
      <w:start w:val="1"/>
      <w:numFmt w:val="bullet"/>
      <w:lvlText w:val=""/>
      <w:lvlJc w:val="left"/>
      <w:pPr>
        <w:ind w:left="2638" w:hanging="360"/>
      </w:pPr>
      <w:rPr>
        <w:rFonts w:ascii="Symbol" w:hAnsi="Symbol" w:cs="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cs="Wingdings" w:hint="default"/>
      </w:rPr>
    </w:lvl>
    <w:lvl w:ilvl="6" w:tplc="04090001" w:tentative="1">
      <w:start w:val="1"/>
      <w:numFmt w:val="bullet"/>
      <w:lvlText w:val=""/>
      <w:lvlJc w:val="left"/>
      <w:pPr>
        <w:ind w:left="4798" w:hanging="360"/>
      </w:pPr>
      <w:rPr>
        <w:rFonts w:ascii="Symbol" w:hAnsi="Symbol" w:cs="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cs="Wingdings" w:hint="default"/>
      </w:rPr>
    </w:lvl>
  </w:abstractNum>
  <w:num w:numId="1" w16cid:durableId="1769540953">
    <w:abstractNumId w:val="5"/>
  </w:num>
  <w:num w:numId="2" w16cid:durableId="1497959408">
    <w:abstractNumId w:val="6"/>
  </w:num>
  <w:num w:numId="3" w16cid:durableId="468860656">
    <w:abstractNumId w:val="0"/>
  </w:num>
  <w:num w:numId="4" w16cid:durableId="1097142599">
    <w:abstractNumId w:val="6"/>
  </w:num>
  <w:num w:numId="5" w16cid:durableId="211117404">
    <w:abstractNumId w:val="1"/>
  </w:num>
  <w:num w:numId="6" w16cid:durableId="297149520">
    <w:abstractNumId w:val="4"/>
  </w:num>
  <w:num w:numId="7" w16cid:durableId="1038092388">
    <w:abstractNumId w:val="3"/>
  </w:num>
  <w:num w:numId="8" w16cid:durableId="1255432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340F"/>
    <w:rsid w:val="00003152"/>
    <w:rsid w:val="00005637"/>
    <w:rsid w:val="00011127"/>
    <w:rsid w:val="00015B23"/>
    <w:rsid w:val="000163E1"/>
    <w:rsid w:val="00027FDF"/>
    <w:rsid w:val="000342D5"/>
    <w:rsid w:val="0003644C"/>
    <w:rsid w:val="000420EE"/>
    <w:rsid w:val="0004661B"/>
    <w:rsid w:val="00052041"/>
    <w:rsid w:val="00053D78"/>
    <w:rsid w:val="00057D5F"/>
    <w:rsid w:val="00060C96"/>
    <w:rsid w:val="00065B04"/>
    <w:rsid w:val="000671E5"/>
    <w:rsid w:val="00077819"/>
    <w:rsid w:val="000811B9"/>
    <w:rsid w:val="00083594"/>
    <w:rsid w:val="000912B7"/>
    <w:rsid w:val="00092F61"/>
    <w:rsid w:val="00094B0F"/>
    <w:rsid w:val="00095C39"/>
    <w:rsid w:val="0009600B"/>
    <w:rsid w:val="00096169"/>
    <w:rsid w:val="0009674D"/>
    <w:rsid w:val="000B64CA"/>
    <w:rsid w:val="000B7346"/>
    <w:rsid w:val="000B7B0D"/>
    <w:rsid w:val="000C06FE"/>
    <w:rsid w:val="000D2C3F"/>
    <w:rsid w:val="000D2D1E"/>
    <w:rsid w:val="000D4C03"/>
    <w:rsid w:val="000D5699"/>
    <w:rsid w:val="000D7ABA"/>
    <w:rsid w:val="000E324F"/>
    <w:rsid w:val="000E52AC"/>
    <w:rsid w:val="000F12A8"/>
    <w:rsid w:val="000F14BC"/>
    <w:rsid w:val="000F51F2"/>
    <w:rsid w:val="000F54B5"/>
    <w:rsid w:val="000F76AA"/>
    <w:rsid w:val="0010421B"/>
    <w:rsid w:val="00107A70"/>
    <w:rsid w:val="00125072"/>
    <w:rsid w:val="001250A2"/>
    <w:rsid w:val="0012606C"/>
    <w:rsid w:val="0012745D"/>
    <w:rsid w:val="001364A8"/>
    <w:rsid w:val="00152059"/>
    <w:rsid w:val="0016072F"/>
    <w:rsid w:val="00163391"/>
    <w:rsid w:val="001651AB"/>
    <w:rsid w:val="00182F0D"/>
    <w:rsid w:val="00184660"/>
    <w:rsid w:val="00186221"/>
    <w:rsid w:val="00187609"/>
    <w:rsid w:val="00187E96"/>
    <w:rsid w:val="00193D83"/>
    <w:rsid w:val="0019445A"/>
    <w:rsid w:val="001B229C"/>
    <w:rsid w:val="001B4AF4"/>
    <w:rsid w:val="001C32CC"/>
    <w:rsid w:val="001D31F2"/>
    <w:rsid w:val="001D3328"/>
    <w:rsid w:val="001D6376"/>
    <w:rsid w:val="001E0D1F"/>
    <w:rsid w:val="002020E8"/>
    <w:rsid w:val="002048B0"/>
    <w:rsid w:val="00207CF1"/>
    <w:rsid w:val="0021027B"/>
    <w:rsid w:val="002148A1"/>
    <w:rsid w:val="00215D6A"/>
    <w:rsid w:val="00217464"/>
    <w:rsid w:val="002227C3"/>
    <w:rsid w:val="0022362E"/>
    <w:rsid w:val="00224A2A"/>
    <w:rsid w:val="00225A73"/>
    <w:rsid w:val="00230C59"/>
    <w:rsid w:val="00230EFD"/>
    <w:rsid w:val="00236E47"/>
    <w:rsid w:val="00241EAA"/>
    <w:rsid w:val="002461C8"/>
    <w:rsid w:val="00247532"/>
    <w:rsid w:val="0026756F"/>
    <w:rsid w:val="002704B4"/>
    <w:rsid w:val="002865CE"/>
    <w:rsid w:val="002916A6"/>
    <w:rsid w:val="00296CED"/>
    <w:rsid w:val="002A6B92"/>
    <w:rsid w:val="002B0307"/>
    <w:rsid w:val="002B1676"/>
    <w:rsid w:val="002B6638"/>
    <w:rsid w:val="002B73B7"/>
    <w:rsid w:val="002C4043"/>
    <w:rsid w:val="002C6769"/>
    <w:rsid w:val="002D1A82"/>
    <w:rsid w:val="002D46FC"/>
    <w:rsid w:val="002E7D75"/>
    <w:rsid w:val="002F444B"/>
    <w:rsid w:val="00303242"/>
    <w:rsid w:val="0030394C"/>
    <w:rsid w:val="00310F85"/>
    <w:rsid w:val="00311B73"/>
    <w:rsid w:val="00314533"/>
    <w:rsid w:val="00317DB5"/>
    <w:rsid w:val="00321682"/>
    <w:rsid w:val="003313B8"/>
    <w:rsid w:val="00333539"/>
    <w:rsid w:val="00344C99"/>
    <w:rsid w:val="00344F88"/>
    <w:rsid w:val="0035209F"/>
    <w:rsid w:val="00354E39"/>
    <w:rsid w:val="00354F88"/>
    <w:rsid w:val="00372A7E"/>
    <w:rsid w:val="003801EC"/>
    <w:rsid w:val="00384C01"/>
    <w:rsid w:val="0038601B"/>
    <w:rsid w:val="00386D97"/>
    <w:rsid w:val="00387668"/>
    <w:rsid w:val="003909A7"/>
    <w:rsid w:val="003918D0"/>
    <w:rsid w:val="00397EA1"/>
    <w:rsid w:val="003A052C"/>
    <w:rsid w:val="003A11EB"/>
    <w:rsid w:val="003A3B9A"/>
    <w:rsid w:val="003B2442"/>
    <w:rsid w:val="003B7B76"/>
    <w:rsid w:val="003C0C39"/>
    <w:rsid w:val="003D7B1C"/>
    <w:rsid w:val="003E1E86"/>
    <w:rsid w:val="003E7659"/>
    <w:rsid w:val="00401E40"/>
    <w:rsid w:val="0040525A"/>
    <w:rsid w:val="00407636"/>
    <w:rsid w:val="00414338"/>
    <w:rsid w:val="00415B4F"/>
    <w:rsid w:val="0041744E"/>
    <w:rsid w:val="00425AEA"/>
    <w:rsid w:val="00427EAC"/>
    <w:rsid w:val="0044002A"/>
    <w:rsid w:val="00442642"/>
    <w:rsid w:val="00460ADB"/>
    <w:rsid w:val="004634B8"/>
    <w:rsid w:val="0046361A"/>
    <w:rsid w:val="00464640"/>
    <w:rsid w:val="0047218B"/>
    <w:rsid w:val="004763F4"/>
    <w:rsid w:val="004801F9"/>
    <w:rsid w:val="004817CF"/>
    <w:rsid w:val="004853E9"/>
    <w:rsid w:val="00485DB3"/>
    <w:rsid w:val="00494680"/>
    <w:rsid w:val="00495FFE"/>
    <w:rsid w:val="004A12D7"/>
    <w:rsid w:val="004A6A35"/>
    <w:rsid w:val="004B0D2B"/>
    <w:rsid w:val="004C049E"/>
    <w:rsid w:val="004C0A37"/>
    <w:rsid w:val="004C0C62"/>
    <w:rsid w:val="004C6684"/>
    <w:rsid w:val="004D07A4"/>
    <w:rsid w:val="004E340F"/>
    <w:rsid w:val="004E42E2"/>
    <w:rsid w:val="004E443A"/>
    <w:rsid w:val="004E7518"/>
    <w:rsid w:val="004F443E"/>
    <w:rsid w:val="004F674A"/>
    <w:rsid w:val="004F737F"/>
    <w:rsid w:val="00505646"/>
    <w:rsid w:val="00510EDE"/>
    <w:rsid w:val="0051261D"/>
    <w:rsid w:val="00513099"/>
    <w:rsid w:val="00517915"/>
    <w:rsid w:val="005307FB"/>
    <w:rsid w:val="00530BED"/>
    <w:rsid w:val="00533389"/>
    <w:rsid w:val="00544C99"/>
    <w:rsid w:val="00555490"/>
    <w:rsid w:val="00555620"/>
    <w:rsid w:val="005608FF"/>
    <w:rsid w:val="00560AA5"/>
    <w:rsid w:val="0056137F"/>
    <w:rsid w:val="005707C0"/>
    <w:rsid w:val="00572915"/>
    <w:rsid w:val="00573821"/>
    <w:rsid w:val="00576D40"/>
    <w:rsid w:val="00576DDA"/>
    <w:rsid w:val="0057762A"/>
    <w:rsid w:val="00584712"/>
    <w:rsid w:val="005A09E4"/>
    <w:rsid w:val="005A1CAA"/>
    <w:rsid w:val="005A6625"/>
    <w:rsid w:val="005B466C"/>
    <w:rsid w:val="005B6A21"/>
    <w:rsid w:val="005B7AE6"/>
    <w:rsid w:val="005C10E6"/>
    <w:rsid w:val="005C3F43"/>
    <w:rsid w:val="005C462D"/>
    <w:rsid w:val="005D18A2"/>
    <w:rsid w:val="005D37AB"/>
    <w:rsid w:val="005E0F0A"/>
    <w:rsid w:val="005F06FF"/>
    <w:rsid w:val="005F1D75"/>
    <w:rsid w:val="005F3A00"/>
    <w:rsid w:val="005F3EAD"/>
    <w:rsid w:val="00600C17"/>
    <w:rsid w:val="006042A0"/>
    <w:rsid w:val="00604C2C"/>
    <w:rsid w:val="00606591"/>
    <w:rsid w:val="0060775C"/>
    <w:rsid w:val="00614944"/>
    <w:rsid w:val="00615345"/>
    <w:rsid w:val="00615F51"/>
    <w:rsid w:val="0063682F"/>
    <w:rsid w:val="00651CFA"/>
    <w:rsid w:val="00654AC1"/>
    <w:rsid w:val="00667E05"/>
    <w:rsid w:val="00681915"/>
    <w:rsid w:val="00685D81"/>
    <w:rsid w:val="006909E4"/>
    <w:rsid w:val="00691032"/>
    <w:rsid w:val="006A19BE"/>
    <w:rsid w:val="006A3705"/>
    <w:rsid w:val="006A5F02"/>
    <w:rsid w:val="006A7083"/>
    <w:rsid w:val="006B2B1B"/>
    <w:rsid w:val="006B57FE"/>
    <w:rsid w:val="006B5ABF"/>
    <w:rsid w:val="006B6206"/>
    <w:rsid w:val="006C1848"/>
    <w:rsid w:val="006C1F87"/>
    <w:rsid w:val="006C6ED2"/>
    <w:rsid w:val="006C7ABF"/>
    <w:rsid w:val="006D659C"/>
    <w:rsid w:val="006E0D7F"/>
    <w:rsid w:val="006F7D32"/>
    <w:rsid w:val="007011B6"/>
    <w:rsid w:val="00701F69"/>
    <w:rsid w:val="00703D85"/>
    <w:rsid w:val="00707A88"/>
    <w:rsid w:val="007150C4"/>
    <w:rsid w:val="0072013B"/>
    <w:rsid w:val="00721BFF"/>
    <w:rsid w:val="00731B39"/>
    <w:rsid w:val="00731DCD"/>
    <w:rsid w:val="00743A4B"/>
    <w:rsid w:val="00746E2E"/>
    <w:rsid w:val="007476D0"/>
    <w:rsid w:val="00751D1C"/>
    <w:rsid w:val="007526DF"/>
    <w:rsid w:val="00764950"/>
    <w:rsid w:val="00766740"/>
    <w:rsid w:val="00773368"/>
    <w:rsid w:val="00775B15"/>
    <w:rsid w:val="00793403"/>
    <w:rsid w:val="00794775"/>
    <w:rsid w:val="007955F0"/>
    <w:rsid w:val="007A3C93"/>
    <w:rsid w:val="007C58D3"/>
    <w:rsid w:val="007D3F0F"/>
    <w:rsid w:val="007D45DD"/>
    <w:rsid w:val="007D60EC"/>
    <w:rsid w:val="007D6CB4"/>
    <w:rsid w:val="007D75E9"/>
    <w:rsid w:val="007E2BD2"/>
    <w:rsid w:val="007E5FED"/>
    <w:rsid w:val="007F039C"/>
    <w:rsid w:val="007F2F48"/>
    <w:rsid w:val="008068C4"/>
    <w:rsid w:val="008164F1"/>
    <w:rsid w:val="008322E5"/>
    <w:rsid w:val="0084356E"/>
    <w:rsid w:val="00844587"/>
    <w:rsid w:val="00845A96"/>
    <w:rsid w:val="00846E66"/>
    <w:rsid w:val="00855038"/>
    <w:rsid w:val="00855C8F"/>
    <w:rsid w:val="00861D31"/>
    <w:rsid w:val="008704FA"/>
    <w:rsid w:val="008854C4"/>
    <w:rsid w:val="008902FD"/>
    <w:rsid w:val="00891139"/>
    <w:rsid w:val="008A083B"/>
    <w:rsid w:val="008A37E4"/>
    <w:rsid w:val="008A49A7"/>
    <w:rsid w:val="008A72A7"/>
    <w:rsid w:val="008B358B"/>
    <w:rsid w:val="008B499A"/>
    <w:rsid w:val="008C372A"/>
    <w:rsid w:val="008D215B"/>
    <w:rsid w:val="008D2795"/>
    <w:rsid w:val="008D2B51"/>
    <w:rsid w:val="008D576F"/>
    <w:rsid w:val="008D6A20"/>
    <w:rsid w:val="008E2417"/>
    <w:rsid w:val="008F6BF1"/>
    <w:rsid w:val="008F7D96"/>
    <w:rsid w:val="00905777"/>
    <w:rsid w:val="00917657"/>
    <w:rsid w:val="00920C68"/>
    <w:rsid w:val="00924383"/>
    <w:rsid w:val="00925802"/>
    <w:rsid w:val="00932C8A"/>
    <w:rsid w:val="00937CFE"/>
    <w:rsid w:val="00944425"/>
    <w:rsid w:val="009449F3"/>
    <w:rsid w:val="00954CB5"/>
    <w:rsid w:val="00955600"/>
    <w:rsid w:val="00955ABC"/>
    <w:rsid w:val="00962F1F"/>
    <w:rsid w:val="00964955"/>
    <w:rsid w:val="00965C24"/>
    <w:rsid w:val="00967783"/>
    <w:rsid w:val="009731AD"/>
    <w:rsid w:val="009749DA"/>
    <w:rsid w:val="00977718"/>
    <w:rsid w:val="00991B9D"/>
    <w:rsid w:val="009B168D"/>
    <w:rsid w:val="009B1C9F"/>
    <w:rsid w:val="009B4D93"/>
    <w:rsid w:val="009C2396"/>
    <w:rsid w:val="009C6227"/>
    <w:rsid w:val="009C7031"/>
    <w:rsid w:val="009E08FA"/>
    <w:rsid w:val="009E2214"/>
    <w:rsid w:val="009E415A"/>
    <w:rsid w:val="009E4911"/>
    <w:rsid w:val="009E5AED"/>
    <w:rsid w:val="009F2332"/>
    <w:rsid w:val="009F7C9A"/>
    <w:rsid w:val="00A0022E"/>
    <w:rsid w:val="00A03444"/>
    <w:rsid w:val="00A07908"/>
    <w:rsid w:val="00A11176"/>
    <w:rsid w:val="00A13C5E"/>
    <w:rsid w:val="00A21B24"/>
    <w:rsid w:val="00A239B8"/>
    <w:rsid w:val="00A23DC0"/>
    <w:rsid w:val="00A24CD9"/>
    <w:rsid w:val="00A26B51"/>
    <w:rsid w:val="00A30480"/>
    <w:rsid w:val="00A36E43"/>
    <w:rsid w:val="00A36F8E"/>
    <w:rsid w:val="00A421CC"/>
    <w:rsid w:val="00A4282C"/>
    <w:rsid w:val="00A464E0"/>
    <w:rsid w:val="00A56B80"/>
    <w:rsid w:val="00A6409E"/>
    <w:rsid w:val="00A674A8"/>
    <w:rsid w:val="00A679E5"/>
    <w:rsid w:val="00A725CF"/>
    <w:rsid w:val="00A75607"/>
    <w:rsid w:val="00A770B7"/>
    <w:rsid w:val="00A8300E"/>
    <w:rsid w:val="00A876BA"/>
    <w:rsid w:val="00A90B7A"/>
    <w:rsid w:val="00A92909"/>
    <w:rsid w:val="00A968E0"/>
    <w:rsid w:val="00AA47D3"/>
    <w:rsid w:val="00AA557A"/>
    <w:rsid w:val="00AA5C9E"/>
    <w:rsid w:val="00AA7E53"/>
    <w:rsid w:val="00AB359B"/>
    <w:rsid w:val="00AB76C4"/>
    <w:rsid w:val="00AB7DFE"/>
    <w:rsid w:val="00AC280D"/>
    <w:rsid w:val="00AC7346"/>
    <w:rsid w:val="00AD2313"/>
    <w:rsid w:val="00AD271D"/>
    <w:rsid w:val="00AE6950"/>
    <w:rsid w:val="00AF2246"/>
    <w:rsid w:val="00AF7B9E"/>
    <w:rsid w:val="00B04F62"/>
    <w:rsid w:val="00B32D6C"/>
    <w:rsid w:val="00B42B55"/>
    <w:rsid w:val="00B50A0C"/>
    <w:rsid w:val="00B50CE0"/>
    <w:rsid w:val="00B5186B"/>
    <w:rsid w:val="00B54DF6"/>
    <w:rsid w:val="00B70D7D"/>
    <w:rsid w:val="00B7156E"/>
    <w:rsid w:val="00B72ECA"/>
    <w:rsid w:val="00B7409F"/>
    <w:rsid w:val="00B773D4"/>
    <w:rsid w:val="00B829C1"/>
    <w:rsid w:val="00B91B7A"/>
    <w:rsid w:val="00B932CD"/>
    <w:rsid w:val="00BA1B7C"/>
    <w:rsid w:val="00BA4F6D"/>
    <w:rsid w:val="00BB718C"/>
    <w:rsid w:val="00BB7243"/>
    <w:rsid w:val="00BB7E0F"/>
    <w:rsid w:val="00BC0D95"/>
    <w:rsid w:val="00BC0E8E"/>
    <w:rsid w:val="00BC1C31"/>
    <w:rsid w:val="00BC4B83"/>
    <w:rsid w:val="00BC636B"/>
    <w:rsid w:val="00BC6DB8"/>
    <w:rsid w:val="00BD4090"/>
    <w:rsid w:val="00BD566F"/>
    <w:rsid w:val="00BD6FA2"/>
    <w:rsid w:val="00BE1B67"/>
    <w:rsid w:val="00BF61AD"/>
    <w:rsid w:val="00C05AD6"/>
    <w:rsid w:val="00C11081"/>
    <w:rsid w:val="00C21F03"/>
    <w:rsid w:val="00C23D1D"/>
    <w:rsid w:val="00C2613E"/>
    <w:rsid w:val="00C3149D"/>
    <w:rsid w:val="00C316D2"/>
    <w:rsid w:val="00C333E7"/>
    <w:rsid w:val="00C358A1"/>
    <w:rsid w:val="00C37EEC"/>
    <w:rsid w:val="00C406C4"/>
    <w:rsid w:val="00C523E2"/>
    <w:rsid w:val="00C53EB7"/>
    <w:rsid w:val="00C626E0"/>
    <w:rsid w:val="00C66720"/>
    <w:rsid w:val="00C6675B"/>
    <w:rsid w:val="00C706B3"/>
    <w:rsid w:val="00C72A8D"/>
    <w:rsid w:val="00C737DB"/>
    <w:rsid w:val="00C74C09"/>
    <w:rsid w:val="00C77276"/>
    <w:rsid w:val="00C85EEE"/>
    <w:rsid w:val="00C86157"/>
    <w:rsid w:val="00CB68EF"/>
    <w:rsid w:val="00CB6B77"/>
    <w:rsid w:val="00CC3FCD"/>
    <w:rsid w:val="00CD2A4A"/>
    <w:rsid w:val="00CD41FD"/>
    <w:rsid w:val="00CD639A"/>
    <w:rsid w:val="00CD6445"/>
    <w:rsid w:val="00CE2B4E"/>
    <w:rsid w:val="00CE3595"/>
    <w:rsid w:val="00CF18F2"/>
    <w:rsid w:val="00CF26CD"/>
    <w:rsid w:val="00CF5012"/>
    <w:rsid w:val="00D12B71"/>
    <w:rsid w:val="00D21C93"/>
    <w:rsid w:val="00D254D9"/>
    <w:rsid w:val="00D27931"/>
    <w:rsid w:val="00D332C1"/>
    <w:rsid w:val="00D33549"/>
    <w:rsid w:val="00D37662"/>
    <w:rsid w:val="00D42C91"/>
    <w:rsid w:val="00D45E28"/>
    <w:rsid w:val="00D45F0D"/>
    <w:rsid w:val="00D74E6E"/>
    <w:rsid w:val="00D775A7"/>
    <w:rsid w:val="00D80635"/>
    <w:rsid w:val="00D87691"/>
    <w:rsid w:val="00D91585"/>
    <w:rsid w:val="00D9254E"/>
    <w:rsid w:val="00D96605"/>
    <w:rsid w:val="00D97611"/>
    <w:rsid w:val="00DA08A0"/>
    <w:rsid w:val="00DA5131"/>
    <w:rsid w:val="00DA5CCE"/>
    <w:rsid w:val="00DC2288"/>
    <w:rsid w:val="00DD0CCD"/>
    <w:rsid w:val="00DE3678"/>
    <w:rsid w:val="00DE6D7B"/>
    <w:rsid w:val="00DF08C1"/>
    <w:rsid w:val="00DF6882"/>
    <w:rsid w:val="00E00A14"/>
    <w:rsid w:val="00E02823"/>
    <w:rsid w:val="00E1049F"/>
    <w:rsid w:val="00E17937"/>
    <w:rsid w:val="00E302D0"/>
    <w:rsid w:val="00E31ABA"/>
    <w:rsid w:val="00E33AED"/>
    <w:rsid w:val="00E4078D"/>
    <w:rsid w:val="00E43A76"/>
    <w:rsid w:val="00E54823"/>
    <w:rsid w:val="00E54E9E"/>
    <w:rsid w:val="00E55595"/>
    <w:rsid w:val="00E60513"/>
    <w:rsid w:val="00E61666"/>
    <w:rsid w:val="00E64ACB"/>
    <w:rsid w:val="00E744D6"/>
    <w:rsid w:val="00E8062E"/>
    <w:rsid w:val="00E84980"/>
    <w:rsid w:val="00E910F6"/>
    <w:rsid w:val="00E91C3F"/>
    <w:rsid w:val="00E92A72"/>
    <w:rsid w:val="00EA54D6"/>
    <w:rsid w:val="00EA7B17"/>
    <w:rsid w:val="00EB229D"/>
    <w:rsid w:val="00EB4AE0"/>
    <w:rsid w:val="00EB6418"/>
    <w:rsid w:val="00EC207C"/>
    <w:rsid w:val="00ED0736"/>
    <w:rsid w:val="00ED1F59"/>
    <w:rsid w:val="00EE0FBE"/>
    <w:rsid w:val="00EE2452"/>
    <w:rsid w:val="00F00CA0"/>
    <w:rsid w:val="00F02EC3"/>
    <w:rsid w:val="00F035D6"/>
    <w:rsid w:val="00F049E8"/>
    <w:rsid w:val="00F06CA4"/>
    <w:rsid w:val="00F126A7"/>
    <w:rsid w:val="00F12AE2"/>
    <w:rsid w:val="00F200E8"/>
    <w:rsid w:val="00F206C2"/>
    <w:rsid w:val="00F263ED"/>
    <w:rsid w:val="00F315C4"/>
    <w:rsid w:val="00F3795F"/>
    <w:rsid w:val="00F44957"/>
    <w:rsid w:val="00F5058E"/>
    <w:rsid w:val="00F52B57"/>
    <w:rsid w:val="00F54689"/>
    <w:rsid w:val="00F554A7"/>
    <w:rsid w:val="00F5552C"/>
    <w:rsid w:val="00F571FD"/>
    <w:rsid w:val="00F57212"/>
    <w:rsid w:val="00F60711"/>
    <w:rsid w:val="00F60DAC"/>
    <w:rsid w:val="00F617DE"/>
    <w:rsid w:val="00F72147"/>
    <w:rsid w:val="00F72461"/>
    <w:rsid w:val="00F82214"/>
    <w:rsid w:val="00F84737"/>
    <w:rsid w:val="00F96E13"/>
    <w:rsid w:val="00FA3604"/>
    <w:rsid w:val="00FC2643"/>
    <w:rsid w:val="00FC3A2B"/>
    <w:rsid w:val="00FD2C68"/>
    <w:rsid w:val="00FD7699"/>
    <w:rsid w:val="00FE06B8"/>
    <w:rsid w:val="00FE06BC"/>
    <w:rsid w:val="00FE2359"/>
    <w:rsid w:val="00FE47FE"/>
    <w:rsid w:val="00FF16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0B2277B2"/>
  <w15:docId w15:val="{70D730E0-7348-4495-BEAD-FE06794A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2C6769"/>
    <w:pPr>
      <w:ind w:left="720"/>
      <w:contextualSpacing/>
    </w:pPr>
  </w:style>
  <w:style w:type="paragraph" w:customStyle="1" w:styleId="Default">
    <w:name w:val="Default"/>
    <w:rsid w:val="00317DB5"/>
    <w:pPr>
      <w:autoSpaceDE w:val="0"/>
      <w:autoSpaceDN w:val="0"/>
      <w:adjustRightInd w:val="0"/>
    </w:pPr>
    <w:rPr>
      <w:rFonts w:ascii="Verdana" w:hAnsi="Verdana" w:cs="Verdana"/>
      <w:color w:val="000000"/>
      <w:sz w:val="24"/>
      <w:szCs w:val="24"/>
    </w:rPr>
  </w:style>
  <w:style w:type="table" w:styleId="TableGrid">
    <w:name w:val="Table Grid"/>
    <w:basedOn w:val="TableNormal"/>
    <w:uiPriority w:val="59"/>
    <w:rsid w:val="00F06C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57FE"/>
    <w:pPr>
      <w:tabs>
        <w:tab w:val="center" w:pos="4680"/>
        <w:tab w:val="right" w:pos="9360"/>
      </w:tabs>
    </w:pPr>
  </w:style>
  <w:style w:type="character" w:customStyle="1" w:styleId="HeaderChar">
    <w:name w:val="Header Char"/>
    <w:basedOn w:val="DefaultParagraphFont"/>
    <w:link w:val="Header"/>
    <w:uiPriority w:val="99"/>
    <w:rsid w:val="006B57FE"/>
  </w:style>
  <w:style w:type="paragraph" w:styleId="Footer">
    <w:name w:val="footer"/>
    <w:basedOn w:val="Normal"/>
    <w:link w:val="FooterChar"/>
    <w:uiPriority w:val="99"/>
    <w:unhideWhenUsed/>
    <w:rsid w:val="006B57FE"/>
    <w:pPr>
      <w:tabs>
        <w:tab w:val="center" w:pos="4680"/>
        <w:tab w:val="right" w:pos="9360"/>
      </w:tabs>
    </w:pPr>
  </w:style>
  <w:style w:type="character" w:customStyle="1" w:styleId="FooterChar">
    <w:name w:val="Footer Char"/>
    <w:basedOn w:val="DefaultParagraphFont"/>
    <w:link w:val="Footer"/>
    <w:uiPriority w:val="99"/>
    <w:rsid w:val="006B5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220790">
      <w:bodyDiv w:val="1"/>
      <w:marLeft w:val="0"/>
      <w:marRight w:val="0"/>
      <w:marTop w:val="0"/>
      <w:marBottom w:val="0"/>
      <w:divBdr>
        <w:top w:val="none" w:sz="0" w:space="0" w:color="auto"/>
        <w:left w:val="none" w:sz="0" w:space="0" w:color="auto"/>
        <w:bottom w:val="none" w:sz="0" w:space="0" w:color="auto"/>
        <w:right w:val="none" w:sz="0" w:space="0" w:color="auto"/>
      </w:divBdr>
      <w:divsChild>
        <w:div w:id="1178617117">
          <w:marLeft w:val="259"/>
          <w:marRight w:val="0"/>
          <w:marTop w:val="80"/>
          <w:marBottom w:val="0"/>
          <w:divBdr>
            <w:top w:val="none" w:sz="0" w:space="0" w:color="auto"/>
            <w:left w:val="none" w:sz="0" w:space="0" w:color="auto"/>
            <w:bottom w:val="none" w:sz="0" w:space="0" w:color="auto"/>
            <w:right w:val="none" w:sz="0" w:space="0" w:color="auto"/>
          </w:divBdr>
        </w:div>
      </w:divsChild>
    </w:div>
    <w:div w:id="529489603">
      <w:bodyDiv w:val="1"/>
      <w:marLeft w:val="0"/>
      <w:marRight w:val="0"/>
      <w:marTop w:val="0"/>
      <w:marBottom w:val="0"/>
      <w:divBdr>
        <w:top w:val="none" w:sz="0" w:space="0" w:color="auto"/>
        <w:left w:val="none" w:sz="0" w:space="0" w:color="auto"/>
        <w:bottom w:val="none" w:sz="0" w:space="0" w:color="auto"/>
        <w:right w:val="none" w:sz="0" w:space="0" w:color="auto"/>
      </w:divBdr>
    </w:div>
    <w:div w:id="1044208923">
      <w:bodyDiv w:val="1"/>
      <w:marLeft w:val="0"/>
      <w:marRight w:val="0"/>
      <w:marTop w:val="0"/>
      <w:marBottom w:val="0"/>
      <w:divBdr>
        <w:top w:val="none" w:sz="0" w:space="0" w:color="auto"/>
        <w:left w:val="none" w:sz="0" w:space="0" w:color="auto"/>
        <w:bottom w:val="none" w:sz="0" w:space="0" w:color="auto"/>
        <w:right w:val="none" w:sz="0" w:space="0" w:color="auto"/>
      </w:divBdr>
    </w:div>
    <w:div w:id="1609241122">
      <w:bodyDiv w:val="1"/>
      <w:marLeft w:val="0"/>
      <w:marRight w:val="0"/>
      <w:marTop w:val="0"/>
      <w:marBottom w:val="0"/>
      <w:divBdr>
        <w:top w:val="none" w:sz="0" w:space="0" w:color="auto"/>
        <w:left w:val="none" w:sz="0" w:space="0" w:color="auto"/>
        <w:bottom w:val="none" w:sz="0" w:space="0" w:color="auto"/>
        <w:right w:val="none" w:sz="0" w:space="0" w:color="auto"/>
      </w:divBdr>
    </w:div>
    <w:div w:id="1822384376">
      <w:bodyDiv w:val="1"/>
      <w:marLeft w:val="0"/>
      <w:marRight w:val="0"/>
      <w:marTop w:val="0"/>
      <w:marBottom w:val="0"/>
      <w:divBdr>
        <w:top w:val="none" w:sz="0" w:space="0" w:color="auto"/>
        <w:left w:val="none" w:sz="0" w:space="0" w:color="auto"/>
        <w:bottom w:val="none" w:sz="0" w:space="0" w:color="auto"/>
        <w:right w:val="none" w:sz="0" w:space="0" w:color="auto"/>
      </w:divBdr>
    </w:div>
    <w:div w:id="1883635794">
      <w:bodyDiv w:val="1"/>
      <w:marLeft w:val="0"/>
      <w:marRight w:val="0"/>
      <w:marTop w:val="0"/>
      <w:marBottom w:val="0"/>
      <w:divBdr>
        <w:top w:val="none" w:sz="0" w:space="0" w:color="auto"/>
        <w:left w:val="none" w:sz="0" w:space="0" w:color="auto"/>
        <w:bottom w:val="none" w:sz="0" w:space="0" w:color="auto"/>
        <w:right w:val="none" w:sz="0" w:space="0" w:color="auto"/>
      </w:divBdr>
      <w:divsChild>
        <w:div w:id="1716268595">
          <w:marLeft w:val="259"/>
          <w:marRight w:val="0"/>
          <w:marTop w:val="80"/>
          <w:marBottom w:val="0"/>
          <w:divBdr>
            <w:top w:val="none" w:sz="0" w:space="0" w:color="auto"/>
            <w:left w:val="none" w:sz="0" w:space="0" w:color="auto"/>
            <w:bottom w:val="none" w:sz="0" w:space="0" w:color="auto"/>
            <w:right w:val="none" w:sz="0" w:space="0" w:color="auto"/>
          </w:divBdr>
        </w:div>
      </w:divsChild>
    </w:div>
    <w:div w:id="2136872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m.kunal2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VersionID Value="https://cws.connectedpdf.com/cVersionID/2DDE708DB795D37D7102337BCEA5C396~D75DD482858E11EAB828B77F0D8B07B634148F0679878C8C-21D8B59C250A9A6D-207E23BCCC815FC8034A8600"/>
</file>

<file path=customXml/item2.xml><?xml version="1.0" encoding="utf-8"?>
<DocID Value="https://cws.connectedpdf.com/cDocID/2DDE708DB795D37D7102337BCEA5C396~89BDBF88782F11EAB828B77F0D8B07B63414988A3D2740A1-7FF148FD37621DE3-4ECF2FFECF8D545A03568600"/>
</file>

<file path=customXml/itemProps1.xml><?xml version="1.0" encoding="utf-8"?>
<ds:datastoreItem xmlns:ds="http://schemas.openxmlformats.org/officeDocument/2006/customXml" ds:itemID="{BA17D6C3-2E3C-4201-990F-183A800E4810}">
  <ds:schemaRefs/>
</ds:datastoreItem>
</file>

<file path=customXml/itemProps2.xml><?xml version="1.0" encoding="utf-8"?>
<ds:datastoreItem xmlns:ds="http://schemas.openxmlformats.org/officeDocument/2006/customXml" ds:itemID="{6F678E11-7B81-45C8-8FCE-9CF48B1C635F}">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3</Pages>
  <Words>2296</Words>
  <Characters>13089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Kunal Malhotra</dc:creator>
  <cp:lastModifiedBy>Kunal Malhotra</cp:lastModifiedBy>
  <cp:revision>136</cp:revision>
  <cp:lastPrinted>2023-10-04T17:57:00Z</cp:lastPrinted>
  <dcterms:created xsi:type="dcterms:W3CDTF">2024-11-12T17:19:00Z</dcterms:created>
  <dcterms:modified xsi:type="dcterms:W3CDTF">2024-12-20T20:04:00Z</dcterms:modified>
</cp:coreProperties>
</file>