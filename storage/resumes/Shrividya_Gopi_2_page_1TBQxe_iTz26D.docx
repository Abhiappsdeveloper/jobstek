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7965BC23" w14:textId="77777777" w:rsidR="00930612" w:rsidRDefault="00000000">
      <w:pPr>
        <w:pStyle w:val="divdocumentdivname"/>
        <w:spacing w:line="560" w:lineRule="atLeast"/>
        <w:rPr>
          <w:caps/>
          <w:sz w:val="56"/>
          <w:szCs w:val="56"/>
        </w:rPr>
      </w:pPr>
      <w:r>
        <w:rPr>
          <w:rStyle w:val="divdocumentdivnamespannth-child1"/>
          <w:caps/>
          <w:sz w:val="56"/>
          <w:szCs w:val="56"/>
        </w:rPr>
        <w:t xml:space="preserve">Shrividya </w:t>
      </w:r>
      <w:r>
        <w:rPr>
          <w:rStyle w:val="span"/>
          <w:caps/>
          <w:sz w:val="56"/>
          <w:szCs w:val="56"/>
        </w:rPr>
        <w:t>Gopi</w:t>
      </w:r>
    </w:p>
    <w:p w14:paraId="4EEF855F" w14:textId="263B1714" w:rsidR="00930612" w:rsidRDefault="00000000">
      <w:pPr>
        <w:pStyle w:val="divdocumentaddress"/>
        <w:spacing w:after="300" w:line="280" w:lineRule="atLeast"/>
        <w:rPr>
          <w:sz w:val="20"/>
          <w:szCs w:val="20"/>
        </w:rPr>
      </w:pPr>
      <w:r>
        <w:rPr>
          <w:rStyle w:val="span"/>
          <w:sz w:val="20"/>
          <w:szCs w:val="20"/>
        </w:rPr>
        <w:t>Chelmsford, MA</w:t>
      </w:r>
      <w:r>
        <w:rPr>
          <w:sz w:val="20"/>
          <w:szCs w:val="20"/>
        </w:rPr>
        <w:t xml:space="preserve"> </w:t>
      </w:r>
      <w:r>
        <w:rPr>
          <w:rStyle w:val="span"/>
          <w:sz w:val="20"/>
          <w:szCs w:val="20"/>
        </w:rPr>
        <w:t> 8189345030 Shrividya.gopi@gmail.com</w:t>
      </w:r>
    </w:p>
    <w:tbl>
      <w:tblPr>
        <w:tblStyle w:val="divdocumentdivheading"/>
        <w:tblW w:w="5000" w:type="pct"/>
        <w:tblCellSpacing w:w="0" w:type="dxa"/>
        <w:shd w:val="clear" w:color="auto" w:fill="FFFFFF"/>
        <w:tblCellMar>
          <w:left w:w="0" w:type="dxa"/>
          <w:right w:w="0" w:type="dxa"/>
        </w:tblCellMar>
        <w:tblLook w:val="05E0" w:firstRow="1" w:lastRow="1" w:firstColumn="1" w:lastColumn="1" w:noHBand="0" w:noVBand="1"/>
      </w:tblPr>
      <w:tblGrid>
        <w:gridCol w:w="11280"/>
      </w:tblGrid>
      <w:tr w:rsidR="00930612" w14:paraId="0575625A" w14:textId="77777777">
        <w:trPr>
          <w:trHeight w:val="320"/>
          <w:tblCellSpacing w:w="0" w:type="dxa"/>
        </w:trPr>
        <w:tc>
          <w:tcPr>
            <w:tcW w:w="0" w:type="auto"/>
            <w:shd w:val="clear" w:color="auto" w:fill="E0E5EA"/>
            <w:tcMar>
              <w:top w:w="0" w:type="dxa"/>
              <w:left w:w="0" w:type="dxa"/>
              <w:bottom w:w="0" w:type="dxa"/>
              <w:right w:w="0" w:type="dxa"/>
            </w:tcMar>
            <w:vAlign w:val="center"/>
            <w:hideMark/>
          </w:tcPr>
          <w:p w14:paraId="55DC74B0" w14:textId="77777777" w:rsidR="00930612" w:rsidRDefault="00000000">
            <w:pPr>
              <w:ind w:left="140"/>
              <w:rPr>
                <w:rFonts w:ascii="Raleway" w:eastAsia="Raleway" w:hAnsi="Raleway" w:cs="Raleway"/>
                <w:color w:val="333333"/>
                <w:sz w:val="20"/>
                <w:szCs w:val="20"/>
              </w:rPr>
            </w:pPr>
            <w:r>
              <w:rPr>
                <w:rStyle w:val="divdocumentdivsectiontitle"/>
                <w:shd w:val="clear" w:color="auto" w:fill="auto"/>
              </w:rPr>
              <w:t>Professional Summary</w:t>
            </w:r>
          </w:p>
        </w:tc>
      </w:tr>
    </w:tbl>
    <w:p w14:paraId="034AC514" w14:textId="77777777" w:rsidR="00930612" w:rsidRDefault="00930612">
      <w:pPr>
        <w:pStyle w:val="div"/>
        <w:shd w:val="clear" w:color="auto" w:fill="FFFFFF"/>
        <w:spacing w:line="200" w:lineRule="exact"/>
        <w:rPr>
          <w:rFonts w:ascii="Raleway" w:eastAsia="Raleway" w:hAnsi="Raleway" w:cs="Raleway"/>
          <w:color w:val="333333"/>
          <w:sz w:val="20"/>
          <w:szCs w:val="20"/>
        </w:rPr>
      </w:pPr>
    </w:p>
    <w:p w14:paraId="66775473" w14:textId="71A60CBB" w:rsidR="00930612" w:rsidRDefault="00E933D5">
      <w:pPr>
        <w:pStyle w:val="p"/>
        <w:shd w:val="clear" w:color="auto" w:fill="FFFFFF"/>
        <w:spacing w:after="225" w:line="280" w:lineRule="atLeast"/>
        <w:rPr>
          <w:rFonts w:ascii="Raleway" w:eastAsia="Raleway" w:hAnsi="Raleway" w:cs="Raleway"/>
          <w:color w:val="333333"/>
          <w:sz w:val="20"/>
          <w:szCs w:val="20"/>
        </w:rPr>
      </w:pPr>
      <w:r w:rsidRPr="00E933D5">
        <w:rPr>
          <w:rFonts w:ascii="Raleway" w:eastAsia="Raleway" w:hAnsi="Raleway" w:cs="Raleway"/>
          <w:color w:val="333333"/>
          <w:sz w:val="20"/>
          <w:szCs w:val="20"/>
        </w:rPr>
        <w:t>I am a passionate QA professional with 9 years of experience in test planning, execution, and automation. Skilled in designing robust frameworks to enhance testing efficiency and accuracy, tracking QA metrics, and debugging complex issues. Experienced in collaborating with Agile teams to deliver high-quality solutions aligned with user needs and business objectives</w:t>
      </w:r>
    </w:p>
    <w:tbl>
      <w:tblPr>
        <w:tblStyle w:val="divdocumentdivheading"/>
        <w:tblW w:w="5000" w:type="pct"/>
        <w:tblCellSpacing w:w="0" w:type="dxa"/>
        <w:shd w:val="clear" w:color="auto" w:fill="FFFFFF"/>
        <w:tblCellMar>
          <w:left w:w="0" w:type="dxa"/>
          <w:right w:w="0" w:type="dxa"/>
        </w:tblCellMar>
        <w:tblLook w:val="05E0" w:firstRow="1" w:lastRow="1" w:firstColumn="1" w:lastColumn="1" w:noHBand="0" w:noVBand="1"/>
      </w:tblPr>
      <w:tblGrid>
        <w:gridCol w:w="11280"/>
      </w:tblGrid>
      <w:tr w:rsidR="00930612" w14:paraId="269457AD" w14:textId="77777777">
        <w:trPr>
          <w:trHeight w:val="320"/>
          <w:tblCellSpacing w:w="0" w:type="dxa"/>
        </w:trPr>
        <w:tc>
          <w:tcPr>
            <w:tcW w:w="0" w:type="auto"/>
            <w:shd w:val="clear" w:color="auto" w:fill="E0E5EA"/>
            <w:tcMar>
              <w:top w:w="0" w:type="dxa"/>
              <w:left w:w="0" w:type="dxa"/>
              <w:bottom w:w="0" w:type="dxa"/>
              <w:right w:w="0" w:type="dxa"/>
            </w:tcMar>
            <w:vAlign w:val="center"/>
            <w:hideMark/>
          </w:tcPr>
          <w:p w14:paraId="0AEFA4DD" w14:textId="77777777" w:rsidR="00930612" w:rsidRDefault="00000000">
            <w:pPr>
              <w:ind w:left="140"/>
              <w:rPr>
                <w:rFonts w:ascii="Raleway" w:eastAsia="Raleway" w:hAnsi="Raleway" w:cs="Raleway"/>
                <w:color w:val="333333"/>
                <w:sz w:val="20"/>
                <w:szCs w:val="20"/>
              </w:rPr>
            </w:pPr>
            <w:r>
              <w:rPr>
                <w:rStyle w:val="divdocumentdivsectiontitle"/>
                <w:shd w:val="clear" w:color="auto" w:fill="auto"/>
              </w:rPr>
              <w:t>Skills</w:t>
            </w:r>
          </w:p>
        </w:tc>
      </w:tr>
    </w:tbl>
    <w:tbl>
      <w:tblPr>
        <w:tblW w:w="0" w:type="auto"/>
        <w:tblLayout w:type="fixed"/>
        <w:tblLook w:val="04A0" w:firstRow="1" w:lastRow="0" w:firstColumn="1" w:lastColumn="0" w:noHBand="0" w:noVBand="1"/>
      </w:tblPr>
      <w:tblGrid>
        <w:gridCol w:w="3722"/>
        <w:gridCol w:w="3722"/>
        <w:gridCol w:w="3722"/>
      </w:tblGrid>
      <w:tr w:rsidR="00930612" w14:paraId="582EAE86" w14:textId="77777777">
        <w:tc>
          <w:tcPr>
            <w:tcW w:w="3722" w:type="dxa"/>
            <w:tcMar>
              <w:left w:w="0" w:type="dxa"/>
            </w:tcMar>
          </w:tcPr>
          <w:p w14:paraId="23F453D4" w14:textId="77777777" w:rsidR="00930612" w:rsidRDefault="00000000">
            <w:pPr>
              <w:pStyle w:val="divskillSectionfield"/>
              <w:numPr>
                <w:ilvl w:val="0"/>
                <w:numId w:val="1"/>
              </w:numPr>
              <w:pBdr>
                <w:top w:val="none" w:sz="0" w:space="11" w:color="auto"/>
                <w:left w:val="none" w:sz="0" w:space="10" w:color="auto"/>
              </w:pBdr>
              <w:shd w:val="clear" w:color="auto" w:fill="FFFFFF"/>
              <w:tabs>
                <w:tab w:val="left" w:pos="200"/>
              </w:tabs>
              <w:spacing w:line="280" w:lineRule="atLeast"/>
              <w:ind w:left="160" w:hanging="160"/>
              <w:rPr>
                <w:rFonts w:ascii="Raleway" w:eastAsia="Raleway" w:hAnsi="Raleway" w:cs="Raleway"/>
                <w:color w:val="333333"/>
                <w:sz w:val="20"/>
                <w:szCs w:val="20"/>
              </w:rPr>
            </w:pPr>
            <w:r>
              <w:rPr>
                <w:rFonts w:ascii="Raleway" w:eastAsia="Raleway" w:hAnsi="Raleway" w:cs="Raleway"/>
                <w:color w:val="333333"/>
                <w:sz w:val="20"/>
                <w:szCs w:val="20"/>
              </w:rPr>
              <w:t>Requirement Traceability Matrix</w:t>
            </w:r>
          </w:p>
        </w:tc>
        <w:tc>
          <w:tcPr>
            <w:tcW w:w="3722" w:type="dxa"/>
            <w:tcMar>
              <w:left w:w="0" w:type="dxa"/>
            </w:tcMar>
          </w:tcPr>
          <w:p w14:paraId="6F40A688" w14:textId="77777777" w:rsidR="00930612" w:rsidRDefault="00000000">
            <w:pPr>
              <w:pStyle w:val="divskillSectionfield"/>
              <w:numPr>
                <w:ilvl w:val="0"/>
                <w:numId w:val="2"/>
              </w:numPr>
              <w:pBdr>
                <w:top w:val="none" w:sz="0" w:space="11" w:color="auto"/>
                <w:left w:val="none" w:sz="0" w:space="10" w:color="auto"/>
              </w:pBdr>
              <w:shd w:val="clear" w:color="auto" w:fill="FFFFFF"/>
              <w:tabs>
                <w:tab w:val="left" w:pos="200"/>
              </w:tabs>
              <w:spacing w:line="280" w:lineRule="atLeast"/>
              <w:ind w:left="160" w:hanging="160"/>
              <w:rPr>
                <w:rFonts w:ascii="Raleway" w:eastAsia="Raleway" w:hAnsi="Raleway" w:cs="Raleway"/>
                <w:color w:val="333333"/>
                <w:sz w:val="20"/>
                <w:szCs w:val="20"/>
              </w:rPr>
            </w:pPr>
            <w:r>
              <w:rPr>
                <w:rFonts w:ascii="Raleway" w:eastAsia="Raleway" w:hAnsi="Raleway" w:cs="Raleway"/>
                <w:color w:val="333333"/>
                <w:sz w:val="20"/>
                <w:szCs w:val="20"/>
              </w:rPr>
              <w:t>UAT</w:t>
            </w:r>
          </w:p>
        </w:tc>
        <w:tc>
          <w:tcPr>
            <w:tcW w:w="3722" w:type="dxa"/>
            <w:tcMar>
              <w:left w:w="0" w:type="dxa"/>
            </w:tcMar>
          </w:tcPr>
          <w:p w14:paraId="1E41AA4B" w14:textId="77777777" w:rsidR="00930612" w:rsidRDefault="00000000">
            <w:pPr>
              <w:pStyle w:val="divskillSectionfield"/>
              <w:numPr>
                <w:ilvl w:val="0"/>
                <w:numId w:val="3"/>
              </w:numPr>
              <w:pBdr>
                <w:top w:val="none" w:sz="0" w:space="11" w:color="auto"/>
                <w:left w:val="none" w:sz="0" w:space="10" w:color="auto"/>
              </w:pBdr>
              <w:shd w:val="clear" w:color="auto" w:fill="FFFFFF"/>
              <w:tabs>
                <w:tab w:val="left" w:pos="200"/>
              </w:tabs>
              <w:spacing w:line="280" w:lineRule="atLeast"/>
              <w:ind w:left="160" w:hanging="160"/>
              <w:rPr>
                <w:rFonts w:ascii="Raleway" w:eastAsia="Raleway" w:hAnsi="Raleway" w:cs="Raleway"/>
                <w:color w:val="333333"/>
                <w:sz w:val="20"/>
                <w:szCs w:val="20"/>
              </w:rPr>
            </w:pPr>
            <w:r>
              <w:rPr>
                <w:rFonts w:ascii="Raleway" w:eastAsia="Raleway" w:hAnsi="Raleway" w:cs="Raleway"/>
                <w:color w:val="333333"/>
                <w:sz w:val="20"/>
                <w:szCs w:val="20"/>
              </w:rPr>
              <w:t>User Stories</w:t>
            </w:r>
          </w:p>
        </w:tc>
      </w:tr>
      <w:tr w:rsidR="00930612" w14:paraId="00CD8A13" w14:textId="77777777">
        <w:tc>
          <w:tcPr>
            <w:tcW w:w="3722" w:type="dxa"/>
            <w:tcMar>
              <w:left w:w="0" w:type="dxa"/>
            </w:tcMar>
          </w:tcPr>
          <w:p w14:paraId="11EA3C20" w14:textId="77777777" w:rsidR="00930612" w:rsidRDefault="00000000">
            <w:pPr>
              <w:pStyle w:val="divskillSectionfield"/>
              <w:numPr>
                <w:ilvl w:val="0"/>
                <w:numId w:val="4"/>
              </w:numPr>
              <w:pBdr>
                <w:left w:val="none" w:sz="0" w:space="10" w:color="auto"/>
              </w:pBdr>
              <w:shd w:val="clear" w:color="auto" w:fill="FFFFFF"/>
              <w:tabs>
                <w:tab w:val="left" w:pos="200"/>
              </w:tabs>
              <w:spacing w:line="280" w:lineRule="atLeast"/>
              <w:ind w:left="160" w:hanging="160"/>
              <w:rPr>
                <w:rFonts w:ascii="Raleway" w:eastAsia="Raleway" w:hAnsi="Raleway" w:cs="Raleway"/>
                <w:color w:val="333333"/>
                <w:sz w:val="20"/>
                <w:szCs w:val="20"/>
              </w:rPr>
            </w:pPr>
            <w:r>
              <w:rPr>
                <w:rFonts w:ascii="Raleway" w:eastAsia="Raleway" w:hAnsi="Raleway" w:cs="Raleway"/>
                <w:color w:val="333333"/>
                <w:sz w:val="20"/>
                <w:szCs w:val="20"/>
              </w:rPr>
              <w:t>Agile best practices</w:t>
            </w:r>
          </w:p>
        </w:tc>
        <w:tc>
          <w:tcPr>
            <w:tcW w:w="3722" w:type="dxa"/>
            <w:tcMar>
              <w:left w:w="0" w:type="dxa"/>
            </w:tcMar>
          </w:tcPr>
          <w:p w14:paraId="62114B40" w14:textId="77777777" w:rsidR="00930612" w:rsidRDefault="00000000">
            <w:pPr>
              <w:pStyle w:val="divskillSectionfield"/>
              <w:numPr>
                <w:ilvl w:val="0"/>
                <w:numId w:val="5"/>
              </w:numPr>
              <w:pBdr>
                <w:left w:val="none" w:sz="0" w:space="10" w:color="auto"/>
              </w:pBdr>
              <w:shd w:val="clear" w:color="auto" w:fill="FFFFFF"/>
              <w:tabs>
                <w:tab w:val="left" w:pos="200"/>
              </w:tabs>
              <w:spacing w:line="280" w:lineRule="atLeast"/>
              <w:ind w:left="160" w:hanging="160"/>
              <w:rPr>
                <w:rFonts w:ascii="Raleway" w:eastAsia="Raleway" w:hAnsi="Raleway" w:cs="Raleway"/>
                <w:color w:val="333333"/>
                <w:sz w:val="20"/>
                <w:szCs w:val="20"/>
              </w:rPr>
            </w:pPr>
            <w:r>
              <w:rPr>
                <w:rFonts w:ascii="Raleway" w:eastAsia="Raleway" w:hAnsi="Raleway" w:cs="Raleway"/>
                <w:color w:val="333333"/>
                <w:sz w:val="20"/>
                <w:szCs w:val="20"/>
              </w:rPr>
              <w:t>Tableau</w:t>
            </w:r>
          </w:p>
        </w:tc>
        <w:tc>
          <w:tcPr>
            <w:tcW w:w="3722" w:type="dxa"/>
            <w:tcMar>
              <w:left w:w="0" w:type="dxa"/>
            </w:tcMar>
          </w:tcPr>
          <w:p w14:paraId="4C80B5DC" w14:textId="77777777" w:rsidR="00930612" w:rsidRDefault="00000000">
            <w:pPr>
              <w:pStyle w:val="divskillSectionfield"/>
              <w:numPr>
                <w:ilvl w:val="0"/>
                <w:numId w:val="6"/>
              </w:numPr>
              <w:pBdr>
                <w:left w:val="none" w:sz="0" w:space="10" w:color="auto"/>
              </w:pBdr>
              <w:shd w:val="clear" w:color="auto" w:fill="FFFFFF"/>
              <w:tabs>
                <w:tab w:val="left" w:pos="200"/>
              </w:tabs>
              <w:spacing w:line="280" w:lineRule="atLeast"/>
              <w:ind w:left="160" w:hanging="160"/>
              <w:rPr>
                <w:rFonts w:ascii="Raleway" w:eastAsia="Raleway" w:hAnsi="Raleway" w:cs="Raleway"/>
                <w:color w:val="333333"/>
                <w:sz w:val="20"/>
                <w:szCs w:val="20"/>
              </w:rPr>
            </w:pPr>
            <w:r>
              <w:rPr>
                <w:rFonts w:ascii="Raleway" w:eastAsia="Raleway" w:hAnsi="Raleway" w:cs="Raleway"/>
                <w:color w:val="333333"/>
                <w:sz w:val="20"/>
                <w:szCs w:val="20"/>
              </w:rPr>
              <w:t>PowerPoint</w:t>
            </w:r>
          </w:p>
        </w:tc>
      </w:tr>
      <w:tr w:rsidR="00930612" w14:paraId="00EBCA50" w14:textId="77777777">
        <w:tc>
          <w:tcPr>
            <w:tcW w:w="3722" w:type="dxa"/>
            <w:tcMar>
              <w:left w:w="0" w:type="dxa"/>
            </w:tcMar>
          </w:tcPr>
          <w:p w14:paraId="6836A383" w14:textId="77777777" w:rsidR="00930612" w:rsidRDefault="00000000">
            <w:pPr>
              <w:pStyle w:val="divskillSectionfield"/>
              <w:numPr>
                <w:ilvl w:val="0"/>
                <w:numId w:val="7"/>
              </w:numPr>
              <w:pBdr>
                <w:left w:val="none" w:sz="0" w:space="10" w:color="auto"/>
              </w:pBdr>
              <w:shd w:val="clear" w:color="auto" w:fill="FFFFFF"/>
              <w:tabs>
                <w:tab w:val="left" w:pos="200"/>
              </w:tabs>
              <w:spacing w:line="280" w:lineRule="atLeast"/>
              <w:ind w:left="160" w:hanging="160"/>
              <w:rPr>
                <w:rFonts w:ascii="Raleway" w:eastAsia="Raleway" w:hAnsi="Raleway" w:cs="Raleway"/>
                <w:color w:val="333333"/>
                <w:sz w:val="20"/>
                <w:szCs w:val="20"/>
              </w:rPr>
            </w:pPr>
            <w:r>
              <w:rPr>
                <w:rFonts w:ascii="Raleway" w:eastAsia="Raleway" w:hAnsi="Raleway" w:cs="Raleway"/>
                <w:color w:val="333333"/>
                <w:sz w:val="20"/>
                <w:szCs w:val="20"/>
              </w:rPr>
              <w:t>Alpha suite</w:t>
            </w:r>
          </w:p>
        </w:tc>
        <w:tc>
          <w:tcPr>
            <w:tcW w:w="3722" w:type="dxa"/>
            <w:tcMar>
              <w:left w:w="0" w:type="dxa"/>
            </w:tcMar>
          </w:tcPr>
          <w:p w14:paraId="132BC3AB" w14:textId="77777777" w:rsidR="00930612" w:rsidRDefault="00000000">
            <w:pPr>
              <w:pStyle w:val="divskillSectionfield"/>
              <w:numPr>
                <w:ilvl w:val="0"/>
                <w:numId w:val="8"/>
              </w:numPr>
              <w:pBdr>
                <w:left w:val="none" w:sz="0" w:space="10" w:color="auto"/>
              </w:pBdr>
              <w:shd w:val="clear" w:color="auto" w:fill="FFFFFF"/>
              <w:tabs>
                <w:tab w:val="left" w:pos="200"/>
              </w:tabs>
              <w:spacing w:line="280" w:lineRule="atLeast"/>
              <w:ind w:left="160" w:hanging="160"/>
              <w:rPr>
                <w:rFonts w:ascii="Raleway" w:eastAsia="Raleway" w:hAnsi="Raleway" w:cs="Raleway"/>
                <w:color w:val="333333"/>
                <w:sz w:val="20"/>
                <w:szCs w:val="20"/>
              </w:rPr>
            </w:pPr>
            <w:r>
              <w:rPr>
                <w:rFonts w:ascii="Raleway" w:eastAsia="Raleway" w:hAnsi="Raleway" w:cs="Raleway"/>
                <w:color w:val="333333"/>
                <w:sz w:val="20"/>
                <w:szCs w:val="20"/>
              </w:rPr>
              <w:t>Confluence</w:t>
            </w:r>
          </w:p>
        </w:tc>
        <w:tc>
          <w:tcPr>
            <w:tcW w:w="3722" w:type="dxa"/>
            <w:tcMar>
              <w:left w:w="0" w:type="dxa"/>
            </w:tcMar>
          </w:tcPr>
          <w:p w14:paraId="10FE255B" w14:textId="77777777" w:rsidR="00930612" w:rsidRDefault="00000000">
            <w:pPr>
              <w:pStyle w:val="divskillSectionfield"/>
              <w:numPr>
                <w:ilvl w:val="0"/>
                <w:numId w:val="9"/>
              </w:numPr>
              <w:pBdr>
                <w:left w:val="none" w:sz="0" w:space="10" w:color="auto"/>
              </w:pBdr>
              <w:shd w:val="clear" w:color="auto" w:fill="FFFFFF"/>
              <w:tabs>
                <w:tab w:val="left" w:pos="200"/>
              </w:tabs>
              <w:spacing w:line="280" w:lineRule="atLeast"/>
              <w:ind w:left="160" w:hanging="160"/>
              <w:rPr>
                <w:rFonts w:ascii="Raleway" w:eastAsia="Raleway" w:hAnsi="Raleway" w:cs="Raleway"/>
                <w:color w:val="333333"/>
                <w:sz w:val="20"/>
                <w:szCs w:val="20"/>
              </w:rPr>
            </w:pPr>
            <w:r>
              <w:rPr>
                <w:rFonts w:ascii="Raleway" w:eastAsia="Raleway" w:hAnsi="Raleway" w:cs="Raleway"/>
                <w:color w:val="333333"/>
                <w:sz w:val="20"/>
                <w:szCs w:val="20"/>
              </w:rPr>
              <w:t>EHR</w:t>
            </w:r>
          </w:p>
        </w:tc>
      </w:tr>
      <w:tr w:rsidR="00930612" w14:paraId="42B42148" w14:textId="77777777">
        <w:tc>
          <w:tcPr>
            <w:tcW w:w="3722" w:type="dxa"/>
            <w:tcMar>
              <w:left w:w="0" w:type="dxa"/>
            </w:tcMar>
          </w:tcPr>
          <w:p w14:paraId="70BCFFA7" w14:textId="77777777" w:rsidR="00930612" w:rsidRDefault="00000000">
            <w:pPr>
              <w:pStyle w:val="divskillSectionfield"/>
              <w:numPr>
                <w:ilvl w:val="0"/>
                <w:numId w:val="10"/>
              </w:numPr>
              <w:pBdr>
                <w:left w:val="none" w:sz="0" w:space="10" w:color="auto"/>
              </w:pBdr>
              <w:shd w:val="clear" w:color="auto" w:fill="FFFFFF"/>
              <w:tabs>
                <w:tab w:val="left" w:pos="200"/>
              </w:tabs>
              <w:spacing w:line="280" w:lineRule="atLeast"/>
              <w:ind w:left="160" w:hanging="160"/>
              <w:rPr>
                <w:rFonts w:ascii="Raleway" w:eastAsia="Raleway" w:hAnsi="Raleway" w:cs="Raleway"/>
                <w:color w:val="333333"/>
                <w:sz w:val="20"/>
                <w:szCs w:val="20"/>
              </w:rPr>
            </w:pPr>
            <w:r>
              <w:rPr>
                <w:rFonts w:ascii="Raleway" w:eastAsia="Raleway" w:hAnsi="Raleway" w:cs="Raleway"/>
                <w:color w:val="333333"/>
                <w:sz w:val="20"/>
                <w:szCs w:val="20"/>
              </w:rPr>
              <w:t>Mirth</w:t>
            </w:r>
          </w:p>
        </w:tc>
        <w:tc>
          <w:tcPr>
            <w:tcW w:w="3722" w:type="dxa"/>
            <w:tcMar>
              <w:left w:w="0" w:type="dxa"/>
            </w:tcMar>
          </w:tcPr>
          <w:p w14:paraId="1DA8AA66" w14:textId="77777777" w:rsidR="00930612" w:rsidRDefault="00000000">
            <w:pPr>
              <w:pStyle w:val="divskillSectionfield"/>
              <w:numPr>
                <w:ilvl w:val="0"/>
                <w:numId w:val="11"/>
              </w:numPr>
              <w:pBdr>
                <w:left w:val="none" w:sz="0" w:space="10" w:color="auto"/>
              </w:pBdr>
              <w:shd w:val="clear" w:color="auto" w:fill="FFFFFF"/>
              <w:tabs>
                <w:tab w:val="left" w:pos="200"/>
              </w:tabs>
              <w:spacing w:line="280" w:lineRule="atLeast"/>
              <w:ind w:left="160" w:hanging="160"/>
              <w:rPr>
                <w:rFonts w:ascii="Raleway" w:eastAsia="Raleway" w:hAnsi="Raleway" w:cs="Raleway"/>
                <w:color w:val="333333"/>
                <w:sz w:val="20"/>
                <w:szCs w:val="20"/>
              </w:rPr>
            </w:pPr>
            <w:r>
              <w:rPr>
                <w:rFonts w:ascii="Raleway" w:eastAsia="Raleway" w:hAnsi="Raleway" w:cs="Raleway"/>
                <w:color w:val="333333"/>
                <w:sz w:val="20"/>
                <w:szCs w:val="20"/>
              </w:rPr>
              <w:t>X12 messages</w:t>
            </w:r>
          </w:p>
        </w:tc>
        <w:tc>
          <w:tcPr>
            <w:tcW w:w="3722" w:type="dxa"/>
            <w:tcMar>
              <w:left w:w="0" w:type="dxa"/>
            </w:tcMar>
          </w:tcPr>
          <w:p w14:paraId="6A9DCC51" w14:textId="77777777" w:rsidR="00930612" w:rsidRDefault="00000000">
            <w:pPr>
              <w:pStyle w:val="divskillSectionfield"/>
              <w:numPr>
                <w:ilvl w:val="0"/>
                <w:numId w:val="12"/>
              </w:numPr>
              <w:pBdr>
                <w:left w:val="none" w:sz="0" w:space="10" w:color="auto"/>
              </w:pBdr>
              <w:shd w:val="clear" w:color="auto" w:fill="FFFFFF"/>
              <w:tabs>
                <w:tab w:val="left" w:pos="200"/>
              </w:tabs>
              <w:spacing w:line="280" w:lineRule="atLeast"/>
              <w:ind w:left="160" w:hanging="160"/>
              <w:rPr>
                <w:rFonts w:ascii="Raleway" w:eastAsia="Raleway" w:hAnsi="Raleway" w:cs="Raleway"/>
                <w:color w:val="333333"/>
                <w:sz w:val="20"/>
                <w:szCs w:val="20"/>
              </w:rPr>
            </w:pPr>
            <w:r>
              <w:rPr>
                <w:rFonts w:ascii="Raleway" w:eastAsia="Raleway" w:hAnsi="Raleway" w:cs="Raleway"/>
                <w:color w:val="333333"/>
                <w:sz w:val="20"/>
                <w:szCs w:val="20"/>
              </w:rPr>
              <w:t>Visual Studio</w:t>
            </w:r>
          </w:p>
        </w:tc>
      </w:tr>
      <w:tr w:rsidR="00930612" w14:paraId="7B414FC5" w14:textId="77777777">
        <w:tc>
          <w:tcPr>
            <w:tcW w:w="3722" w:type="dxa"/>
            <w:tcMar>
              <w:left w:w="0" w:type="dxa"/>
            </w:tcMar>
          </w:tcPr>
          <w:p w14:paraId="136DA98A" w14:textId="77777777" w:rsidR="00930612" w:rsidRDefault="00000000">
            <w:pPr>
              <w:pStyle w:val="divskillSectionfield"/>
              <w:numPr>
                <w:ilvl w:val="0"/>
                <w:numId w:val="13"/>
              </w:numPr>
              <w:pBdr>
                <w:left w:val="none" w:sz="0" w:space="10" w:color="auto"/>
              </w:pBdr>
              <w:shd w:val="clear" w:color="auto" w:fill="FFFFFF"/>
              <w:tabs>
                <w:tab w:val="left" w:pos="200"/>
              </w:tabs>
              <w:spacing w:line="280" w:lineRule="atLeast"/>
              <w:ind w:left="160" w:hanging="160"/>
              <w:rPr>
                <w:rFonts w:ascii="Raleway" w:eastAsia="Raleway" w:hAnsi="Raleway" w:cs="Raleway"/>
                <w:color w:val="333333"/>
                <w:sz w:val="20"/>
                <w:szCs w:val="20"/>
              </w:rPr>
            </w:pPr>
            <w:r>
              <w:rPr>
                <w:rFonts w:ascii="Raleway" w:eastAsia="Raleway" w:hAnsi="Raleway" w:cs="Raleway"/>
                <w:color w:val="333333"/>
                <w:sz w:val="20"/>
                <w:szCs w:val="20"/>
              </w:rPr>
              <w:t>Git</w:t>
            </w:r>
          </w:p>
        </w:tc>
        <w:tc>
          <w:tcPr>
            <w:tcW w:w="3722" w:type="dxa"/>
            <w:tcMar>
              <w:left w:w="0" w:type="dxa"/>
            </w:tcMar>
          </w:tcPr>
          <w:p w14:paraId="710DD990" w14:textId="77777777" w:rsidR="00930612" w:rsidRDefault="00000000">
            <w:pPr>
              <w:pStyle w:val="divskillSectionfield"/>
              <w:numPr>
                <w:ilvl w:val="0"/>
                <w:numId w:val="14"/>
              </w:numPr>
              <w:pBdr>
                <w:left w:val="none" w:sz="0" w:space="10" w:color="auto"/>
              </w:pBdr>
              <w:shd w:val="clear" w:color="auto" w:fill="FFFFFF"/>
              <w:tabs>
                <w:tab w:val="left" w:pos="200"/>
              </w:tabs>
              <w:spacing w:line="280" w:lineRule="atLeast"/>
              <w:ind w:left="160" w:hanging="160"/>
              <w:rPr>
                <w:rFonts w:ascii="Raleway" w:eastAsia="Raleway" w:hAnsi="Raleway" w:cs="Raleway"/>
                <w:color w:val="333333"/>
                <w:sz w:val="20"/>
                <w:szCs w:val="20"/>
              </w:rPr>
            </w:pPr>
            <w:r>
              <w:rPr>
                <w:rFonts w:ascii="Raleway" w:eastAsia="Raleway" w:hAnsi="Raleway" w:cs="Raleway"/>
                <w:color w:val="333333"/>
                <w:sz w:val="20"/>
                <w:szCs w:val="20"/>
              </w:rPr>
              <w:t>JIRA</w:t>
            </w:r>
          </w:p>
        </w:tc>
        <w:tc>
          <w:tcPr>
            <w:tcW w:w="3722" w:type="dxa"/>
            <w:tcMar>
              <w:left w:w="0" w:type="dxa"/>
            </w:tcMar>
          </w:tcPr>
          <w:p w14:paraId="3B605FA0" w14:textId="77777777" w:rsidR="00930612" w:rsidRDefault="00000000">
            <w:pPr>
              <w:pStyle w:val="divskillSectionfield"/>
              <w:numPr>
                <w:ilvl w:val="0"/>
                <w:numId w:val="15"/>
              </w:numPr>
              <w:pBdr>
                <w:left w:val="none" w:sz="0" w:space="10" w:color="auto"/>
              </w:pBdr>
              <w:shd w:val="clear" w:color="auto" w:fill="FFFFFF"/>
              <w:tabs>
                <w:tab w:val="left" w:pos="200"/>
              </w:tabs>
              <w:spacing w:line="280" w:lineRule="atLeast"/>
              <w:ind w:left="160" w:hanging="160"/>
              <w:rPr>
                <w:rFonts w:ascii="Raleway" w:eastAsia="Raleway" w:hAnsi="Raleway" w:cs="Raleway"/>
                <w:color w:val="333333"/>
                <w:sz w:val="20"/>
                <w:szCs w:val="20"/>
              </w:rPr>
            </w:pPr>
            <w:r>
              <w:rPr>
                <w:rFonts w:ascii="Raleway" w:eastAsia="Raleway" w:hAnsi="Raleway" w:cs="Raleway"/>
                <w:color w:val="333333"/>
                <w:sz w:val="20"/>
                <w:szCs w:val="20"/>
              </w:rPr>
              <w:t>ALM</w:t>
            </w:r>
          </w:p>
        </w:tc>
      </w:tr>
      <w:tr w:rsidR="00930612" w14:paraId="6D45BFB5" w14:textId="77777777">
        <w:tc>
          <w:tcPr>
            <w:tcW w:w="3722" w:type="dxa"/>
            <w:tcMar>
              <w:left w:w="0" w:type="dxa"/>
            </w:tcMar>
          </w:tcPr>
          <w:p w14:paraId="139E1FD2" w14:textId="77777777" w:rsidR="00930612" w:rsidRDefault="00000000">
            <w:pPr>
              <w:pStyle w:val="divskillSectionfield"/>
              <w:numPr>
                <w:ilvl w:val="0"/>
                <w:numId w:val="16"/>
              </w:numPr>
              <w:pBdr>
                <w:left w:val="none" w:sz="0" w:space="10" w:color="auto"/>
              </w:pBdr>
              <w:shd w:val="clear" w:color="auto" w:fill="FFFFFF"/>
              <w:tabs>
                <w:tab w:val="left" w:pos="200"/>
              </w:tabs>
              <w:spacing w:line="280" w:lineRule="atLeast"/>
              <w:ind w:left="160" w:hanging="160"/>
              <w:rPr>
                <w:rFonts w:ascii="Raleway" w:eastAsia="Raleway" w:hAnsi="Raleway" w:cs="Raleway"/>
                <w:color w:val="333333"/>
                <w:sz w:val="20"/>
                <w:szCs w:val="20"/>
              </w:rPr>
            </w:pPr>
            <w:r>
              <w:rPr>
                <w:rFonts w:ascii="Raleway" w:eastAsia="Raleway" w:hAnsi="Raleway" w:cs="Raleway"/>
                <w:color w:val="333333"/>
                <w:sz w:val="20"/>
                <w:szCs w:val="20"/>
              </w:rPr>
              <w:t>Xray</w:t>
            </w:r>
          </w:p>
        </w:tc>
        <w:tc>
          <w:tcPr>
            <w:tcW w:w="3722" w:type="dxa"/>
            <w:tcMar>
              <w:left w:w="0" w:type="dxa"/>
            </w:tcMar>
          </w:tcPr>
          <w:p w14:paraId="34377A74" w14:textId="77777777" w:rsidR="00930612" w:rsidRDefault="00000000">
            <w:pPr>
              <w:pStyle w:val="divskillSectionfield"/>
              <w:numPr>
                <w:ilvl w:val="0"/>
                <w:numId w:val="17"/>
              </w:numPr>
              <w:pBdr>
                <w:left w:val="none" w:sz="0" w:space="10" w:color="auto"/>
              </w:pBdr>
              <w:shd w:val="clear" w:color="auto" w:fill="FFFFFF"/>
              <w:tabs>
                <w:tab w:val="left" w:pos="200"/>
              </w:tabs>
              <w:spacing w:line="280" w:lineRule="atLeast"/>
              <w:ind w:left="160" w:hanging="160"/>
              <w:rPr>
                <w:rFonts w:ascii="Raleway" w:eastAsia="Raleway" w:hAnsi="Raleway" w:cs="Raleway"/>
                <w:color w:val="333333"/>
                <w:sz w:val="20"/>
                <w:szCs w:val="20"/>
              </w:rPr>
            </w:pPr>
            <w:r>
              <w:rPr>
                <w:rFonts w:ascii="Raleway" w:eastAsia="Raleway" w:hAnsi="Raleway" w:cs="Raleway"/>
                <w:color w:val="333333"/>
                <w:sz w:val="20"/>
                <w:szCs w:val="20"/>
              </w:rPr>
              <w:t>Zephyr</w:t>
            </w:r>
          </w:p>
        </w:tc>
        <w:tc>
          <w:tcPr>
            <w:tcW w:w="3722" w:type="dxa"/>
            <w:tcMar>
              <w:left w:w="0" w:type="dxa"/>
            </w:tcMar>
          </w:tcPr>
          <w:p w14:paraId="4F6192B3" w14:textId="77777777" w:rsidR="00930612" w:rsidRDefault="00000000">
            <w:pPr>
              <w:pStyle w:val="divskillSectionfield"/>
              <w:numPr>
                <w:ilvl w:val="0"/>
                <w:numId w:val="18"/>
              </w:numPr>
              <w:pBdr>
                <w:left w:val="none" w:sz="0" w:space="10" w:color="auto"/>
              </w:pBdr>
              <w:shd w:val="clear" w:color="auto" w:fill="FFFFFF"/>
              <w:tabs>
                <w:tab w:val="left" w:pos="200"/>
              </w:tabs>
              <w:spacing w:line="280" w:lineRule="atLeast"/>
              <w:ind w:left="160" w:hanging="160"/>
              <w:rPr>
                <w:rFonts w:ascii="Raleway" w:eastAsia="Raleway" w:hAnsi="Raleway" w:cs="Raleway"/>
                <w:color w:val="333333"/>
                <w:sz w:val="20"/>
                <w:szCs w:val="20"/>
              </w:rPr>
            </w:pPr>
            <w:r>
              <w:rPr>
                <w:rFonts w:ascii="Raleway" w:eastAsia="Raleway" w:hAnsi="Raleway" w:cs="Raleway"/>
                <w:color w:val="333333"/>
                <w:sz w:val="20"/>
                <w:szCs w:val="20"/>
              </w:rPr>
              <w:t>Azure DevOps</w:t>
            </w:r>
          </w:p>
        </w:tc>
      </w:tr>
      <w:tr w:rsidR="00930612" w14:paraId="0BB5317C" w14:textId="77777777">
        <w:tc>
          <w:tcPr>
            <w:tcW w:w="3722" w:type="dxa"/>
            <w:tcMar>
              <w:left w:w="0" w:type="dxa"/>
            </w:tcMar>
          </w:tcPr>
          <w:p w14:paraId="27D86510" w14:textId="77777777" w:rsidR="00930612" w:rsidRDefault="00000000">
            <w:pPr>
              <w:pStyle w:val="divskillSectionfield"/>
              <w:numPr>
                <w:ilvl w:val="0"/>
                <w:numId w:val="19"/>
              </w:numPr>
              <w:pBdr>
                <w:left w:val="none" w:sz="0" w:space="10" w:color="auto"/>
              </w:pBdr>
              <w:shd w:val="clear" w:color="auto" w:fill="FFFFFF"/>
              <w:tabs>
                <w:tab w:val="left" w:pos="200"/>
              </w:tabs>
              <w:spacing w:line="280" w:lineRule="atLeast"/>
              <w:ind w:left="160" w:hanging="160"/>
              <w:rPr>
                <w:rFonts w:ascii="Raleway" w:eastAsia="Raleway" w:hAnsi="Raleway" w:cs="Raleway"/>
                <w:color w:val="333333"/>
                <w:sz w:val="20"/>
                <w:szCs w:val="20"/>
              </w:rPr>
            </w:pPr>
            <w:r>
              <w:rPr>
                <w:rFonts w:ascii="Raleway" w:eastAsia="Raleway" w:hAnsi="Raleway" w:cs="Raleway"/>
                <w:color w:val="333333"/>
                <w:sz w:val="20"/>
                <w:szCs w:val="20"/>
              </w:rPr>
              <w:t>Postman</w:t>
            </w:r>
          </w:p>
        </w:tc>
        <w:tc>
          <w:tcPr>
            <w:tcW w:w="3722" w:type="dxa"/>
            <w:tcMar>
              <w:left w:w="0" w:type="dxa"/>
            </w:tcMar>
          </w:tcPr>
          <w:p w14:paraId="33A9D647" w14:textId="77777777" w:rsidR="00930612" w:rsidRDefault="00000000">
            <w:pPr>
              <w:pStyle w:val="divskillSectionfield"/>
              <w:numPr>
                <w:ilvl w:val="0"/>
                <w:numId w:val="20"/>
              </w:numPr>
              <w:pBdr>
                <w:left w:val="none" w:sz="0" w:space="10" w:color="auto"/>
              </w:pBdr>
              <w:shd w:val="clear" w:color="auto" w:fill="FFFFFF"/>
              <w:tabs>
                <w:tab w:val="left" w:pos="200"/>
              </w:tabs>
              <w:spacing w:line="280" w:lineRule="atLeast"/>
              <w:ind w:left="160" w:hanging="160"/>
              <w:rPr>
                <w:rFonts w:ascii="Raleway" w:eastAsia="Raleway" w:hAnsi="Raleway" w:cs="Raleway"/>
                <w:color w:val="333333"/>
                <w:sz w:val="20"/>
                <w:szCs w:val="20"/>
              </w:rPr>
            </w:pPr>
            <w:r>
              <w:rPr>
                <w:rFonts w:ascii="Raleway" w:eastAsia="Raleway" w:hAnsi="Raleway" w:cs="Raleway"/>
                <w:color w:val="333333"/>
                <w:sz w:val="20"/>
                <w:szCs w:val="20"/>
              </w:rPr>
              <w:t>Swagger</w:t>
            </w:r>
          </w:p>
        </w:tc>
        <w:tc>
          <w:tcPr>
            <w:tcW w:w="3722" w:type="dxa"/>
            <w:tcMar>
              <w:left w:w="0" w:type="dxa"/>
            </w:tcMar>
          </w:tcPr>
          <w:p w14:paraId="158E35DE" w14:textId="77777777" w:rsidR="00930612" w:rsidRDefault="00000000">
            <w:pPr>
              <w:pStyle w:val="divskillSectionfield"/>
              <w:numPr>
                <w:ilvl w:val="0"/>
                <w:numId w:val="21"/>
              </w:numPr>
              <w:pBdr>
                <w:left w:val="none" w:sz="0" w:space="10" w:color="auto"/>
              </w:pBdr>
              <w:shd w:val="clear" w:color="auto" w:fill="FFFFFF"/>
              <w:tabs>
                <w:tab w:val="left" w:pos="200"/>
              </w:tabs>
              <w:spacing w:line="280" w:lineRule="atLeast"/>
              <w:ind w:left="160" w:hanging="160"/>
              <w:rPr>
                <w:rFonts w:ascii="Raleway" w:eastAsia="Raleway" w:hAnsi="Raleway" w:cs="Raleway"/>
                <w:color w:val="333333"/>
                <w:sz w:val="20"/>
                <w:szCs w:val="20"/>
              </w:rPr>
            </w:pPr>
            <w:r>
              <w:rPr>
                <w:rFonts w:ascii="Raleway" w:eastAsia="Raleway" w:hAnsi="Raleway" w:cs="Raleway"/>
                <w:color w:val="333333"/>
                <w:sz w:val="20"/>
                <w:szCs w:val="20"/>
              </w:rPr>
              <w:t>Functional Testing</w:t>
            </w:r>
          </w:p>
        </w:tc>
      </w:tr>
      <w:tr w:rsidR="00930612" w14:paraId="292E0230" w14:textId="77777777">
        <w:tc>
          <w:tcPr>
            <w:tcW w:w="3722" w:type="dxa"/>
            <w:tcMar>
              <w:left w:w="0" w:type="dxa"/>
            </w:tcMar>
          </w:tcPr>
          <w:p w14:paraId="41381F7D" w14:textId="77777777" w:rsidR="00930612" w:rsidRDefault="00000000">
            <w:pPr>
              <w:pStyle w:val="divskillSectionfield"/>
              <w:numPr>
                <w:ilvl w:val="0"/>
                <w:numId w:val="22"/>
              </w:numPr>
              <w:pBdr>
                <w:left w:val="none" w:sz="0" w:space="10" w:color="auto"/>
              </w:pBdr>
              <w:shd w:val="clear" w:color="auto" w:fill="FFFFFF"/>
              <w:tabs>
                <w:tab w:val="left" w:pos="200"/>
              </w:tabs>
              <w:spacing w:line="280" w:lineRule="atLeast"/>
              <w:ind w:left="160" w:hanging="160"/>
              <w:rPr>
                <w:rFonts w:ascii="Raleway" w:eastAsia="Raleway" w:hAnsi="Raleway" w:cs="Raleway"/>
                <w:color w:val="333333"/>
                <w:sz w:val="20"/>
                <w:szCs w:val="20"/>
              </w:rPr>
            </w:pPr>
            <w:r>
              <w:rPr>
                <w:rFonts w:ascii="Raleway" w:eastAsia="Raleway" w:hAnsi="Raleway" w:cs="Raleway"/>
                <w:color w:val="333333"/>
                <w:sz w:val="20"/>
                <w:szCs w:val="20"/>
              </w:rPr>
              <w:t>Non-Functional Testing</w:t>
            </w:r>
          </w:p>
        </w:tc>
        <w:tc>
          <w:tcPr>
            <w:tcW w:w="3722" w:type="dxa"/>
            <w:tcMar>
              <w:left w:w="0" w:type="dxa"/>
            </w:tcMar>
          </w:tcPr>
          <w:p w14:paraId="211CD627" w14:textId="77777777" w:rsidR="00930612" w:rsidRDefault="00000000">
            <w:pPr>
              <w:pStyle w:val="divskillSectionfield"/>
              <w:numPr>
                <w:ilvl w:val="0"/>
                <w:numId w:val="23"/>
              </w:numPr>
              <w:pBdr>
                <w:left w:val="none" w:sz="0" w:space="10" w:color="auto"/>
              </w:pBdr>
              <w:shd w:val="clear" w:color="auto" w:fill="FFFFFF"/>
              <w:tabs>
                <w:tab w:val="left" w:pos="200"/>
              </w:tabs>
              <w:spacing w:line="280" w:lineRule="atLeast"/>
              <w:ind w:left="160" w:hanging="160"/>
              <w:rPr>
                <w:rFonts w:ascii="Raleway" w:eastAsia="Raleway" w:hAnsi="Raleway" w:cs="Raleway"/>
                <w:color w:val="333333"/>
                <w:sz w:val="20"/>
                <w:szCs w:val="20"/>
              </w:rPr>
            </w:pPr>
            <w:r>
              <w:rPr>
                <w:rFonts w:ascii="Raleway" w:eastAsia="Raleway" w:hAnsi="Raleway" w:cs="Raleway"/>
                <w:color w:val="333333"/>
                <w:sz w:val="20"/>
                <w:szCs w:val="20"/>
              </w:rPr>
              <w:t>System Testing</w:t>
            </w:r>
          </w:p>
        </w:tc>
        <w:tc>
          <w:tcPr>
            <w:tcW w:w="3722" w:type="dxa"/>
            <w:tcMar>
              <w:left w:w="0" w:type="dxa"/>
            </w:tcMar>
          </w:tcPr>
          <w:p w14:paraId="6A50648A" w14:textId="77777777" w:rsidR="00930612" w:rsidRDefault="00000000">
            <w:pPr>
              <w:pStyle w:val="divskillSectionfield"/>
              <w:numPr>
                <w:ilvl w:val="0"/>
                <w:numId w:val="24"/>
              </w:numPr>
              <w:pBdr>
                <w:left w:val="none" w:sz="0" w:space="10" w:color="auto"/>
              </w:pBdr>
              <w:shd w:val="clear" w:color="auto" w:fill="FFFFFF"/>
              <w:tabs>
                <w:tab w:val="left" w:pos="200"/>
              </w:tabs>
              <w:spacing w:line="280" w:lineRule="atLeast"/>
              <w:ind w:left="160" w:hanging="160"/>
              <w:rPr>
                <w:rFonts w:ascii="Raleway" w:eastAsia="Raleway" w:hAnsi="Raleway" w:cs="Raleway"/>
                <w:color w:val="333333"/>
                <w:sz w:val="20"/>
                <w:szCs w:val="20"/>
              </w:rPr>
            </w:pPr>
            <w:r>
              <w:rPr>
                <w:rFonts w:ascii="Raleway" w:eastAsia="Raleway" w:hAnsi="Raleway" w:cs="Raleway"/>
                <w:color w:val="333333"/>
                <w:sz w:val="20"/>
                <w:szCs w:val="20"/>
              </w:rPr>
              <w:t>Mobile Testing</w:t>
            </w:r>
          </w:p>
        </w:tc>
      </w:tr>
      <w:tr w:rsidR="00930612" w14:paraId="3A53222C" w14:textId="77777777">
        <w:tc>
          <w:tcPr>
            <w:tcW w:w="3722" w:type="dxa"/>
            <w:tcMar>
              <w:left w:w="0" w:type="dxa"/>
            </w:tcMar>
          </w:tcPr>
          <w:p w14:paraId="6516AF2C" w14:textId="77777777" w:rsidR="00930612" w:rsidRDefault="00000000">
            <w:pPr>
              <w:pStyle w:val="divskillSectionfield"/>
              <w:numPr>
                <w:ilvl w:val="0"/>
                <w:numId w:val="25"/>
              </w:numPr>
              <w:pBdr>
                <w:left w:val="none" w:sz="0" w:space="10" w:color="auto"/>
              </w:pBdr>
              <w:shd w:val="clear" w:color="auto" w:fill="FFFFFF"/>
              <w:tabs>
                <w:tab w:val="left" w:pos="200"/>
              </w:tabs>
              <w:spacing w:line="280" w:lineRule="atLeast"/>
              <w:ind w:left="160" w:hanging="160"/>
              <w:rPr>
                <w:rFonts w:ascii="Raleway" w:eastAsia="Raleway" w:hAnsi="Raleway" w:cs="Raleway"/>
                <w:color w:val="333333"/>
                <w:sz w:val="20"/>
                <w:szCs w:val="20"/>
              </w:rPr>
            </w:pPr>
            <w:r>
              <w:rPr>
                <w:rFonts w:ascii="Raleway" w:eastAsia="Raleway" w:hAnsi="Raleway" w:cs="Raleway"/>
                <w:color w:val="333333"/>
                <w:sz w:val="20"/>
                <w:szCs w:val="20"/>
              </w:rPr>
              <w:t>Regression Testing</w:t>
            </w:r>
          </w:p>
        </w:tc>
        <w:tc>
          <w:tcPr>
            <w:tcW w:w="3722" w:type="dxa"/>
            <w:tcMar>
              <w:left w:w="0" w:type="dxa"/>
            </w:tcMar>
          </w:tcPr>
          <w:p w14:paraId="324B0C9E" w14:textId="77777777" w:rsidR="00930612" w:rsidRDefault="00000000">
            <w:pPr>
              <w:pStyle w:val="divskillSectionfield"/>
              <w:numPr>
                <w:ilvl w:val="0"/>
                <w:numId w:val="26"/>
              </w:numPr>
              <w:pBdr>
                <w:left w:val="none" w:sz="0" w:space="10" w:color="auto"/>
              </w:pBdr>
              <w:shd w:val="clear" w:color="auto" w:fill="FFFFFF"/>
              <w:tabs>
                <w:tab w:val="left" w:pos="200"/>
              </w:tabs>
              <w:spacing w:line="280" w:lineRule="atLeast"/>
              <w:ind w:left="160" w:hanging="160"/>
              <w:rPr>
                <w:rFonts w:ascii="Raleway" w:eastAsia="Raleway" w:hAnsi="Raleway" w:cs="Raleway"/>
                <w:color w:val="333333"/>
                <w:sz w:val="20"/>
                <w:szCs w:val="20"/>
              </w:rPr>
            </w:pPr>
            <w:r>
              <w:rPr>
                <w:rFonts w:ascii="Raleway" w:eastAsia="Raleway" w:hAnsi="Raleway" w:cs="Raleway"/>
                <w:color w:val="333333"/>
                <w:sz w:val="20"/>
                <w:szCs w:val="20"/>
              </w:rPr>
              <w:t>Stress Testing</w:t>
            </w:r>
          </w:p>
        </w:tc>
        <w:tc>
          <w:tcPr>
            <w:tcW w:w="3722" w:type="dxa"/>
            <w:tcMar>
              <w:left w:w="0" w:type="dxa"/>
            </w:tcMar>
          </w:tcPr>
          <w:p w14:paraId="042FD6E1" w14:textId="77777777" w:rsidR="00930612" w:rsidRDefault="00000000">
            <w:pPr>
              <w:pStyle w:val="divskillSectionfield"/>
              <w:numPr>
                <w:ilvl w:val="0"/>
                <w:numId w:val="27"/>
              </w:numPr>
              <w:pBdr>
                <w:left w:val="none" w:sz="0" w:space="10" w:color="auto"/>
              </w:pBdr>
              <w:shd w:val="clear" w:color="auto" w:fill="FFFFFF"/>
              <w:tabs>
                <w:tab w:val="left" w:pos="200"/>
              </w:tabs>
              <w:spacing w:line="280" w:lineRule="atLeast"/>
              <w:ind w:left="160" w:hanging="160"/>
              <w:rPr>
                <w:rFonts w:ascii="Raleway" w:eastAsia="Raleway" w:hAnsi="Raleway" w:cs="Raleway"/>
                <w:color w:val="333333"/>
                <w:sz w:val="20"/>
                <w:szCs w:val="20"/>
              </w:rPr>
            </w:pPr>
            <w:r>
              <w:rPr>
                <w:rFonts w:ascii="Raleway" w:eastAsia="Raleway" w:hAnsi="Raleway" w:cs="Raleway"/>
                <w:color w:val="333333"/>
                <w:sz w:val="20"/>
                <w:szCs w:val="20"/>
              </w:rPr>
              <w:t>E2E testing</w:t>
            </w:r>
          </w:p>
        </w:tc>
      </w:tr>
      <w:tr w:rsidR="00930612" w14:paraId="2F1F00EA" w14:textId="77777777">
        <w:tc>
          <w:tcPr>
            <w:tcW w:w="3722" w:type="dxa"/>
            <w:tcMar>
              <w:left w:w="0" w:type="dxa"/>
            </w:tcMar>
          </w:tcPr>
          <w:p w14:paraId="2252C0D0" w14:textId="77777777" w:rsidR="00930612" w:rsidRDefault="00000000">
            <w:pPr>
              <w:pStyle w:val="divskillSectionfield"/>
              <w:numPr>
                <w:ilvl w:val="0"/>
                <w:numId w:val="28"/>
              </w:numPr>
              <w:pBdr>
                <w:left w:val="none" w:sz="0" w:space="10" w:color="auto"/>
              </w:pBdr>
              <w:shd w:val="clear" w:color="auto" w:fill="FFFFFF"/>
              <w:tabs>
                <w:tab w:val="left" w:pos="200"/>
              </w:tabs>
              <w:spacing w:line="280" w:lineRule="atLeast"/>
              <w:ind w:left="160" w:hanging="160"/>
              <w:rPr>
                <w:rFonts w:ascii="Raleway" w:eastAsia="Raleway" w:hAnsi="Raleway" w:cs="Raleway"/>
                <w:color w:val="333333"/>
                <w:sz w:val="20"/>
                <w:szCs w:val="20"/>
              </w:rPr>
            </w:pPr>
            <w:r>
              <w:rPr>
                <w:rFonts w:ascii="Raleway" w:eastAsia="Raleway" w:hAnsi="Raleway" w:cs="Raleway"/>
                <w:color w:val="333333"/>
                <w:sz w:val="20"/>
                <w:szCs w:val="20"/>
              </w:rPr>
              <w:t>SQL</w:t>
            </w:r>
          </w:p>
        </w:tc>
        <w:tc>
          <w:tcPr>
            <w:tcW w:w="3722" w:type="dxa"/>
            <w:tcMar>
              <w:left w:w="0" w:type="dxa"/>
            </w:tcMar>
          </w:tcPr>
          <w:p w14:paraId="5BBBA255" w14:textId="77777777" w:rsidR="00930612" w:rsidRDefault="00000000">
            <w:pPr>
              <w:pStyle w:val="divskillSectionfield"/>
              <w:numPr>
                <w:ilvl w:val="0"/>
                <w:numId w:val="29"/>
              </w:numPr>
              <w:pBdr>
                <w:left w:val="none" w:sz="0" w:space="10" w:color="auto"/>
              </w:pBdr>
              <w:shd w:val="clear" w:color="auto" w:fill="FFFFFF"/>
              <w:tabs>
                <w:tab w:val="left" w:pos="200"/>
              </w:tabs>
              <w:spacing w:line="280" w:lineRule="atLeast"/>
              <w:ind w:left="160" w:hanging="160"/>
              <w:rPr>
                <w:rFonts w:ascii="Raleway" w:eastAsia="Raleway" w:hAnsi="Raleway" w:cs="Raleway"/>
                <w:color w:val="333333"/>
                <w:sz w:val="20"/>
                <w:szCs w:val="20"/>
              </w:rPr>
            </w:pPr>
            <w:r>
              <w:rPr>
                <w:rFonts w:ascii="Raleway" w:eastAsia="Raleway" w:hAnsi="Raleway" w:cs="Raleway"/>
                <w:color w:val="333333"/>
                <w:sz w:val="20"/>
                <w:szCs w:val="20"/>
              </w:rPr>
              <w:t>Selenium</w:t>
            </w:r>
          </w:p>
        </w:tc>
        <w:tc>
          <w:tcPr>
            <w:tcW w:w="3722" w:type="dxa"/>
            <w:tcMar>
              <w:left w:w="0" w:type="dxa"/>
            </w:tcMar>
          </w:tcPr>
          <w:p w14:paraId="484F8E9D" w14:textId="77777777" w:rsidR="00930612" w:rsidRDefault="00000000">
            <w:pPr>
              <w:pStyle w:val="divskillSectionfield"/>
              <w:numPr>
                <w:ilvl w:val="0"/>
                <w:numId w:val="30"/>
              </w:numPr>
              <w:pBdr>
                <w:left w:val="none" w:sz="0" w:space="10" w:color="auto"/>
              </w:pBdr>
              <w:shd w:val="clear" w:color="auto" w:fill="FFFFFF"/>
              <w:tabs>
                <w:tab w:val="left" w:pos="200"/>
              </w:tabs>
              <w:spacing w:line="280" w:lineRule="atLeast"/>
              <w:ind w:left="160" w:hanging="160"/>
              <w:rPr>
                <w:rFonts w:ascii="Raleway" w:eastAsia="Raleway" w:hAnsi="Raleway" w:cs="Raleway"/>
                <w:color w:val="333333"/>
                <w:sz w:val="20"/>
                <w:szCs w:val="20"/>
              </w:rPr>
            </w:pPr>
            <w:r>
              <w:rPr>
                <w:rFonts w:ascii="Raleway" w:eastAsia="Raleway" w:hAnsi="Raleway" w:cs="Raleway"/>
                <w:color w:val="333333"/>
                <w:sz w:val="20"/>
                <w:szCs w:val="20"/>
              </w:rPr>
              <w:t>Nunit</w:t>
            </w:r>
          </w:p>
        </w:tc>
      </w:tr>
      <w:tr w:rsidR="00930612" w14:paraId="5220B72B" w14:textId="77777777">
        <w:tc>
          <w:tcPr>
            <w:tcW w:w="3722" w:type="dxa"/>
            <w:tcMar>
              <w:left w:w="0" w:type="dxa"/>
            </w:tcMar>
          </w:tcPr>
          <w:p w14:paraId="5372EFB7" w14:textId="77777777" w:rsidR="00930612" w:rsidRDefault="00000000">
            <w:pPr>
              <w:pStyle w:val="divskillSectionfield"/>
              <w:numPr>
                <w:ilvl w:val="0"/>
                <w:numId w:val="31"/>
              </w:numPr>
              <w:pBdr>
                <w:left w:val="none" w:sz="0" w:space="10" w:color="auto"/>
              </w:pBdr>
              <w:shd w:val="clear" w:color="auto" w:fill="FFFFFF"/>
              <w:tabs>
                <w:tab w:val="left" w:pos="200"/>
              </w:tabs>
              <w:spacing w:line="280" w:lineRule="atLeast"/>
              <w:ind w:left="160" w:hanging="160"/>
              <w:rPr>
                <w:rFonts w:ascii="Raleway" w:eastAsia="Raleway" w:hAnsi="Raleway" w:cs="Raleway"/>
                <w:color w:val="333333"/>
                <w:sz w:val="20"/>
                <w:szCs w:val="20"/>
              </w:rPr>
            </w:pPr>
            <w:r>
              <w:rPr>
                <w:rFonts w:ascii="Raleway" w:eastAsia="Raleway" w:hAnsi="Raleway" w:cs="Raleway"/>
                <w:color w:val="333333"/>
                <w:sz w:val="20"/>
                <w:szCs w:val="20"/>
              </w:rPr>
              <w:t>JSON</w:t>
            </w:r>
          </w:p>
        </w:tc>
        <w:tc>
          <w:tcPr>
            <w:tcW w:w="3722" w:type="dxa"/>
            <w:tcMar>
              <w:left w:w="0" w:type="dxa"/>
            </w:tcMar>
          </w:tcPr>
          <w:p w14:paraId="7B633018" w14:textId="77777777" w:rsidR="00930612" w:rsidRDefault="00000000">
            <w:pPr>
              <w:pStyle w:val="divskillSectionfield"/>
              <w:numPr>
                <w:ilvl w:val="0"/>
                <w:numId w:val="32"/>
              </w:numPr>
              <w:pBdr>
                <w:left w:val="none" w:sz="0" w:space="10" w:color="auto"/>
              </w:pBdr>
              <w:shd w:val="clear" w:color="auto" w:fill="FFFFFF"/>
              <w:tabs>
                <w:tab w:val="left" w:pos="200"/>
              </w:tabs>
              <w:spacing w:line="280" w:lineRule="atLeast"/>
              <w:ind w:left="160" w:hanging="160"/>
              <w:rPr>
                <w:rFonts w:ascii="Raleway" w:eastAsia="Raleway" w:hAnsi="Raleway" w:cs="Raleway"/>
                <w:color w:val="333333"/>
                <w:sz w:val="20"/>
                <w:szCs w:val="20"/>
              </w:rPr>
            </w:pPr>
            <w:r>
              <w:rPr>
                <w:rFonts w:ascii="Raleway" w:eastAsia="Raleway" w:hAnsi="Raleway" w:cs="Raleway"/>
                <w:color w:val="333333"/>
                <w:sz w:val="20"/>
                <w:szCs w:val="20"/>
              </w:rPr>
              <w:t>C#</w:t>
            </w:r>
          </w:p>
        </w:tc>
        <w:tc>
          <w:tcPr>
            <w:tcW w:w="3722" w:type="dxa"/>
            <w:tcMar>
              <w:left w:w="0" w:type="dxa"/>
            </w:tcMar>
          </w:tcPr>
          <w:p w14:paraId="27390926" w14:textId="77777777" w:rsidR="00930612" w:rsidRDefault="00000000">
            <w:pPr>
              <w:pStyle w:val="divskillSectionfield"/>
              <w:numPr>
                <w:ilvl w:val="0"/>
                <w:numId w:val="33"/>
              </w:numPr>
              <w:pBdr>
                <w:left w:val="none" w:sz="0" w:space="10" w:color="auto"/>
              </w:pBdr>
              <w:shd w:val="clear" w:color="auto" w:fill="FFFFFF"/>
              <w:tabs>
                <w:tab w:val="left" w:pos="200"/>
              </w:tabs>
              <w:spacing w:line="280" w:lineRule="atLeast"/>
              <w:ind w:left="160" w:hanging="160"/>
              <w:rPr>
                <w:rFonts w:ascii="Raleway" w:eastAsia="Raleway" w:hAnsi="Raleway" w:cs="Raleway"/>
                <w:color w:val="333333"/>
                <w:sz w:val="20"/>
                <w:szCs w:val="20"/>
              </w:rPr>
            </w:pPr>
            <w:r>
              <w:rPr>
                <w:rFonts w:ascii="Raleway" w:eastAsia="Raleway" w:hAnsi="Raleway" w:cs="Raleway"/>
                <w:color w:val="333333"/>
                <w:sz w:val="20"/>
                <w:szCs w:val="20"/>
              </w:rPr>
              <w:t>Java scripts</w:t>
            </w:r>
          </w:p>
        </w:tc>
      </w:tr>
      <w:tr w:rsidR="00930612" w14:paraId="7292FEF2" w14:textId="77777777">
        <w:tc>
          <w:tcPr>
            <w:tcW w:w="3722" w:type="dxa"/>
            <w:tcMar>
              <w:left w:w="0" w:type="dxa"/>
            </w:tcMar>
          </w:tcPr>
          <w:p w14:paraId="4C1FC795" w14:textId="77777777" w:rsidR="00930612" w:rsidRDefault="00000000">
            <w:pPr>
              <w:pStyle w:val="divskillSectionfield"/>
              <w:numPr>
                <w:ilvl w:val="0"/>
                <w:numId w:val="34"/>
              </w:numPr>
              <w:pBdr>
                <w:left w:val="none" w:sz="0" w:space="10" w:color="auto"/>
              </w:pBdr>
              <w:shd w:val="clear" w:color="auto" w:fill="FFFFFF"/>
              <w:tabs>
                <w:tab w:val="left" w:pos="200"/>
              </w:tabs>
              <w:spacing w:line="280" w:lineRule="atLeast"/>
              <w:ind w:left="160" w:hanging="160"/>
              <w:rPr>
                <w:rFonts w:ascii="Raleway" w:eastAsia="Raleway" w:hAnsi="Raleway" w:cs="Raleway"/>
                <w:color w:val="333333"/>
                <w:sz w:val="20"/>
                <w:szCs w:val="20"/>
              </w:rPr>
            </w:pPr>
            <w:r>
              <w:rPr>
                <w:rFonts w:ascii="Raleway" w:eastAsia="Raleway" w:hAnsi="Raleway" w:cs="Raleway"/>
                <w:color w:val="333333"/>
                <w:sz w:val="20"/>
                <w:szCs w:val="20"/>
              </w:rPr>
              <w:t>Agile</w:t>
            </w:r>
          </w:p>
        </w:tc>
        <w:tc>
          <w:tcPr>
            <w:tcW w:w="3722" w:type="dxa"/>
            <w:tcMar>
              <w:left w:w="0" w:type="dxa"/>
            </w:tcMar>
          </w:tcPr>
          <w:p w14:paraId="7A388C99" w14:textId="77777777" w:rsidR="00930612" w:rsidRDefault="00000000">
            <w:pPr>
              <w:pStyle w:val="divskillSectionfield"/>
              <w:numPr>
                <w:ilvl w:val="0"/>
                <w:numId w:val="35"/>
              </w:numPr>
              <w:pBdr>
                <w:left w:val="none" w:sz="0" w:space="10" w:color="auto"/>
              </w:pBdr>
              <w:shd w:val="clear" w:color="auto" w:fill="FFFFFF"/>
              <w:tabs>
                <w:tab w:val="left" w:pos="200"/>
              </w:tabs>
              <w:spacing w:line="280" w:lineRule="atLeast"/>
              <w:ind w:left="160" w:hanging="160"/>
              <w:rPr>
                <w:rFonts w:ascii="Raleway" w:eastAsia="Raleway" w:hAnsi="Raleway" w:cs="Raleway"/>
                <w:color w:val="333333"/>
                <w:sz w:val="20"/>
                <w:szCs w:val="20"/>
              </w:rPr>
            </w:pPr>
            <w:r>
              <w:rPr>
                <w:rFonts w:ascii="Raleway" w:eastAsia="Raleway" w:hAnsi="Raleway" w:cs="Raleway"/>
                <w:color w:val="333333"/>
                <w:sz w:val="20"/>
                <w:szCs w:val="20"/>
              </w:rPr>
              <w:t>Business Analyst</w:t>
            </w:r>
          </w:p>
        </w:tc>
        <w:tc>
          <w:tcPr>
            <w:tcW w:w="3722" w:type="dxa"/>
            <w:tcMar>
              <w:left w:w="0" w:type="dxa"/>
              <w:bottom w:w="225" w:type="dxa"/>
            </w:tcMar>
          </w:tcPr>
          <w:p w14:paraId="6676B1E1" w14:textId="77777777" w:rsidR="00930612" w:rsidRDefault="00000000">
            <w:pPr>
              <w:pStyle w:val="divskillSectionfield"/>
              <w:numPr>
                <w:ilvl w:val="0"/>
                <w:numId w:val="36"/>
              </w:numPr>
              <w:pBdr>
                <w:left w:val="none" w:sz="0" w:space="10" w:color="auto"/>
              </w:pBdr>
              <w:shd w:val="clear" w:color="auto" w:fill="FFFFFF"/>
              <w:tabs>
                <w:tab w:val="left" w:pos="200"/>
              </w:tabs>
              <w:spacing w:line="280" w:lineRule="atLeast"/>
              <w:ind w:left="160" w:hanging="160"/>
              <w:rPr>
                <w:rFonts w:ascii="Raleway" w:eastAsia="Raleway" w:hAnsi="Raleway" w:cs="Raleway"/>
                <w:color w:val="333333"/>
                <w:sz w:val="20"/>
                <w:szCs w:val="20"/>
              </w:rPr>
            </w:pPr>
            <w:r>
              <w:rPr>
                <w:rFonts w:ascii="Raleway" w:eastAsia="Raleway" w:hAnsi="Raleway" w:cs="Raleway"/>
                <w:color w:val="333333"/>
                <w:sz w:val="20"/>
                <w:szCs w:val="20"/>
              </w:rPr>
              <w:t>Defect management</w:t>
            </w:r>
          </w:p>
        </w:tc>
      </w:tr>
    </w:tbl>
    <w:tbl>
      <w:tblPr>
        <w:tblStyle w:val="divdocumentdivheading"/>
        <w:tblW w:w="5000" w:type="pct"/>
        <w:tblCellSpacing w:w="0" w:type="dxa"/>
        <w:shd w:val="clear" w:color="auto" w:fill="FFFFFF"/>
        <w:tblCellMar>
          <w:left w:w="0" w:type="dxa"/>
          <w:right w:w="0" w:type="dxa"/>
        </w:tblCellMar>
        <w:tblLook w:val="05E0" w:firstRow="1" w:lastRow="1" w:firstColumn="1" w:lastColumn="1" w:noHBand="0" w:noVBand="1"/>
      </w:tblPr>
      <w:tblGrid>
        <w:gridCol w:w="11280"/>
      </w:tblGrid>
      <w:tr w:rsidR="00930612" w14:paraId="44B743FE" w14:textId="77777777">
        <w:trPr>
          <w:trHeight w:val="320"/>
          <w:tblCellSpacing w:w="0" w:type="dxa"/>
        </w:trPr>
        <w:tc>
          <w:tcPr>
            <w:tcW w:w="0" w:type="auto"/>
            <w:shd w:val="clear" w:color="auto" w:fill="E0E5EA"/>
            <w:tcMar>
              <w:top w:w="0" w:type="dxa"/>
              <w:left w:w="0" w:type="dxa"/>
              <w:bottom w:w="0" w:type="dxa"/>
              <w:right w:w="0" w:type="dxa"/>
            </w:tcMar>
            <w:vAlign w:val="center"/>
            <w:hideMark/>
          </w:tcPr>
          <w:p w14:paraId="0C4B6D92" w14:textId="77777777" w:rsidR="00930612" w:rsidRDefault="00000000">
            <w:pPr>
              <w:ind w:left="140"/>
              <w:rPr>
                <w:rFonts w:ascii="Raleway" w:eastAsia="Raleway" w:hAnsi="Raleway" w:cs="Raleway"/>
                <w:color w:val="333333"/>
                <w:sz w:val="20"/>
                <w:szCs w:val="20"/>
              </w:rPr>
            </w:pPr>
            <w:r>
              <w:rPr>
                <w:rStyle w:val="divdocumentdivsectiontitle"/>
                <w:shd w:val="clear" w:color="auto" w:fill="auto"/>
              </w:rPr>
              <w:t>Experience</w:t>
            </w:r>
          </w:p>
        </w:tc>
      </w:tr>
    </w:tbl>
    <w:p w14:paraId="45B84BD4" w14:textId="77777777" w:rsidR="00930612" w:rsidRDefault="00930612">
      <w:pPr>
        <w:pStyle w:val="div"/>
        <w:shd w:val="clear" w:color="auto" w:fill="FFFFFF"/>
        <w:spacing w:line="200" w:lineRule="exact"/>
        <w:rPr>
          <w:rFonts w:ascii="Raleway" w:eastAsia="Raleway" w:hAnsi="Raleway" w:cs="Raleway"/>
          <w:color w:val="333333"/>
          <w:sz w:val="20"/>
          <w:szCs w:val="20"/>
        </w:rPr>
      </w:pPr>
    </w:p>
    <w:tbl>
      <w:tblPr>
        <w:tblStyle w:val="divdocumentspandatesTable"/>
        <w:tblW w:w="0" w:type="auto"/>
        <w:tblCellSpacing w:w="0" w:type="dxa"/>
        <w:shd w:val="clear" w:color="auto" w:fill="FFFFFF"/>
        <w:tblLayout w:type="fixed"/>
        <w:tblCellMar>
          <w:left w:w="0" w:type="dxa"/>
          <w:right w:w="0" w:type="dxa"/>
        </w:tblCellMar>
        <w:tblLook w:val="05E0" w:firstRow="1" w:lastRow="1" w:firstColumn="1" w:lastColumn="1" w:noHBand="0" w:noVBand="1"/>
      </w:tblPr>
      <w:tblGrid>
        <w:gridCol w:w="8722"/>
        <w:gridCol w:w="2558"/>
      </w:tblGrid>
      <w:tr w:rsidR="00930612" w14:paraId="042CF62B" w14:textId="77777777">
        <w:trPr>
          <w:tblCellSpacing w:w="0" w:type="dxa"/>
        </w:trPr>
        <w:tc>
          <w:tcPr>
            <w:tcW w:w="8722" w:type="dxa"/>
            <w:tcMar>
              <w:top w:w="0" w:type="dxa"/>
              <w:left w:w="0" w:type="dxa"/>
              <w:bottom w:w="0" w:type="dxa"/>
              <w:right w:w="700" w:type="dxa"/>
            </w:tcMar>
            <w:hideMark/>
          </w:tcPr>
          <w:p w14:paraId="4A41D4B7" w14:textId="77777777" w:rsidR="00930612" w:rsidRDefault="00000000">
            <w:pPr>
              <w:spacing w:line="280" w:lineRule="exact"/>
              <w:rPr>
                <w:rFonts w:ascii="Raleway" w:eastAsia="Raleway" w:hAnsi="Raleway" w:cs="Raleway"/>
                <w:color w:val="333333"/>
                <w:sz w:val="20"/>
                <w:szCs w:val="20"/>
              </w:rPr>
            </w:pPr>
            <w:r>
              <w:rPr>
                <w:rStyle w:val="divdocumentspantitleWrapper"/>
                <w:rFonts w:ascii="Raleway" w:eastAsia="Raleway" w:hAnsi="Raleway" w:cs="Raleway"/>
                <w:color w:val="333333"/>
                <w:sz w:val="20"/>
                <w:szCs w:val="20"/>
              </w:rPr>
              <w:t xml:space="preserve"> </w:t>
            </w:r>
            <w:r>
              <w:rPr>
                <w:rStyle w:val="spanjobtitle"/>
                <w:rFonts w:ascii="Raleway" w:eastAsia="Raleway" w:hAnsi="Raleway" w:cs="Raleway"/>
                <w:color w:val="333333"/>
                <w:sz w:val="20"/>
                <w:szCs w:val="20"/>
              </w:rPr>
              <w:t>QA Lead</w:t>
            </w:r>
            <w:r>
              <w:rPr>
                <w:rStyle w:val="divdocumentspantitleWrapper"/>
                <w:rFonts w:ascii="Raleway" w:eastAsia="Raleway" w:hAnsi="Raleway" w:cs="Raleway"/>
                <w:color w:val="333333"/>
                <w:sz w:val="20"/>
                <w:szCs w:val="20"/>
              </w:rPr>
              <w:t xml:space="preserve"> </w:t>
            </w:r>
            <w:r>
              <w:rPr>
                <w:rStyle w:val="divdocumentspantitleWrapper"/>
                <w:rFonts w:ascii="Raleway" w:eastAsia="Raleway" w:hAnsi="Raleway" w:cs="Raleway"/>
                <w:color w:val="333333"/>
                <w:sz w:val="20"/>
                <w:szCs w:val="20"/>
              </w:rPr>
              <w:br/>
            </w:r>
            <w:r>
              <w:rPr>
                <w:rStyle w:val="spancompanyname"/>
                <w:rFonts w:ascii="Raleway" w:eastAsia="Raleway" w:hAnsi="Raleway" w:cs="Raleway"/>
                <w:color w:val="333333"/>
                <w:sz w:val="20"/>
                <w:szCs w:val="20"/>
              </w:rPr>
              <w:t>Hanna Instruments</w:t>
            </w:r>
            <w:r>
              <w:rPr>
                <w:rStyle w:val="span"/>
                <w:rFonts w:ascii="Raleway" w:eastAsia="Raleway" w:hAnsi="Raleway" w:cs="Raleway"/>
                <w:color w:val="333333"/>
                <w:sz w:val="20"/>
                <w:szCs w:val="20"/>
              </w:rPr>
              <w:t xml:space="preserve"> | </w:t>
            </w:r>
            <w:r>
              <w:rPr>
                <w:rStyle w:val="spanjoblocation"/>
                <w:rFonts w:ascii="Raleway" w:eastAsia="Raleway" w:hAnsi="Raleway" w:cs="Raleway"/>
                <w:color w:val="333333"/>
                <w:sz w:val="20"/>
                <w:szCs w:val="20"/>
              </w:rPr>
              <w:t>Acton</w:t>
            </w:r>
            <w:r>
              <w:rPr>
                <w:rStyle w:val="span"/>
                <w:rFonts w:ascii="Raleway" w:eastAsia="Raleway" w:hAnsi="Raleway" w:cs="Raleway"/>
                <w:color w:val="333333"/>
                <w:sz w:val="20"/>
                <w:szCs w:val="20"/>
              </w:rPr>
              <w:t xml:space="preserve">, </w:t>
            </w:r>
            <w:r>
              <w:rPr>
                <w:rStyle w:val="spanjoblocation"/>
                <w:rFonts w:ascii="Raleway" w:eastAsia="Raleway" w:hAnsi="Raleway" w:cs="Raleway"/>
                <w:color w:val="333333"/>
                <w:sz w:val="20"/>
                <w:szCs w:val="20"/>
              </w:rPr>
              <w:t>MA</w:t>
            </w:r>
            <w:r>
              <w:rPr>
                <w:rStyle w:val="span"/>
                <w:rFonts w:ascii="Raleway" w:eastAsia="Raleway" w:hAnsi="Raleway" w:cs="Raleway"/>
                <w:color w:val="333333"/>
                <w:sz w:val="20"/>
                <w:szCs w:val="20"/>
              </w:rPr>
              <w:t xml:space="preserve"> </w:t>
            </w:r>
          </w:p>
        </w:tc>
        <w:tc>
          <w:tcPr>
            <w:tcW w:w="2558" w:type="dxa"/>
            <w:tcMar>
              <w:top w:w="0" w:type="dxa"/>
              <w:left w:w="0" w:type="dxa"/>
              <w:bottom w:w="0" w:type="dxa"/>
              <w:right w:w="0" w:type="dxa"/>
            </w:tcMar>
            <w:hideMark/>
          </w:tcPr>
          <w:p w14:paraId="5A8A3C02" w14:textId="77777777" w:rsidR="00930612" w:rsidRDefault="00000000">
            <w:pPr>
              <w:spacing w:line="280" w:lineRule="exact"/>
              <w:rPr>
                <w:rStyle w:val="divdocumentspantitleWrapper"/>
                <w:rFonts w:ascii="Raleway" w:eastAsia="Raleway" w:hAnsi="Raleway" w:cs="Raleway"/>
                <w:color w:val="333333"/>
                <w:sz w:val="20"/>
                <w:szCs w:val="20"/>
              </w:rPr>
            </w:pPr>
            <w:r>
              <w:rPr>
                <w:rStyle w:val="datesWrapperspan"/>
                <w:rFonts w:ascii="Raleway" w:eastAsia="Raleway" w:hAnsi="Raleway" w:cs="Raleway"/>
                <w:color w:val="333333"/>
                <w:sz w:val="20"/>
                <w:szCs w:val="20"/>
              </w:rPr>
              <w:t>November 2023 - Current</w:t>
            </w:r>
          </w:p>
        </w:tc>
      </w:tr>
    </w:tbl>
    <w:p w14:paraId="4BEC7024" w14:textId="77777777" w:rsidR="00930612" w:rsidRDefault="00000000">
      <w:pPr>
        <w:pStyle w:val="divdocumentsinglecolumnli"/>
        <w:numPr>
          <w:ilvl w:val="0"/>
          <w:numId w:val="37"/>
        </w:numPr>
        <w:shd w:val="clear" w:color="auto" w:fill="FFFFFF"/>
        <w:spacing w:after="60" w:line="280" w:lineRule="atLeast"/>
        <w:ind w:left="200" w:hanging="160"/>
        <w:rPr>
          <w:rStyle w:val="span"/>
          <w:rFonts w:ascii="Raleway" w:eastAsia="Raleway" w:hAnsi="Raleway" w:cs="Raleway"/>
          <w:color w:val="333333"/>
          <w:sz w:val="20"/>
          <w:szCs w:val="20"/>
        </w:rPr>
      </w:pPr>
      <w:r>
        <w:rPr>
          <w:rStyle w:val="span"/>
          <w:rFonts w:ascii="Raleway" w:eastAsia="Raleway" w:hAnsi="Raleway" w:cs="Raleway"/>
          <w:color w:val="333333"/>
          <w:sz w:val="20"/>
          <w:szCs w:val="20"/>
        </w:rPr>
        <w:t>Coordinating testing activities across cross-functional teams in Romania and India, collaborating with developers, product owners, and business analysts to align testing with global project goals.</w:t>
      </w:r>
    </w:p>
    <w:p w14:paraId="4896E879" w14:textId="77777777" w:rsidR="00930612" w:rsidRDefault="00000000">
      <w:pPr>
        <w:pStyle w:val="divdocumentsinglecolumnli"/>
        <w:numPr>
          <w:ilvl w:val="0"/>
          <w:numId w:val="37"/>
        </w:numPr>
        <w:shd w:val="clear" w:color="auto" w:fill="FFFFFF"/>
        <w:spacing w:after="60" w:line="280" w:lineRule="atLeast"/>
        <w:ind w:left="200" w:hanging="160"/>
        <w:rPr>
          <w:rStyle w:val="span"/>
          <w:rFonts w:ascii="Raleway" w:eastAsia="Raleway" w:hAnsi="Raleway" w:cs="Raleway"/>
          <w:color w:val="333333"/>
          <w:sz w:val="20"/>
          <w:szCs w:val="20"/>
        </w:rPr>
      </w:pPr>
      <w:r>
        <w:rPr>
          <w:rStyle w:val="span"/>
          <w:rFonts w:ascii="Raleway" w:eastAsia="Raleway" w:hAnsi="Raleway" w:cs="Raleway"/>
          <w:color w:val="333333"/>
          <w:sz w:val="20"/>
          <w:szCs w:val="20"/>
        </w:rPr>
        <w:t>Designed and implemented comprehensive test strategies for Hanna products, ensuring alignment with business objectives and user expectations.</w:t>
      </w:r>
    </w:p>
    <w:p w14:paraId="60614A2A" w14:textId="77777777" w:rsidR="00930612" w:rsidRDefault="00000000">
      <w:pPr>
        <w:pStyle w:val="divdocumentsinglecolumnli"/>
        <w:numPr>
          <w:ilvl w:val="0"/>
          <w:numId w:val="37"/>
        </w:numPr>
        <w:shd w:val="clear" w:color="auto" w:fill="FFFFFF"/>
        <w:spacing w:after="60" w:line="280" w:lineRule="atLeast"/>
        <w:ind w:left="200" w:hanging="160"/>
        <w:rPr>
          <w:rStyle w:val="span"/>
          <w:rFonts w:ascii="Raleway" w:eastAsia="Raleway" w:hAnsi="Raleway" w:cs="Raleway"/>
          <w:color w:val="333333"/>
          <w:sz w:val="20"/>
          <w:szCs w:val="20"/>
        </w:rPr>
      </w:pPr>
      <w:r>
        <w:rPr>
          <w:rStyle w:val="span"/>
          <w:rFonts w:ascii="Raleway" w:eastAsia="Raleway" w:hAnsi="Raleway" w:cs="Raleway"/>
          <w:color w:val="333333"/>
          <w:sz w:val="20"/>
          <w:szCs w:val="20"/>
        </w:rPr>
        <w:t>Developed and maintained a robust traceability matrix to ensure seamless tracking of requirements to test cases and defects, enabling comprehensive test coverage and alignment with business goals.</w:t>
      </w:r>
    </w:p>
    <w:p w14:paraId="0F670FCB" w14:textId="77777777" w:rsidR="00930612" w:rsidRDefault="00000000">
      <w:pPr>
        <w:pStyle w:val="divdocumentsinglecolumnli"/>
        <w:numPr>
          <w:ilvl w:val="0"/>
          <w:numId w:val="37"/>
        </w:numPr>
        <w:shd w:val="clear" w:color="auto" w:fill="FFFFFF"/>
        <w:spacing w:after="60" w:line="280" w:lineRule="atLeast"/>
        <w:ind w:left="200" w:hanging="160"/>
        <w:rPr>
          <w:rStyle w:val="span"/>
          <w:rFonts w:ascii="Raleway" w:eastAsia="Raleway" w:hAnsi="Raleway" w:cs="Raleway"/>
          <w:color w:val="333333"/>
          <w:sz w:val="20"/>
          <w:szCs w:val="20"/>
        </w:rPr>
      </w:pPr>
      <w:r>
        <w:rPr>
          <w:rStyle w:val="span"/>
          <w:rFonts w:ascii="Raleway" w:eastAsia="Raleway" w:hAnsi="Raleway" w:cs="Raleway"/>
          <w:color w:val="333333"/>
          <w:sz w:val="20"/>
          <w:szCs w:val="20"/>
        </w:rPr>
        <w:t>Collaborated with stakeholders to create and refine user stories, ensuring alignment with business requirements and facilitating efficient development and testing cycles.</w:t>
      </w:r>
    </w:p>
    <w:p w14:paraId="7FD58CC0" w14:textId="77777777" w:rsidR="00930612" w:rsidRDefault="00000000">
      <w:pPr>
        <w:pStyle w:val="divdocumentsinglecolumnli"/>
        <w:numPr>
          <w:ilvl w:val="0"/>
          <w:numId w:val="37"/>
        </w:numPr>
        <w:shd w:val="clear" w:color="auto" w:fill="FFFFFF"/>
        <w:spacing w:after="60" w:line="280" w:lineRule="atLeast"/>
        <w:ind w:left="200" w:hanging="160"/>
        <w:rPr>
          <w:rStyle w:val="span"/>
          <w:rFonts w:ascii="Raleway" w:eastAsia="Raleway" w:hAnsi="Raleway" w:cs="Raleway"/>
          <w:color w:val="333333"/>
          <w:sz w:val="20"/>
          <w:szCs w:val="20"/>
        </w:rPr>
      </w:pPr>
      <w:r>
        <w:rPr>
          <w:rStyle w:val="span"/>
          <w:rFonts w:ascii="Raleway" w:eastAsia="Raleway" w:hAnsi="Raleway" w:cs="Raleway"/>
          <w:color w:val="333333"/>
          <w:sz w:val="20"/>
          <w:szCs w:val="20"/>
        </w:rPr>
        <w:t>Planned and executed test strategies for mobile (iOS/Android/iPad) and web platforms, ensuring optimal quality and performance across all channels.</w:t>
      </w:r>
    </w:p>
    <w:p w14:paraId="3E858FD2" w14:textId="77777777" w:rsidR="00930612" w:rsidRDefault="00000000">
      <w:pPr>
        <w:pStyle w:val="divdocumentsinglecolumnli"/>
        <w:numPr>
          <w:ilvl w:val="0"/>
          <w:numId w:val="37"/>
        </w:numPr>
        <w:shd w:val="clear" w:color="auto" w:fill="FFFFFF"/>
        <w:spacing w:after="60" w:line="280" w:lineRule="atLeast"/>
        <w:ind w:left="200" w:hanging="160"/>
        <w:rPr>
          <w:rStyle w:val="span"/>
          <w:rFonts w:ascii="Raleway" w:eastAsia="Raleway" w:hAnsi="Raleway" w:cs="Raleway"/>
          <w:color w:val="333333"/>
          <w:sz w:val="20"/>
          <w:szCs w:val="20"/>
        </w:rPr>
      </w:pPr>
      <w:r>
        <w:rPr>
          <w:rStyle w:val="span"/>
          <w:rFonts w:ascii="Raleway" w:eastAsia="Raleway" w:hAnsi="Raleway" w:cs="Raleway"/>
          <w:color w:val="333333"/>
          <w:sz w:val="20"/>
          <w:szCs w:val="20"/>
        </w:rPr>
        <w:t> Developed tailored test reports using Xray, enabling efficient test sign-off processes and clear stakeholder communication.</w:t>
      </w:r>
    </w:p>
    <w:p w14:paraId="24EB3EB0" w14:textId="77777777" w:rsidR="00930612" w:rsidRDefault="00000000">
      <w:pPr>
        <w:pStyle w:val="divdocumentsinglecolumnli"/>
        <w:numPr>
          <w:ilvl w:val="0"/>
          <w:numId w:val="37"/>
        </w:numPr>
        <w:shd w:val="clear" w:color="auto" w:fill="FFFFFF"/>
        <w:spacing w:after="60" w:line="280" w:lineRule="atLeast"/>
        <w:ind w:left="200" w:hanging="160"/>
        <w:rPr>
          <w:rStyle w:val="span"/>
          <w:rFonts w:ascii="Raleway" w:eastAsia="Raleway" w:hAnsi="Raleway" w:cs="Raleway"/>
          <w:color w:val="333333"/>
          <w:sz w:val="20"/>
          <w:szCs w:val="20"/>
        </w:rPr>
      </w:pPr>
      <w:r>
        <w:rPr>
          <w:rStyle w:val="span"/>
          <w:rFonts w:ascii="Raleway" w:eastAsia="Raleway" w:hAnsi="Raleway" w:cs="Raleway"/>
          <w:color w:val="333333"/>
          <w:sz w:val="20"/>
          <w:szCs w:val="20"/>
        </w:rPr>
        <w:t>Performed in-depth debugging to resolve critical software issues, achieving a 99.95% defect-free delivery rate.</w:t>
      </w:r>
    </w:p>
    <w:p w14:paraId="6FD09FC8" w14:textId="77777777" w:rsidR="00930612" w:rsidRDefault="00000000">
      <w:pPr>
        <w:pStyle w:val="divdocumentsinglecolumnli"/>
        <w:numPr>
          <w:ilvl w:val="0"/>
          <w:numId w:val="37"/>
        </w:numPr>
        <w:shd w:val="clear" w:color="auto" w:fill="FFFFFF"/>
        <w:spacing w:after="60" w:line="280" w:lineRule="atLeast"/>
        <w:ind w:left="200" w:hanging="160"/>
        <w:rPr>
          <w:rStyle w:val="span"/>
          <w:rFonts w:ascii="Raleway" w:eastAsia="Raleway" w:hAnsi="Raleway" w:cs="Raleway"/>
          <w:color w:val="333333"/>
          <w:sz w:val="20"/>
          <w:szCs w:val="20"/>
        </w:rPr>
      </w:pPr>
      <w:r>
        <w:rPr>
          <w:rStyle w:val="span"/>
          <w:rFonts w:ascii="Raleway" w:eastAsia="Raleway" w:hAnsi="Raleway" w:cs="Raleway"/>
          <w:color w:val="333333"/>
          <w:sz w:val="20"/>
          <w:szCs w:val="20"/>
        </w:rPr>
        <w:t>Led Agile ceremonies (daily stand-ups, sprint reviews, retrospectives) to enhance team communication and streamline development cycles.</w:t>
      </w:r>
    </w:p>
    <w:tbl>
      <w:tblPr>
        <w:tblStyle w:val="divdocumentspandatesTable"/>
        <w:tblW w:w="0" w:type="auto"/>
        <w:tblCellSpacing w:w="0" w:type="dxa"/>
        <w:shd w:val="clear" w:color="auto" w:fill="FFFFFF"/>
        <w:tblLayout w:type="fixed"/>
        <w:tblCellMar>
          <w:left w:w="0" w:type="dxa"/>
          <w:right w:w="0" w:type="dxa"/>
        </w:tblCellMar>
        <w:tblLook w:val="05E0" w:firstRow="1" w:lastRow="1" w:firstColumn="1" w:lastColumn="1" w:noHBand="0" w:noVBand="1"/>
      </w:tblPr>
      <w:tblGrid>
        <w:gridCol w:w="8485"/>
        <w:gridCol w:w="2795"/>
      </w:tblGrid>
      <w:tr w:rsidR="00930612" w14:paraId="7FD28BC6" w14:textId="77777777">
        <w:trPr>
          <w:tblCellSpacing w:w="0" w:type="dxa"/>
        </w:trPr>
        <w:tc>
          <w:tcPr>
            <w:tcW w:w="8485" w:type="dxa"/>
            <w:tcMar>
              <w:top w:w="225" w:type="dxa"/>
              <w:left w:w="0" w:type="dxa"/>
              <w:bottom w:w="0" w:type="dxa"/>
              <w:right w:w="700" w:type="dxa"/>
            </w:tcMar>
            <w:hideMark/>
          </w:tcPr>
          <w:p w14:paraId="318E9E30" w14:textId="77777777" w:rsidR="00930612" w:rsidRDefault="00000000">
            <w:pPr>
              <w:spacing w:line="280" w:lineRule="exact"/>
              <w:rPr>
                <w:rFonts w:ascii="Raleway" w:eastAsia="Raleway" w:hAnsi="Raleway" w:cs="Raleway"/>
                <w:color w:val="333333"/>
                <w:sz w:val="20"/>
                <w:szCs w:val="20"/>
              </w:rPr>
            </w:pPr>
            <w:r>
              <w:rPr>
                <w:rStyle w:val="divdocumentspantitleWrapper"/>
                <w:rFonts w:ascii="Raleway" w:eastAsia="Raleway" w:hAnsi="Raleway" w:cs="Raleway"/>
                <w:color w:val="333333"/>
                <w:sz w:val="20"/>
                <w:szCs w:val="20"/>
              </w:rPr>
              <w:t xml:space="preserve"> </w:t>
            </w:r>
            <w:r>
              <w:rPr>
                <w:rStyle w:val="spanjobtitle"/>
                <w:rFonts w:ascii="Raleway" w:eastAsia="Raleway" w:hAnsi="Raleway" w:cs="Raleway"/>
                <w:color w:val="333333"/>
                <w:sz w:val="20"/>
                <w:szCs w:val="20"/>
              </w:rPr>
              <w:t>QA Lead</w:t>
            </w:r>
            <w:r>
              <w:rPr>
                <w:rStyle w:val="divdocumentspantitleWrapper"/>
                <w:rFonts w:ascii="Raleway" w:eastAsia="Raleway" w:hAnsi="Raleway" w:cs="Raleway"/>
                <w:color w:val="333333"/>
                <w:sz w:val="20"/>
                <w:szCs w:val="20"/>
              </w:rPr>
              <w:t xml:space="preserve"> </w:t>
            </w:r>
            <w:r>
              <w:rPr>
                <w:rStyle w:val="divdocumentspantitleWrapper"/>
                <w:rFonts w:ascii="Raleway" w:eastAsia="Raleway" w:hAnsi="Raleway" w:cs="Raleway"/>
                <w:color w:val="333333"/>
                <w:sz w:val="20"/>
                <w:szCs w:val="20"/>
              </w:rPr>
              <w:br/>
            </w:r>
            <w:r>
              <w:rPr>
                <w:rStyle w:val="spancompanyname"/>
                <w:rFonts w:ascii="Raleway" w:eastAsia="Raleway" w:hAnsi="Raleway" w:cs="Raleway"/>
                <w:color w:val="333333"/>
                <w:sz w:val="20"/>
                <w:szCs w:val="20"/>
              </w:rPr>
              <w:t>Olive AI [HealthCare Startup]</w:t>
            </w:r>
            <w:r>
              <w:rPr>
                <w:rStyle w:val="span"/>
                <w:rFonts w:ascii="Raleway" w:eastAsia="Raleway" w:hAnsi="Raleway" w:cs="Raleway"/>
                <w:color w:val="333333"/>
                <w:sz w:val="20"/>
                <w:szCs w:val="20"/>
              </w:rPr>
              <w:t xml:space="preserve"> </w:t>
            </w:r>
          </w:p>
        </w:tc>
        <w:tc>
          <w:tcPr>
            <w:tcW w:w="2795" w:type="dxa"/>
            <w:tcMar>
              <w:top w:w="225" w:type="dxa"/>
              <w:left w:w="0" w:type="dxa"/>
              <w:bottom w:w="0" w:type="dxa"/>
              <w:right w:w="0" w:type="dxa"/>
            </w:tcMar>
            <w:hideMark/>
          </w:tcPr>
          <w:p w14:paraId="47576BE2" w14:textId="77777777" w:rsidR="00930612" w:rsidRDefault="00000000">
            <w:pPr>
              <w:spacing w:line="280" w:lineRule="exact"/>
              <w:rPr>
                <w:rStyle w:val="divdocumentspantitleWrapper"/>
                <w:rFonts w:ascii="Raleway" w:eastAsia="Raleway" w:hAnsi="Raleway" w:cs="Raleway"/>
                <w:color w:val="333333"/>
                <w:sz w:val="20"/>
                <w:szCs w:val="20"/>
              </w:rPr>
            </w:pPr>
            <w:r>
              <w:rPr>
                <w:rStyle w:val="datesWrapperspan"/>
                <w:rFonts w:ascii="Raleway" w:eastAsia="Raleway" w:hAnsi="Raleway" w:cs="Raleway"/>
                <w:color w:val="333333"/>
                <w:sz w:val="20"/>
                <w:szCs w:val="20"/>
              </w:rPr>
              <w:t>August 2021 - October 2023</w:t>
            </w:r>
          </w:p>
        </w:tc>
      </w:tr>
    </w:tbl>
    <w:p w14:paraId="4B49207E" w14:textId="77777777" w:rsidR="00930612" w:rsidRDefault="00000000">
      <w:pPr>
        <w:pStyle w:val="divdocumentsinglecolumnli"/>
        <w:numPr>
          <w:ilvl w:val="0"/>
          <w:numId w:val="38"/>
        </w:numPr>
        <w:shd w:val="clear" w:color="auto" w:fill="FFFFFF"/>
        <w:spacing w:after="60" w:line="280" w:lineRule="atLeast"/>
        <w:ind w:left="200" w:hanging="160"/>
        <w:rPr>
          <w:rStyle w:val="span"/>
          <w:rFonts w:ascii="Raleway" w:eastAsia="Raleway" w:hAnsi="Raleway" w:cs="Raleway"/>
          <w:color w:val="333333"/>
          <w:sz w:val="20"/>
          <w:szCs w:val="20"/>
        </w:rPr>
      </w:pPr>
      <w:r>
        <w:rPr>
          <w:rStyle w:val="span"/>
          <w:rFonts w:ascii="Raleway" w:eastAsia="Raleway" w:hAnsi="Raleway" w:cs="Raleway"/>
          <w:color w:val="333333"/>
          <w:sz w:val="20"/>
          <w:szCs w:val="20"/>
        </w:rPr>
        <w:t>Led QA efforts on the Olive Prior Authorization project, leveraging AI to streamline the prior authorization process and integrate with EHR systems for real-time updates and accurate submissions</w:t>
      </w:r>
    </w:p>
    <w:p w14:paraId="4F705B76" w14:textId="77777777" w:rsidR="00930612" w:rsidRDefault="00000000">
      <w:pPr>
        <w:pStyle w:val="divdocumentsinglecolumnli"/>
        <w:numPr>
          <w:ilvl w:val="0"/>
          <w:numId w:val="38"/>
        </w:numPr>
        <w:shd w:val="clear" w:color="auto" w:fill="FFFFFF"/>
        <w:spacing w:after="60" w:line="280" w:lineRule="atLeast"/>
        <w:ind w:left="200" w:hanging="160"/>
        <w:rPr>
          <w:rStyle w:val="span"/>
          <w:rFonts w:ascii="Raleway" w:eastAsia="Raleway" w:hAnsi="Raleway" w:cs="Raleway"/>
          <w:color w:val="333333"/>
          <w:sz w:val="20"/>
          <w:szCs w:val="20"/>
        </w:rPr>
      </w:pPr>
      <w:r>
        <w:rPr>
          <w:rStyle w:val="span"/>
          <w:rFonts w:ascii="Raleway" w:eastAsia="Raleway" w:hAnsi="Raleway" w:cs="Raleway"/>
          <w:color w:val="333333"/>
          <w:sz w:val="20"/>
          <w:szCs w:val="20"/>
        </w:rPr>
        <w:lastRenderedPageBreak/>
        <w:t>Ensured HIPAA compliance and alignment with business requirements by reviewing critical software artifacts and establishing a robust QA framework</w:t>
      </w:r>
    </w:p>
    <w:p w14:paraId="2471A7F8" w14:textId="77777777" w:rsidR="00930612" w:rsidRDefault="00000000">
      <w:pPr>
        <w:pStyle w:val="divdocumentsinglecolumnli"/>
        <w:numPr>
          <w:ilvl w:val="0"/>
          <w:numId w:val="38"/>
        </w:numPr>
        <w:shd w:val="clear" w:color="auto" w:fill="FFFFFF"/>
        <w:spacing w:after="60" w:line="280" w:lineRule="atLeast"/>
        <w:ind w:left="200" w:hanging="160"/>
        <w:rPr>
          <w:rStyle w:val="span"/>
          <w:rFonts w:ascii="Raleway" w:eastAsia="Raleway" w:hAnsi="Raleway" w:cs="Raleway"/>
          <w:color w:val="333333"/>
          <w:sz w:val="20"/>
          <w:szCs w:val="20"/>
        </w:rPr>
      </w:pPr>
      <w:r>
        <w:rPr>
          <w:rStyle w:val="span"/>
          <w:rFonts w:ascii="Raleway" w:eastAsia="Raleway" w:hAnsi="Raleway" w:cs="Raleway"/>
          <w:color w:val="333333"/>
          <w:sz w:val="20"/>
          <w:szCs w:val="20"/>
        </w:rPr>
        <w:t>Formulated and executed quality assurance strategies throughout the software development lifecycle, maintaining elevated standards in a fast-paced startup environment</w:t>
      </w:r>
    </w:p>
    <w:p w14:paraId="3745905D" w14:textId="77777777" w:rsidR="00930612" w:rsidRDefault="00000000">
      <w:pPr>
        <w:pStyle w:val="divdocumentsinglecolumnli"/>
        <w:numPr>
          <w:ilvl w:val="0"/>
          <w:numId w:val="38"/>
        </w:numPr>
        <w:shd w:val="clear" w:color="auto" w:fill="FFFFFF"/>
        <w:spacing w:after="60" w:line="280" w:lineRule="atLeast"/>
        <w:ind w:left="200" w:hanging="160"/>
        <w:rPr>
          <w:rStyle w:val="span"/>
          <w:rFonts w:ascii="Raleway" w:eastAsia="Raleway" w:hAnsi="Raleway" w:cs="Raleway"/>
          <w:color w:val="333333"/>
          <w:sz w:val="20"/>
          <w:szCs w:val="20"/>
        </w:rPr>
      </w:pPr>
      <w:r>
        <w:rPr>
          <w:rStyle w:val="span"/>
          <w:rFonts w:ascii="Raleway" w:eastAsia="Raleway" w:hAnsi="Raleway" w:cs="Raleway"/>
          <w:color w:val="333333"/>
          <w:sz w:val="20"/>
          <w:szCs w:val="20"/>
        </w:rPr>
        <w:t>Contributed to the creation of high-level and low-level design documents, enhancing project understanding and ensuring alignment with stakeholder expectations</w:t>
      </w:r>
    </w:p>
    <w:p w14:paraId="02C00D44" w14:textId="77777777" w:rsidR="00930612" w:rsidRDefault="00000000">
      <w:pPr>
        <w:pStyle w:val="divdocumentsinglecolumnli"/>
        <w:numPr>
          <w:ilvl w:val="0"/>
          <w:numId w:val="38"/>
        </w:numPr>
        <w:shd w:val="clear" w:color="auto" w:fill="FFFFFF"/>
        <w:spacing w:after="60" w:line="280" w:lineRule="atLeast"/>
        <w:ind w:left="200" w:hanging="160"/>
        <w:rPr>
          <w:rStyle w:val="span"/>
          <w:rFonts w:ascii="Raleway" w:eastAsia="Raleway" w:hAnsi="Raleway" w:cs="Raleway"/>
          <w:color w:val="333333"/>
          <w:sz w:val="20"/>
          <w:szCs w:val="20"/>
        </w:rPr>
      </w:pPr>
      <w:r>
        <w:rPr>
          <w:rStyle w:val="span"/>
          <w:rFonts w:ascii="Raleway" w:eastAsia="Raleway" w:hAnsi="Raleway" w:cs="Raleway"/>
          <w:color w:val="333333"/>
          <w:sz w:val="20"/>
          <w:szCs w:val="20"/>
        </w:rPr>
        <w:t>Facilitated design meetings, promoting cross-functional collaboration with stakeholders, developers, and business analysts to improve project comprehension and implementation</w:t>
      </w:r>
    </w:p>
    <w:p w14:paraId="1CC99623" w14:textId="77777777" w:rsidR="00930612" w:rsidRDefault="00000000">
      <w:pPr>
        <w:pStyle w:val="divdocumentsinglecolumnli"/>
        <w:numPr>
          <w:ilvl w:val="0"/>
          <w:numId w:val="38"/>
        </w:numPr>
        <w:shd w:val="clear" w:color="auto" w:fill="FFFFFF"/>
        <w:spacing w:after="60" w:line="280" w:lineRule="atLeast"/>
        <w:ind w:left="200" w:hanging="160"/>
        <w:rPr>
          <w:rStyle w:val="span"/>
          <w:rFonts w:ascii="Raleway" w:eastAsia="Raleway" w:hAnsi="Raleway" w:cs="Raleway"/>
          <w:color w:val="333333"/>
          <w:sz w:val="20"/>
          <w:szCs w:val="20"/>
        </w:rPr>
      </w:pPr>
      <w:r>
        <w:rPr>
          <w:rStyle w:val="span"/>
          <w:rFonts w:ascii="Raleway" w:eastAsia="Raleway" w:hAnsi="Raleway" w:cs="Raleway"/>
          <w:color w:val="333333"/>
          <w:sz w:val="20"/>
          <w:szCs w:val="20"/>
        </w:rPr>
        <w:t>Led Agile ceremonies (daily stand-ups, retrospectives, sprint reviews, and grooming sessions), fostering communication and ensuring smooth development cycles</w:t>
      </w:r>
    </w:p>
    <w:p w14:paraId="7C918B8A" w14:textId="77777777" w:rsidR="00930612" w:rsidRDefault="00000000">
      <w:pPr>
        <w:pStyle w:val="divdocumentsinglecolumnli"/>
        <w:numPr>
          <w:ilvl w:val="0"/>
          <w:numId w:val="38"/>
        </w:numPr>
        <w:shd w:val="clear" w:color="auto" w:fill="FFFFFF"/>
        <w:spacing w:after="60" w:line="280" w:lineRule="atLeast"/>
        <w:ind w:left="200" w:hanging="160"/>
        <w:rPr>
          <w:rStyle w:val="span"/>
          <w:rFonts w:ascii="Raleway" w:eastAsia="Raleway" w:hAnsi="Raleway" w:cs="Raleway"/>
          <w:color w:val="333333"/>
          <w:sz w:val="20"/>
          <w:szCs w:val="20"/>
        </w:rPr>
      </w:pPr>
      <w:r>
        <w:rPr>
          <w:rStyle w:val="span"/>
          <w:rFonts w:ascii="Raleway" w:eastAsia="Raleway" w:hAnsi="Raleway" w:cs="Raleway"/>
          <w:color w:val="333333"/>
          <w:sz w:val="20"/>
          <w:szCs w:val="20"/>
        </w:rPr>
        <w:t>Created a comprehensive Traceability Matrix to ensure all requirements were covered throughout testing, contributing to seamless product delivery</w:t>
      </w:r>
    </w:p>
    <w:p w14:paraId="76A32145" w14:textId="77777777" w:rsidR="00930612" w:rsidRDefault="00000000">
      <w:pPr>
        <w:pStyle w:val="divdocumentsinglecolumnli"/>
        <w:numPr>
          <w:ilvl w:val="0"/>
          <w:numId w:val="38"/>
        </w:numPr>
        <w:shd w:val="clear" w:color="auto" w:fill="FFFFFF"/>
        <w:spacing w:after="60" w:line="280" w:lineRule="atLeast"/>
        <w:ind w:left="200" w:hanging="160"/>
        <w:rPr>
          <w:rStyle w:val="span"/>
          <w:rFonts w:ascii="Raleway" w:eastAsia="Raleway" w:hAnsi="Raleway" w:cs="Raleway"/>
          <w:color w:val="333333"/>
          <w:sz w:val="20"/>
          <w:szCs w:val="20"/>
        </w:rPr>
      </w:pPr>
      <w:r>
        <w:rPr>
          <w:rStyle w:val="span"/>
          <w:rFonts w:ascii="Raleway" w:eastAsia="Raleway" w:hAnsi="Raleway" w:cs="Raleway"/>
          <w:color w:val="333333"/>
          <w:sz w:val="20"/>
          <w:szCs w:val="20"/>
        </w:rPr>
        <w:t>Instituted a robust defect management process, documenting and overseeing issue resolution in Azure DevOps for systematic identification and tracking</w:t>
      </w:r>
    </w:p>
    <w:p w14:paraId="6B4042E2" w14:textId="77777777" w:rsidR="00930612" w:rsidRDefault="00000000">
      <w:pPr>
        <w:pStyle w:val="divdocumentsinglecolumnli"/>
        <w:numPr>
          <w:ilvl w:val="0"/>
          <w:numId w:val="38"/>
        </w:numPr>
        <w:shd w:val="clear" w:color="auto" w:fill="FFFFFF"/>
        <w:spacing w:after="60" w:line="280" w:lineRule="atLeast"/>
        <w:ind w:left="200" w:hanging="160"/>
        <w:rPr>
          <w:rStyle w:val="span"/>
          <w:rFonts w:ascii="Raleway" w:eastAsia="Raleway" w:hAnsi="Raleway" w:cs="Raleway"/>
          <w:color w:val="333333"/>
          <w:sz w:val="20"/>
          <w:szCs w:val="20"/>
        </w:rPr>
      </w:pPr>
      <w:r>
        <w:rPr>
          <w:rStyle w:val="span"/>
          <w:rFonts w:ascii="Raleway" w:eastAsia="Raleway" w:hAnsi="Raleway" w:cs="Raleway"/>
          <w:color w:val="333333"/>
          <w:sz w:val="20"/>
          <w:szCs w:val="20"/>
        </w:rPr>
        <w:t>Created detailed documentation, including business requirements, use cases, and process flows, ensuring project transparency and clarity</w:t>
      </w:r>
    </w:p>
    <w:p w14:paraId="1B52CAD2" w14:textId="77777777" w:rsidR="00930612" w:rsidRDefault="00000000">
      <w:pPr>
        <w:pStyle w:val="divdocumentsinglecolumnli"/>
        <w:numPr>
          <w:ilvl w:val="0"/>
          <w:numId w:val="38"/>
        </w:numPr>
        <w:shd w:val="clear" w:color="auto" w:fill="FFFFFF"/>
        <w:spacing w:after="60" w:line="280" w:lineRule="atLeast"/>
        <w:ind w:left="200" w:hanging="160"/>
        <w:rPr>
          <w:rStyle w:val="span"/>
          <w:rFonts w:ascii="Raleway" w:eastAsia="Raleway" w:hAnsi="Raleway" w:cs="Raleway"/>
          <w:color w:val="333333"/>
          <w:sz w:val="20"/>
          <w:szCs w:val="20"/>
        </w:rPr>
      </w:pPr>
      <w:r>
        <w:rPr>
          <w:rStyle w:val="span"/>
          <w:rFonts w:ascii="Raleway" w:eastAsia="Raleway" w:hAnsi="Raleway" w:cs="Raleway"/>
          <w:color w:val="333333"/>
          <w:sz w:val="20"/>
          <w:szCs w:val="20"/>
        </w:rPr>
        <w:t>Hands-on experience GitHub and CI/CD pipeline integration</w:t>
      </w:r>
    </w:p>
    <w:p w14:paraId="523B915C" w14:textId="77777777" w:rsidR="00930612" w:rsidRDefault="00000000">
      <w:pPr>
        <w:pStyle w:val="divdocumentsinglecolumnli"/>
        <w:numPr>
          <w:ilvl w:val="0"/>
          <w:numId w:val="38"/>
        </w:numPr>
        <w:shd w:val="clear" w:color="auto" w:fill="FFFFFF"/>
        <w:spacing w:after="60" w:line="280" w:lineRule="atLeast"/>
        <w:ind w:left="200" w:hanging="160"/>
        <w:rPr>
          <w:rStyle w:val="span"/>
          <w:rFonts w:ascii="Raleway" w:eastAsia="Raleway" w:hAnsi="Raleway" w:cs="Raleway"/>
          <w:color w:val="333333"/>
          <w:sz w:val="20"/>
          <w:szCs w:val="20"/>
        </w:rPr>
      </w:pPr>
      <w:r>
        <w:rPr>
          <w:rStyle w:val="span"/>
          <w:rFonts w:ascii="Raleway" w:eastAsia="Raleway" w:hAnsi="Raleway" w:cs="Raleway"/>
          <w:color w:val="333333"/>
          <w:sz w:val="20"/>
          <w:szCs w:val="20"/>
        </w:rPr>
        <w:t>Leveraged data analysis using Tableau and SQL to provide actionable insights and support decision-making</w:t>
      </w:r>
    </w:p>
    <w:p w14:paraId="524463AB" w14:textId="77777777" w:rsidR="00930612" w:rsidRDefault="00000000">
      <w:pPr>
        <w:pStyle w:val="divdocumentsinglecolumnli"/>
        <w:numPr>
          <w:ilvl w:val="0"/>
          <w:numId w:val="38"/>
        </w:numPr>
        <w:shd w:val="clear" w:color="auto" w:fill="FFFFFF"/>
        <w:spacing w:after="60" w:line="280" w:lineRule="atLeast"/>
        <w:ind w:left="200" w:hanging="160"/>
        <w:rPr>
          <w:rStyle w:val="span"/>
          <w:rFonts w:ascii="Raleway" w:eastAsia="Raleway" w:hAnsi="Raleway" w:cs="Raleway"/>
          <w:color w:val="333333"/>
          <w:sz w:val="20"/>
          <w:szCs w:val="20"/>
        </w:rPr>
      </w:pPr>
      <w:r>
        <w:rPr>
          <w:rStyle w:val="span"/>
          <w:rFonts w:ascii="Raleway" w:eastAsia="Raleway" w:hAnsi="Raleway" w:cs="Raleway"/>
          <w:color w:val="333333"/>
          <w:sz w:val="20"/>
          <w:szCs w:val="20"/>
        </w:rPr>
        <w:t>Worked with FHIR and X12 standards to ensure compliance with healthcare data integration and validation</w:t>
      </w:r>
    </w:p>
    <w:p w14:paraId="24B06A85" w14:textId="77777777" w:rsidR="00930612" w:rsidRDefault="00000000">
      <w:pPr>
        <w:pStyle w:val="divdocumentsinglecolumnli"/>
        <w:numPr>
          <w:ilvl w:val="0"/>
          <w:numId w:val="38"/>
        </w:numPr>
        <w:shd w:val="clear" w:color="auto" w:fill="FFFFFF"/>
        <w:spacing w:after="60" w:line="280" w:lineRule="atLeast"/>
        <w:ind w:left="200" w:hanging="160"/>
        <w:rPr>
          <w:rStyle w:val="span"/>
          <w:rFonts w:ascii="Raleway" w:eastAsia="Raleway" w:hAnsi="Raleway" w:cs="Raleway"/>
          <w:color w:val="333333"/>
          <w:sz w:val="20"/>
          <w:szCs w:val="20"/>
        </w:rPr>
      </w:pPr>
      <w:r>
        <w:rPr>
          <w:rStyle w:val="span"/>
          <w:rFonts w:ascii="Raleway" w:eastAsia="Raleway" w:hAnsi="Raleway" w:cs="Raleway"/>
          <w:color w:val="333333"/>
          <w:sz w:val="20"/>
          <w:szCs w:val="20"/>
        </w:rPr>
        <w:t>Tested API endpoints using POSTMAN and Swagger, enhancing the reliability and functionality of integrations</w:t>
      </w:r>
    </w:p>
    <w:tbl>
      <w:tblPr>
        <w:tblStyle w:val="divdocumentspandatesTable"/>
        <w:tblW w:w="0" w:type="auto"/>
        <w:tblCellSpacing w:w="0" w:type="dxa"/>
        <w:shd w:val="clear" w:color="auto" w:fill="FFFFFF"/>
        <w:tblLayout w:type="fixed"/>
        <w:tblCellMar>
          <w:left w:w="0" w:type="dxa"/>
          <w:right w:w="0" w:type="dxa"/>
        </w:tblCellMar>
        <w:tblLook w:val="05E0" w:firstRow="1" w:lastRow="1" w:firstColumn="1" w:lastColumn="1" w:noHBand="0" w:noVBand="1"/>
      </w:tblPr>
      <w:tblGrid>
        <w:gridCol w:w="8100"/>
        <w:gridCol w:w="3180"/>
      </w:tblGrid>
      <w:tr w:rsidR="00930612" w14:paraId="6CFEAEF7" w14:textId="77777777" w:rsidTr="00516464">
        <w:trPr>
          <w:tblCellSpacing w:w="0" w:type="dxa"/>
        </w:trPr>
        <w:tc>
          <w:tcPr>
            <w:tcW w:w="8100" w:type="dxa"/>
            <w:tcMar>
              <w:top w:w="225" w:type="dxa"/>
              <w:left w:w="0" w:type="dxa"/>
              <w:bottom w:w="0" w:type="dxa"/>
              <w:right w:w="700" w:type="dxa"/>
            </w:tcMar>
            <w:hideMark/>
          </w:tcPr>
          <w:p w14:paraId="1EF32A2A" w14:textId="77777777" w:rsidR="00930612" w:rsidRDefault="00000000">
            <w:pPr>
              <w:spacing w:line="280" w:lineRule="exact"/>
              <w:rPr>
                <w:rFonts w:ascii="Raleway" w:eastAsia="Raleway" w:hAnsi="Raleway" w:cs="Raleway"/>
                <w:color w:val="333333"/>
                <w:sz w:val="20"/>
                <w:szCs w:val="20"/>
              </w:rPr>
            </w:pPr>
            <w:r>
              <w:rPr>
                <w:rStyle w:val="divdocumentspantitleWrapper"/>
                <w:rFonts w:ascii="Raleway" w:eastAsia="Raleway" w:hAnsi="Raleway" w:cs="Raleway"/>
                <w:color w:val="333333"/>
                <w:sz w:val="20"/>
                <w:szCs w:val="20"/>
              </w:rPr>
              <w:t xml:space="preserve"> </w:t>
            </w:r>
            <w:r>
              <w:rPr>
                <w:rStyle w:val="spanjobtitle"/>
                <w:rFonts w:ascii="Raleway" w:eastAsia="Raleway" w:hAnsi="Raleway" w:cs="Raleway"/>
                <w:color w:val="333333"/>
                <w:sz w:val="20"/>
                <w:szCs w:val="20"/>
              </w:rPr>
              <w:t>Team Lead</w:t>
            </w:r>
            <w:r>
              <w:rPr>
                <w:rStyle w:val="divdocumentspantitleWrapper"/>
                <w:rFonts w:ascii="Raleway" w:eastAsia="Raleway" w:hAnsi="Raleway" w:cs="Raleway"/>
                <w:color w:val="333333"/>
                <w:sz w:val="20"/>
                <w:szCs w:val="20"/>
              </w:rPr>
              <w:t xml:space="preserve"> </w:t>
            </w:r>
            <w:r>
              <w:rPr>
                <w:rStyle w:val="divdocumentspantitleWrapper"/>
                <w:rFonts w:ascii="Raleway" w:eastAsia="Raleway" w:hAnsi="Raleway" w:cs="Raleway"/>
                <w:color w:val="333333"/>
                <w:sz w:val="20"/>
                <w:szCs w:val="20"/>
              </w:rPr>
              <w:br/>
            </w:r>
            <w:r>
              <w:rPr>
                <w:rStyle w:val="spancompanyname"/>
                <w:rFonts w:ascii="Raleway" w:eastAsia="Raleway" w:hAnsi="Raleway" w:cs="Raleway"/>
                <w:color w:val="333333"/>
                <w:sz w:val="20"/>
                <w:szCs w:val="20"/>
              </w:rPr>
              <w:t>IBM</w:t>
            </w:r>
            <w:r>
              <w:rPr>
                <w:rStyle w:val="span"/>
                <w:rFonts w:ascii="Raleway" w:eastAsia="Raleway" w:hAnsi="Raleway" w:cs="Raleway"/>
                <w:color w:val="333333"/>
                <w:sz w:val="20"/>
                <w:szCs w:val="20"/>
              </w:rPr>
              <w:t xml:space="preserve"> </w:t>
            </w:r>
          </w:p>
        </w:tc>
        <w:tc>
          <w:tcPr>
            <w:tcW w:w="3180" w:type="dxa"/>
            <w:tcMar>
              <w:top w:w="225" w:type="dxa"/>
              <w:left w:w="0" w:type="dxa"/>
              <w:bottom w:w="0" w:type="dxa"/>
              <w:right w:w="0" w:type="dxa"/>
            </w:tcMar>
            <w:hideMark/>
          </w:tcPr>
          <w:p w14:paraId="71A5496C" w14:textId="66DCEE94" w:rsidR="00930612" w:rsidRDefault="00516464">
            <w:pPr>
              <w:spacing w:line="280" w:lineRule="exact"/>
              <w:rPr>
                <w:rStyle w:val="divdocumentspantitleWrapper"/>
                <w:rFonts w:ascii="Raleway" w:eastAsia="Raleway" w:hAnsi="Raleway" w:cs="Raleway"/>
                <w:color w:val="333333"/>
                <w:sz w:val="20"/>
                <w:szCs w:val="20"/>
              </w:rPr>
            </w:pPr>
            <w:r>
              <w:rPr>
                <w:rStyle w:val="divdocumentspantitleWrapper"/>
                <w:rFonts w:ascii="Raleway" w:eastAsia="Raleway" w:hAnsi="Raleway" w:cs="Raleway"/>
                <w:color w:val="333333"/>
                <w:sz w:val="20"/>
                <w:szCs w:val="20"/>
              </w:rPr>
              <w:t>May 2013- Jan 2014</w:t>
            </w:r>
          </w:p>
        </w:tc>
      </w:tr>
    </w:tbl>
    <w:p w14:paraId="018B27F4" w14:textId="77777777" w:rsidR="00930612" w:rsidRDefault="00000000">
      <w:pPr>
        <w:pStyle w:val="divdocumentsinglecolumnli"/>
        <w:numPr>
          <w:ilvl w:val="0"/>
          <w:numId w:val="39"/>
        </w:numPr>
        <w:shd w:val="clear" w:color="auto" w:fill="FFFFFF"/>
        <w:spacing w:after="60" w:line="280" w:lineRule="atLeast"/>
        <w:ind w:left="200" w:hanging="160"/>
        <w:rPr>
          <w:rStyle w:val="span"/>
          <w:rFonts w:ascii="Raleway" w:eastAsia="Raleway" w:hAnsi="Raleway" w:cs="Raleway"/>
          <w:color w:val="333333"/>
          <w:sz w:val="20"/>
          <w:szCs w:val="20"/>
        </w:rPr>
      </w:pPr>
      <w:r>
        <w:rPr>
          <w:rStyle w:val="span"/>
          <w:rFonts w:ascii="Raleway" w:eastAsia="Raleway" w:hAnsi="Raleway" w:cs="Raleway"/>
          <w:color w:val="333333"/>
          <w:sz w:val="20"/>
          <w:szCs w:val="20"/>
        </w:rPr>
        <w:t>Company Overview: (METLIFE) Retirement Products Annuities Application testing – Team Lead</w:t>
      </w:r>
    </w:p>
    <w:tbl>
      <w:tblPr>
        <w:tblStyle w:val="divdocumentspandatesTable"/>
        <w:tblW w:w="0" w:type="auto"/>
        <w:tblCellSpacing w:w="0" w:type="dxa"/>
        <w:shd w:val="clear" w:color="auto" w:fill="FFFFFF"/>
        <w:tblLayout w:type="fixed"/>
        <w:tblCellMar>
          <w:left w:w="0" w:type="dxa"/>
          <w:right w:w="0" w:type="dxa"/>
        </w:tblCellMar>
        <w:tblLook w:val="05E0" w:firstRow="1" w:lastRow="1" w:firstColumn="1" w:lastColumn="1" w:noHBand="0" w:noVBand="1"/>
      </w:tblPr>
      <w:tblGrid>
        <w:gridCol w:w="7560"/>
        <w:gridCol w:w="3720"/>
      </w:tblGrid>
      <w:tr w:rsidR="00930612" w14:paraId="6DE059F5" w14:textId="77777777" w:rsidTr="00516464">
        <w:trPr>
          <w:tblCellSpacing w:w="0" w:type="dxa"/>
        </w:trPr>
        <w:tc>
          <w:tcPr>
            <w:tcW w:w="7560" w:type="dxa"/>
            <w:tcMar>
              <w:top w:w="225" w:type="dxa"/>
              <w:left w:w="0" w:type="dxa"/>
              <w:bottom w:w="0" w:type="dxa"/>
              <w:right w:w="700" w:type="dxa"/>
            </w:tcMar>
            <w:hideMark/>
          </w:tcPr>
          <w:p w14:paraId="5288769C" w14:textId="77777777" w:rsidR="00930612" w:rsidRDefault="00000000">
            <w:pPr>
              <w:spacing w:line="280" w:lineRule="exact"/>
              <w:rPr>
                <w:rFonts w:ascii="Raleway" w:eastAsia="Raleway" w:hAnsi="Raleway" w:cs="Raleway"/>
                <w:color w:val="333333"/>
                <w:sz w:val="20"/>
                <w:szCs w:val="20"/>
              </w:rPr>
            </w:pPr>
            <w:r>
              <w:rPr>
                <w:rStyle w:val="divdocumentspantitleWrapper"/>
                <w:rFonts w:ascii="Raleway" w:eastAsia="Raleway" w:hAnsi="Raleway" w:cs="Raleway"/>
                <w:color w:val="333333"/>
                <w:sz w:val="20"/>
                <w:szCs w:val="20"/>
              </w:rPr>
              <w:t xml:space="preserve"> </w:t>
            </w:r>
            <w:r>
              <w:rPr>
                <w:rStyle w:val="spanjobtitle"/>
                <w:rFonts w:ascii="Raleway" w:eastAsia="Raleway" w:hAnsi="Raleway" w:cs="Raleway"/>
                <w:color w:val="333333"/>
                <w:sz w:val="20"/>
                <w:szCs w:val="20"/>
              </w:rPr>
              <w:t>Team Lead</w:t>
            </w:r>
            <w:r>
              <w:rPr>
                <w:rStyle w:val="divdocumentspantitleWrapper"/>
                <w:rFonts w:ascii="Raleway" w:eastAsia="Raleway" w:hAnsi="Raleway" w:cs="Raleway"/>
                <w:color w:val="333333"/>
                <w:sz w:val="20"/>
                <w:szCs w:val="20"/>
              </w:rPr>
              <w:t xml:space="preserve"> </w:t>
            </w:r>
            <w:r>
              <w:rPr>
                <w:rStyle w:val="divdocumentspantitleWrapper"/>
                <w:rFonts w:ascii="Raleway" w:eastAsia="Raleway" w:hAnsi="Raleway" w:cs="Raleway"/>
                <w:color w:val="333333"/>
                <w:sz w:val="20"/>
                <w:szCs w:val="20"/>
              </w:rPr>
              <w:br/>
            </w:r>
            <w:r>
              <w:rPr>
                <w:rStyle w:val="spancompanyname"/>
                <w:rFonts w:ascii="Raleway" w:eastAsia="Raleway" w:hAnsi="Raleway" w:cs="Raleway"/>
                <w:color w:val="333333"/>
                <w:sz w:val="20"/>
                <w:szCs w:val="20"/>
              </w:rPr>
              <w:t>Cognizant Technology Solution</w:t>
            </w:r>
            <w:r>
              <w:rPr>
                <w:rStyle w:val="span"/>
                <w:rFonts w:ascii="Raleway" w:eastAsia="Raleway" w:hAnsi="Raleway" w:cs="Raleway"/>
                <w:color w:val="333333"/>
                <w:sz w:val="20"/>
                <w:szCs w:val="20"/>
              </w:rPr>
              <w:t xml:space="preserve"> </w:t>
            </w:r>
          </w:p>
        </w:tc>
        <w:tc>
          <w:tcPr>
            <w:tcW w:w="3720" w:type="dxa"/>
            <w:tcMar>
              <w:top w:w="225" w:type="dxa"/>
              <w:left w:w="0" w:type="dxa"/>
              <w:bottom w:w="0" w:type="dxa"/>
              <w:right w:w="0" w:type="dxa"/>
            </w:tcMar>
            <w:hideMark/>
          </w:tcPr>
          <w:p w14:paraId="583B16A3" w14:textId="11807C75" w:rsidR="00930612" w:rsidRDefault="00516464">
            <w:pPr>
              <w:spacing w:line="280" w:lineRule="exact"/>
              <w:rPr>
                <w:rStyle w:val="divdocumentspantitleWrapper"/>
                <w:rFonts w:ascii="Raleway" w:eastAsia="Raleway" w:hAnsi="Raleway" w:cs="Raleway"/>
                <w:color w:val="333333"/>
                <w:sz w:val="20"/>
                <w:szCs w:val="20"/>
              </w:rPr>
            </w:pPr>
            <w:r>
              <w:rPr>
                <w:rStyle w:val="datesWrapperspan"/>
                <w:rFonts w:ascii="Raleway" w:eastAsia="Raleway" w:hAnsi="Raleway" w:cs="Raleway"/>
                <w:color w:val="333333"/>
                <w:sz w:val="20"/>
                <w:szCs w:val="20"/>
              </w:rPr>
              <w:t xml:space="preserve">           September 2009 - May 2013</w:t>
            </w:r>
          </w:p>
        </w:tc>
      </w:tr>
    </w:tbl>
    <w:p w14:paraId="52E7F7AD" w14:textId="77777777" w:rsidR="00930612" w:rsidRDefault="00000000">
      <w:pPr>
        <w:pStyle w:val="divdocumentsinglecolumnli"/>
        <w:numPr>
          <w:ilvl w:val="0"/>
          <w:numId w:val="40"/>
        </w:numPr>
        <w:shd w:val="clear" w:color="auto" w:fill="FFFFFF"/>
        <w:spacing w:after="60" w:line="280" w:lineRule="atLeast"/>
        <w:ind w:left="200" w:hanging="160"/>
        <w:rPr>
          <w:rStyle w:val="span"/>
          <w:rFonts w:ascii="Raleway" w:eastAsia="Raleway" w:hAnsi="Raleway" w:cs="Raleway"/>
          <w:color w:val="333333"/>
          <w:sz w:val="20"/>
          <w:szCs w:val="20"/>
        </w:rPr>
      </w:pPr>
      <w:r>
        <w:rPr>
          <w:rStyle w:val="span"/>
          <w:rFonts w:ascii="Raleway" w:eastAsia="Raleway" w:hAnsi="Raleway" w:cs="Raleway"/>
          <w:color w:val="333333"/>
          <w:sz w:val="20"/>
          <w:szCs w:val="20"/>
        </w:rPr>
        <w:t>Clients (Discover Financial Services, HEB Retail, Aetna, CVS Pharmacy, Orange Communication)</w:t>
      </w:r>
    </w:p>
    <w:tbl>
      <w:tblPr>
        <w:tblStyle w:val="divdocumentspandatesTable"/>
        <w:tblW w:w="0" w:type="auto"/>
        <w:tblCellSpacing w:w="0" w:type="dxa"/>
        <w:shd w:val="clear" w:color="auto" w:fill="FFFFFF"/>
        <w:tblLayout w:type="fixed"/>
        <w:tblCellMar>
          <w:left w:w="0" w:type="dxa"/>
          <w:right w:w="0" w:type="dxa"/>
        </w:tblCellMar>
        <w:tblLook w:val="05E0" w:firstRow="1" w:lastRow="1" w:firstColumn="1" w:lastColumn="1" w:noHBand="0" w:noVBand="1"/>
      </w:tblPr>
      <w:tblGrid>
        <w:gridCol w:w="8135"/>
        <w:gridCol w:w="3145"/>
      </w:tblGrid>
      <w:tr w:rsidR="00930612" w14:paraId="308672F8" w14:textId="77777777">
        <w:trPr>
          <w:tblCellSpacing w:w="0" w:type="dxa"/>
        </w:trPr>
        <w:tc>
          <w:tcPr>
            <w:tcW w:w="8135" w:type="dxa"/>
            <w:tcMar>
              <w:top w:w="225" w:type="dxa"/>
              <w:left w:w="0" w:type="dxa"/>
              <w:bottom w:w="0" w:type="dxa"/>
              <w:right w:w="700" w:type="dxa"/>
            </w:tcMar>
            <w:hideMark/>
          </w:tcPr>
          <w:p w14:paraId="28158270" w14:textId="77777777" w:rsidR="00930612" w:rsidRDefault="00000000">
            <w:pPr>
              <w:spacing w:line="280" w:lineRule="exact"/>
              <w:rPr>
                <w:rFonts w:ascii="Raleway" w:eastAsia="Raleway" w:hAnsi="Raleway" w:cs="Raleway"/>
                <w:color w:val="333333"/>
                <w:sz w:val="20"/>
                <w:szCs w:val="20"/>
              </w:rPr>
            </w:pPr>
            <w:r>
              <w:rPr>
                <w:rStyle w:val="divdocumentspantitleWrapper"/>
                <w:rFonts w:ascii="Raleway" w:eastAsia="Raleway" w:hAnsi="Raleway" w:cs="Raleway"/>
                <w:color w:val="333333"/>
                <w:sz w:val="20"/>
                <w:szCs w:val="20"/>
              </w:rPr>
              <w:t xml:space="preserve"> </w:t>
            </w:r>
            <w:r>
              <w:rPr>
                <w:rStyle w:val="spanjobtitle"/>
                <w:rFonts w:ascii="Raleway" w:eastAsia="Raleway" w:hAnsi="Raleway" w:cs="Raleway"/>
                <w:color w:val="333333"/>
                <w:sz w:val="20"/>
                <w:szCs w:val="20"/>
              </w:rPr>
              <w:t>Software Analyst</w:t>
            </w:r>
            <w:r>
              <w:rPr>
                <w:rStyle w:val="divdocumentspantitleWrapper"/>
                <w:rFonts w:ascii="Raleway" w:eastAsia="Raleway" w:hAnsi="Raleway" w:cs="Raleway"/>
                <w:color w:val="333333"/>
                <w:sz w:val="20"/>
                <w:szCs w:val="20"/>
              </w:rPr>
              <w:t xml:space="preserve"> </w:t>
            </w:r>
            <w:r>
              <w:rPr>
                <w:rStyle w:val="divdocumentspantitleWrapper"/>
                <w:rFonts w:ascii="Raleway" w:eastAsia="Raleway" w:hAnsi="Raleway" w:cs="Raleway"/>
                <w:color w:val="333333"/>
                <w:sz w:val="20"/>
                <w:szCs w:val="20"/>
              </w:rPr>
              <w:br/>
            </w:r>
            <w:r>
              <w:rPr>
                <w:rStyle w:val="spancompanyname"/>
                <w:rFonts w:ascii="Raleway" w:eastAsia="Raleway" w:hAnsi="Raleway" w:cs="Raleway"/>
                <w:color w:val="333333"/>
                <w:sz w:val="20"/>
                <w:szCs w:val="20"/>
              </w:rPr>
              <w:t>Royal Bank of Scotland</w:t>
            </w:r>
            <w:r>
              <w:rPr>
                <w:rStyle w:val="span"/>
                <w:rFonts w:ascii="Raleway" w:eastAsia="Raleway" w:hAnsi="Raleway" w:cs="Raleway"/>
                <w:color w:val="333333"/>
                <w:sz w:val="20"/>
                <w:szCs w:val="20"/>
              </w:rPr>
              <w:t xml:space="preserve"> </w:t>
            </w:r>
          </w:p>
        </w:tc>
        <w:tc>
          <w:tcPr>
            <w:tcW w:w="3145" w:type="dxa"/>
            <w:tcMar>
              <w:top w:w="225" w:type="dxa"/>
              <w:left w:w="0" w:type="dxa"/>
              <w:bottom w:w="0" w:type="dxa"/>
              <w:right w:w="0" w:type="dxa"/>
            </w:tcMar>
            <w:hideMark/>
          </w:tcPr>
          <w:p w14:paraId="5C39CD51" w14:textId="1DD2EF4E" w:rsidR="00930612" w:rsidRDefault="00FD5B6D">
            <w:pPr>
              <w:spacing w:line="280" w:lineRule="exact"/>
              <w:rPr>
                <w:rStyle w:val="divdocumentspantitleWrapper"/>
                <w:rFonts w:ascii="Raleway" w:eastAsia="Raleway" w:hAnsi="Raleway" w:cs="Raleway"/>
                <w:color w:val="333333"/>
                <w:sz w:val="20"/>
                <w:szCs w:val="20"/>
              </w:rPr>
            </w:pPr>
            <w:r>
              <w:rPr>
                <w:rStyle w:val="datesWrapperspan"/>
                <w:rFonts w:ascii="Raleway" w:eastAsia="Raleway" w:hAnsi="Raleway" w:cs="Raleway"/>
                <w:color w:val="333333"/>
                <w:sz w:val="20"/>
                <w:szCs w:val="20"/>
              </w:rPr>
              <w:t>July</w:t>
            </w:r>
            <w:r w:rsidR="00516464">
              <w:rPr>
                <w:rStyle w:val="datesWrapperspan"/>
                <w:rFonts w:ascii="Raleway" w:eastAsia="Raleway" w:hAnsi="Raleway" w:cs="Raleway"/>
                <w:color w:val="333333"/>
                <w:sz w:val="20"/>
                <w:szCs w:val="20"/>
              </w:rPr>
              <w:t xml:space="preserve"> 2008 - August 2009</w:t>
            </w:r>
          </w:p>
        </w:tc>
      </w:tr>
    </w:tbl>
    <w:p w14:paraId="30F56611" w14:textId="77777777" w:rsidR="00930612" w:rsidRDefault="00000000">
      <w:pPr>
        <w:pStyle w:val="div"/>
        <w:shd w:val="clear" w:color="auto" w:fill="FFFFFF"/>
        <w:spacing w:after="225" w:line="20" w:lineRule="atLeast"/>
        <w:rPr>
          <w:rFonts w:ascii="Raleway" w:eastAsia="Raleway" w:hAnsi="Raleway" w:cs="Raleway"/>
          <w:color w:val="333333"/>
          <w:sz w:val="2"/>
          <w:szCs w:val="2"/>
        </w:rPr>
      </w:pPr>
      <w:r>
        <w:rPr>
          <w:rFonts w:ascii="Raleway" w:eastAsia="Raleway" w:hAnsi="Raleway" w:cs="Raleway"/>
          <w:color w:val="333333"/>
          <w:sz w:val="2"/>
          <w:szCs w:val="2"/>
        </w:rPr>
        <w:t> </w:t>
      </w:r>
    </w:p>
    <w:tbl>
      <w:tblPr>
        <w:tblStyle w:val="divdocumentdivheading"/>
        <w:tblW w:w="5000" w:type="pct"/>
        <w:tblCellSpacing w:w="0" w:type="dxa"/>
        <w:shd w:val="clear" w:color="auto" w:fill="FFFFFF"/>
        <w:tblCellMar>
          <w:left w:w="0" w:type="dxa"/>
          <w:right w:w="0" w:type="dxa"/>
        </w:tblCellMar>
        <w:tblLook w:val="05E0" w:firstRow="1" w:lastRow="1" w:firstColumn="1" w:lastColumn="1" w:noHBand="0" w:noVBand="1"/>
      </w:tblPr>
      <w:tblGrid>
        <w:gridCol w:w="11280"/>
      </w:tblGrid>
      <w:tr w:rsidR="00930612" w14:paraId="6E20E201" w14:textId="77777777">
        <w:trPr>
          <w:trHeight w:val="320"/>
          <w:tblCellSpacing w:w="0" w:type="dxa"/>
        </w:trPr>
        <w:tc>
          <w:tcPr>
            <w:tcW w:w="0" w:type="auto"/>
            <w:shd w:val="clear" w:color="auto" w:fill="E0E5EA"/>
            <w:tcMar>
              <w:top w:w="0" w:type="dxa"/>
              <w:left w:w="0" w:type="dxa"/>
              <w:bottom w:w="0" w:type="dxa"/>
              <w:right w:w="0" w:type="dxa"/>
            </w:tcMar>
            <w:vAlign w:val="center"/>
            <w:hideMark/>
          </w:tcPr>
          <w:p w14:paraId="51596913" w14:textId="77777777" w:rsidR="00930612" w:rsidRDefault="00000000">
            <w:pPr>
              <w:ind w:left="140"/>
              <w:rPr>
                <w:rFonts w:ascii="Raleway" w:eastAsia="Raleway" w:hAnsi="Raleway" w:cs="Raleway"/>
                <w:color w:val="333333"/>
                <w:sz w:val="20"/>
                <w:szCs w:val="20"/>
              </w:rPr>
            </w:pPr>
            <w:r>
              <w:rPr>
                <w:rStyle w:val="divdocumentdivsectiontitle"/>
                <w:shd w:val="clear" w:color="auto" w:fill="auto"/>
              </w:rPr>
              <w:t>Education</w:t>
            </w:r>
          </w:p>
        </w:tc>
      </w:tr>
    </w:tbl>
    <w:p w14:paraId="7E8B33F9" w14:textId="77777777" w:rsidR="00930612" w:rsidRDefault="00930612">
      <w:pPr>
        <w:pStyle w:val="div"/>
        <w:shd w:val="clear" w:color="auto" w:fill="FFFFFF"/>
        <w:spacing w:line="200" w:lineRule="exact"/>
        <w:rPr>
          <w:rFonts w:ascii="Raleway" w:eastAsia="Raleway" w:hAnsi="Raleway" w:cs="Raleway"/>
          <w:color w:val="333333"/>
          <w:sz w:val="20"/>
          <w:szCs w:val="20"/>
        </w:rPr>
      </w:pPr>
    </w:p>
    <w:tbl>
      <w:tblPr>
        <w:tblStyle w:val="divdocumentspandatesTable"/>
        <w:tblW w:w="0" w:type="auto"/>
        <w:tblCellSpacing w:w="0" w:type="dxa"/>
        <w:shd w:val="clear" w:color="auto" w:fill="FFFFFF"/>
        <w:tblLayout w:type="fixed"/>
        <w:tblCellMar>
          <w:left w:w="0" w:type="dxa"/>
          <w:right w:w="0" w:type="dxa"/>
        </w:tblCellMar>
        <w:tblLook w:val="05E0" w:firstRow="1" w:lastRow="1" w:firstColumn="1" w:lastColumn="1" w:noHBand="0" w:noVBand="1"/>
      </w:tblPr>
      <w:tblGrid>
        <w:gridCol w:w="10102"/>
        <w:gridCol w:w="1178"/>
      </w:tblGrid>
      <w:tr w:rsidR="00930612" w14:paraId="01A3C02F" w14:textId="77777777">
        <w:trPr>
          <w:tblCellSpacing w:w="0" w:type="dxa"/>
        </w:trPr>
        <w:tc>
          <w:tcPr>
            <w:tcW w:w="10102" w:type="dxa"/>
            <w:tcMar>
              <w:top w:w="0" w:type="dxa"/>
              <w:left w:w="0" w:type="dxa"/>
              <w:bottom w:w="0" w:type="dxa"/>
              <w:right w:w="700" w:type="dxa"/>
            </w:tcMar>
            <w:hideMark/>
          </w:tcPr>
          <w:p w14:paraId="3D55E226" w14:textId="77777777" w:rsidR="00930612" w:rsidRDefault="00000000">
            <w:pPr>
              <w:pStyle w:val="spanParagraph"/>
              <w:spacing w:line="280" w:lineRule="exact"/>
              <w:ind w:right="700"/>
              <w:rPr>
                <w:rStyle w:val="divdocumentspantitleWrapper"/>
                <w:rFonts w:ascii="Raleway" w:eastAsia="Raleway" w:hAnsi="Raleway" w:cs="Raleway"/>
                <w:color w:val="333333"/>
                <w:sz w:val="20"/>
                <w:szCs w:val="20"/>
              </w:rPr>
            </w:pPr>
            <w:r>
              <w:rPr>
                <w:rStyle w:val="divdocumentspantitleWrapper"/>
                <w:rFonts w:ascii="Raleway" w:eastAsia="Raleway" w:hAnsi="Raleway" w:cs="Raleway"/>
                <w:color w:val="333333"/>
                <w:sz w:val="20"/>
                <w:szCs w:val="20"/>
              </w:rPr>
              <w:t xml:space="preserve"> </w:t>
            </w:r>
            <w:r>
              <w:rPr>
                <w:rStyle w:val="spandegree"/>
                <w:rFonts w:ascii="Raleway" w:eastAsia="Raleway" w:hAnsi="Raleway" w:cs="Raleway"/>
                <w:color w:val="333333"/>
                <w:sz w:val="20"/>
                <w:szCs w:val="20"/>
              </w:rPr>
              <w:t>Master of Science (M.S.)</w:t>
            </w:r>
            <w:r>
              <w:rPr>
                <w:rStyle w:val="span"/>
                <w:rFonts w:ascii="Raleway" w:eastAsia="Raleway" w:hAnsi="Raleway" w:cs="Raleway"/>
                <w:color w:val="333333"/>
                <w:sz w:val="20"/>
                <w:szCs w:val="20"/>
              </w:rPr>
              <w:t xml:space="preserve"> - </w:t>
            </w:r>
            <w:r>
              <w:rPr>
                <w:rStyle w:val="spanprogramline"/>
                <w:rFonts w:ascii="Raleway" w:eastAsia="Raleway" w:hAnsi="Raleway" w:cs="Raleway"/>
                <w:color w:val="333333"/>
                <w:sz w:val="20"/>
                <w:szCs w:val="20"/>
              </w:rPr>
              <w:t>Statistics</w:t>
            </w:r>
          </w:p>
          <w:p w14:paraId="22D1AE0A" w14:textId="77777777" w:rsidR="00930612" w:rsidRDefault="00000000">
            <w:pPr>
              <w:pStyle w:val="spanParagraph"/>
              <w:spacing w:line="280" w:lineRule="exact"/>
              <w:ind w:right="700"/>
              <w:rPr>
                <w:rStyle w:val="divdocumentspantitleWrapper"/>
                <w:rFonts w:ascii="Raleway" w:eastAsia="Raleway" w:hAnsi="Raleway" w:cs="Raleway"/>
                <w:color w:val="333333"/>
                <w:sz w:val="20"/>
                <w:szCs w:val="20"/>
              </w:rPr>
            </w:pPr>
            <w:r>
              <w:rPr>
                <w:rStyle w:val="divdocumentspantitleWrapper"/>
                <w:rFonts w:ascii="Raleway" w:eastAsia="Raleway" w:hAnsi="Raleway" w:cs="Raleway"/>
                <w:color w:val="333333"/>
                <w:sz w:val="20"/>
                <w:szCs w:val="20"/>
              </w:rPr>
              <w:t xml:space="preserve"> </w:t>
            </w:r>
            <w:r>
              <w:rPr>
                <w:rStyle w:val="span"/>
                <w:rFonts w:ascii="Raleway" w:eastAsia="Raleway" w:hAnsi="Raleway" w:cs="Raleway"/>
                <w:color w:val="333333"/>
                <w:sz w:val="20"/>
                <w:szCs w:val="20"/>
              </w:rPr>
              <w:t>Madras Christian College, India</w:t>
            </w:r>
            <w:r>
              <w:rPr>
                <w:rStyle w:val="divdocumentspantitleWrapper"/>
                <w:rFonts w:ascii="Raleway" w:eastAsia="Raleway" w:hAnsi="Raleway" w:cs="Raleway"/>
                <w:color w:val="333333"/>
                <w:sz w:val="20"/>
                <w:szCs w:val="20"/>
              </w:rPr>
              <w:t xml:space="preserve"> </w:t>
            </w:r>
          </w:p>
        </w:tc>
        <w:tc>
          <w:tcPr>
            <w:tcW w:w="1178" w:type="dxa"/>
            <w:tcMar>
              <w:top w:w="0" w:type="dxa"/>
              <w:left w:w="0" w:type="dxa"/>
              <w:bottom w:w="0" w:type="dxa"/>
              <w:right w:w="0" w:type="dxa"/>
            </w:tcMar>
            <w:hideMark/>
          </w:tcPr>
          <w:p w14:paraId="610E6E21" w14:textId="77777777" w:rsidR="00930612" w:rsidRDefault="00000000">
            <w:pPr>
              <w:pStyle w:val="datesWrapperParagraph"/>
              <w:spacing w:line="280" w:lineRule="exact"/>
              <w:textAlignment w:val="auto"/>
              <w:rPr>
                <w:rStyle w:val="datesWrapper"/>
                <w:rFonts w:ascii="Raleway" w:eastAsia="Raleway" w:hAnsi="Raleway" w:cs="Raleway"/>
                <w:color w:val="333333"/>
                <w:sz w:val="20"/>
                <w:szCs w:val="20"/>
              </w:rPr>
            </w:pPr>
            <w:r>
              <w:rPr>
                <w:rStyle w:val="datesWrapper"/>
                <w:rFonts w:ascii="Raleway" w:eastAsia="Raleway" w:hAnsi="Raleway" w:cs="Raleway"/>
                <w:color w:val="333333"/>
                <w:sz w:val="20"/>
                <w:szCs w:val="20"/>
              </w:rPr>
              <w:t xml:space="preserve"> </w:t>
            </w:r>
            <w:r>
              <w:rPr>
                <w:rStyle w:val="datesWrapperspan"/>
                <w:rFonts w:ascii="Raleway" w:eastAsia="Raleway" w:hAnsi="Raleway" w:cs="Raleway"/>
                <w:color w:val="333333"/>
                <w:sz w:val="20"/>
                <w:szCs w:val="20"/>
              </w:rPr>
              <w:t>June 2008</w:t>
            </w:r>
            <w:r>
              <w:rPr>
                <w:rStyle w:val="datesWrapper"/>
                <w:rFonts w:ascii="Raleway" w:eastAsia="Raleway" w:hAnsi="Raleway" w:cs="Raleway"/>
                <w:color w:val="333333"/>
                <w:sz w:val="20"/>
                <w:szCs w:val="20"/>
              </w:rPr>
              <w:t xml:space="preserve"> </w:t>
            </w:r>
          </w:p>
        </w:tc>
      </w:tr>
    </w:tbl>
    <w:p w14:paraId="02107689" w14:textId="77777777" w:rsidR="00930612" w:rsidRDefault="00000000">
      <w:pPr>
        <w:pStyle w:val="p"/>
        <w:shd w:val="clear" w:color="auto" w:fill="FFFFFF"/>
        <w:spacing w:line="280" w:lineRule="atLeast"/>
        <w:rPr>
          <w:rFonts w:ascii="Raleway" w:eastAsia="Raleway" w:hAnsi="Raleway" w:cs="Raleway"/>
          <w:color w:val="333333"/>
          <w:sz w:val="20"/>
          <w:szCs w:val="20"/>
        </w:rPr>
      </w:pPr>
      <w:r>
        <w:rPr>
          <w:rFonts w:ascii="Raleway" w:eastAsia="Raleway" w:hAnsi="Raleway" w:cs="Raleway"/>
          <w:color w:val="333333"/>
          <w:sz w:val="20"/>
          <w:szCs w:val="20"/>
        </w:rPr>
        <w:t>Gold Medalist in M.S.Statistics with GPA 4.0</w:t>
      </w:r>
    </w:p>
    <w:tbl>
      <w:tblPr>
        <w:tblStyle w:val="divdocumentspandatesTable"/>
        <w:tblW w:w="0" w:type="auto"/>
        <w:tblCellSpacing w:w="0" w:type="dxa"/>
        <w:shd w:val="clear" w:color="auto" w:fill="FFFFFF"/>
        <w:tblLayout w:type="fixed"/>
        <w:tblCellMar>
          <w:left w:w="0" w:type="dxa"/>
          <w:right w:w="0" w:type="dxa"/>
        </w:tblCellMar>
        <w:tblLook w:val="05E0" w:firstRow="1" w:lastRow="1" w:firstColumn="1" w:lastColumn="1" w:noHBand="0" w:noVBand="1"/>
      </w:tblPr>
      <w:tblGrid>
        <w:gridCol w:w="10097"/>
        <w:gridCol w:w="1183"/>
      </w:tblGrid>
      <w:tr w:rsidR="00930612" w14:paraId="1963CC30" w14:textId="77777777">
        <w:trPr>
          <w:tblCellSpacing w:w="0" w:type="dxa"/>
        </w:trPr>
        <w:tc>
          <w:tcPr>
            <w:tcW w:w="10097" w:type="dxa"/>
            <w:tcMar>
              <w:top w:w="225" w:type="dxa"/>
              <w:left w:w="0" w:type="dxa"/>
              <w:bottom w:w="0" w:type="dxa"/>
              <w:right w:w="700" w:type="dxa"/>
            </w:tcMar>
            <w:hideMark/>
          </w:tcPr>
          <w:p w14:paraId="4CA026BC" w14:textId="77777777" w:rsidR="00930612" w:rsidRDefault="00000000">
            <w:pPr>
              <w:pStyle w:val="spanParagraph"/>
              <w:spacing w:line="280" w:lineRule="exact"/>
              <w:ind w:right="700"/>
              <w:rPr>
                <w:rStyle w:val="divdocumentspantitleWrapper"/>
                <w:rFonts w:ascii="Raleway" w:eastAsia="Raleway" w:hAnsi="Raleway" w:cs="Raleway"/>
                <w:color w:val="333333"/>
                <w:sz w:val="20"/>
                <w:szCs w:val="20"/>
              </w:rPr>
            </w:pPr>
            <w:r>
              <w:rPr>
                <w:rStyle w:val="divdocumentspantitleWrapper"/>
                <w:rFonts w:ascii="Raleway" w:eastAsia="Raleway" w:hAnsi="Raleway" w:cs="Raleway"/>
                <w:color w:val="333333"/>
                <w:sz w:val="20"/>
                <w:szCs w:val="20"/>
              </w:rPr>
              <w:t xml:space="preserve"> </w:t>
            </w:r>
            <w:r>
              <w:rPr>
                <w:rStyle w:val="spandegree"/>
                <w:rFonts w:ascii="Raleway" w:eastAsia="Raleway" w:hAnsi="Raleway" w:cs="Raleway"/>
                <w:color w:val="333333"/>
                <w:sz w:val="20"/>
                <w:szCs w:val="20"/>
              </w:rPr>
              <w:t>Bachelor of Science (B.S.)</w:t>
            </w:r>
            <w:r>
              <w:rPr>
                <w:rStyle w:val="span"/>
                <w:rFonts w:ascii="Raleway" w:eastAsia="Raleway" w:hAnsi="Raleway" w:cs="Raleway"/>
                <w:color w:val="333333"/>
                <w:sz w:val="20"/>
                <w:szCs w:val="20"/>
              </w:rPr>
              <w:t xml:space="preserve"> - </w:t>
            </w:r>
            <w:r>
              <w:rPr>
                <w:rStyle w:val="spanprogramline"/>
                <w:rFonts w:ascii="Raleway" w:eastAsia="Raleway" w:hAnsi="Raleway" w:cs="Raleway"/>
                <w:color w:val="333333"/>
                <w:sz w:val="20"/>
                <w:szCs w:val="20"/>
              </w:rPr>
              <w:t>Statistics</w:t>
            </w:r>
          </w:p>
          <w:p w14:paraId="36FACBC8" w14:textId="77777777" w:rsidR="00930612" w:rsidRDefault="00000000">
            <w:pPr>
              <w:pStyle w:val="spanParagraph"/>
              <w:spacing w:line="280" w:lineRule="exact"/>
              <w:ind w:right="700"/>
              <w:rPr>
                <w:rStyle w:val="divdocumentspantitleWrapper"/>
                <w:rFonts w:ascii="Raleway" w:eastAsia="Raleway" w:hAnsi="Raleway" w:cs="Raleway"/>
                <w:color w:val="333333"/>
                <w:sz w:val="20"/>
                <w:szCs w:val="20"/>
              </w:rPr>
            </w:pPr>
            <w:r>
              <w:rPr>
                <w:rStyle w:val="divdocumentspantitleWrapper"/>
                <w:rFonts w:ascii="Raleway" w:eastAsia="Raleway" w:hAnsi="Raleway" w:cs="Raleway"/>
                <w:color w:val="333333"/>
                <w:sz w:val="20"/>
                <w:szCs w:val="20"/>
              </w:rPr>
              <w:t xml:space="preserve"> </w:t>
            </w:r>
            <w:r>
              <w:rPr>
                <w:rStyle w:val="span"/>
                <w:rFonts w:ascii="Raleway" w:eastAsia="Raleway" w:hAnsi="Raleway" w:cs="Raleway"/>
                <w:color w:val="333333"/>
                <w:sz w:val="20"/>
                <w:szCs w:val="20"/>
              </w:rPr>
              <w:t>Madras Christian College, India</w:t>
            </w:r>
            <w:r>
              <w:rPr>
                <w:rStyle w:val="divdocumentspantitleWrapper"/>
                <w:rFonts w:ascii="Raleway" w:eastAsia="Raleway" w:hAnsi="Raleway" w:cs="Raleway"/>
                <w:color w:val="333333"/>
                <w:sz w:val="20"/>
                <w:szCs w:val="20"/>
              </w:rPr>
              <w:t xml:space="preserve"> </w:t>
            </w:r>
          </w:p>
        </w:tc>
        <w:tc>
          <w:tcPr>
            <w:tcW w:w="1183" w:type="dxa"/>
            <w:tcMar>
              <w:top w:w="225" w:type="dxa"/>
              <w:left w:w="0" w:type="dxa"/>
              <w:bottom w:w="0" w:type="dxa"/>
              <w:right w:w="0" w:type="dxa"/>
            </w:tcMar>
            <w:hideMark/>
          </w:tcPr>
          <w:p w14:paraId="4E687BD7" w14:textId="77777777" w:rsidR="00930612" w:rsidRDefault="00000000">
            <w:pPr>
              <w:pStyle w:val="datesWrapperParagraph"/>
              <w:spacing w:line="280" w:lineRule="exact"/>
              <w:textAlignment w:val="auto"/>
              <w:rPr>
                <w:rStyle w:val="datesWrapper"/>
                <w:rFonts w:ascii="Raleway" w:eastAsia="Raleway" w:hAnsi="Raleway" w:cs="Raleway"/>
                <w:color w:val="333333"/>
                <w:sz w:val="20"/>
                <w:szCs w:val="20"/>
              </w:rPr>
            </w:pPr>
            <w:r>
              <w:rPr>
                <w:rStyle w:val="datesWrapper"/>
                <w:rFonts w:ascii="Raleway" w:eastAsia="Raleway" w:hAnsi="Raleway" w:cs="Raleway"/>
                <w:color w:val="333333"/>
                <w:sz w:val="20"/>
                <w:szCs w:val="20"/>
              </w:rPr>
              <w:t xml:space="preserve"> </w:t>
            </w:r>
            <w:r>
              <w:rPr>
                <w:rStyle w:val="datesWrapperspan"/>
                <w:rFonts w:ascii="Raleway" w:eastAsia="Raleway" w:hAnsi="Raleway" w:cs="Raleway"/>
                <w:color w:val="333333"/>
                <w:sz w:val="20"/>
                <w:szCs w:val="20"/>
              </w:rPr>
              <w:t>June 2006</w:t>
            </w:r>
            <w:r>
              <w:rPr>
                <w:rStyle w:val="datesWrapper"/>
                <w:rFonts w:ascii="Raleway" w:eastAsia="Raleway" w:hAnsi="Raleway" w:cs="Raleway"/>
                <w:color w:val="333333"/>
                <w:sz w:val="20"/>
                <w:szCs w:val="20"/>
              </w:rPr>
              <w:t xml:space="preserve"> </w:t>
            </w:r>
          </w:p>
        </w:tc>
      </w:tr>
    </w:tbl>
    <w:p w14:paraId="249D0230" w14:textId="77777777" w:rsidR="00930612" w:rsidRDefault="00000000">
      <w:pPr>
        <w:pStyle w:val="div"/>
        <w:shd w:val="clear" w:color="auto" w:fill="FFFFFF"/>
        <w:spacing w:after="225" w:line="20" w:lineRule="atLeast"/>
        <w:rPr>
          <w:rFonts w:ascii="Raleway" w:eastAsia="Raleway" w:hAnsi="Raleway" w:cs="Raleway"/>
          <w:color w:val="333333"/>
          <w:sz w:val="2"/>
          <w:szCs w:val="2"/>
        </w:rPr>
      </w:pPr>
      <w:r>
        <w:rPr>
          <w:rFonts w:ascii="Raleway" w:eastAsia="Raleway" w:hAnsi="Raleway" w:cs="Raleway"/>
          <w:color w:val="333333"/>
          <w:sz w:val="2"/>
          <w:szCs w:val="2"/>
        </w:rPr>
        <w:t> </w:t>
      </w:r>
    </w:p>
    <w:tbl>
      <w:tblPr>
        <w:tblStyle w:val="divdocumentdivheading"/>
        <w:tblW w:w="5000" w:type="pct"/>
        <w:tblCellSpacing w:w="0" w:type="dxa"/>
        <w:shd w:val="clear" w:color="auto" w:fill="FFFFFF"/>
        <w:tblCellMar>
          <w:left w:w="0" w:type="dxa"/>
          <w:right w:w="0" w:type="dxa"/>
        </w:tblCellMar>
        <w:tblLook w:val="05E0" w:firstRow="1" w:lastRow="1" w:firstColumn="1" w:lastColumn="1" w:noHBand="0" w:noVBand="1"/>
      </w:tblPr>
      <w:tblGrid>
        <w:gridCol w:w="11280"/>
      </w:tblGrid>
      <w:tr w:rsidR="00930612" w14:paraId="120A0EBF" w14:textId="77777777">
        <w:trPr>
          <w:trHeight w:val="320"/>
          <w:tblCellSpacing w:w="0" w:type="dxa"/>
        </w:trPr>
        <w:tc>
          <w:tcPr>
            <w:tcW w:w="0" w:type="auto"/>
            <w:shd w:val="clear" w:color="auto" w:fill="E0E5EA"/>
            <w:tcMar>
              <w:top w:w="0" w:type="dxa"/>
              <w:left w:w="0" w:type="dxa"/>
              <w:bottom w:w="0" w:type="dxa"/>
              <w:right w:w="0" w:type="dxa"/>
            </w:tcMar>
            <w:vAlign w:val="center"/>
            <w:hideMark/>
          </w:tcPr>
          <w:p w14:paraId="3669C07B" w14:textId="77777777" w:rsidR="00930612" w:rsidRDefault="00000000">
            <w:pPr>
              <w:ind w:left="140"/>
              <w:rPr>
                <w:rFonts w:ascii="Raleway" w:eastAsia="Raleway" w:hAnsi="Raleway" w:cs="Raleway"/>
                <w:color w:val="333333"/>
                <w:sz w:val="20"/>
                <w:szCs w:val="20"/>
              </w:rPr>
            </w:pPr>
            <w:r>
              <w:rPr>
                <w:rStyle w:val="divdocumentdivsectiontitle"/>
                <w:shd w:val="clear" w:color="auto" w:fill="auto"/>
              </w:rPr>
              <w:t>Website, Portfolio and Profiles</w:t>
            </w:r>
          </w:p>
        </w:tc>
      </w:tr>
    </w:tbl>
    <w:p w14:paraId="26E4639F" w14:textId="77777777" w:rsidR="00930612" w:rsidRDefault="00930612">
      <w:pPr>
        <w:pStyle w:val="div"/>
        <w:shd w:val="clear" w:color="auto" w:fill="FFFFFF"/>
        <w:spacing w:line="200" w:lineRule="exact"/>
        <w:rPr>
          <w:rFonts w:ascii="Raleway" w:eastAsia="Raleway" w:hAnsi="Raleway" w:cs="Raleway"/>
          <w:color w:val="333333"/>
          <w:sz w:val="20"/>
          <w:szCs w:val="20"/>
        </w:rPr>
      </w:pPr>
    </w:p>
    <w:p w14:paraId="22CE8103" w14:textId="77777777" w:rsidR="00930612" w:rsidRDefault="00000000">
      <w:pPr>
        <w:pStyle w:val="divdocumentsinglecolumnli"/>
        <w:numPr>
          <w:ilvl w:val="0"/>
          <w:numId w:val="41"/>
        </w:numPr>
        <w:shd w:val="clear" w:color="auto" w:fill="FFFFFF"/>
        <w:spacing w:after="60" w:line="280" w:lineRule="atLeast"/>
        <w:ind w:left="200" w:hanging="160"/>
        <w:rPr>
          <w:rFonts w:ascii="Raleway" w:eastAsia="Raleway" w:hAnsi="Raleway" w:cs="Raleway"/>
          <w:color w:val="333333"/>
          <w:sz w:val="20"/>
          <w:szCs w:val="20"/>
        </w:rPr>
      </w:pPr>
      <w:r>
        <w:rPr>
          <w:rFonts w:ascii="Raleway" w:eastAsia="Raleway" w:hAnsi="Raleway" w:cs="Raleway"/>
          <w:color w:val="333333"/>
          <w:sz w:val="20"/>
          <w:szCs w:val="20"/>
        </w:rPr>
        <w:t>http://www.linkedin.com/in/shrividya-gopi-8aa7b8212</w:t>
      </w:r>
    </w:p>
    <w:p w14:paraId="6738170B" w14:textId="77777777" w:rsidR="00930612" w:rsidRDefault="00000000">
      <w:pPr>
        <w:pStyle w:val="divdocumentsinglecolumnli"/>
        <w:numPr>
          <w:ilvl w:val="0"/>
          <w:numId w:val="41"/>
        </w:numPr>
        <w:shd w:val="clear" w:color="auto" w:fill="FFFFFF"/>
        <w:spacing w:after="60" w:line="280" w:lineRule="atLeast"/>
        <w:ind w:left="200" w:hanging="160"/>
        <w:rPr>
          <w:rFonts w:ascii="Raleway" w:eastAsia="Raleway" w:hAnsi="Raleway" w:cs="Raleway"/>
          <w:color w:val="333333"/>
          <w:sz w:val="20"/>
          <w:szCs w:val="20"/>
        </w:rPr>
      </w:pPr>
      <w:r>
        <w:rPr>
          <w:rFonts w:ascii="Raleway" w:eastAsia="Raleway" w:hAnsi="Raleway" w:cs="Raleway"/>
          <w:color w:val="333333"/>
          <w:sz w:val="20"/>
          <w:szCs w:val="20"/>
        </w:rPr>
        <w:t>https://github.com/shrividya1234</w:t>
      </w:r>
    </w:p>
    <w:p w14:paraId="6DD901B8" w14:textId="77777777" w:rsidR="00930612" w:rsidRDefault="00000000">
      <w:pPr>
        <w:pStyle w:val="div"/>
        <w:shd w:val="clear" w:color="auto" w:fill="FFFFFF"/>
        <w:spacing w:after="225" w:line="20" w:lineRule="atLeast"/>
        <w:rPr>
          <w:rFonts w:ascii="Raleway" w:eastAsia="Raleway" w:hAnsi="Raleway" w:cs="Raleway"/>
          <w:color w:val="333333"/>
          <w:sz w:val="2"/>
          <w:szCs w:val="2"/>
        </w:rPr>
      </w:pPr>
      <w:r>
        <w:rPr>
          <w:rFonts w:ascii="Raleway" w:eastAsia="Raleway" w:hAnsi="Raleway" w:cs="Raleway"/>
          <w:color w:val="333333"/>
          <w:sz w:val="2"/>
          <w:szCs w:val="2"/>
        </w:rPr>
        <w:t> </w:t>
      </w:r>
    </w:p>
    <w:tbl>
      <w:tblPr>
        <w:tblStyle w:val="divdocumentdivheading"/>
        <w:tblW w:w="5000" w:type="pct"/>
        <w:tblCellSpacing w:w="0" w:type="dxa"/>
        <w:shd w:val="clear" w:color="auto" w:fill="FFFFFF"/>
        <w:tblCellMar>
          <w:left w:w="0" w:type="dxa"/>
          <w:right w:w="0" w:type="dxa"/>
        </w:tblCellMar>
        <w:tblLook w:val="05E0" w:firstRow="1" w:lastRow="1" w:firstColumn="1" w:lastColumn="1" w:noHBand="0" w:noVBand="1"/>
      </w:tblPr>
      <w:tblGrid>
        <w:gridCol w:w="11280"/>
      </w:tblGrid>
      <w:tr w:rsidR="00930612" w14:paraId="33130A3A" w14:textId="77777777">
        <w:trPr>
          <w:trHeight w:val="320"/>
          <w:tblCellSpacing w:w="0" w:type="dxa"/>
        </w:trPr>
        <w:tc>
          <w:tcPr>
            <w:tcW w:w="0" w:type="auto"/>
            <w:shd w:val="clear" w:color="auto" w:fill="E0E5EA"/>
            <w:tcMar>
              <w:top w:w="0" w:type="dxa"/>
              <w:left w:w="0" w:type="dxa"/>
              <w:bottom w:w="0" w:type="dxa"/>
              <w:right w:w="0" w:type="dxa"/>
            </w:tcMar>
            <w:vAlign w:val="center"/>
            <w:hideMark/>
          </w:tcPr>
          <w:p w14:paraId="3923F24B" w14:textId="77777777" w:rsidR="00930612" w:rsidRDefault="00000000">
            <w:pPr>
              <w:ind w:left="140"/>
              <w:rPr>
                <w:rFonts w:ascii="Raleway" w:eastAsia="Raleway" w:hAnsi="Raleway" w:cs="Raleway"/>
                <w:color w:val="333333"/>
                <w:sz w:val="20"/>
                <w:szCs w:val="20"/>
              </w:rPr>
            </w:pPr>
            <w:r>
              <w:rPr>
                <w:rStyle w:val="divdocumentdivsectiontitle"/>
                <w:shd w:val="clear" w:color="auto" w:fill="auto"/>
              </w:rPr>
              <w:t>Certifications</w:t>
            </w:r>
          </w:p>
        </w:tc>
      </w:tr>
    </w:tbl>
    <w:p w14:paraId="7C7C2AE2" w14:textId="77777777" w:rsidR="00930612" w:rsidRDefault="00930612">
      <w:pPr>
        <w:pStyle w:val="div"/>
        <w:shd w:val="clear" w:color="auto" w:fill="FFFFFF"/>
        <w:spacing w:line="200" w:lineRule="exact"/>
        <w:rPr>
          <w:rFonts w:ascii="Raleway" w:eastAsia="Raleway" w:hAnsi="Raleway" w:cs="Raleway"/>
          <w:color w:val="333333"/>
          <w:sz w:val="20"/>
          <w:szCs w:val="20"/>
        </w:rPr>
      </w:pPr>
    </w:p>
    <w:p w14:paraId="5EB18E8C" w14:textId="165FD58A" w:rsidR="00930612" w:rsidRPr="00E933D5" w:rsidRDefault="00000000" w:rsidP="00E933D5">
      <w:pPr>
        <w:pStyle w:val="divdocumentsinglecolumnli"/>
        <w:numPr>
          <w:ilvl w:val="0"/>
          <w:numId w:val="42"/>
        </w:numPr>
        <w:shd w:val="clear" w:color="auto" w:fill="FFFFFF"/>
        <w:spacing w:after="60" w:line="280" w:lineRule="atLeast"/>
        <w:ind w:left="200" w:hanging="160"/>
        <w:rPr>
          <w:rFonts w:ascii="Raleway" w:eastAsia="Raleway" w:hAnsi="Raleway" w:cs="Raleway"/>
          <w:color w:val="333333"/>
          <w:sz w:val="20"/>
          <w:szCs w:val="20"/>
        </w:rPr>
      </w:pPr>
      <w:r w:rsidRPr="00E933D5">
        <w:rPr>
          <w:rFonts w:ascii="Raleway" w:eastAsia="Raleway" w:hAnsi="Raleway" w:cs="Raleway"/>
          <w:color w:val="333333"/>
          <w:sz w:val="20"/>
          <w:szCs w:val="20"/>
        </w:rPr>
        <w:t>ISTQB Certified Test Engineer.</w:t>
      </w:r>
      <w:r w:rsidR="00E933D5" w:rsidRPr="00E933D5">
        <w:rPr>
          <w:rFonts w:ascii="Raleway" w:eastAsia="Raleway" w:hAnsi="Raleway" w:cs="Raleway"/>
          <w:color w:val="333333"/>
          <w:sz w:val="20"/>
          <w:szCs w:val="20"/>
        </w:rPr>
        <w:t xml:space="preserve"> || </w:t>
      </w:r>
      <w:r w:rsidRPr="00E933D5">
        <w:rPr>
          <w:rFonts w:ascii="Raleway" w:eastAsia="Raleway" w:hAnsi="Raleway" w:cs="Raleway"/>
          <w:color w:val="333333"/>
          <w:sz w:val="20"/>
          <w:szCs w:val="20"/>
        </w:rPr>
        <w:t>Full Stack Software Engineer ( In progress)</w:t>
      </w:r>
      <w:r w:rsidR="00E933D5" w:rsidRPr="00E933D5">
        <w:rPr>
          <w:rFonts w:ascii="Raleway" w:eastAsia="Raleway" w:hAnsi="Raleway" w:cs="Raleway"/>
          <w:color w:val="333333"/>
          <w:sz w:val="20"/>
          <w:szCs w:val="20"/>
        </w:rPr>
        <w:t xml:space="preserve"> </w:t>
      </w:r>
      <w:r w:rsidR="00E933D5">
        <w:rPr>
          <w:rFonts w:ascii="Raleway" w:eastAsia="Raleway" w:hAnsi="Raleway" w:cs="Raleway"/>
          <w:color w:val="333333"/>
          <w:sz w:val="20"/>
          <w:szCs w:val="20"/>
        </w:rPr>
        <w:t xml:space="preserve"> </w:t>
      </w:r>
      <w:r w:rsidR="00E933D5" w:rsidRPr="00E933D5">
        <w:rPr>
          <w:rFonts w:ascii="Raleway" w:eastAsia="Raleway" w:hAnsi="Raleway" w:cs="Raleway"/>
          <w:color w:val="333333"/>
          <w:sz w:val="20"/>
          <w:szCs w:val="20"/>
        </w:rPr>
        <w:t>||</w:t>
      </w:r>
      <w:r w:rsidR="00E933D5">
        <w:rPr>
          <w:rFonts w:ascii="Raleway" w:eastAsia="Raleway" w:hAnsi="Raleway" w:cs="Raleway"/>
          <w:color w:val="333333"/>
          <w:sz w:val="20"/>
          <w:szCs w:val="20"/>
        </w:rPr>
        <w:t xml:space="preserve"> </w:t>
      </w:r>
      <w:r w:rsidRPr="00E933D5">
        <w:rPr>
          <w:rFonts w:ascii="Raleway" w:eastAsia="Raleway" w:hAnsi="Raleway" w:cs="Raleway"/>
          <w:color w:val="333333"/>
          <w:sz w:val="20"/>
          <w:szCs w:val="20"/>
        </w:rPr>
        <w:t>PMP- 35 PDU's</w:t>
      </w:r>
    </w:p>
    <w:p w14:paraId="5CB66AD9" w14:textId="77777777" w:rsidR="00930612" w:rsidRDefault="00000000">
      <w:pPr>
        <w:pStyle w:val="div"/>
        <w:shd w:val="clear" w:color="auto" w:fill="FFFFFF"/>
        <w:spacing w:after="225" w:line="20" w:lineRule="atLeast"/>
        <w:rPr>
          <w:rFonts w:ascii="Raleway" w:eastAsia="Raleway" w:hAnsi="Raleway" w:cs="Raleway"/>
          <w:color w:val="333333"/>
          <w:sz w:val="2"/>
          <w:szCs w:val="2"/>
        </w:rPr>
      </w:pPr>
      <w:r>
        <w:rPr>
          <w:rFonts w:ascii="Raleway" w:eastAsia="Raleway" w:hAnsi="Raleway" w:cs="Raleway"/>
          <w:color w:val="333333"/>
          <w:sz w:val="2"/>
          <w:szCs w:val="2"/>
        </w:rPr>
        <w:t> </w:t>
      </w:r>
    </w:p>
    <w:sectPr w:rsidR="00930612">
      <w:pgSz w:w="12240" w:h="15840"/>
      <w:pgMar w:top="480" w:right="480" w:bottom="480" w:left="4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aleway ExtraBold">
    <w:charset w:val="00"/>
    <w:family w:val="auto"/>
    <w:pitch w:val="variable"/>
    <w:sig w:usb0="A00002FF" w:usb1="5000205B" w:usb2="00000000" w:usb3="00000000" w:csb0="00000197" w:csb1="00000000"/>
    <w:embedBold r:id="rId1" w:fontKey="{31FE4F2A-AADB-45D3-9664-74272116FB41}"/>
  </w:font>
  <w:font w:name="Raleway">
    <w:charset w:val="00"/>
    <w:family w:val="auto"/>
    <w:pitch w:val="variable"/>
    <w:sig w:usb0="A00002FF" w:usb1="5000205B" w:usb2="00000000" w:usb3="00000000" w:csb0="00000197" w:csb1="00000000"/>
    <w:embedRegular r:id="rId2" w:fontKey="{0A605526-9425-4C6A-AB37-BD6F04698DFA}"/>
  </w:font>
  <w:font w:name="Helvetica">
    <w:panose1 w:val="020B0604020202020204"/>
    <w:charset w:val="00"/>
    <w:family w:val="swiss"/>
    <w:pitch w:val="variable"/>
    <w:sig w:usb0="E0002EFF" w:usb1="C000785B" w:usb2="00000009" w:usb3="00000000" w:csb0="000001FF" w:csb1="00000000"/>
    <w:embedRegular r:id="rId3" w:fontKey="{05B8CD40-8669-4BD9-92D7-97B26F26225A}"/>
  </w:font>
  <w:font w:name="CustomRaleway Medium">
    <w:charset w:val="00"/>
    <w:family w:val="auto"/>
    <w:pitch w:val="default"/>
    <w:embedRegular r:id="rId4" w:fontKey="{46C24BE5-2CCC-4C73-ABF8-8ACBE56F2C7F}"/>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00000001"/>
    <w:lvl w:ilvl="0" w:tplc="4B206AD6">
      <w:start w:val="1"/>
      <w:numFmt w:val="bullet"/>
      <w:lvlText w:val=""/>
      <w:lvlJc w:val="left"/>
      <w:pPr>
        <w:ind w:left="0" w:firstLine="0"/>
      </w:pPr>
      <w:rPr>
        <w:rFonts w:ascii="Symbol" w:hAnsi="Symbol"/>
        <w:position w:val="2"/>
        <w:sz w:val="16"/>
      </w:rPr>
    </w:lvl>
    <w:lvl w:ilvl="1" w:tplc="0E88D040">
      <w:start w:val="1"/>
      <w:numFmt w:val="bullet"/>
      <w:lvlText w:val="o"/>
      <w:lvlJc w:val="left"/>
      <w:pPr>
        <w:tabs>
          <w:tab w:val="num" w:pos="1440"/>
        </w:tabs>
        <w:ind w:left="1440" w:hanging="360"/>
      </w:pPr>
      <w:rPr>
        <w:rFonts w:ascii="Courier New" w:hAnsi="Courier New"/>
      </w:rPr>
    </w:lvl>
    <w:lvl w:ilvl="2" w:tplc="AA7ABD34">
      <w:start w:val="1"/>
      <w:numFmt w:val="bullet"/>
      <w:lvlText w:val=""/>
      <w:lvlJc w:val="left"/>
      <w:pPr>
        <w:tabs>
          <w:tab w:val="num" w:pos="2160"/>
        </w:tabs>
        <w:ind w:left="2160" w:hanging="360"/>
      </w:pPr>
      <w:rPr>
        <w:rFonts w:ascii="Wingdings" w:hAnsi="Wingdings"/>
      </w:rPr>
    </w:lvl>
    <w:lvl w:ilvl="3" w:tplc="28F4A7B2">
      <w:start w:val="1"/>
      <w:numFmt w:val="bullet"/>
      <w:lvlText w:val=""/>
      <w:lvlJc w:val="left"/>
      <w:pPr>
        <w:tabs>
          <w:tab w:val="num" w:pos="2880"/>
        </w:tabs>
        <w:ind w:left="2880" w:hanging="360"/>
      </w:pPr>
      <w:rPr>
        <w:rFonts w:ascii="Symbol" w:hAnsi="Symbol"/>
      </w:rPr>
    </w:lvl>
    <w:lvl w:ilvl="4" w:tplc="E124BC42">
      <w:start w:val="1"/>
      <w:numFmt w:val="bullet"/>
      <w:lvlText w:val="o"/>
      <w:lvlJc w:val="left"/>
      <w:pPr>
        <w:tabs>
          <w:tab w:val="num" w:pos="3600"/>
        </w:tabs>
        <w:ind w:left="3600" w:hanging="360"/>
      </w:pPr>
      <w:rPr>
        <w:rFonts w:ascii="Courier New" w:hAnsi="Courier New"/>
      </w:rPr>
    </w:lvl>
    <w:lvl w:ilvl="5" w:tplc="AC3AD8EE">
      <w:start w:val="1"/>
      <w:numFmt w:val="bullet"/>
      <w:lvlText w:val=""/>
      <w:lvlJc w:val="left"/>
      <w:pPr>
        <w:tabs>
          <w:tab w:val="num" w:pos="4320"/>
        </w:tabs>
        <w:ind w:left="4320" w:hanging="360"/>
      </w:pPr>
      <w:rPr>
        <w:rFonts w:ascii="Wingdings" w:hAnsi="Wingdings"/>
      </w:rPr>
    </w:lvl>
    <w:lvl w:ilvl="6" w:tplc="B8982D8E">
      <w:start w:val="1"/>
      <w:numFmt w:val="bullet"/>
      <w:lvlText w:val=""/>
      <w:lvlJc w:val="left"/>
      <w:pPr>
        <w:tabs>
          <w:tab w:val="num" w:pos="5040"/>
        </w:tabs>
        <w:ind w:left="5040" w:hanging="360"/>
      </w:pPr>
      <w:rPr>
        <w:rFonts w:ascii="Symbol" w:hAnsi="Symbol"/>
      </w:rPr>
    </w:lvl>
    <w:lvl w:ilvl="7" w:tplc="F8BAB08A">
      <w:start w:val="1"/>
      <w:numFmt w:val="bullet"/>
      <w:lvlText w:val="o"/>
      <w:lvlJc w:val="left"/>
      <w:pPr>
        <w:tabs>
          <w:tab w:val="num" w:pos="5760"/>
        </w:tabs>
        <w:ind w:left="5760" w:hanging="360"/>
      </w:pPr>
      <w:rPr>
        <w:rFonts w:ascii="Courier New" w:hAnsi="Courier New"/>
      </w:rPr>
    </w:lvl>
    <w:lvl w:ilvl="8" w:tplc="3E468C64">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1E064712">
      <w:start w:val="1"/>
      <w:numFmt w:val="bullet"/>
      <w:lvlText w:val=""/>
      <w:lvlJc w:val="left"/>
      <w:pPr>
        <w:ind w:left="0" w:firstLine="0"/>
      </w:pPr>
      <w:rPr>
        <w:rFonts w:ascii="Symbol" w:hAnsi="Symbol"/>
        <w:position w:val="2"/>
        <w:sz w:val="16"/>
      </w:rPr>
    </w:lvl>
    <w:lvl w:ilvl="1" w:tplc="103E6506">
      <w:start w:val="1"/>
      <w:numFmt w:val="bullet"/>
      <w:lvlText w:val="o"/>
      <w:lvlJc w:val="left"/>
      <w:pPr>
        <w:tabs>
          <w:tab w:val="num" w:pos="1440"/>
        </w:tabs>
        <w:ind w:left="1440" w:hanging="360"/>
      </w:pPr>
      <w:rPr>
        <w:rFonts w:ascii="Courier New" w:hAnsi="Courier New"/>
      </w:rPr>
    </w:lvl>
    <w:lvl w:ilvl="2" w:tplc="27EAB540">
      <w:start w:val="1"/>
      <w:numFmt w:val="bullet"/>
      <w:lvlText w:val=""/>
      <w:lvlJc w:val="left"/>
      <w:pPr>
        <w:tabs>
          <w:tab w:val="num" w:pos="2160"/>
        </w:tabs>
        <w:ind w:left="2160" w:hanging="360"/>
      </w:pPr>
      <w:rPr>
        <w:rFonts w:ascii="Wingdings" w:hAnsi="Wingdings"/>
      </w:rPr>
    </w:lvl>
    <w:lvl w:ilvl="3" w:tplc="CE148626">
      <w:start w:val="1"/>
      <w:numFmt w:val="bullet"/>
      <w:lvlText w:val=""/>
      <w:lvlJc w:val="left"/>
      <w:pPr>
        <w:tabs>
          <w:tab w:val="num" w:pos="2880"/>
        </w:tabs>
        <w:ind w:left="2880" w:hanging="360"/>
      </w:pPr>
      <w:rPr>
        <w:rFonts w:ascii="Symbol" w:hAnsi="Symbol"/>
      </w:rPr>
    </w:lvl>
    <w:lvl w:ilvl="4" w:tplc="C84EE3B6">
      <w:start w:val="1"/>
      <w:numFmt w:val="bullet"/>
      <w:lvlText w:val="o"/>
      <w:lvlJc w:val="left"/>
      <w:pPr>
        <w:tabs>
          <w:tab w:val="num" w:pos="3600"/>
        </w:tabs>
        <w:ind w:left="3600" w:hanging="360"/>
      </w:pPr>
      <w:rPr>
        <w:rFonts w:ascii="Courier New" w:hAnsi="Courier New"/>
      </w:rPr>
    </w:lvl>
    <w:lvl w:ilvl="5" w:tplc="7D34D500">
      <w:start w:val="1"/>
      <w:numFmt w:val="bullet"/>
      <w:lvlText w:val=""/>
      <w:lvlJc w:val="left"/>
      <w:pPr>
        <w:tabs>
          <w:tab w:val="num" w:pos="4320"/>
        </w:tabs>
        <w:ind w:left="4320" w:hanging="360"/>
      </w:pPr>
      <w:rPr>
        <w:rFonts w:ascii="Wingdings" w:hAnsi="Wingdings"/>
      </w:rPr>
    </w:lvl>
    <w:lvl w:ilvl="6" w:tplc="DE2E4B5C">
      <w:start w:val="1"/>
      <w:numFmt w:val="bullet"/>
      <w:lvlText w:val=""/>
      <w:lvlJc w:val="left"/>
      <w:pPr>
        <w:tabs>
          <w:tab w:val="num" w:pos="5040"/>
        </w:tabs>
        <w:ind w:left="5040" w:hanging="360"/>
      </w:pPr>
      <w:rPr>
        <w:rFonts w:ascii="Symbol" w:hAnsi="Symbol"/>
      </w:rPr>
    </w:lvl>
    <w:lvl w:ilvl="7" w:tplc="7944A7CE">
      <w:start w:val="1"/>
      <w:numFmt w:val="bullet"/>
      <w:lvlText w:val="o"/>
      <w:lvlJc w:val="left"/>
      <w:pPr>
        <w:tabs>
          <w:tab w:val="num" w:pos="5760"/>
        </w:tabs>
        <w:ind w:left="5760" w:hanging="360"/>
      </w:pPr>
      <w:rPr>
        <w:rFonts w:ascii="Courier New" w:hAnsi="Courier New"/>
      </w:rPr>
    </w:lvl>
    <w:lvl w:ilvl="8" w:tplc="17BAAC8C">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1452149C">
      <w:start w:val="1"/>
      <w:numFmt w:val="bullet"/>
      <w:lvlText w:val=""/>
      <w:lvlJc w:val="left"/>
      <w:pPr>
        <w:ind w:left="0" w:firstLine="0"/>
      </w:pPr>
      <w:rPr>
        <w:rFonts w:ascii="Symbol" w:hAnsi="Symbol"/>
        <w:position w:val="2"/>
        <w:sz w:val="16"/>
      </w:rPr>
    </w:lvl>
    <w:lvl w:ilvl="1" w:tplc="12A47040">
      <w:start w:val="1"/>
      <w:numFmt w:val="bullet"/>
      <w:lvlText w:val="o"/>
      <w:lvlJc w:val="left"/>
      <w:pPr>
        <w:tabs>
          <w:tab w:val="num" w:pos="1440"/>
        </w:tabs>
        <w:ind w:left="1440" w:hanging="360"/>
      </w:pPr>
      <w:rPr>
        <w:rFonts w:ascii="Courier New" w:hAnsi="Courier New"/>
      </w:rPr>
    </w:lvl>
    <w:lvl w:ilvl="2" w:tplc="CA42FC06">
      <w:start w:val="1"/>
      <w:numFmt w:val="bullet"/>
      <w:lvlText w:val=""/>
      <w:lvlJc w:val="left"/>
      <w:pPr>
        <w:tabs>
          <w:tab w:val="num" w:pos="2160"/>
        </w:tabs>
        <w:ind w:left="2160" w:hanging="360"/>
      </w:pPr>
      <w:rPr>
        <w:rFonts w:ascii="Wingdings" w:hAnsi="Wingdings"/>
      </w:rPr>
    </w:lvl>
    <w:lvl w:ilvl="3" w:tplc="1494F884">
      <w:start w:val="1"/>
      <w:numFmt w:val="bullet"/>
      <w:lvlText w:val=""/>
      <w:lvlJc w:val="left"/>
      <w:pPr>
        <w:tabs>
          <w:tab w:val="num" w:pos="2880"/>
        </w:tabs>
        <w:ind w:left="2880" w:hanging="360"/>
      </w:pPr>
      <w:rPr>
        <w:rFonts w:ascii="Symbol" w:hAnsi="Symbol"/>
      </w:rPr>
    </w:lvl>
    <w:lvl w:ilvl="4" w:tplc="705AB9A0">
      <w:start w:val="1"/>
      <w:numFmt w:val="bullet"/>
      <w:lvlText w:val="o"/>
      <w:lvlJc w:val="left"/>
      <w:pPr>
        <w:tabs>
          <w:tab w:val="num" w:pos="3600"/>
        </w:tabs>
        <w:ind w:left="3600" w:hanging="360"/>
      </w:pPr>
      <w:rPr>
        <w:rFonts w:ascii="Courier New" w:hAnsi="Courier New"/>
      </w:rPr>
    </w:lvl>
    <w:lvl w:ilvl="5" w:tplc="C3AE8234">
      <w:start w:val="1"/>
      <w:numFmt w:val="bullet"/>
      <w:lvlText w:val=""/>
      <w:lvlJc w:val="left"/>
      <w:pPr>
        <w:tabs>
          <w:tab w:val="num" w:pos="4320"/>
        </w:tabs>
        <w:ind w:left="4320" w:hanging="360"/>
      </w:pPr>
      <w:rPr>
        <w:rFonts w:ascii="Wingdings" w:hAnsi="Wingdings"/>
      </w:rPr>
    </w:lvl>
    <w:lvl w:ilvl="6" w:tplc="9B103620">
      <w:start w:val="1"/>
      <w:numFmt w:val="bullet"/>
      <w:lvlText w:val=""/>
      <w:lvlJc w:val="left"/>
      <w:pPr>
        <w:tabs>
          <w:tab w:val="num" w:pos="5040"/>
        </w:tabs>
        <w:ind w:left="5040" w:hanging="360"/>
      </w:pPr>
      <w:rPr>
        <w:rFonts w:ascii="Symbol" w:hAnsi="Symbol"/>
      </w:rPr>
    </w:lvl>
    <w:lvl w:ilvl="7" w:tplc="B17C6930">
      <w:start w:val="1"/>
      <w:numFmt w:val="bullet"/>
      <w:lvlText w:val="o"/>
      <w:lvlJc w:val="left"/>
      <w:pPr>
        <w:tabs>
          <w:tab w:val="num" w:pos="5760"/>
        </w:tabs>
        <w:ind w:left="5760" w:hanging="360"/>
      </w:pPr>
      <w:rPr>
        <w:rFonts w:ascii="Courier New" w:hAnsi="Courier New"/>
      </w:rPr>
    </w:lvl>
    <w:lvl w:ilvl="8" w:tplc="EAB2577A">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54C215DA">
      <w:start w:val="1"/>
      <w:numFmt w:val="bullet"/>
      <w:lvlText w:val=""/>
      <w:lvlJc w:val="left"/>
      <w:pPr>
        <w:ind w:left="0" w:firstLine="0"/>
      </w:pPr>
      <w:rPr>
        <w:rFonts w:ascii="Symbol" w:hAnsi="Symbol"/>
        <w:position w:val="2"/>
        <w:sz w:val="16"/>
      </w:rPr>
    </w:lvl>
    <w:lvl w:ilvl="1" w:tplc="AC9413C6">
      <w:start w:val="1"/>
      <w:numFmt w:val="bullet"/>
      <w:lvlText w:val="o"/>
      <w:lvlJc w:val="left"/>
      <w:pPr>
        <w:tabs>
          <w:tab w:val="num" w:pos="1440"/>
        </w:tabs>
        <w:ind w:left="1440" w:hanging="360"/>
      </w:pPr>
      <w:rPr>
        <w:rFonts w:ascii="Courier New" w:hAnsi="Courier New"/>
      </w:rPr>
    </w:lvl>
    <w:lvl w:ilvl="2" w:tplc="F7B47E2A">
      <w:start w:val="1"/>
      <w:numFmt w:val="bullet"/>
      <w:lvlText w:val=""/>
      <w:lvlJc w:val="left"/>
      <w:pPr>
        <w:tabs>
          <w:tab w:val="num" w:pos="2160"/>
        </w:tabs>
        <w:ind w:left="2160" w:hanging="360"/>
      </w:pPr>
      <w:rPr>
        <w:rFonts w:ascii="Wingdings" w:hAnsi="Wingdings"/>
      </w:rPr>
    </w:lvl>
    <w:lvl w:ilvl="3" w:tplc="A30472F4">
      <w:start w:val="1"/>
      <w:numFmt w:val="bullet"/>
      <w:lvlText w:val=""/>
      <w:lvlJc w:val="left"/>
      <w:pPr>
        <w:tabs>
          <w:tab w:val="num" w:pos="2880"/>
        </w:tabs>
        <w:ind w:left="2880" w:hanging="360"/>
      </w:pPr>
      <w:rPr>
        <w:rFonts w:ascii="Symbol" w:hAnsi="Symbol"/>
      </w:rPr>
    </w:lvl>
    <w:lvl w:ilvl="4" w:tplc="944242E4">
      <w:start w:val="1"/>
      <w:numFmt w:val="bullet"/>
      <w:lvlText w:val="o"/>
      <w:lvlJc w:val="left"/>
      <w:pPr>
        <w:tabs>
          <w:tab w:val="num" w:pos="3600"/>
        </w:tabs>
        <w:ind w:left="3600" w:hanging="360"/>
      </w:pPr>
      <w:rPr>
        <w:rFonts w:ascii="Courier New" w:hAnsi="Courier New"/>
      </w:rPr>
    </w:lvl>
    <w:lvl w:ilvl="5" w:tplc="9D6A5B0A">
      <w:start w:val="1"/>
      <w:numFmt w:val="bullet"/>
      <w:lvlText w:val=""/>
      <w:lvlJc w:val="left"/>
      <w:pPr>
        <w:tabs>
          <w:tab w:val="num" w:pos="4320"/>
        </w:tabs>
        <w:ind w:left="4320" w:hanging="360"/>
      </w:pPr>
      <w:rPr>
        <w:rFonts w:ascii="Wingdings" w:hAnsi="Wingdings"/>
      </w:rPr>
    </w:lvl>
    <w:lvl w:ilvl="6" w:tplc="192E59BE">
      <w:start w:val="1"/>
      <w:numFmt w:val="bullet"/>
      <w:lvlText w:val=""/>
      <w:lvlJc w:val="left"/>
      <w:pPr>
        <w:tabs>
          <w:tab w:val="num" w:pos="5040"/>
        </w:tabs>
        <w:ind w:left="5040" w:hanging="360"/>
      </w:pPr>
      <w:rPr>
        <w:rFonts w:ascii="Symbol" w:hAnsi="Symbol"/>
      </w:rPr>
    </w:lvl>
    <w:lvl w:ilvl="7" w:tplc="5B4A8ACA">
      <w:start w:val="1"/>
      <w:numFmt w:val="bullet"/>
      <w:lvlText w:val="o"/>
      <w:lvlJc w:val="left"/>
      <w:pPr>
        <w:tabs>
          <w:tab w:val="num" w:pos="5760"/>
        </w:tabs>
        <w:ind w:left="5760" w:hanging="360"/>
      </w:pPr>
      <w:rPr>
        <w:rFonts w:ascii="Courier New" w:hAnsi="Courier New"/>
      </w:rPr>
    </w:lvl>
    <w:lvl w:ilvl="8" w:tplc="F42E265A">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A9F6BF9E">
      <w:start w:val="1"/>
      <w:numFmt w:val="bullet"/>
      <w:lvlText w:val=""/>
      <w:lvlJc w:val="left"/>
      <w:pPr>
        <w:ind w:left="0" w:firstLine="0"/>
      </w:pPr>
      <w:rPr>
        <w:rFonts w:ascii="Symbol" w:hAnsi="Symbol"/>
        <w:position w:val="2"/>
        <w:sz w:val="16"/>
      </w:rPr>
    </w:lvl>
    <w:lvl w:ilvl="1" w:tplc="9B9C4098">
      <w:start w:val="1"/>
      <w:numFmt w:val="bullet"/>
      <w:lvlText w:val="o"/>
      <w:lvlJc w:val="left"/>
      <w:pPr>
        <w:tabs>
          <w:tab w:val="num" w:pos="1440"/>
        </w:tabs>
        <w:ind w:left="1440" w:hanging="360"/>
      </w:pPr>
      <w:rPr>
        <w:rFonts w:ascii="Courier New" w:hAnsi="Courier New"/>
      </w:rPr>
    </w:lvl>
    <w:lvl w:ilvl="2" w:tplc="7CBE23E2">
      <w:start w:val="1"/>
      <w:numFmt w:val="bullet"/>
      <w:lvlText w:val=""/>
      <w:lvlJc w:val="left"/>
      <w:pPr>
        <w:tabs>
          <w:tab w:val="num" w:pos="2160"/>
        </w:tabs>
        <w:ind w:left="2160" w:hanging="360"/>
      </w:pPr>
      <w:rPr>
        <w:rFonts w:ascii="Wingdings" w:hAnsi="Wingdings"/>
      </w:rPr>
    </w:lvl>
    <w:lvl w:ilvl="3" w:tplc="FB3E1246">
      <w:start w:val="1"/>
      <w:numFmt w:val="bullet"/>
      <w:lvlText w:val=""/>
      <w:lvlJc w:val="left"/>
      <w:pPr>
        <w:tabs>
          <w:tab w:val="num" w:pos="2880"/>
        </w:tabs>
        <w:ind w:left="2880" w:hanging="360"/>
      </w:pPr>
      <w:rPr>
        <w:rFonts w:ascii="Symbol" w:hAnsi="Symbol"/>
      </w:rPr>
    </w:lvl>
    <w:lvl w:ilvl="4" w:tplc="8A2079CC">
      <w:start w:val="1"/>
      <w:numFmt w:val="bullet"/>
      <w:lvlText w:val="o"/>
      <w:lvlJc w:val="left"/>
      <w:pPr>
        <w:tabs>
          <w:tab w:val="num" w:pos="3600"/>
        </w:tabs>
        <w:ind w:left="3600" w:hanging="360"/>
      </w:pPr>
      <w:rPr>
        <w:rFonts w:ascii="Courier New" w:hAnsi="Courier New"/>
      </w:rPr>
    </w:lvl>
    <w:lvl w:ilvl="5" w:tplc="E4FC44C2">
      <w:start w:val="1"/>
      <w:numFmt w:val="bullet"/>
      <w:lvlText w:val=""/>
      <w:lvlJc w:val="left"/>
      <w:pPr>
        <w:tabs>
          <w:tab w:val="num" w:pos="4320"/>
        </w:tabs>
        <w:ind w:left="4320" w:hanging="360"/>
      </w:pPr>
      <w:rPr>
        <w:rFonts w:ascii="Wingdings" w:hAnsi="Wingdings"/>
      </w:rPr>
    </w:lvl>
    <w:lvl w:ilvl="6" w:tplc="5420D1F6">
      <w:start w:val="1"/>
      <w:numFmt w:val="bullet"/>
      <w:lvlText w:val=""/>
      <w:lvlJc w:val="left"/>
      <w:pPr>
        <w:tabs>
          <w:tab w:val="num" w:pos="5040"/>
        </w:tabs>
        <w:ind w:left="5040" w:hanging="360"/>
      </w:pPr>
      <w:rPr>
        <w:rFonts w:ascii="Symbol" w:hAnsi="Symbol"/>
      </w:rPr>
    </w:lvl>
    <w:lvl w:ilvl="7" w:tplc="6B700976">
      <w:start w:val="1"/>
      <w:numFmt w:val="bullet"/>
      <w:lvlText w:val="o"/>
      <w:lvlJc w:val="left"/>
      <w:pPr>
        <w:tabs>
          <w:tab w:val="num" w:pos="5760"/>
        </w:tabs>
        <w:ind w:left="5760" w:hanging="360"/>
      </w:pPr>
      <w:rPr>
        <w:rFonts w:ascii="Courier New" w:hAnsi="Courier New"/>
      </w:rPr>
    </w:lvl>
    <w:lvl w:ilvl="8" w:tplc="2E0018DA">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1B76C598">
      <w:start w:val="1"/>
      <w:numFmt w:val="bullet"/>
      <w:lvlText w:val=""/>
      <w:lvlJc w:val="left"/>
      <w:pPr>
        <w:ind w:left="0" w:firstLine="0"/>
      </w:pPr>
      <w:rPr>
        <w:rFonts w:ascii="Symbol" w:hAnsi="Symbol"/>
        <w:position w:val="2"/>
        <w:sz w:val="16"/>
      </w:rPr>
    </w:lvl>
    <w:lvl w:ilvl="1" w:tplc="D5CC8BBE">
      <w:start w:val="1"/>
      <w:numFmt w:val="bullet"/>
      <w:lvlText w:val="o"/>
      <w:lvlJc w:val="left"/>
      <w:pPr>
        <w:tabs>
          <w:tab w:val="num" w:pos="1440"/>
        </w:tabs>
        <w:ind w:left="1440" w:hanging="360"/>
      </w:pPr>
      <w:rPr>
        <w:rFonts w:ascii="Courier New" w:hAnsi="Courier New"/>
      </w:rPr>
    </w:lvl>
    <w:lvl w:ilvl="2" w:tplc="A25A091A">
      <w:start w:val="1"/>
      <w:numFmt w:val="bullet"/>
      <w:lvlText w:val=""/>
      <w:lvlJc w:val="left"/>
      <w:pPr>
        <w:tabs>
          <w:tab w:val="num" w:pos="2160"/>
        </w:tabs>
        <w:ind w:left="2160" w:hanging="360"/>
      </w:pPr>
      <w:rPr>
        <w:rFonts w:ascii="Wingdings" w:hAnsi="Wingdings"/>
      </w:rPr>
    </w:lvl>
    <w:lvl w:ilvl="3" w:tplc="6EAE6DFC">
      <w:start w:val="1"/>
      <w:numFmt w:val="bullet"/>
      <w:lvlText w:val=""/>
      <w:lvlJc w:val="left"/>
      <w:pPr>
        <w:tabs>
          <w:tab w:val="num" w:pos="2880"/>
        </w:tabs>
        <w:ind w:left="2880" w:hanging="360"/>
      </w:pPr>
      <w:rPr>
        <w:rFonts w:ascii="Symbol" w:hAnsi="Symbol"/>
      </w:rPr>
    </w:lvl>
    <w:lvl w:ilvl="4" w:tplc="DE643390">
      <w:start w:val="1"/>
      <w:numFmt w:val="bullet"/>
      <w:lvlText w:val="o"/>
      <w:lvlJc w:val="left"/>
      <w:pPr>
        <w:tabs>
          <w:tab w:val="num" w:pos="3600"/>
        </w:tabs>
        <w:ind w:left="3600" w:hanging="360"/>
      </w:pPr>
      <w:rPr>
        <w:rFonts w:ascii="Courier New" w:hAnsi="Courier New"/>
      </w:rPr>
    </w:lvl>
    <w:lvl w:ilvl="5" w:tplc="7AB28730">
      <w:start w:val="1"/>
      <w:numFmt w:val="bullet"/>
      <w:lvlText w:val=""/>
      <w:lvlJc w:val="left"/>
      <w:pPr>
        <w:tabs>
          <w:tab w:val="num" w:pos="4320"/>
        </w:tabs>
        <w:ind w:left="4320" w:hanging="360"/>
      </w:pPr>
      <w:rPr>
        <w:rFonts w:ascii="Wingdings" w:hAnsi="Wingdings"/>
      </w:rPr>
    </w:lvl>
    <w:lvl w:ilvl="6" w:tplc="A086B3DE">
      <w:start w:val="1"/>
      <w:numFmt w:val="bullet"/>
      <w:lvlText w:val=""/>
      <w:lvlJc w:val="left"/>
      <w:pPr>
        <w:tabs>
          <w:tab w:val="num" w:pos="5040"/>
        </w:tabs>
        <w:ind w:left="5040" w:hanging="360"/>
      </w:pPr>
      <w:rPr>
        <w:rFonts w:ascii="Symbol" w:hAnsi="Symbol"/>
      </w:rPr>
    </w:lvl>
    <w:lvl w:ilvl="7" w:tplc="F59ACD1C">
      <w:start w:val="1"/>
      <w:numFmt w:val="bullet"/>
      <w:lvlText w:val="o"/>
      <w:lvlJc w:val="left"/>
      <w:pPr>
        <w:tabs>
          <w:tab w:val="num" w:pos="5760"/>
        </w:tabs>
        <w:ind w:left="5760" w:hanging="360"/>
      </w:pPr>
      <w:rPr>
        <w:rFonts w:ascii="Courier New" w:hAnsi="Courier New"/>
      </w:rPr>
    </w:lvl>
    <w:lvl w:ilvl="8" w:tplc="4CDC12C4">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F6F4AD64">
      <w:start w:val="1"/>
      <w:numFmt w:val="bullet"/>
      <w:lvlText w:val=""/>
      <w:lvlJc w:val="left"/>
      <w:pPr>
        <w:ind w:left="0" w:firstLine="0"/>
      </w:pPr>
      <w:rPr>
        <w:rFonts w:ascii="Symbol" w:hAnsi="Symbol"/>
        <w:position w:val="2"/>
        <w:sz w:val="16"/>
      </w:rPr>
    </w:lvl>
    <w:lvl w:ilvl="1" w:tplc="4C42E796">
      <w:start w:val="1"/>
      <w:numFmt w:val="bullet"/>
      <w:lvlText w:val="o"/>
      <w:lvlJc w:val="left"/>
      <w:pPr>
        <w:tabs>
          <w:tab w:val="num" w:pos="1440"/>
        </w:tabs>
        <w:ind w:left="1440" w:hanging="360"/>
      </w:pPr>
      <w:rPr>
        <w:rFonts w:ascii="Courier New" w:hAnsi="Courier New"/>
      </w:rPr>
    </w:lvl>
    <w:lvl w:ilvl="2" w:tplc="F6E09C8A">
      <w:start w:val="1"/>
      <w:numFmt w:val="bullet"/>
      <w:lvlText w:val=""/>
      <w:lvlJc w:val="left"/>
      <w:pPr>
        <w:tabs>
          <w:tab w:val="num" w:pos="2160"/>
        </w:tabs>
        <w:ind w:left="2160" w:hanging="360"/>
      </w:pPr>
      <w:rPr>
        <w:rFonts w:ascii="Wingdings" w:hAnsi="Wingdings"/>
      </w:rPr>
    </w:lvl>
    <w:lvl w:ilvl="3" w:tplc="E8DE4536">
      <w:start w:val="1"/>
      <w:numFmt w:val="bullet"/>
      <w:lvlText w:val=""/>
      <w:lvlJc w:val="left"/>
      <w:pPr>
        <w:tabs>
          <w:tab w:val="num" w:pos="2880"/>
        </w:tabs>
        <w:ind w:left="2880" w:hanging="360"/>
      </w:pPr>
      <w:rPr>
        <w:rFonts w:ascii="Symbol" w:hAnsi="Symbol"/>
      </w:rPr>
    </w:lvl>
    <w:lvl w:ilvl="4" w:tplc="AC4A09F8">
      <w:start w:val="1"/>
      <w:numFmt w:val="bullet"/>
      <w:lvlText w:val="o"/>
      <w:lvlJc w:val="left"/>
      <w:pPr>
        <w:tabs>
          <w:tab w:val="num" w:pos="3600"/>
        </w:tabs>
        <w:ind w:left="3600" w:hanging="360"/>
      </w:pPr>
      <w:rPr>
        <w:rFonts w:ascii="Courier New" w:hAnsi="Courier New"/>
      </w:rPr>
    </w:lvl>
    <w:lvl w:ilvl="5" w:tplc="B7DE67F4">
      <w:start w:val="1"/>
      <w:numFmt w:val="bullet"/>
      <w:lvlText w:val=""/>
      <w:lvlJc w:val="left"/>
      <w:pPr>
        <w:tabs>
          <w:tab w:val="num" w:pos="4320"/>
        </w:tabs>
        <w:ind w:left="4320" w:hanging="360"/>
      </w:pPr>
      <w:rPr>
        <w:rFonts w:ascii="Wingdings" w:hAnsi="Wingdings"/>
      </w:rPr>
    </w:lvl>
    <w:lvl w:ilvl="6" w:tplc="8B1C2AA0">
      <w:start w:val="1"/>
      <w:numFmt w:val="bullet"/>
      <w:lvlText w:val=""/>
      <w:lvlJc w:val="left"/>
      <w:pPr>
        <w:tabs>
          <w:tab w:val="num" w:pos="5040"/>
        </w:tabs>
        <w:ind w:left="5040" w:hanging="360"/>
      </w:pPr>
      <w:rPr>
        <w:rFonts w:ascii="Symbol" w:hAnsi="Symbol"/>
      </w:rPr>
    </w:lvl>
    <w:lvl w:ilvl="7" w:tplc="93C67D02">
      <w:start w:val="1"/>
      <w:numFmt w:val="bullet"/>
      <w:lvlText w:val="o"/>
      <w:lvlJc w:val="left"/>
      <w:pPr>
        <w:tabs>
          <w:tab w:val="num" w:pos="5760"/>
        </w:tabs>
        <w:ind w:left="5760" w:hanging="360"/>
      </w:pPr>
      <w:rPr>
        <w:rFonts w:ascii="Courier New" w:hAnsi="Courier New"/>
      </w:rPr>
    </w:lvl>
    <w:lvl w:ilvl="8" w:tplc="26E0C47A">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EA7C4948">
      <w:start w:val="1"/>
      <w:numFmt w:val="bullet"/>
      <w:lvlText w:val=""/>
      <w:lvlJc w:val="left"/>
      <w:pPr>
        <w:ind w:left="0" w:firstLine="0"/>
      </w:pPr>
      <w:rPr>
        <w:rFonts w:ascii="Symbol" w:hAnsi="Symbol"/>
        <w:position w:val="2"/>
        <w:sz w:val="16"/>
      </w:rPr>
    </w:lvl>
    <w:lvl w:ilvl="1" w:tplc="BB1EFF12">
      <w:start w:val="1"/>
      <w:numFmt w:val="bullet"/>
      <w:lvlText w:val="o"/>
      <w:lvlJc w:val="left"/>
      <w:pPr>
        <w:tabs>
          <w:tab w:val="num" w:pos="1440"/>
        </w:tabs>
        <w:ind w:left="1440" w:hanging="360"/>
      </w:pPr>
      <w:rPr>
        <w:rFonts w:ascii="Courier New" w:hAnsi="Courier New"/>
      </w:rPr>
    </w:lvl>
    <w:lvl w:ilvl="2" w:tplc="02BC4CD4">
      <w:start w:val="1"/>
      <w:numFmt w:val="bullet"/>
      <w:lvlText w:val=""/>
      <w:lvlJc w:val="left"/>
      <w:pPr>
        <w:tabs>
          <w:tab w:val="num" w:pos="2160"/>
        </w:tabs>
        <w:ind w:left="2160" w:hanging="360"/>
      </w:pPr>
      <w:rPr>
        <w:rFonts w:ascii="Wingdings" w:hAnsi="Wingdings"/>
      </w:rPr>
    </w:lvl>
    <w:lvl w:ilvl="3" w:tplc="F3407B8E">
      <w:start w:val="1"/>
      <w:numFmt w:val="bullet"/>
      <w:lvlText w:val=""/>
      <w:lvlJc w:val="left"/>
      <w:pPr>
        <w:tabs>
          <w:tab w:val="num" w:pos="2880"/>
        </w:tabs>
        <w:ind w:left="2880" w:hanging="360"/>
      </w:pPr>
      <w:rPr>
        <w:rFonts w:ascii="Symbol" w:hAnsi="Symbol"/>
      </w:rPr>
    </w:lvl>
    <w:lvl w:ilvl="4" w:tplc="56C2B32A">
      <w:start w:val="1"/>
      <w:numFmt w:val="bullet"/>
      <w:lvlText w:val="o"/>
      <w:lvlJc w:val="left"/>
      <w:pPr>
        <w:tabs>
          <w:tab w:val="num" w:pos="3600"/>
        </w:tabs>
        <w:ind w:left="3600" w:hanging="360"/>
      </w:pPr>
      <w:rPr>
        <w:rFonts w:ascii="Courier New" w:hAnsi="Courier New"/>
      </w:rPr>
    </w:lvl>
    <w:lvl w:ilvl="5" w:tplc="DEAAA5B8">
      <w:start w:val="1"/>
      <w:numFmt w:val="bullet"/>
      <w:lvlText w:val=""/>
      <w:lvlJc w:val="left"/>
      <w:pPr>
        <w:tabs>
          <w:tab w:val="num" w:pos="4320"/>
        </w:tabs>
        <w:ind w:left="4320" w:hanging="360"/>
      </w:pPr>
      <w:rPr>
        <w:rFonts w:ascii="Wingdings" w:hAnsi="Wingdings"/>
      </w:rPr>
    </w:lvl>
    <w:lvl w:ilvl="6" w:tplc="2CB8DA90">
      <w:start w:val="1"/>
      <w:numFmt w:val="bullet"/>
      <w:lvlText w:val=""/>
      <w:lvlJc w:val="left"/>
      <w:pPr>
        <w:tabs>
          <w:tab w:val="num" w:pos="5040"/>
        </w:tabs>
        <w:ind w:left="5040" w:hanging="360"/>
      </w:pPr>
      <w:rPr>
        <w:rFonts w:ascii="Symbol" w:hAnsi="Symbol"/>
      </w:rPr>
    </w:lvl>
    <w:lvl w:ilvl="7" w:tplc="4B602EDC">
      <w:start w:val="1"/>
      <w:numFmt w:val="bullet"/>
      <w:lvlText w:val="o"/>
      <w:lvlJc w:val="left"/>
      <w:pPr>
        <w:tabs>
          <w:tab w:val="num" w:pos="5760"/>
        </w:tabs>
        <w:ind w:left="5760" w:hanging="360"/>
      </w:pPr>
      <w:rPr>
        <w:rFonts w:ascii="Courier New" w:hAnsi="Courier New"/>
      </w:rPr>
    </w:lvl>
    <w:lvl w:ilvl="8" w:tplc="F90A7ED2">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EB22124E">
      <w:start w:val="1"/>
      <w:numFmt w:val="bullet"/>
      <w:lvlText w:val=""/>
      <w:lvlJc w:val="left"/>
      <w:pPr>
        <w:ind w:left="0" w:firstLine="0"/>
      </w:pPr>
      <w:rPr>
        <w:rFonts w:ascii="Symbol" w:hAnsi="Symbol"/>
        <w:position w:val="2"/>
        <w:sz w:val="16"/>
      </w:rPr>
    </w:lvl>
    <w:lvl w:ilvl="1" w:tplc="AE849B16">
      <w:start w:val="1"/>
      <w:numFmt w:val="bullet"/>
      <w:lvlText w:val="o"/>
      <w:lvlJc w:val="left"/>
      <w:pPr>
        <w:tabs>
          <w:tab w:val="num" w:pos="1440"/>
        </w:tabs>
        <w:ind w:left="1440" w:hanging="360"/>
      </w:pPr>
      <w:rPr>
        <w:rFonts w:ascii="Courier New" w:hAnsi="Courier New"/>
      </w:rPr>
    </w:lvl>
    <w:lvl w:ilvl="2" w:tplc="2098C574">
      <w:start w:val="1"/>
      <w:numFmt w:val="bullet"/>
      <w:lvlText w:val=""/>
      <w:lvlJc w:val="left"/>
      <w:pPr>
        <w:tabs>
          <w:tab w:val="num" w:pos="2160"/>
        </w:tabs>
        <w:ind w:left="2160" w:hanging="360"/>
      </w:pPr>
      <w:rPr>
        <w:rFonts w:ascii="Wingdings" w:hAnsi="Wingdings"/>
      </w:rPr>
    </w:lvl>
    <w:lvl w:ilvl="3" w:tplc="87BA6796">
      <w:start w:val="1"/>
      <w:numFmt w:val="bullet"/>
      <w:lvlText w:val=""/>
      <w:lvlJc w:val="left"/>
      <w:pPr>
        <w:tabs>
          <w:tab w:val="num" w:pos="2880"/>
        </w:tabs>
        <w:ind w:left="2880" w:hanging="360"/>
      </w:pPr>
      <w:rPr>
        <w:rFonts w:ascii="Symbol" w:hAnsi="Symbol"/>
      </w:rPr>
    </w:lvl>
    <w:lvl w:ilvl="4" w:tplc="5B4857CE">
      <w:start w:val="1"/>
      <w:numFmt w:val="bullet"/>
      <w:lvlText w:val="o"/>
      <w:lvlJc w:val="left"/>
      <w:pPr>
        <w:tabs>
          <w:tab w:val="num" w:pos="3600"/>
        </w:tabs>
        <w:ind w:left="3600" w:hanging="360"/>
      </w:pPr>
      <w:rPr>
        <w:rFonts w:ascii="Courier New" w:hAnsi="Courier New"/>
      </w:rPr>
    </w:lvl>
    <w:lvl w:ilvl="5" w:tplc="CFEC4764">
      <w:start w:val="1"/>
      <w:numFmt w:val="bullet"/>
      <w:lvlText w:val=""/>
      <w:lvlJc w:val="left"/>
      <w:pPr>
        <w:tabs>
          <w:tab w:val="num" w:pos="4320"/>
        </w:tabs>
        <w:ind w:left="4320" w:hanging="360"/>
      </w:pPr>
      <w:rPr>
        <w:rFonts w:ascii="Wingdings" w:hAnsi="Wingdings"/>
      </w:rPr>
    </w:lvl>
    <w:lvl w:ilvl="6" w:tplc="49D85454">
      <w:start w:val="1"/>
      <w:numFmt w:val="bullet"/>
      <w:lvlText w:val=""/>
      <w:lvlJc w:val="left"/>
      <w:pPr>
        <w:tabs>
          <w:tab w:val="num" w:pos="5040"/>
        </w:tabs>
        <w:ind w:left="5040" w:hanging="360"/>
      </w:pPr>
      <w:rPr>
        <w:rFonts w:ascii="Symbol" w:hAnsi="Symbol"/>
      </w:rPr>
    </w:lvl>
    <w:lvl w:ilvl="7" w:tplc="7D2C98E0">
      <w:start w:val="1"/>
      <w:numFmt w:val="bullet"/>
      <w:lvlText w:val="o"/>
      <w:lvlJc w:val="left"/>
      <w:pPr>
        <w:tabs>
          <w:tab w:val="num" w:pos="5760"/>
        </w:tabs>
        <w:ind w:left="5760" w:hanging="360"/>
      </w:pPr>
      <w:rPr>
        <w:rFonts w:ascii="Courier New" w:hAnsi="Courier New"/>
      </w:rPr>
    </w:lvl>
    <w:lvl w:ilvl="8" w:tplc="50ECF9EC">
      <w:start w:val="1"/>
      <w:numFmt w:val="bullet"/>
      <w:lvlText w:val=""/>
      <w:lvlJc w:val="left"/>
      <w:pPr>
        <w:tabs>
          <w:tab w:val="num" w:pos="6480"/>
        </w:tabs>
        <w:ind w:left="6480" w:hanging="360"/>
      </w:pPr>
      <w:rPr>
        <w:rFonts w:ascii="Wingdings" w:hAnsi="Wingdings"/>
      </w:rPr>
    </w:lvl>
  </w:abstractNum>
  <w:abstractNum w:abstractNumId="9" w15:restartNumberingAfterBreak="0">
    <w:nsid w:val="0000000A"/>
    <w:multiLevelType w:val="hybridMultilevel"/>
    <w:tmpl w:val="0000000A"/>
    <w:lvl w:ilvl="0" w:tplc="4DCAD53A">
      <w:start w:val="1"/>
      <w:numFmt w:val="bullet"/>
      <w:lvlText w:val=""/>
      <w:lvlJc w:val="left"/>
      <w:pPr>
        <w:ind w:left="0" w:firstLine="0"/>
      </w:pPr>
      <w:rPr>
        <w:rFonts w:ascii="Symbol" w:hAnsi="Symbol"/>
        <w:position w:val="2"/>
        <w:sz w:val="16"/>
      </w:rPr>
    </w:lvl>
    <w:lvl w:ilvl="1" w:tplc="A7887990">
      <w:start w:val="1"/>
      <w:numFmt w:val="bullet"/>
      <w:lvlText w:val="o"/>
      <w:lvlJc w:val="left"/>
      <w:pPr>
        <w:tabs>
          <w:tab w:val="num" w:pos="1440"/>
        </w:tabs>
        <w:ind w:left="1440" w:hanging="360"/>
      </w:pPr>
      <w:rPr>
        <w:rFonts w:ascii="Courier New" w:hAnsi="Courier New"/>
      </w:rPr>
    </w:lvl>
    <w:lvl w:ilvl="2" w:tplc="F8FC6FE8">
      <w:start w:val="1"/>
      <w:numFmt w:val="bullet"/>
      <w:lvlText w:val=""/>
      <w:lvlJc w:val="left"/>
      <w:pPr>
        <w:tabs>
          <w:tab w:val="num" w:pos="2160"/>
        </w:tabs>
        <w:ind w:left="2160" w:hanging="360"/>
      </w:pPr>
      <w:rPr>
        <w:rFonts w:ascii="Wingdings" w:hAnsi="Wingdings"/>
      </w:rPr>
    </w:lvl>
    <w:lvl w:ilvl="3" w:tplc="ADE23E6E">
      <w:start w:val="1"/>
      <w:numFmt w:val="bullet"/>
      <w:lvlText w:val=""/>
      <w:lvlJc w:val="left"/>
      <w:pPr>
        <w:tabs>
          <w:tab w:val="num" w:pos="2880"/>
        </w:tabs>
        <w:ind w:left="2880" w:hanging="360"/>
      </w:pPr>
      <w:rPr>
        <w:rFonts w:ascii="Symbol" w:hAnsi="Symbol"/>
      </w:rPr>
    </w:lvl>
    <w:lvl w:ilvl="4" w:tplc="6198A434">
      <w:start w:val="1"/>
      <w:numFmt w:val="bullet"/>
      <w:lvlText w:val="o"/>
      <w:lvlJc w:val="left"/>
      <w:pPr>
        <w:tabs>
          <w:tab w:val="num" w:pos="3600"/>
        </w:tabs>
        <w:ind w:left="3600" w:hanging="360"/>
      </w:pPr>
      <w:rPr>
        <w:rFonts w:ascii="Courier New" w:hAnsi="Courier New"/>
      </w:rPr>
    </w:lvl>
    <w:lvl w:ilvl="5" w:tplc="D56AE304">
      <w:start w:val="1"/>
      <w:numFmt w:val="bullet"/>
      <w:lvlText w:val=""/>
      <w:lvlJc w:val="left"/>
      <w:pPr>
        <w:tabs>
          <w:tab w:val="num" w:pos="4320"/>
        </w:tabs>
        <w:ind w:left="4320" w:hanging="360"/>
      </w:pPr>
      <w:rPr>
        <w:rFonts w:ascii="Wingdings" w:hAnsi="Wingdings"/>
      </w:rPr>
    </w:lvl>
    <w:lvl w:ilvl="6" w:tplc="B494320A">
      <w:start w:val="1"/>
      <w:numFmt w:val="bullet"/>
      <w:lvlText w:val=""/>
      <w:lvlJc w:val="left"/>
      <w:pPr>
        <w:tabs>
          <w:tab w:val="num" w:pos="5040"/>
        </w:tabs>
        <w:ind w:left="5040" w:hanging="360"/>
      </w:pPr>
      <w:rPr>
        <w:rFonts w:ascii="Symbol" w:hAnsi="Symbol"/>
      </w:rPr>
    </w:lvl>
    <w:lvl w:ilvl="7" w:tplc="089A520C">
      <w:start w:val="1"/>
      <w:numFmt w:val="bullet"/>
      <w:lvlText w:val="o"/>
      <w:lvlJc w:val="left"/>
      <w:pPr>
        <w:tabs>
          <w:tab w:val="num" w:pos="5760"/>
        </w:tabs>
        <w:ind w:left="5760" w:hanging="360"/>
      </w:pPr>
      <w:rPr>
        <w:rFonts w:ascii="Courier New" w:hAnsi="Courier New"/>
      </w:rPr>
    </w:lvl>
    <w:lvl w:ilvl="8" w:tplc="0CA2EB8C">
      <w:start w:val="1"/>
      <w:numFmt w:val="bullet"/>
      <w:lvlText w:val=""/>
      <w:lvlJc w:val="left"/>
      <w:pPr>
        <w:tabs>
          <w:tab w:val="num" w:pos="6480"/>
        </w:tabs>
        <w:ind w:left="6480" w:hanging="360"/>
      </w:pPr>
      <w:rPr>
        <w:rFonts w:ascii="Wingdings" w:hAnsi="Wingdings"/>
      </w:rPr>
    </w:lvl>
  </w:abstractNum>
  <w:abstractNum w:abstractNumId="10" w15:restartNumberingAfterBreak="0">
    <w:nsid w:val="0000000B"/>
    <w:multiLevelType w:val="hybridMultilevel"/>
    <w:tmpl w:val="0000000B"/>
    <w:lvl w:ilvl="0" w:tplc="EDA80FA8">
      <w:start w:val="1"/>
      <w:numFmt w:val="bullet"/>
      <w:lvlText w:val=""/>
      <w:lvlJc w:val="left"/>
      <w:pPr>
        <w:ind w:left="0" w:firstLine="0"/>
      </w:pPr>
      <w:rPr>
        <w:rFonts w:ascii="Symbol" w:hAnsi="Symbol"/>
        <w:position w:val="2"/>
        <w:sz w:val="16"/>
      </w:rPr>
    </w:lvl>
    <w:lvl w:ilvl="1" w:tplc="0ED6AA0A">
      <w:start w:val="1"/>
      <w:numFmt w:val="bullet"/>
      <w:lvlText w:val="o"/>
      <w:lvlJc w:val="left"/>
      <w:pPr>
        <w:tabs>
          <w:tab w:val="num" w:pos="1440"/>
        </w:tabs>
        <w:ind w:left="1440" w:hanging="360"/>
      </w:pPr>
      <w:rPr>
        <w:rFonts w:ascii="Courier New" w:hAnsi="Courier New"/>
      </w:rPr>
    </w:lvl>
    <w:lvl w:ilvl="2" w:tplc="CE04FEE2">
      <w:start w:val="1"/>
      <w:numFmt w:val="bullet"/>
      <w:lvlText w:val=""/>
      <w:lvlJc w:val="left"/>
      <w:pPr>
        <w:tabs>
          <w:tab w:val="num" w:pos="2160"/>
        </w:tabs>
        <w:ind w:left="2160" w:hanging="360"/>
      </w:pPr>
      <w:rPr>
        <w:rFonts w:ascii="Wingdings" w:hAnsi="Wingdings"/>
      </w:rPr>
    </w:lvl>
    <w:lvl w:ilvl="3" w:tplc="F0A44C02">
      <w:start w:val="1"/>
      <w:numFmt w:val="bullet"/>
      <w:lvlText w:val=""/>
      <w:lvlJc w:val="left"/>
      <w:pPr>
        <w:tabs>
          <w:tab w:val="num" w:pos="2880"/>
        </w:tabs>
        <w:ind w:left="2880" w:hanging="360"/>
      </w:pPr>
      <w:rPr>
        <w:rFonts w:ascii="Symbol" w:hAnsi="Symbol"/>
      </w:rPr>
    </w:lvl>
    <w:lvl w:ilvl="4" w:tplc="6B2E3B8C">
      <w:start w:val="1"/>
      <w:numFmt w:val="bullet"/>
      <w:lvlText w:val="o"/>
      <w:lvlJc w:val="left"/>
      <w:pPr>
        <w:tabs>
          <w:tab w:val="num" w:pos="3600"/>
        </w:tabs>
        <w:ind w:left="3600" w:hanging="360"/>
      </w:pPr>
      <w:rPr>
        <w:rFonts w:ascii="Courier New" w:hAnsi="Courier New"/>
      </w:rPr>
    </w:lvl>
    <w:lvl w:ilvl="5" w:tplc="EB48AD6A">
      <w:start w:val="1"/>
      <w:numFmt w:val="bullet"/>
      <w:lvlText w:val=""/>
      <w:lvlJc w:val="left"/>
      <w:pPr>
        <w:tabs>
          <w:tab w:val="num" w:pos="4320"/>
        </w:tabs>
        <w:ind w:left="4320" w:hanging="360"/>
      </w:pPr>
      <w:rPr>
        <w:rFonts w:ascii="Wingdings" w:hAnsi="Wingdings"/>
      </w:rPr>
    </w:lvl>
    <w:lvl w:ilvl="6" w:tplc="54189908">
      <w:start w:val="1"/>
      <w:numFmt w:val="bullet"/>
      <w:lvlText w:val=""/>
      <w:lvlJc w:val="left"/>
      <w:pPr>
        <w:tabs>
          <w:tab w:val="num" w:pos="5040"/>
        </w:tabs>
        <w:ind w:left="5040" w:hanging="360"/>
      </w:pPr>
      <w:rPr>
        <w:rFonts w:ascii="Symbol" w:hAnsi="Symbol"/>
      </w:rPr>
    </w:lvl>
    <w:lvl w:ilvl="7" w:tplc="2ED40704">
      <w:start w:val="1"/>
      <w:numFmt w:val="bullet"/>
      <w:lvlText w:val="o"/>
      <w:lvlJc w:val="left"/>
      <w:pPr>
        <w:tabs>
          <w:tab w:val="num" w:pos="5760"/>
        </w:tabs>
        <w:ind w:left="5760" w:hanging="360"/>
      </w:pPr>
      <w:rPr>
        <w:rFonts w:ascii="Courier New" w:hAnsi="Courier New"/>
      </w:rPr>
    </w:lvl>
    <w:lvl w:ilvl="8" w:tplc="68CE1E0C">
      <w:start w:val="1"/>
      <w:numFmt w:val="bullet"/>
      <w:lvlText w:val=""/>
      <w:lvlJc w:val="left"/>
      <w:pPr>
        <w:tabs>
          <w:tab w:val="num" w:pos="6480"/>
        </w:tabs>
        <w:ind w:left="6480" w:hanging="360"/>
      </w:pPr>
      <w:rPr>
        <w:rFonts w:ascii="Wingdings" w:hAnsi="Wingdings"/>
      </w:rPr>
    </w:lvl>
  </w:abstractNum>
  <w:abstractNum w:abstractNumId="11" w15:restartNumberingAfterBreak="0">
    <w:nsid w:val="0000000C"/>
    <w:multiLevelType w:val="hybridMultilevel"/>
    <w:tmpl w:val="0000000C"/>
    <w:lvl w:ilvl="0" w:tplc="EEE67394">
      <w:start w:val="1"/>
      <w:numFmt w:val="bullet"/>
      <w:lvlText w:val=""/>
      <w:lvlJc w:val="left"/>
      <w:pPr>
        <w:ind w:left="0" w:firstLine="0"/>
      </w:pPr>
      <w:rPr>
        <w:rFonts w:ascii="Symbol" w:hAnsi="Symbol"/>
        <w:position w:val="2"/>
        <w:sz w:val="16"/>
      </w:rPr>
    </w:lvl>
    <w:lvl w:ilvl="1" w:tplc="84D417EE">
      <w:start w:val="1"/>
      <w:numFmt w:val="bullet"/>
      <w:lvlText w:val="o"/>
      <w:lvlJc w:val="left"/>
      <w:pPr>
        <w:tabs>
          <w:tab w:val="num" w:pos="1440"/>
        </w:tabs>
        <w:ind w:left="1440" w:hanging="360"/>
      </w:pPr>
      <w:rPr>
        <w:rFonts w:ascii="Courier New" w:hAnsi="Courier New"/>
      </w:rPr>
    </w:lvl>
    <w:lvl w:ilvl="2" w:tplc="7D6E73CA">
      <w:start w:val="1"/>
      <w:numFmt w:val="bullet"/>
      <w:lvlText w:val=""/>
      <w:lvlJc w:val="left"/>
      <w:pPr>
        <w:tabs>
          <w:tab w:val="num" w:pos="2160"/>
        </w:tabs>
        <w:ind w:left="2160" w:hanging="360"/>
      </w:pPr>
      <w:rPr>
        <w:rFonts w:ascii="Wingdings" w:hAnsi="Wingdings"/>
      </w:rPr>
    </w:lvl>
    <w:lvl w:ilvl="3" w:tplc="68DE8F20">
      <w:start w:val="1"/>
      <w:numFmt w:val="bullet"/>
      <w:lvlText w:val=""/>
      <w:lvlJc w:val="left"/>
      <w:pPr>
        <w:tabs>
          <w:tab w:val="num" w:pos="2880"/>
        </w:tabs>
        <w:ind w:left="2880" w:hanging="360"/>
      </w:pPr>
      <w:rPr>
        <w:rFonts w:ascii="Symbol" w:hAnsi="Symbol"/>
      </w:rPr>
    </w:lvl>
    <w:lvl w:ilvl="4" w:tplc="21341D38">
      <w:start w:val="1"/>
      <w:numFmt w:val="bullet"/>
      <w:lvlText w:val="o"/>
      <w:lvlJc w:val="left"/>
      <w:pPr>
        <w:tabs>
          <w:tab w:val="num" w:pos="3600"/>
        </w:tabs>
        <w:ind w:left="3600" w:hanging="360"/>
      </w:pPr>
      <w:rPr>
        <w:rFonts w:ascii="Courier New" w:hAnsi="Courier New"/>
      </w:rPr>
    </w:lvl>
    <w:lvl w:ilvl="5" w:tplc="757459AA">
      <w:start w:val="1"/>
      <w:numFmt w:val="bullet"/>
      <w:lvlText w:val=""/>
      <w:lvlJc w:val="left"/>
      <w:pPr>
        <w:tabs>
          <w:tab w:val="num" w:pos="4320"/>
        </w:tabs>
        <w:ind w:left="4320" w:hanging="360"/>
      </w:pPr>
      <w:rPr>
        <w:rFonts w:ascii="Wingdings" w:hAnsi="Wingdings"/>
      </w:rPr>
    </w:lvl>
    <w:lvl w:ilvl="6" w:tplc="22D6EF06">
      <w:start w:val="1"/>
      <w:numFmt w:val="bullet"/>
      <w:lvlText w:val=""/>
      <w:lvlJc w:val="left"/>
      <w:pPr>
        <w:tabs>
          <w:tab w:val="num" w:pos="5040"/>
        </w:tabs>
        <w:ind w:left="5040" w:hanging="360"/>
      </w:pPr>
      <w:rPr>
        <w:rFonts w:ascii="Symbol" w:hAnsi="Symbol"/>
      </w:rPr>
    </w:lvl>
    <w:lvl w:ilvl="7" w:tplc="3AA8CFFE">
      <w:start w:val="1"/>
      <w:numFmt w:val="bullet"/>
      <w:lvlText w:val="o"/>
      <w:lvlJc w:val="left"/>
      <w:pPr>
        <w:tabs>
          <w:tab w:val="num" w:pos="5760"/>
        </w:tabs>
        <w:ind w:left="5760" w:hanging="360"/>
      </w:pPr>
      <w:rPr>
        <w:rFonts w:ascii="Courier New" w:hAnsi="Courier New"/>
      </w:rPr>
    </w:lvl>
    <w:lvl w:ilvl="8" w:tplc="F934E24A">
      <w:start w:val="1"/>
      <w:numFmt w:val="bullet"/>
      <w:lvlText w:val=""/>
      <w:lvlJc w:val="left"/>
      <w:pPr>
        <w:tabs>
          <w:tab w:val="num" w:pos="6480"/>
        </w:tabs>
        <w:ind w:left="6480" w:hanging="360"/>
      </w:pPr>
      <w:rPr>
        <w:rFonts w:ascii="Wingdings" w:hAnsi="Wingdings"/>
      </w:rPr>
    </w:lvl>
  </w:abstractNum>
  <w:abstractNum w:abstractNumId="12" w15:restartNumberingAfterBreak="0">
    <w:nsid w:val="0000000D"/>
    <w:multiLevelType w:val="hybridMultilevel"/>
    <w:tmpl w:val="0000000D"/>
    <w:lvl w:ilvl="0" w:tplc="B4AE0B60">
      <w:start w:val="1"/>
      <w:numFmt w:val="bullet"/>
      <w:lvlText w:val=""/>
      <w:lvlJc w:val="left"/>
      <w:pPr>
        <w:ind w:left="0" w:firstLine="0"/>
      </w:pPr>
      <w:rPr>
        <w:rFonts w:ascii="Symbol" w:hAnsi="Symbol"/>
        <w:position w:val="2"/>
        <w:sz w:val="16"/>
      </w:rPr>
    </w:lvl>
    <w:lvl w:ilvl="1" w:tplc="A86A9466">
      <w:start w:val="1"/>
      <w:numFmt w:val="bullet"/>
      <w:lvlText w:val="o"/>
      <w:lvlJc w:val="left"/>
      <w:pPr>
        <w:tabs>
          <w:tab w:val="num" w:pos="1440"/>
        </w:tabs>
        <w:ind w:left="1440" w:hanging="360"/>
      </w:pPr>
      <w:rPr>
        <w:rFonts w:ascii="Courier New" w:hAnsi="Courier New"/>
      </w:rPr>
    </w:lvl>
    <w:lvl w:ilvl="2" w:tplc="ADB46792">
      <w:start w:val="1"/>
      <w:numFmt w:val="bullet"/>
      <w:lvlText w:val=""/>
      <w:lvlJc w:val="left"/>
      <w:pPr>
        <w:tabs>
          <w:tab w:val="num" w:pos="2160"/>
        </w:tabs>
        <w:ind w:left="2160" w:hanging="360"/>
      </w:pPr>
      <w:rPr>
        <w:rFonts w:ascii="Wingdings" w:hAnsi="Wingdings"/>
      </w:rPr>
    </w:lvl>
    <w:lvl w:ilvl="3" w:tplc="CCEC14EA">
      <w:start w:val="1"/>
      <w:numFmt w:val="bullet"/>
      <w:lvlText w:val=""/>
      <w:lvlJc w:val="left"/>
      <w:pPr>
        <w:tabs>
          <w:tab w:val="num" w:pos="2880"/>
        </w:tabs>
        <w:ind w:left="2880" w:hanging="360"/>
      </w:pPr>
      <w:rPr>
        <w:rFonts w:ascii="Symbol" w:hAnsi="Symbol"/>
      </w:rPr>
    </w:lvl>
    <w:lvl w:ilvl="4" w:tplc="B074EF72">
      <w:start w:val="1"/>
      <w:numFmt w:val="bullet"/>
      <w:lvlText w:val="o"/>
      <w:lvlJc w:val="left"/>
      <w:pPr>
        <w:tabs>
          <w:tab w:val="num" w:pos="3600"/>
        </w:tabs>
        <w:ind w:left="3600" w:hanging="360"/>
      </w:pPr>
      <w:rPr>
        <w:rFonts w:ascii="Courier New" w:hAnsi="Courier New"/>
      </w:rPr>
    </w:lvl>
    <w:lvl w:ilvl="5" w:tplc="7764DDD8">
      <w:start w:val="1"/>
      <w:numFmt w:val="bullet"/>
      <w:lvlText w:val=""/>
      <w:lvlJc w:val="left"/>
      <w:pPr>
        <w:tabs>
          <w:tab w:val="num" w:pos="4320"/>
        </w:tabs>
        <w:ind w:left="4320" w:hanging="360"/>
      </w:pPr>
      <w:rPr>
        <w:rFonts w:ascii="Wingdings" w:hAnsi="Wingdings"/>
      </w:rPr>
    </w:lvl>
    <w:lvl w:ilvl="6" w:tplc="2D12664C">
      <w:start w:val="1"/>
      <w:numFmt w:val="bullet"/>
      <w:lvlText w:val=""/>
      <w:lvlJc w:val="left"/>
      <w:pPr>
        <w:tabs>
          <w:tab w:val="num" w:pos="5040"/>
        </w:tabs>
        <w:ind w:left="5040" w:hanging="360"/>
      </w:pPr>
      <w:rPr>
        <w:rFonts w:ascii="Symbol" w:hAnsi="Symbol"/>
      </w:rPr>
    </w:lvl>
    <w:lvl w:ilvl="7" w:tplc="DC4AB0A8">
      <w:start w:val="1"/>
      <w:numFmt w:val="bullet"/>
      <w:lvlText w:val="o"/>
      <w:lvlJc w:val="left"/>
      <w:pPr>
        <w:tabs>
          <w:tab w:val="num" w:pos="5760"/>
        </w:tabs>
        <w:ind w:left="5760" w:hanging="360"/>
      </w:pPr>
      <w:rPr>
        <w:rFonts w:ascii="Courier New" w:hAnsi="Courier New"/>
      </w:rPr>
    </w:lvl>
    <w:lvl w:ilvl="8" w:tplc="A74EEB72">
      <w:start w:val="1"/>
      <w:numFmt w:val="bullet"/>
      <w:lvlText w:val=""/>
      <w:lvlJc w:val="left"/>
      <w:pPr>
        <w:tabs>
          <w:tab w:val="num" w:pos="6480"/>
        </w:tabs>
        <w:ind w:left="6480" w:hanging="360"/>
      </w:pPr>
      <w:rPr>
        <w:rFonts w:ascii="Wingdings" w:hAnsi="Wingdings"/>
      </w:rPr>
    </w:lvl>
  </w:abstractNum>
  <w:abstractNum w:abstractNumId="13" w15:restartNumberingAfterBreak="0">
    <w:nsid w:val="0000000E"/>
    <w:multiLevelType w:val="hybridMultilevel"/>
    <w:tmpl w:val="0000000E"/>
    <w:lvl w:ilvl="0" w:tplc="7D3AA3D2">
      <w:start w:val="1"/>
      <w:numFmt w:val="bullet"/>
      <w:lvlText w:val=""/>
      <w:lvlJc w:val="left"/>
      <w:pPr>
        <w:ind w:left="0" w:firstLine="0"/>
      </w:pPr>
      <w:rPr>
        <w:rFonts w:ascii="Symbol" w:hAnsi="Symbol"/>
        <w:position w:val="2"/>
        <w:sz w:val="16"/>
      </w:rPr>
    </w:lvl>
    <w:lvl w:ilvl="1" w:tplc="38BE245A">
      <w:start w:val="1"/>
      <w:numFmt w:val="bullet"/>
      <w:lvlText w:val="o"/>
      <w:lvlJc w:val="left"/>
      <w:pPr>
        <w:tabs>
          <w:tab w:val="num" w:pos="1440"/>
        </w:tabs>
        <w:ind w:left="1440" w:hanging="360"/>
      </w:pPr>
      <w:rPr>
        <w:rFonts w:ascii="Courier New" w:hAnsi="Courier New"/>
      </w:rPr>
    </w:lvl>
    <w:lvl w:ilvl="2" w:tplc="DEAC2902">
      <w:start w:val="1"/>
      <w:numFmt w:val="bullet"/>
      <w:lvlText w:val=""/>
      <w:lvlJc w:val="left"/>
      <w:pPr>
        <w:tabs>
          <w:tab w:val="num" w:pos="2160"/>
        </w:tabs>
        <w:ind w:left="2160" w:hanging="360"/>
      </w:pPr>
      <w:rPr>
        <w:rFonts w:ascii="Wingdings" w:hAnsi="Wingdings"/>
      </w:rPr>
    </w:lvl>
    <w:lvl w:ilvl="3" w:tplc="9D50A09A">
      <w:start w:val="1"/>
      <w:numFmt w:val="bullet"/>
      <w:lvlText w:val=""/>
      <w:lvlJc w:val="left"/>
      <w:pPr>
        <w:tabs>
          <w:tab w:val="num" w:pos="2880"/>
        </w:tabs>
        <w:ind w:left="2880" w:hanging="360"/>
      </w:pPr>
      <w:rPr>
        <w:rFonts w:ascii="Symbol" w:hAnsi="Symbol"/>
      </w:rPr>
    </w:lvl>
    <w:lvl w:ilvl="4" w:tplc="9EF0EBAC">
      <w:start w:val="1"/>
      <w:numFmt w:val="bullet"/>
      <w:lvlText w:val="o"/>
      <w:lvlJc w:val="left"/>
      <w:pPr>
        <w:tabs>
          <w:tab w:val="num" w:pos="3600"/>
        </w:tabs>
        <w:ind w:left="3600" w:hanging="360"/>
      </w:pPr>
      <w:rPr>
        <w:rFonts w:ascii="Courier New" w:hAnsi="Courier New"/>
      </w:rPr>
    </w:lvl>
    <w:lvl w:ilvl="5" w:tplc="EC4A595A">
      <w:start w:val="1"/>
      <w:numFmt w:val="bullet"/>
      <w:lvlText w:val=""/>
      <w:lvlJc w:val="left"/>
      <w:pPr>
        <w:tabs>
          <w:tab w:val="num" w:pos="4320"/>
        </w:tabs>
        <w:ind w:left="4320" w:hanging="360"/>
      </w:pPr>
      <w:rPr>
        <w:rFonts w:ascii="Wingdings" w:hAnsi="Wingdings"/>
      </w:rPr>
    </w:lvl>
    <w:lvl w:ilvl="6" w:tplc="4E5EFF34">
      <w:start w:val="1"/>
      <w:numFmt w:val="bullet"/>
      <w:lvlText w:val=""/>
      <w:lvlJc w:val="left"/>
      <w:pPr>
        <w:tabs>
          <w:tab w:val="num" w:pos="5040"/>
        </w:tabs>
        <w:ind w:left="5040" w:hanging="360"/>
      </w:pPr>
      <w:rPr>
        <w:rFonts w:ascii="Symbol" w:hAnsi="Symbol"/>
      </w:rPr>
    </w:lvl>
    <w:lvl w:ilvl="7" w:tplc="1F347004">
      <w:start w:val="1"/>
      <w:numFmt w:val="bullet"/>
      <w:lvlText w:val="o"/>
      <w:lvlJc w:val="left"/>
      <w:pPr>
        <w:tabs>
          <w:tab w:val="num" w:pos="5760"/>
        </w:tabs>
        <w:ind w:left="5760" w:hanging="360"/>
      </w:pPr>
      <w:rPr>
        <w:rFonts w:ascii="Courier New" w:hAnsi="Courier New"/>
      </w:rPr>
    </w:lvl>
    <w:lvl w:ilvl="8" w:tplc="B54CDAD6">
      <w:start w:val="1"/>
      <w:numFmt w:val="bullet"/>
      <w:lvlText w:val=""/>
      <w:lvlJc w:val="left"/>
      <w:pPr>
        <w:tabs>
          <w:tab w:val="num" w:pos="6480"/>
        </w:tabs>
        <w:ind w:left="6480" w:hanging="360"/>
      </w:pPr>
      <w:rPr>
        <w:rFonts w:ascii="Wingdings" w:hAnsi="Wingdings"/>
      </w:rPr>
    </w:lvl>
  </w:abstractNum>
  <w:abstractNum w:abstractNumId="14" w15:restartNumberingAfterBreak="0">
    <w:nsid w:val="0000000F"/>
    <w:multiLevelType w:val="hybridMultilevel"/>
    <w:tmpl w:val="0000000F"/>
    <w:lvl w:ilvl="0" w:tplc="752EE0A6">
      <w:start w:val="1"/>
      <w:numFmt w:val="bullet"/>
      <w:lvlText w:val=""/>
      <w:lvlJc w:val="left"/>
      <w:pPr>
        <w:ind w:left="0" w:firstLine="0"/>
      </w:pPr>
      <w:rPr>
        <w:rFonts w:ascii="Symbol" w:hAnsi="Symbol"/>
        <w:position w:val="2"/>
        <w:sz w:val="16"/>
      </w:rPr>
    </w:lvl>
    <w:lvl w:ilvl="1" w:tplc="DA101ABA">
      <w:start w:val="1"/>
      <w:numFmt w:val="bullet"/>
      <w:lvlText w:val="o"/>
      <w:lvlJc w:val="left"/>
      <w:pPr>
        <w:tabs>
          <w:tab w:val="num" w:pos="1440"/>
        </w:tabs>
        <w:ind w:left="1440" w:hanging="360"/>
      </w:pPr>
      <w:rPr>
        <w:rFonts w:ascii="Courier New" w:hAnsi="Courier New"/>
      </w:rPr>
    </w:lvl>
    <w:lvl w:ilvl="2" w:tplc="B4D87428">
      <w:start w:val="1"/>
      <w:numFmt w:val="bullet"/>
      <w:lvlText w:val=""/>
      <w:lvlJc w:val="left"/>
      <w:pPr>
        <w:tabs>
          <w:tab w:val="num" w:pos="2160"/>
        </w:tabs>
        <w:ind w:left="2160" w:hanging="360"/>
      </w:pPr>
      <w:rPr>
        <w:rFonts w:ascii="Wingdings" w:hAnsi="Wingdings"/>
      </w:rPr>
    </w:lvl>
    <w:lvl w:ilvl="3" w:tplc="88CA3A86">
      <w:start w:val="1"/>
      <w:numFmt w:val="bullet"/>
      <w:lvlText w:val=""/>
      <w:lvlJc w:val="left"/>
      <w:pPr>
        <w:tabs>
          <w:tab w:val="num" w:pos="2880"/>
        </w:tabs>
        <w:ind w:left="2880" w:hanging="360"/>
      </w:pPr>
      <w:rPr>
        <w:rFonts w:ascii="Symbol" w:hAnsi="Symbol"/>
      </w:rPr>
    </w:lvl>
    <w:lvl w:ilvl="4" w:tplc="9F805B3E">
      <w:start w:val="1"/>
      <w:numFmt w:val="bullet"/>
      <w:lvlText w:val="o"/>
      <w:lvlJc w:val="left"/>
      <w:pPr>
        <w:tabs>
          <w:tab w:val="num" w:pos="3600"/>
        </w:tabs>
        <w:ind w:left="3600" w:hanging="360"/>
      </w:pPr>
      <w:rPr>
        <w:rFonts w:ascii="Courier New" w:hAnsi="Courier New"/>
      </w:rPr>
    </w:lvl>
    <w:lvl w:ilvl="5" w:tplc="B23A0E40">
      <w:start w:val="1"/>
      <w:numFmt w:val="bullet"/>
      <w:lvlText w:val=""/>
      <w:lvlJc w:val="left"/>
      <w:pPr>
        <w:tabs>
          <w:tab w:val="num" w:pos="4320"/>
        </w:tabs>
        <w:ind w:left="4320" w:hanging="360"/>
      </w:pPr>
      <w:rPr>
        <w:rFonts w:ascii="Wingdings" w:hAnsi="Wingdings"/>
      </w:rPr>
    </w:lvl>
    <w:lvl w:ilvl="6" w:tplc="EC3C6ADE">
      <w:start w:val="1"/>
      <w:numFmt w:val="bullet"/>
      <w:lvlText w:val=""/>
      <w:lvlJc w:val="left"/>
      <w:pPr>
        <w:tabs>
          <w:tab w:val="num" w:pos="5040"/>
        </w:tabs>
        <w:ind w:left="5040" w:hanging="360"/>
      </w:pPr>
      <w:rPr>
        <w:rFonts w:ascii="Symbol" w:hAnsi="Symbol"/>
      </w:rPr>
    </w:lvl>
    <w:lvl w:ilvl="7" w:tplc="4104BC10">
      <w:start w:val="1"/>
      <w:numFmt w:val="bullet"/>
      <w:lvlText w:val="o"/>
      <w:lvlJc w:val="left"/>
      <w:pPr>
        <w:tabs>
          <w:tab w:val="num" w:pos="5760"/>
        </w:tabs>
        <w:ind w:left="5760" w:hanging="360"/>
      </w:pPr>
      <w:rPr>
        <w:rFonts w:ascii="Courier New" w:hAnsi="Courier New"/>
      </w:rPr>
    </w:lvl>
    <w:lvl w:ilvl="8" w:tplc="3A8C89E4">
      <w:start w:val="1"/>
      <w:numFmt w:val="bullet"/>
      <w:lvlText w:val=""/>
      <w:lvlJc w:val="left"/>
      <w:pPr>
        <w:tabs>
          <w:tab w:val="num" w:pos="6480"/>
        </w:tabs>
        <w:ind w:left="6480" w:hanging="360"/>
      </w:pPr>
      <w:rPr>
        <w:rFonts w:ascii="Wingdings" w:hAnsi="Wingdings"/>
      </w:rPr>
    </w:lvl>
  </w:abstractNum>
  <w:abstractNum w:abstractNumId="15" w15:restartNumberingAfterBreak="0">
    <w:nsid w:val="00000010"/>
    <w:multiLevelType w:val="hybridMultilevel"/>
    <w:tmpl w:val="00000010"/>
    <w:lvl w:ilvl="0" w:tplc="BA3C1C22">
      <w:start w:val="1"/>
      <w:numFmt w:val="bullet"/>
      <w:lvlText w:val=""/>
      <w:lvlJc w:val="left"/>
      <w:pPr>
        <w:ind w:left="0" w:firstLine="0"/>
      </w:pPr>
      <w:rPr>
        <w:rFonts w:ascii="Symbol" w:hAnsi="Symbol"/>
        <w:position w:val="2"/>
        <w:sz w:val="16"/>
      </w:rPr>
    </w:lvl>
    <w:lvl w:ilvl="1" w:tplc="977606DA">
      <w:start w:val="1"/>
      <w:numFmt w:val="bullet"/>
      <w:lvlText w:val="o"/>
      <w:lvlJc w:val="left"/>
      <w:pPr>
        <w:tabs>
          <w:tab w:val="num" w:pos="1440"/>
        </w:tabs>
        <w:ind w:left="1440" w:hanging="360"/>
      </w:pPr>
      <w:rPr>
        <w:rFonts w:ascii="Courier New" w:hAnsi="Courier New"/>
      </w:rPr>
    </w:lvl>
    <w:lvl w:ilvl="2" w:tplc="37647A8E">
      <w:start w:val="1"/>
      <w:numFmt w:val="bullet"/>
      <w:lvlText w:val=""/>
      <w:lvlJc w:val="left"/>
      <w:pPr>
        <w:tabs>
          <w:tab w:val="num" w:pos="2160"/>
        </w:tabs>
        <w:ind w:left="2160" w:hanging="360"/>
      </w:pPr>
      <w:rPr>
        <w:rFonts w:ascii="Wingdings" w:hAnsi="Wingdings"/>
      </w:rPr>
    </w:lvl>
    <w:lvl w:ilvl="3" w:tplc="182CCF74">
      <w:start w:val="1"/>
      <w:numFmt w:val="bullet"/>
      <w:lvlText w:val=""/>
      <w:lvlJc w:val="left"/>
      <w:pPr>
        <w:tabs>
          <w:tab w:val="num" w:pos="2880"/>
        </w:tabs>
        <w:ind w:left="2880" w:hanging="360"/>
      </w:pPr>
      <w:rPr>
        <w:rFonts w:ascii="Symbol" w:hAnsi="Symbol"/>
      </w:rPr>
    </w:lvl>
    <w:lvl w:ilvl="4" w:tplc="558C32EA">
      <w:start w:val="1"/>
      <w:numFmt w:val="bullet"/>
      <w:lvlText w:val="o"/>
      <w:lvlJc w:val="left"/>
      <w:pPr>
        <w:tabs>
          <w:tab w:val="num" w:pos="3600"/>
        </w:tabs>
        <w:ind w:left="3600" w:hanging="360"/>
      </w:pPr>
      <w:rPr>
        <w:rFonts w:ascii="Courier New" w:hAnsi="Courier New"/>
      </w:rPr>
    </w:lvl>
    <w:lvl w:ilvl="5" w:tplc="BA18BE9E">
      <w:start w:val="1"/>
      <w:numFmt w:val="bullet"/>
      <w:lvlText w:val=""/>
      <w:lvlJc w:val="left"/>
      <w:pPr>
        <w:tabs>
          <w:tab w:val="num" w:pos="4320"/>
        </w:tabs>
        <w:ind w:left="4320" w:hanging="360"/>
      </w:pPr>
      <w:rPr>
        <w:rFonts w:ascii="Wingdings" w:hAnsi="Wingdings"/>
      </w:rPr>
    </w:lvl>
    <w:lvl w:ilvl="6" w:tplc="53544E52">
      <w:start w:val="1"/>
      <w:numFmt w:val="bullet"/>
      <w:lvlText w:val=""/>
      <w:lvlJc w:val="left"/>
      <w:pPr>
        <w:tabs>
          <w:tab w:val="num" w:pos="5040"/>
        </w:tabs>
        <w:ind w:left="5040" w:hanging="360"/>
      </w:pPr>
      <w:rPr>
        <w:rFonts w:ascii="Symbol" w:hAnsi="Symbol"/>
      </w:rPr>
    </w:lvl>
    <w:lvl w:ilvl="7" w:tplc="2B6AFB5E">
      <w:start w:val="1"/>
      <w:numFmt w:val="bullet"/>
      <w:lvlText w:val="o"/>
      <w:lvlJc w:val="left"/>
      <w:pPr>
        <w:tabs>
          <w:tab w:val="num" w:pos="5760"/>
        </w:tabs>
        <w:ind w:left="5760" w:hanging="360"/>
      </w:pPr>
      <w:rPr>
        <w:rFonts w:ascii="Courier New" w:hAnsi="Courier New"/>
      </w:rPr>
    </w:lvl>
    <w:lvl w:ilvl="8" w:tplc="DA966200">
      <w:start w:val="1"/>
      <w:numFmt w:val="bullet"/>
      <w:lvlText w:val=""/>
      <w:lvlJc w:val="left"/>
      <w:pPr>
        <w:tabs>
          <w:tab w:val="num" w:pos="6480"/>
        </w:tabs>
        <w:ind w:left="6480" w:hanging="360"/>
      </w:pPr>
      <w:rPr>
        <w:rFonts w:ascii="Wingdings" w:hAnsi="Wingdings"/>
      </w:rPr>
    </w:lvl>
  </w:abstractNum>
  <w:abstractNum w:abstractNumId="16" w15:restartNumberingAfterBreak="0">
    <w:nsid w:val="00000011"/>
    <w:multiLevelType w:val="hybridMultilevel"/>
    <w:tmpl w:val="00000011"/>
    <w:lvl w:ilvl="0" w:tplc="E3F012EA">
      <w:start w:val="1"/>
      <w:numFmt w:val="bullet"/>
      <w:lvlText w:val=""/>
      <w:lvlJc w:val="left"/>
      <w:pPr>
        <w:ind w:left="0" w:firstLine="0"/>
      </w:pPr>
      <w:rPr>
        <w:rFonts w:ascii="Symbol" w:hAnsi="Symbol"/>
        <w:position w:val="2"/>
        <w:sz w:val="16"/>
      </w:rPr>
    </w:lvl>
    <w:lvl w:ilvl="1" w:tplc="17D6EA10">
      <w:start w:val="1"/>
      <w:numFmt w:val="bullet"/>
      <w:lvlText w:val="o"/>
      <w:lvlJc w:val="left"/>
      <w:pPr>
        <w:tabs>
          <w:tab w:val="num" w:pos="1440"/>
        </w:tabs>
        <w:ind w:left="1440" w:hanging="360"/>
      </w:pPr>
      <w:rPr>
        <w:rFonts w:ascii="Courier New" w:hAnsi="Courier New"/>
      </w:rPr>
    </w:lvl>
    <w:lvl w:ilvl="2" w:tplc="F06298D4">
      <w:start w:val="1"/>
      <w:numFmt w:val="bullet"/>
      <w:lvlText w:val=""/>
      <w:lvlJc w:val="left"/>
      <w:pPr>
        <w:tabs>
          <w:tab w:val="num" w:pos="2160"/>
        </w:tabs>
        <w:ind w:left="2160" w:hanging="360"/>
      </w:pPr>
      <w:rPr>
        <w:rFonts w:ascii="Wingdings" w:hAnsi="Wingdings"/>
      </w:rPr>
    </w:lvl>
    <w:lvl w:ilvl="3" w:tplc="975E7428">
      <w:start w:val="1"/>
      <w:numFmt w:val="bullet"/>
      <w:lvlText w:val=""/>
      <w:lvlJc w:val="left"/>
      <w:pPr>
        <w:tabs>
          <w:tab w:val="num" w:pos="2880"/>
        </w:tabs>
        <w:ind w:left="2880" w:hanging="360"/>
      </w:pPr>
      <w:rPr>
        <w:rFonts w:ascii="Symbol" w:hAnsi="Symbol"/>
      </w:rPr>
    </w:lvl>
    <w:lvl w:ilvl="4" w:tplc="B1B01F62">
      <w:start w:val="1"/>
      <w:numFmt w:val="bullet"/>
      <w:lvlText w:val="o"/>
      <w:lvlJc w:val="left"/>
      <w:pPr>
        <w:tabs>
          <w:tab w:val="num" w:pos="3600"/>
        </w:tabs>
        <w:ind w:left="3600" w:hanging="360"/>
      </w:pPr>
      <w:rPr>
        <w:rFonts w:ascii="Courier New" w:hAnsi="Courier New"/>
      </w:rPr>
    </w:lvl>
    <w:lvl w:ilvl="5" w:tplc="5966FEB2">
      <w:start w:val="1"/>
      <w:numFmt w:val="bullet"/>
      <w:lvlText w:val=""/>
      <w:lvlJc w:val="left"/>
      <w:pPr>
        <w:tabs>
          <w:tab w:val="num" w:pos="4320"/>
        </w:tabs>
        <w:ind w:left="4320" w:hanging="360"/>
      </w:pPr>
      <w:rPr>
        <w:rFonts w:ascii="Wingdings" w:hAnsi="Wingdings"/>
      </w:rPr>
    </w:lvl>
    <w:lvl w:ilvl="6" w:tplc="8ABCBD20">
      <w:start w:val="1"/>
      <w:numFmt w:val="bullet"/>
      <w:lvlText w:val=""/>
      <w:lvlJc w:val="left"/>
      <w:pPr>
        <w:tabs>
          <w:tab w:val="num" w:pos="5040"/>
        </w:tabs>
        <w:ind w:left="5040" w:hanging="360"/>
      </w:pPr>
      <w:rPr>
        <w:rFonts w:ascii="Symbol" w:hAnsi="Symbol"/>
      </w:rPr>
    </w:lvl>
    <w:lvl w:ilvl="7" w:tplc="EC5E8972">
      <w:start w:val="1"/>
      <w:numFmt w:val="bullet"/>
      <w:lvlText w:val="o"/>
      <w:lvlJc w:val="left"/>
      <w:pPr>
        <w:tabs>
          <w:tab w:val="num" w:pos="5760"/>
        </w:tabs>
        <w:ind w:left="5760" w:hanging="360"/>
      </w:pPr>
      <w:rPr>
        <w:rFonts w:ascii="Courier New" w:hAnsi="Courier New"/>
      </w:rPr>
    </w:lvl>
    <w:lvl w:ilvl="8" w:tplc="85080376">
      <w:start w:val="1"/>
      <w:numFmt w:val="bullet"/>
      <w:lvlText w:val=""/>
      <w:lvlJc w:val="left"/>
      <w:pPr>
        <w:tabs>
          <w:tab w:val="num" w:pos="6480"/>
        </w:tabs>
        <w:ind w:left="6480" w:hanging="360"/>
      </w:pPr>
      <w:rPr>
        <w:rFonts w:ascii="Wingdings" w:hAnsi="Wingdings"/>
      </w:rPr>
    </w:lvl>
  </w:abstractNum>
  <w:abstractNum w:abstractNumId="17" w15:restartNumberingAfterBreak="0">
    <w:nsid w:val="00000012"/>
    <w:multiLevelType w:val="hybridMultilevel"/>
    <w:tmpl w:val="00000012"/>
    <w:lvl w:ilvl="0" w:tplc="55D06664">
      <w:start w:val="1"/>
      <w:numFmt w:val="bullet"/>
      <w:lvlText w:val=""/>
      <w:lvlJc w:val="left"/>
      <w:pPr>
        <w:ind w:left="0" w:firstLine="0"/>
      </w:pPr>
      <w:rPr>
        <w:rFonts w:ascii="Symbol" w:hAnsi="Symbol"/>
        <w:position w:val="2"/>
        <w:sz w:val="16"/>
      </w:rPr>
    </w:lvl>
    <w:lvl w:ilvl="1" w:tplc="821844F8">
      <w:start w:val="1"/>
      <w:numFmt w:val="bullet"/>
      <w:lvlText w:val="o"/>
      <w:lvlJc w:val="left"/>
      <w:pPr>
        <w:tabs>
          <w:tab w:val="num" w:pos="1440"/>
        </w:tabs>
        <w:ind w:left="1440" w:hanging="360"/>
      </w:pPr>
      <w:rPr>
        <w:rFonts w:ascii="Courier New" w:hAnsi="Courier New"/>
      </w:rPr>
    </w:lvl>
    <w:lvl w:ilvl="2" w:tplc="62606FAC">
      <w:start w:val="1"/>
      <w:numFmt w:val="bullet"/>
      <w:lvlText w:val=""/>
      <w:lvlJc w:val="left"/>
      <w:pPr>
        <w:tabs>
          <w:tab w:val="num" w:pos="2160"/>
        </w:tabs>
        <w:ind w:left="2160" w:hanging="360"/>
      </w:pPr>
      <w:rPr>
        <w:rFonts w:ascii="Wingdings" w:hAnsi="Wingdings"/>
      </w:rPr>
    </w:lvl>
    <w:lvl w:ilvl="3" w:tplc="863AF524">
      <w:start w:val="1"/>
      <w:numFmt w:val="bullet"/>
      <w:lvlText w:val=""/>
      <w:lvlJc w:val="left"/>
      <w:pPr>
        <w:tabs>
          <w:tab w:val="num" w:pos="2880"/>
        </w:tabs>
        <w:ind w:left="2880" w:hanging="360"/>
      </w:pPr>
      <w:rPr>
        <w:rFonts w:ascii="Symbol" w:hAnsi="Symbol"/>
      </w:rPr>
    </w:lvl>
    <w:lvl w:ilvl="4" w:tplc="F000D750">
      <w:start w:val="1"/>
      <w:numFmt w:val="bullet"/>
      <w:lvlText w:val="o"/>
      <w:lvlJc w:val="left"/>
      <w:pPr>
        <w:tabs>
          <w:tab w:val="num" w:pos="3600"/>
        </w:tabs>
        <w:ind w:left="3600" w:hanging="360"/>
      </w:pPr>
      <w:rPr>
        <w:rFonts w:ascii="Courier New" w:hAnsi="Courier New"/>
      </w:rPr>
    </w:lvl>
    <w:lvl w:ilvl="5" w:tplc="9056C76C">
      <w:start w:val="1"/>
      <w:numFmt w:val="bullet"/>
      <w:lvlText w:val=""/>
      <w:lvlJc w:val="left"/>
      <w:pPr>
        <w:tabs>
          <w:tab w:val="num" w:pos="4320"/>
        </w:tabs>
        <w:ind w:left="4320" w:hanging="360"/>
      </w:pPr>
      <w:rPr>
        <w:rFonts w:ascii="Wingdings" w:hAnsi="Wingdings"/>
      </w:rPr>
    </w:lvl>
    <w:lvl w:ilvl="6" w:tplc="15548CB6">
      <w:start w:val="1"/>
      <w:numFmt w:val="bullet"/>
      <w:lvlText w:val=""/>
      <w:lvlJc w:val="left"/>
      <w:pPr>
        <w:tabs>
          <w:tab w:val="num" w:pos="5040"/>
        </w:tabs>
        <w:ind w:left="5040" w:hanging="360"/>
      </w:pPr>
      <w:rPr>
        <w:rFonts w:ascii="Symbol" w:hAnsi="Symbol"/>
      </w:rPr>
    </w:lvl>
    <w:lvl w:ilvl="7" w:tplc="AC5CEF40">
      <w:start w:val="1"/>
      <w:numFmt w:val="bullet"/>
      <w:lvlText w:val="o"/>
      <w:lvlJc w:val="left"/>
      <w:pPr>
        <w:tabs>
          <w:tab w:val="num" w:pos="5760"/>
        </w:tabs>
        <w:ind w:left="5760" w:hanging="360"/>
      </w:pPr>
      <w:rPr>
        <w:rFonts w:ascii="Courier New" w:hAnsi="Courier New"/>
      </w:rPr>
    </w:lvl>
    <w:lvl w:ilvl="8" w:tplc="3340ABC6">
      <w:start w:val="1"/>
      <w:numFmt w:val="bullet"/>
      <w:lvlText w:val=""/>
      <w:lvlJc w:val="left"/>
      <w:pPr>
        <w:tabs>
          <w:tab w:val="num" w:pos="6480"/>
        </w:tabs>
        <w:ind w:left="6480" w:hanging="360"/>
      </w:pPr>
      <w:rPr>
        <w:rFonts w:ascii="Wingdings" w:hAnsi="Wingdings"/>
      </w:rPr>
    </w:lvl>
  </w:abstractNum>
  <w:abstractNum w:abstractNumId="18" w15:restartNumberingAfterBreak="0">
    <w:nsid w:val="00000013"/>
    <w:multiLevelType w:val="hybridMultilevel"/>
    <w:tmpl w:val="00000013"/>
    <w:lvl w:ilvl="0" w:tplc="8CEE0242">
      <w:start w:val="1"/>
      <w:numFmt w:val="bullet"/>
      <w:lvlText w:val=""/>
      <w:lvlJc w:val="left"/>
      <w:pPr>
        <w:ind w:left="0" w:firstLine="0"/>
      </w:pPr>
      <w:rPr>
        <w:rFonts w:ascii="Symbol" w:hAnsi="Symbol"/>
        <w:position w:val="2"/>
        <w:sz w:val="16"/>
      </w:rPr>
    </w:lvl>
    <w:lvl w:ilvl="1" w:tplc="E3B8ABDC">
      <w:start w:val="1"/>
      <w:numFmt w:val="bullet"/>
      <w:lvlText w:val="o"/>
      <w:lvlJc w:val="left"/>
      <w:pPr>
        <w:tabs>
          <w:tab w:val="num" w:pos="1440"/>
        </w:tabs>
        <w:ind w:left="1440" w:hanging="360"/>
      </w:pPr>
      <w:rPr>
        <w:rFonts w:ascii="Courier New" w:hAnsi="Courier New"/>
      </w:rPr>
    </w:lvl>
    <w:lvl w:ilvl="2" w:tplc="A2C2739C">
      <w:start w:val="1"/>
      <w:numFmt w:val="bullet"/>
      <w:lvlText w:val=""/>
      <w:lvlJc w:val="left"/>
      <w:pPr>
        <w:tabs>
          <w:tab w:val="num" w:pos="2160"/>
        </w:tabs>
        <w:ind w:left="2160" w:hanging="360"/>
      </w:pPr>
      <w:rPr>
        <w:rFonts w:ascii="Wingdings" w:hAnsi="Wingdings"/>
      </w:rPr>
    </w:lvl>
    <w:lvl w:ilvl="3" w:tplc="81A0660E">
      <w:start w:val="1"/>
      <w:numFmt w:val="bullet"/>
      <w:lvlText w:val=""/>
      <w:lvlJc w:val="left"/>
      <w:pPr>
        <w:tabs>
          <w:tab w:val="num" w:pos="2880"/>
        </w:tabs>
        <w:ind w:left="2880" w:hanging="360"/>
      </w:pPr>
      <w:rPr>
        <w:rFonts w:ascii="Symbol" w:hAnsi="Symbol"/>
      </w:rPr>
    </w:lvl>
    <w:lvl w:ilvl="4" w:tplc="853CE656">
      <w:start w:val="1"/>
      <w:numFmt w:val="bullet"/>
      <w:lvlText w:val="o"/>
      <w:lvlJc w:val="left"/>
      <w:pPr>
        <w:tabs>
          <w:tab w:val="num" w:pos="3600"/>
        </w:tabs>
        <w:ind w:left="3600" w:hanging="360"/>
      </w:pPr>
      <w:rPr>
        <w:rFonts w:ascii="Courier New" w:hAnsi="Courier New"/>
      </w:rPr>
    </w:lvl>
    <w:lvl w:ilvl="5" w:tplc="04DA906C">
      <w:start w:val="1"/>
      <w:numFmt w:val="bullet"/>
      <w:lvlText w:val=""/>
      <w:lvlJc w:val="left"/>
      <w:pPr>
        <w:tabs>
          <w:tab w:val="num" w:pos="4320"/>
        </w:tabs>
        <w:ind w:left="4320" w:hanging="360"/>
      </w:pPr>
      <w:rPr>
        <w:rFonts w:ascii="Wingdings" w:hAnsi="Wingdings"/>
      </w:rPr>
    </w:lvl>
    <w:lvl w:ilvl="6" w:tplc="F62A44C4">
      <w:start w:val="1"/>
      <w:numFmt w:val="bullet"/>
      <w:lvlText w:val=""/>
      <w:lvlJc w:val="left"/>
      <w:pPr>
        <w:tabs>
          <w:tab w:val="num" w:pos="5040"/>
        </w:tabs>
        <w:ind w:left="5040" w:hanging="360"/>
      </w:pPr>
      <w:rPr>
        <w:rFonts w:ascii="Symbol" w:hAnsi="Symbol"/>
      </w:rPr>
    </w:lvl>
    <w:lvl w:ilvl="7" w:tplc="A83A36C4">
      <w:start w:val="1"/>
      <w:numFmt w:val="bullet"/>
      <w:lvlText w:val="o"/>
      <w:lvlJc w:val="left"/>
      <w:pPr>
        <w:tabs>
          <w:tab w:val="num" w:pos="5760"/>
        </w:tabs>
        <w:ind w:left="5760" w:hanging="360"/>
      </w:pPr>
      <w:rPr>
        <w:rFonts w:ascii="Courier New" w:hAnsi="Courier New"/>
      </w:rPr>
    </w:lvl>
    <w:lvl w:ilvl="8" w:tplc="8C3A207C">
      <w:start w:val="1"/>
      <w:numFmt w:val="bullet"/>
      <w:lvlText w:val=""/>
      <w:lvlJc w:val="left"/>
      <w:pPr>
        <w:tabs>
          <w:tab w:val="num" w:pos="6480"/>
        </w:tabs>
        <w:ind w:left="6480" w:hanging="360"/>
      </w:pPr>
      <w:rPr>
        <w:rFonts w:ascii="Wingdings" w:hAnsi="Wingdings"/>
      </w:rPr>
    </w:lvl>
  </w:abstractNum>
  <w:abstractNum w:abstractNumId="19" w15:restartNumberingAfterBreak="0">
    <w:nsid w:val="00000014"/>
    <w:multiLevelType w:val="hybridMultilevel"/>
    <w:tmpl w:val="00000014"/>
    <w:lvl w:ilvl="0" w:tplc="A93E3458">
      <w:start w:val="1"/>
      <w:numFmt w:val="bullet"/>
      <w:lvlText w:val=""/>
      <w:lvlJc w:val="left"/>
      <w:pPr>
        <w:ind w:left="0" w:firstLine="0"/>
      </w:pPr>
      <w:rPr>
        <w:rFonts w:ascii="Symbol" w:hAnsi="Symbol"/>
        <w:position w:val="2"/>
        <w:sz w:val="16"/>
      </w:rPr>
    </w:lvl>
    <w:lvl w:ilvl="1" w:tplc="8ADCC520">
      <w:start w:val="1"/>
      <w:numFmt w:val="bullet"/>
      <w:lvlText w:val="o"/>
      <w:lvlJc w:val="left"/>
      <w:pPr>
        <w:tabs>
          <w:tab w:val="num" w:pos="1440"/>
        </w:tabs>
        <w:ind w:left="1440" w:hanging="360"/>
      </w:pPr>
      <w:rPr>
        <w:rFonts w:ascii="Courier New" w:hAnsi="Courier New"/>
      </w:rPr>
    </w:lvl>
    <w:lvl w:ilvl="2" w:tplc="00005974">
      <w:start w:val="1"/>
      <w:numFmt w:val="bullet"/>
      <w:lvlText w:val=""/>
      <w:lvlJc w:val="left"/>
      <w:pPr>
        <w:tabs>
          <w:tab w:val="num" w:pos="2160"/>
        </w:tabs>
        <w:ind w:left="2160" w:hanging="360"/>
      </w:pPr>
      <w:rPr>
        <w:rFonts w:ascii="Wingdings" w:hAnsi="Wingdings"/>
      </w:rPr>
    </w:lvl>
    <w:lvl w:ilvl="3" w:tplc="4900DB4E">
      <w:start w:val="1"/>
      <w:numFmt w:val="bullet"/>
      <w:lvlText w:val=""/>
      <w:lvlJc w:val="left"/>
      <w:pPr>
        <w:tabs>
          <w:tab w:val="num" w:pos="2880"/>
        </w:tabs>
        <w:ind w:left="2880" w:hanging="360"/>
      </w:pPr>
      <w:rPr>
        <w:rFonts w:ascii="Symbol" w:hAnsi="Symbol"/>
      </w:rPr>
    </w:lvl>
    <w:lvl w:ilvl="4" w:tplc="FBDA9956">
      <w:start w:val="1"/>
      <w:numFmt w:val="bullet"/>
      <w:lvlText w:val="o"/>
      <w:lvlJc w:val="left"/>
      <w:pPr>
        <w:tabs>
          <w:tab w:val="num" w:pos="3600"/>
        </w:tabs>
        <w:ind w:left="3600" w:hanging="360"/>
      </w:pPr>
      <w:rPr>
        <w:rFonts w:ascii="Courier New" w:hAnsi="Courier New"/>
      </w:rPr>
    </w:lvl>
    <w:lvl w:ilvl="5" w:tplc="0700E276">
      <w:start w:val="1"/>
      <w:numFmt w:val="bullet"/>
      <w:lvlText w:val=""/>
      <w:lvlJc w:val="left"/>
      <w:pPr>
        <w:tabs>
          <w:tab w:val="num" w:pos="4320"/>
        </w:tabs>
        <w:ind w:left="4320" w:hanging="360"/>
      </w:pPr>
      <w:rPr>
        <w:rFonts w:ascii="Wingdings" w:hAnsi="Wingdings"/>
      </w:rPr>
    </w:lvl>
    <w:lvl w:ilvl="6" w:tplc="60343194">
      <w:start w:val="1"/>
      <w:numFmt w:val="bullet"/>
      <w:lvlText w:val=""/>
      <w:lvlJc w:val="left"/>
      <w:pPr>
        <w:tabs>
          <w:tab w:val="num" w:pos="5040"/>
        </w:tabs>
        <w:ind w:left="5040" w:hanging="360"/>
      </w:pPr>
      <w:rPr>
        <w:rFonts w:ascii="Symbol" w:hAnsi="Symbol"/>
      </w:rPr>
    </w:lvl>
    <w:lvl w:ilvl="7" w:tplc="6F3492CE">
      <w:start w:val="1"/>
      <w:numFmt w:val="bullet"/>
      <w:lvlText w:val="o"/>
      <w:lvlJc w:val="left"/>
      <w:pPr>
        <w:tabs>
          <w:tab w:val="num" w:pos="5760"/>
        </w:tabs>
        <w:ind w:left="5760" w:hanging="360"/>
      </w:pPr>
      <w:rPr>
        <w:rFonts w:ascii="Courier New" w:hAnsi="Courier New"/>
      </w:rPr>
    </w:lvl>
    <w:lvl w:ilvl="8" w:tplc="87206DE6">
      <w:start w:val="1"/>
      <w:numFmt w:val="bullet"/>
      <w:lvlText w:val=""/>
      <w:lvlJc w:val="left"/>
      <w:pPr>
        <w:tabs>
          <w:tab w:val="num" w:pos="6480"/>
        </w:tabs>
        <w:ind w:left="6480" w:hanging="360"/>
      </w:pPr>
      <w:rPr>
        <w:rFonts w:ascii="Wingdings" w:hAnsi="Wingdings"/>
      </w:rPr>
    </w:lvl>
  </w:abstractNum>
  <w:abstractNum w:abstractNumId="20" w15:restartNumberingAfterBreak="0">
    <w:nsid w:val="00000015"/>
    <w:multiLevelType w:val="hybridMultilevel"/>
    <w:tmpl w:val="00000015"/>
    <w:lvl w:ilvl="0" w:tplc="A5A05914">
      <w:start w:val="1"/>
      <w:numFmt w:val="bullet"/>
      <w:lvlText w:val=""/>
      <w:lvlJc w:val="left"/>
      <w:pPr>
        <w:ind w:left="0" w:firstLine="0"/>
      </w:pPr>
      <w:rPr>
        <w:rFonts w:ascii="Symbol" w:hAnsi="Symbol"/>
        <w:position w:val="2"/>
        <w:sz w:val="16"/>
      </w:rPr>
    </w:lvl>
    <w:lvl w:ilvl="1" w:tplc="C2F829E4">
      <w:start w:val="1"/>
      <w:numFmt w:val="bullet"/>
      <w:lvlText w:val="o"/>
      <w:lvlJc w:val="left"/>
      <w:pPr>
        <w:tabs>
          <w:tab w:val="num" w:pos="1440"/>
        </w:tabs>
        <w:ind w:left="1440" w:hanging="360"/>
      </w:pPr>
      <w:rPr>
        <w:rFonts w:ascii="Courier New" w:hAnsi="Courier New"/>
      </w:rPr>
    </w:lvl>
    <w:lvl w:ilvl="2" w:tplc="916AF85A">
      <w:start w:val="1"/>
      <w:numFmt w:val="bullet"/>
      <w:lvlText w:val=""/>
      <w:lvlJc w:val="left"/>
      <w:pPr>
        <w:tabs>
          <w:tab w:val="num" w:pos="2160"/>
        </w:tabs>
        <w:ind w:left="2160" w:hanging="360"/>
      </w:pPr>
      <w:rPr>
        <w:rFonts w:ascii="Wingdings" w:hAnsi="Wingdings"/>
      </w:rPr>
    </w:lvl>
    <w:lvl w:ilvl="3" w:tplc="49BAD77E">
      <w:start w:val="1"/>
      <w:numFmt w:val="bullet"/>
      <w:lvlText w:val=""/>
      <w:lvlJc w:val="left"/>
      <w:pPr>
        <w:tabs>
          <w:tab w:val="num" w:pos="2880"/>
        </w:tabs>
        <w:ind w:left="2880" w:hanging="360"/>
      </w:pPr>
      <w:rPr>
        <w:rFonts w:ascii="Symbol" w:hAnsi="Symbol"/>
      </w:rPr>
    </w:lvl>
    <w:lvl w:ilvl="4" w:tplc="A5DEC428">
      <w:start w:val="1"/>
      <w:numFmt w:val="bullet"/>
      <w:lvlText w:val="o"/>
      <w:lvlJc w:val="left"/>
      <w:pPr>
        <w:tabs>
          <w:tab w:val="num" w:pos="3600"/>
        </w:tabs>
        <w:ind w:left="3600" w:hanging="360"/>
      </w:pPr>
      <w:rPr>
        <w:rFonts w:ascii="Courier New" w:hAnsi="Courier New"/>
      </w:rPr>
    </w:lvl>
    <w:lvl w:ilvl="5" w:tplc="CE3EC6F0">
      <w:start w:val="1"/>
      <w:numFmt w:val="bullet"/>
      <w:lvlText w:val=""/>
      <w:lvlJc w:val="left"/>
      <w:pPr>
        <w:tabs>
          <w:tab w:val="num" w:pos="4320"/>
        </w:tabs>
        <w:ind w:left="4320" w:hanging="360"/>
      </w:pPr>
      <w:rPr>
        <w:rFonts w:ascii="Wingdings" w:hAnsi="Wingdings"/>
      </w:rPr>
    </w:lvl>
    <w:lvl w:ilvl="6" w:tplc="6192BD7A">
      <w:start w:val="1"/>
      <w:numFmt w:val="bullet"/>
      <w:lvlText w:val=""/>
      <w:lvlJc w:val="left"/>
      <w:pPr>
        <w:tabs>
          <w:tab w:val="num" w:pos="5040"/>
        </w:tabs>
        <w:ind w:left="5040" w:hanging="360"/>
      </w:pPr>
      <w:rPr>
        <w:rFonts w:ascii="Symbol" w:hAnsi="Symbol"/>
      </w:rPr>
    </w:lvl>
    <w:lvl w:ilvl="7" w:tplc="79123842">
      <w:start w:val="1"/>
      <w:numFmt w:val="bullet"/>
      <w:lvlText w:val="o"/>
      <w:lvlJc w:val="left"/>
      <w:pPr>
        <w:tabs>
          <w:tab w:val="num" w:pos="5760"/>
        </w:tabs>
        <w:ind w:left="5760" w:hanging="360"/>
      </w:pPr>
      <w:rPr>
        <w:rFonts w:ascii="Courier New" w:hAnsi="Courier New"/>
      </w:rPr>
    </w:lvl>
    <w:lvl w:ilvl="8" w:tplc="B128D7DE">
      <w:start w:val="1"/>
      <w:numFmt w:val="bullet"/>
      <w:lvlText w:val=""/>
      <w:lvlJc w:val="left"/>
      <w:pPr>
        <w:tabs>
          <w:tab w:val="num" w:pos="6480"/>
        </w:tabs>
        <w:ind w:left="6480" w:hanging="360"/>
      </w:pPr>
      <w:rPr>
        <w:rFonts w:ascii="Wingdings" w:hAnsi="Wingdings"/>
      </w:rPr>
    </w:lvl>
  </w:abstractNum>
  <w:abstractNum w:abstractNumId="21" w15:restartNumberingAfterBreak="0">
    <w:nsid w:val="00000016"/>
    <w:multiLevelType w:val="hybridMultilevel"/>
    <w:tmpl w:val="00000016"/>
    <w:lvl w:ilvl="0" w:tplc="5B58C32E">
      <w:start w:val="1"/>
      <w:numFmt w:val="bullet"/>
      <w:lvlText w:val=""/>
      <w:lvlJc w:val="left"/>
      <w:pPr>
        <w:ind w:left="0" w:firstLine="0"/>
      </w:pPr>
      <w:rPr>
        <w:rFonts w:ascii="Symbol" w:hAnsi="Symbol"/>
        <w:position w:val="2"/>
        <w:sz w:val="16"/>
      </w:rPr>
    </w:lvl>
    <w:lvl w:ilvl="1" w:tplc="50E6F516">
      <w:start w:val="1"/>
      <w:numFmt w:val="bullet"/>
      <w:lvlText w:val="o"/>
      <w:lvlJc w:val="left"/>
      <w:pPr>
        <w:tabs>
          <w:tab w:val="num" w:pos="1440"/>
        </w:tabs>
        <w:ind w:left="1440" w:hanging="360"/>
      </w:pPr>
      <w:rPr>
        <w:rFonts w:ascii="Courier New" w:hAnsi="Courier New"/>
      </w:rPr>
    </w:lvl>
    <w:lvl w:ilvl="2" w:tplc="01D22458">
      <w:start w:val="1"/>
      <w:numFmt w:val="bullet"/>
      <w:lvlText w:val=""/>
      <w:lvlJc w:val="left"/>
      <w:pPr>
        <w:tabs>
          <w:tab w:val="num" w:pos="2160"/>
        </w:tabs>
        <w:ind w:left="2160" w:hanging="360"/>
      </w:pPr>
      <w:rPr>
        <w:rFonts w:ascii="Wingdings" w:hAnsi="Wingdings"/>
      </w:rPr>
    </w:lvl>
    <w:lvl w:ilvl="3" w:tplc="B7FA92A4">
      <w:start w:val="1"/>
      <w:numFmt w:val="bullet"/>
      <w:lvlText w:val=""/>
      <w:lvlJc w:val="left"/>
      <w:pPr>
        <w:tabs>
          <w:tab w:val="num" w:pos="2880"/>
        </w:tabs>
        <w:ind w:left="2880" w:hanging="360"/>
      </w:pPr>
      <w:rPr>
        <w:rFonts w:ascii="Symbol" w:hAnsi="Symbol"/>
      </w:rPr>
    </w:lvl>
    <w:lvl w:ilvl="4" w:tplc="27B242A8">
      <w:start w:val="1"/>
      <w:numFmt w:val="bullet"/>
      <w:lvlText w:val="o"/>
      <w:lvlJc w:val="left"/>
      <w:pPr>
        <w:tabs>
          <w:tab w:val="num" w:pos="3600"/>
        </w:tabs>
        <w:ind w:left="3600" w:hanging="360"/>
      </w:pPr>
      <w:rPr>
        <w:rFonts w:ascii="Courier New" w:hAnsi="Courier New"/>
      </w:rPr>
    </w:lvl>
    <w:lvl w:ilvl="5" w:tplc="A594A12E">
      <w:start w:val="1"/>
      <w:numFmt w:val="bullet"/>
      <w:lvlText w:val=""/>
      <w:lvlJc w:val="left"/>
      <w:pPr>
        <w:tabs>
          <w:tab w:val="num" w:pos="4320"/>
        </w:tabs>
        <w:ind w:left="4320" w:hanging="360"/>
      </w:pPr>
      <w:rPr>
        <w:rFonts w:ascii="Wingdings" w:hAnsi="Wingdings"/>
      </w:rPr>
    </w:lvl>
    <w:lvl w:ilvl="6" w:tplc="00A63B66">
      <w:start w:val="1"/>
      <w:numFmt w:val="bullet"/>
      <w:lvlText w:val=""/>
      <w:lvlJc w:val="left"/>
      <w:pPr>
        <w:tabs>
          <w:tab w:val="num" w:pos="5040"/>
        </w:tabs>
        <w:ind w:left="5040" w:hanging="360"/>
      </w:pPr>
      <w:rPr>
        <w:rFonts w:ascii="Symbol" w:hAnsi="Symbol"/>
      </w:rPr>
    </w:lvl>
    <w:lvl w:ilvl="7" w:tplc="3CC001EC">
      <w:start w:val="1"/>
      <w:numFmt w:val="bullet"/>
      <w:lvlText w:val="o"/>
      <w:lvlJc w:val="left"/>
      <w:pPr>
        <w:tabs>
          <w:tab w:val="num" w:pos="5760"/>
        </w:tabs>
        <w:ind w:left="5760" w:hanging="360"/>
      </w:pPr>
      <w:rPr>
        <w:rFonts w:ascii="Courier New" w:hAnsi="Courier New"/>
      </w:rPr>
    </w:lvl>
    <w:lvl w:ilvl="8" w:tplc="3B9E9446">
      <w:start w:val="1"/>
      <w:numFmt w:val="bullet"/>
      <w:lvlText w:val=""/>
      <w:lvlJc w:val="left"/>
      <w:pPr>
        <w:tabs>
          <w:tab w:val="num" w:pos="6480"/>
        </w:tabs>
        <w:ind w:left="6480" w:hanging="360"/>
      </w:pPr>
      <w:rPr>
        <w:rFonts w:ascii="Wingdings" w:hAnsi="Wingdings"/>
      </w:rPr>
    </w:lvl>
  </w:abstractNum>
  <w:abstractNum w:abstractNumId="22" w15:restartNumberingAfterBreak="0">
    <w:nsid w:val="00000017"/>
    <w:multiLevelType w:val="hybridMultilevel"/>
    <w:tmpl w:val="00000017"/>
    <w:lvl w:ilvl="0" w:tplc="75325C64">
      <w:start w:val="1"/>
      <w:numFmt w:val="bullet"/>
      <w:lvlText w:val=""/>
      <w:lvlJc w:val="left"/>
      <w:pPr>
        <w:ind w:left="0" w:firstLine="0"/>
      </w:pPr>
      <w:rPr>
        <w:rFonts w:ascii="Symbol" w:hAnsi="Symbol"/>
        <w:position w:val="2"/>
        <w:sz w:val="16"/>
      </w:rPr>
    </w:lvl>
    <w:lvl w:ilvl="1" w:tplc="C6CC3656">
      <w:start w:val="1"/>
      <w:numFmt w:val="bullet"/>
      <w:lvlText w:val="o"/>
      <w:lvlJc w:val="left"/>
      <w:pPr>
        <w:tabs>
          <w:tab w:val="num" w:pos="1440"/>
        </w:tabs>
        <w:ind w:left="1440" w:hanging="360"/>
      </w:pPr>
      <w:rPr>
        <w:rFonts w:ascii="Courier New" w:hAnsi="Courier New"/>
      </w:rPr>
    </w:lvl>
    <w:lvl w:ilvl="2" w:tplc="FB72DAFE">
      <w:start w:val="1"/>
      <w:numFmt w:val="bullet"/>
      <w:lvlText w:val=""/>
      <w:lvlJc w:val="left"/>
      <w:pPr>
        <w:tabs>
          <w:tab w:val="num" w:pos="2160"/>
        </w:tabs>
        <w:ind w:left="2160" w:hanging="360"/>
      </w:pPr>
      <w:rPr>
        <w:rFonts w:ascii="Wingdings" w:hAnsi="Wingdings"/>
      </w:rPr>
    </w:lvl>
    <w:lvl w:ilvl="3" w:tplc="CA2CB306">
      <w:start w:val="1"/>
      <w:numFmt w:val="bullet"/>
      <w:lvlText w:val=""/>
      <w:lvlJc w:val="left"/>
      <w:pPr>
        <w:tabs>
          <w:tab w:val="num" w:pos="2880"/>
        </w:tabs>
        <w:ind w:left="2880" w:hanging="360"/>
      </w:pPr>
      <w:rPr>
        <w:rFonts w:ascii="Symbol" w:hAnsi="Symbol"/>
      </w:rPr>
    </w:lvl>
    <w:lvl w:ilvl="4" w:tplc="82EAD01E">
      <w:start w:val="1"/>
      <w:numFmt w:val="bullet"/>
      <w:lvlText w:val="o"/>
      <w:lvlJc w:val="left"/>
      <w:pPr>
        <w:tabs>
          <w:tab w:val="num" w:pos="3600"/>
        </w:tabs>
        <w:ind w:left="3600" w:hanging="360"/>
      </w:pPr>
      <w:rPr>
        <w:rFonts w:ascii="Courier New" w:hAnsi="Courier New"/>
      </w:rPr>
    </w:lvl>
    <w:lvl w:ilvl="5" w:tplc="CF384182">
      <w:start w:val="1"/>
      <w:numFmt w:val="bullet"/>
      <w:lvlText w:val=""/>
      <w:lvlJc w:val="left"/>
      <w:pPr>
        <w:tabs>
          <w:tab w:val="num" w:pos="4320"/>
        </w:tabs>
        <w:ind w:left="4320" w:hanging="360"/>
      </w:pPr>
      <w:rPr>
        <w:rFonts w:ascii="Wingdings" w:hAnsi="Wingdings"/>
      </w:rPr>
    </w:lvl>
    <w:lvl w:ilvl="6" w:tplc="66B6AB0A">
      <w:start w:val="1"/>
      <w:numFmt w:val="bullet"/>
      <w:lvlText w:val=""/>
      <w:lvlJc w:val="left"/>
      <w:pPr>
        <w:tabs>
          <w:tab w:val="num" w:pos="5040"/>
        </w:tabs>
        <w:ind w:left="5040" w:hanging="360"/>
      </w:pPr>
      <w:rPr>
        <w:rFonts w:ascii="Symbol" w:hAnsi="Symbol"/>
      </w:rPr>
    </w:lvl>
    <w:lvl w:ilvl="7" w:tplc="41862206">
      <w:start w:val="1"/>
      <w:numFmt w:val="bullet"/>
      <w:lvlText w:val="o"/>
      <w:lvlJc w:val="left"/>
      <w:pPr>
        <w:tabs>
          <w:tab w:val="num" w:pos="5760"/>
        </w:tabs>
        <w:ind w:left="5760" w:hanging="360"/>
      </w:pPr>
      <w:rPr>
        <w:rFonts w:ascii="Courier New" w:hAnsi="Courier New"/>
      </w:rPr>
    </w:lvl>
    <w:lvl w:ilvl="8" w:tplc="BE9CE4EE">
      <w:start w:val="1"/>
      <w:numFmt w:val="bullet"/>
      <w:lvlText w:val=""/>
      <w:lvlJc w:val="left"/>
      <w:pPr>
        <w:tabs>
          <w:tab w:val="num" w:pos="6480"/>
        </w:tabs>
        <w:ind w:left="6480" w:hanging="360"/>
      </w:pPr>
      <w:rPr>
        <w:rFonts w:ascii="Wingdings" w:hAnsi="Wingdings"/>
      </w:rPr>
    </w:lvl>
  </w:abstractNum>
  <w:abstractNum w:abstractNumId="23" w15:restartNumberingAfterBreak="0">
    <w:nsid w:val="00000018"/>
    <w:multiLevelType w:val="hybridMultilevel"/>
    <w:tmpl w:val="00000018"/>
    <w:lvl w:ilvl="0" w:tplc="2B085870">
      <w:start w:val="1"/>
      <w:numFmt w:val="bullet"/>
      <w:lvlText w:val=""/>
      <w:lvlJc w:val="left"/>
      <w:pPr>
        <w:ind w:left="0" w:firstLine="0"/>
      </w:pPr>
      <w:rPr>
        <w:rFonts w:ascii="Symbol" w:hAnsi="Symbol"/>
        <w:position w:val="2"/>
        <w:sz w:val="16"/>
      </w:rPr>
    </w:lvl>
    <w:lvl w:ilvl="1" w:tplc="12967D02">
      <w:start w:val="1"/>
      <w:numFmt w:val="bullet"/>
      <w:lvlText w:val="o"/>
      <w:lvlJc w:val="left"/>
      <w:pPr>
        <w:tabs>
          <w:tab w:val="num" w:pos="1440"/>
        </w:tabs>
        <w:ind w:left="1440" w:hanging="360"/>
      </w:pPr>
      <w:rPr>
        <w:rFonts w:ascii="Courier New" w:hAnsi="Courier New"/>
      </w:rPr>
    </w:lvl>
    <w:lvl w:ilvl="2" w:tplc="1DE2C770">
      <w:start w:val="1"/>
      <w:numFmt w:val="bullet"/>
      <w:lvlText w:val=""/>
      <w:lvlJc w:val="left"/>
      <w:pPr>
        <w:tabs>
          <w:tab w:val="num" w:pos="2160"/>
        </w:tabs>
        <w:ind w:left="2160" w:hanging="360"/>
      </w:pPr>
      <w:rPr>
        <w:rFonts w:ascii="Wingdings" w:hAnsi="Wingdings"/>
      </w:rPr>
    </w:lvl>
    <w:lvl w:ilvl="3" w:tplc="C36E0752">
      <w:start w:val="1"/>
      <w:numFmt w:val="bullet"/>
      <w:lvlText w:val=""/>
      <w:lvlJc w:val="left"/>
      <w:pPr>
        <w:tabs>
          <w:tab w:val="num" w:pos="2880"/>
        </w:tabs>
        <w:ind w:left="2880" w:hanging="360"/>
      </w:pPr>
      <w:rPr>
        <w:rFonts w:ascii="Symbol" w:hAnsi="Symbol"/>
      </w:rPr>
    </w:lvl>
    <w:lvl w:ilvl="4" w:tplc="1670399A">
      <w:start w:val="1"/>
      <w:numFmt w:val="bullet"/>
      <w:lvlText w:val="o"/>
      <w:lvlJc w:val="left"/>
      <w:pPr>
        <w:tabs>
          <w:tab w:val="num" w:pos="3600"/>
        </w:tabs>
        <w:ind w:left="3600" w:hanging="360"/>
      </w:pPr>
      <w:rPr>
        <w:rFonts w:ascii="Courier New" w:hAnsi="Courier New"/>
      </w:rPr>
    </w:lvl>
    <w:lvl w:ilvl="5" w:tplc="53566C02">
      <w:start w:val="1"/>
      <w:numFmt w:val="bullet"/>
      <w:lvlText w:val=""/>
      <w:lvlJc w:val="left"/>
      <w:pPr>
        <w:tabs>
          <w:tab w:val="num" w:pos="4320"/>
        </w:tabs>
        <w:ind w:left="4320" w:hanging="360"/>
      </w:pPr>
      <w:rPr>
        <w:rFonts w:ascii="Wingdings" w:hAnsi="Wingdings"/>
      </w:rPr>
    </w:lvl>
    <w:lvl w:ilvl="6" w:tplc="E4947EE2">
      <w:start w:val="1"/>
      <w:numFmt w:val="bullet"/>
      <w:lvlText w:val=""/>
      <w:lvlJc w:val="left"/>
      <w:pPr>
        <w:tabs>
          <w:tab w:val="num" w:pos="5040"/>
        </w:tabs>
        <w:ind w:left="5040" w:hanging="360"/>
      </w:pPr>
      <w:rPr>
        <w:rFonts w:ascii="Symbol" w:hAnsi="Symbol"/>
      </w:rPr>
    </w:lvl>
    <w:lvl w:ilvl="7" w:tplc="4424705C">
      <w:start w:val="1"/>
      <w:numFmt w:val="bullet"/>
      <w:lvlText w:val="o"/>
      <w:lvlJc w:val="left"/>
      <w:pPr>
        <w:tabs>
          <w:tab w:val="num" w:pos="5760"/>
        </w:tabs>
        <w:ind w:left="5760" w:hanging="360"/>
      </w:pPr>
      <w:rPr>
        <w:rFonts w:ascii="Courier New" w:hAnsi="Courier New"/>
      </w:rPr>
    </w:lvl>
    <w:lvl w:ilvl="8" w:tplc="189EC758">
      <w:start w:val="1"/>
      <w:numFmt w:val="bullet"/>
      <w:lvlText w:val=""/>
      <w:lvlJc w:val="left"/>
      <w:pPr>
        <w:tabs>
          <w:tab w:val="num" w:pos="6480"/>
        </w:tabs>
        <w:ind w:left="6480" w:hanging="360"/>
      </w:pPr>
      <w:rPr>
        <w:rFonts w:ascii="Wingdings" w:hAnsi="Wingdings"/>
      </w:rPr>
    </w:lvl>
  </w:abstractNum>
  <w:abstractNum w:abstractNumId="24" w15:restartNumberingAfterBreak="0">
    <w:nsid w:val="00000019"/>
    <w:multiLevelType w:val="hybridMultilevel"/>
    <w:tmpl w:val="00000019"/>
    <w:lvl w:ilvl="0" w:tplc="673CE55E">
      <w:start w:val="1"/>
      <w:numFmt w:val="bullet"/>
      <w:lvlText w:val=""/>
      <w:lvlJc w:val="left"/>
      <w:pPr>
        <w:ind w:left="0" w:firstLine="0"/>
      </w:pPr>
      <w:rPr>
        <w:rFonts w:ascii="Symbol" w:hAnsi="Symbol"/>
        <w:position w:val="2"/>
        <w:sz w:val="16"/>
      </w:rPr>
    </w:lvl>
    <w:lvl w:ilvl="1" w:tplc="DF240C1C">
      <w:start w:val="1"/>
      <w:numFmt w:val="bullet"/>
      <w:lvlText w:val="o"/>
      <w:lvlJc w:val="left"/>
      <w:pPr>
        <w:tabs>
          <w:tab w:val="num" w:pos="1440"/>
        </w:tabs>
        <w:ind w:left="1440" w:hanging="360"/>
      </w:pPr>
      <w:rPr>
        <w:rFonts w:ascii="Courier New" w:hAnsi="Courier New"/>
      </w:rPr>
    </w:lvl>
    <w:lvl w:ilvl="2" w:tplc="EE04A126">
      <w:start w:val="1"/>
      <w:numFmt w:val="bullet"/>
      <w:lvlText w:val=""/>
      <w:lvlJc w:val="left"/>
      <w:pPr>
        <w:tabs>
          <w:tab w:val="num" w:pos="2160"/>
        </w:tabs>
        <w:ind w:left="2160" w:hanging="360"/>
      </w:pPr>
      <w:rPr>
        <w:rFonts w:ascii="Wingdings" w:hAnsi="Wingdings"/>
      </w:rPr>
    </w:lvl>
    <w:lvl w:ilvl="3" w:tplc="B62C52FA">
      <w:start w:val="1"/>
      <w:numFmt w:val="bullet"/>
      <w:lvlText w:val=""/>
      <w:lvlJc w:val="left"/>
      <w:pPr>
        <w:tabs>
          <w:tab w:val="num" w:pos="2880"/>
        </w:tabs>
        <w:ind w:left="2880" w:hanging="360"/>
      </w:pPr>
      <w:rPr>
        <w:rFonts w:ascii="Symbol" w:hAnsi="Symbol"/>
      </w:rPr>
    </w:lvl>
    <w:lvl w:ilvl="4" w:tplc="9CE45B96">
      <w:start w:val="1"/>
      <w:numFmt w:val="bullet"/>
      <w:lvlText w:val="o"/>
      <w:lvlJc w:val="left"/>
      <w:pPr>
        <w:tabs>
          <w:tab w:val="num" w:pos="3600"/>
        </w:tabs>
        <w:ind w:left="3600" w:hanging="360"/>
      </w:pPr>
      <w:rPr>
        <w:rFonts w:ascii="Courier New" w:hAnsi="Courier New"/>
      </w:rPr>
    </w:lvl>
    <w:lvl w:ilvl="5" w:tplc="1FF67CC2">
      <w:start w:val="1"/>
      <w:numFmt w:val="bullet"/>
      <w:lvlText w:val=""/>
      <w:lvlJc w:val="left"/>
      <w:pPr>
        <w:tabs>
          <w:tab w:val="num" w:pos="4320"/>
        </w:tabs>
        <w:ind w:left="4320" w:hanging="360"/>
      </w:pPr>
      <w:rPr>
        <w:rFonts w:ascii="Wingdings" w:hAnsi="Wingdings"/>
      </w:rPr>
    </w:lvl>
    <w:lvl w:ilvl="6" w:tplc="A8E83AFA">
      <w:start w:val="1"/>
      <w:numFmt w:val="bullet"/>
      <w:lvlText w:val=""/>
      <w:lvlJc w:val="left"/>
      <w:pPr>
        <w:tabs>
          <w:tab w:val="num" w:pos="5040"/>
        </w:tabs>
        <w:ind w:left="5040" w:hanging="360"/>
      </w:pPr>
      <w:rPr>
        <w:rFonts w:ascii="Symbol" w:hAnsi="Symbol"/>
      </w:rPr>
    </w:lvl>
    <w:lvl w:ilvl="7" w:tplc="1AB26CCC">
      <w:start w:val="1"/>
      <w:numFmt w:val="bullet"/>
      <w:lvlText w:val="o"/>
      <w:lvlJc w:val="left"/>
      <w:pPr>
        <w:tabs>
          <w:tab w:val="num" w:pos="5760"/>
        </w:tabs>
        <w:ind w:left="5760" w:hanging="360"/>
      </w:pPr>
      <w:rPr>
        <w:rFonts w:ascii="Courier New" w:hAnsi="Courier New"/>
      </w:rPr>
    </w:lvl>
    <w:lvl w:ilvl="8" w:tplc="41FCCB50">
      <w:start w:val="1"/>
      <w:numFmt w:val="bullet"/>
      <w:lvlText w:val=""/>
      <w:lvlJc w:val="left"/>
      <w:pPr>
        <w:tabs>
          <w:tab w:val="num" w:pos="6480"/>
        </w:tabs>
        <w:ind w:left="6480" w:hanging="360"/>
      </w:pPr>
      <w:rPr>
        <w:rFonts w:ascii="Wingdings" w:hAnsi="Wingdings"/>
      </w:rPr>
    </w:lvl>
  </w:abstractNum>
  <w:abstractNum w:abstractNumId="25" w15:restartNumberingAfterBreak="0">
    <w:nsid w:val="0000001A"/>
    <w:multiLevelType w:val="hybridMultilevel"/>
    <w:tmpl w:val="0000001A"/>
    <w:lvl w:ilvl="0" w:tplc="70C8144E">
      <w:start w:val="1"/>
      <w:numFmt w:val="bullet"/>
      <w:lvlText w:val=""/>
      <w:lvlJc w:val="left"/>
      <w:pPr>
        <w:ind w:left="0" w:firstLine="0"/>
      </w:pPr>
      <w:rPr>
        <w:rFonts w:ascii="Symbol" w:hAnsi="Symbol"/>
        <w:position w:val="2"/>
        <w:sz w:val="16"/>
      </w:rPr>
    </w:lvl>
    <w:lvl w:ilvl="1" w:tplc="51D81EAE">
      <w:start w:val="1"/>
      <w:numFmt w:val="bullet"/>
      <w:lvlText w:val="o"/>
      <w:lvlJc w:val="left"/>
      <w:pPr>
        <w:tabs>
          <w:tab w:val="num" w:pos="1440"/>
        </w:tabs>
        <w:ind w:left="1440" w:hanging="360"/>
      </w:pPr>
      <w:rPr>
        <w:rFonts w:ascii="Courier New" w:hAnsi="Courier New"/>
      </w:rPr>
    </w:lvl>
    <w:lvl w:ilvl="2" w:tplc="6BBC6D20">
      <w:start w:val="1"/>
      <w:numFmt w:val="bullet"/>
      <w:lvlText w:val=""/>
      <w:lvlJc w:val="left"/>
      <w:pPr>
        <w:tabs>
          <w:tab w:val="num" w:pos="2160"/>
        </w:tabs>
        <w:ind w:left="2160" w:hanging="360"/>
      </w:pPr>
      <w:rPr>
        <w:rFonts w:ascii="Wingdings" w:hAnsi="Wingdings"/>
      </w:rPr>
    </w:lvl>
    <w:lvl w:ilvl="3" w:tplc="FD065C08">
      <w:start w:val="1"/>
      <w:numFmt w:val="bullet"/>
      <w:lvlText w:val=""/>
      <w:lvlJc w:val="left"/>
      <w:pPr>
        <w:tabs>
          <w:tab w:val="num" w:pos="2880"/>
        </w:tabs>
        <w:ind w:left="2880" w:hanging="360"/>
      </w:pPr>
      <w:rPr>
        <w:rFonts w:ascii="Symbol" w:hAnsi="Symbol"/>
      </w:rPr>
    </w:lvl>
    <w:lvl w:ilvl="4" w:tplc="F6A0F062">
      <w:start w:val="1"/>
      <w:numFmt w:val="bullet"/>
      <w:lvlText w:val="o"/>
      <w:lvlJc w:val="left"/>
      <w:pPr>
        <w:tabs>
          <w:tab w:val="num" w:pos="3600"/>
        </w:tabs>
        <w:ind w:left="3600" w:hanging="360"/>
      </w:pPr>
      <w:rPr>
        <w:rFonts w:ascii="Courier New" w:hAnsi="Courier New"/>
      </w:rPr>
    </w:lvl>
    <w:lvl w:ilvl="5" w:tplc="84B23D4A">
      <w:start w:val="1"/>
      <w:numFmt w:val="bullet"/>
      <w:lvlText w:val=""/>
      <w:lvlJc w:val="left"/>
      <w:pPr>
        <w:tabs>
          <w:tab w:val="num" w:pos="4320"/>
        </w:tabs>
        <w:ind w:left="4320" w:hanging="360"/>
      </w:pPr>
      <w:rPr>
        <w:rFonts w:ascii="Wingdings" w:hAnsi="Wingdings"/>
      </w:rPr>
    </w:lvl>
    <w:lvl w:ilvl="6" w:tplc="A3580516">
      <w:start w:val="1"/>
      <w:numFmt w:val="bullet"/>
      <w:lvlText w:val=""/>
      <w:lvlJc w:val="left"/>
      <w:pPr>
        <w:tabs>
          <w:tab w:val="num" w:pos="5040"/>
        </w:tabs>
        <w:ind w:left="5040" w:hanging="360"/>
      </w:pPr>
      <w:rPr>
        <w:rFonts w:ascii="Symbol" w:hAnsi="Symbol"/>
      </w:rPr>
    </w:lvl>
    <w:lvl w:ilvl="7" w:tplc="8E18BBCE">
      <w:start w:val="1"/>
      <w:numFmt w:val="bullet"/>
      <w:lvlText w:val="o"/>
      <w:lvlJc w:val="left"/>
      <w:pPr>
        <w:tabs>
          <w:tab w:val="num" w:pos="5760"/>
        </w:tabs>
        <w:ind w:left="5760" w:hanging="360"/>
      </w:pPr>
      <w:rPr>
        <w:rFonts w:ascii="Courier New" w:hAnsi="Courier New"/>
      </w:rPr>
    </w:lvl>
    <w:lvl w:ilvl="8" w:tplc="68C6DFEA">
      <w:start w:val="1"/>
      <w:numFmt w:val="bullet"/>
      <w:lvlText w:val=""/>
      <w:lvlJc w:val="left"/>
      <w:pPr>
        <w:tabs>
          <w:tab w:val="num" w:pos="6480"/>
        </w:tabs>
        <w:ind w:left="6480" w:hanging="360"/>
      </w:pPr>
      <w:rPr>
        <w:rFonts w:ascii="Wingdings" w:hAnsi="Wingdings"/>
      </w:rPr>
    </w:lvl>
  </w:abstractNum>
  <w:abstractNum w:abstractNumId="26" w15:restartNumberingAfterBreak="0">
    <w:nsid w:val="0000001B"/>
    <w:multiLevelType w:val="hybridMultilevel"/>
    <w:tmpl w:val="0000001B"/>
    <w:lvl w:ilvl="0" w:tplc="AC98C90C">
      <w:start w:val="1"/>
      <w:numFmt w:val="bullet"/>
      <w:lvlText w:val=""/>
      <w:lvlJc w:val="left"/>
      <w:pPr>
        <w:ind w:left="0" w:firstLine="0"/>
      </w:pPr>
      <w:rPr>
        <w:rFonts w:ascii="Symbol" w:hAnsi="Symbol"/>
        <w:position w:val="2"/>
        <w:sz w:val="16"/>
      </w:rPr>
    </w:lvl>
    <w:lvl w:ilvl="1" w:tplc="4E6CF3AA">
      <w:start w:val="1"/>
      <w:numFmt w:val="bullet"/>
      <w:lvlText w:val="o"/>
      <w:lvlJc w:val="left"/>
      <w:pPr>
        <w:tabs>
          <w:tab w:val="num" w:pos="1440"/>
        </w:tabs>
        <w:ind w:left="1440" w:hanging="360"/>
      </w:pPr>
      <w:rPr>
        <w:rFonts w:ascii="Courier New" w:hAnsi="Courier New"/>
      </w:rPr>
    </w:lvl>
    <w:lvl w:ilvl="2" w:tplc="5726E45E">
      <w:start w:val="1"/>
      <w:numFmt w:val="bullet"/>
      <w:lvlText w:val=""/>
      <w:lvlJc w:val="left"/>
      <w:pPr>
        <w:tabs>
          <w:tab w:val="num" w:pos="2160"/>
        </w:tabs>
        <w:ind w:left="2160" w:hanging="360"/>
      </w:pPr>
      <w:rPr>
        <w:rFonts w:ascii="Wingdings" w:hAnsi="Wingdings"/>
      </w:rPr>
    </w:lvl>
    <w:lvl w:ilvl="3" w:tplc="8BE2FE98">
      <w:start w:val="1"/>
      <w:numFmt w:val="bullet"/>
      <w:lvlText w:val=""/>
      <w:lvlJc w:val="left"/>
      <w:pPr>
        <w:tabs>
          <w:tab w:val="num" w:pos="2880"/>
        </w:tabs>
        <w:ind w:left="2880" w:hanging="360"/>
      </w:pPr>
      <w:rPr>
        <w:rFonts w:ascii="Symbol" w:hAnsi="Symbol"/>
      </w:rPr>
    </w:lvl>
    <w:lvl w:ilvl="4" w:tplc="CC42A934">
      <w:start w:val="1"/>
      <w:numFmt w:val="bullet"/>
      <w:lvlText w:val="o"/>
      <w:lvlJc w:val="left"/>
      <w:pPr>
        <w:tabs>
          <w:tab w:val="num" w:pos="3600"/>
        </w:tabs>
        <w:ind w:left="3600" w:hanging="360"/>
      </w:pPr>
      <w:rPr>
        <w:rFonts w:ascii="Courier New" w:hAnsi="Courier New"/>
      </w:rPr>
    </w:lvl>
    <w:lvl w:ilvl="5" w:tplc="AB3EDC12">
      <w:start w:val="1"/>
      <w:numFmt w:val="bullet"/>
      <w:lvlText w:val=""/>
      <w:lvlJc w:val="left"/>
      <w:pPr>
        <w:tabs>
          <w:tab w:val="num" w:pos="4320"/>
        </w:tabs>
        <w:ind w:left="4320" w:hanging="360"/>
      </w:pPr>
      <w:rPr>
        <w:rFonts w:ascii="Wingdings" w:hAnsi="Wingdings"/>
      </w:rPr>
    </w:lvl>
    <w:lvl w:ilvl="6" w:tplc="53A6623A">
      <w:start w:val="1"/>
      <w:numFmt w:val="bullet"/>
      <w:lvlText w:val=""/>
      <w:lvlJc w:val="left"/>
      <w:pPr>
        <w:tabs>
          <w:tab w:val="num" w:pos="5040"/>
        </w:tabs>
        <w:ind w:left="5040" w:hanging="360"/>
      </w:pPr>
      <w:rPr>
        <w:rFonts w:ascii="Symbol" w:hAnsi="Symbol"/>
      </w:rPr>
    </w:lvl>
    <w:lvl w:ilvl="7" w:tplc="B350A32E">
      <w:start w:val="1"/>
      <w:numFmt w:val="bullet"/>
      <w:lvlText w:val="o"/>
      <w:lvlJc w:val="left"/>
      <w:pPr>
        <w:tabs>
          <w:tab w:val="num" w:pos="5760"/>
        </w:tabs>
        <w:ind w:left="5760" w:hanging="360"/>
      </w:pPr>
      <w:rPr>
        <w:rFonts w:ascii="Courier New" w:hAnsi="Courier New"/>
      </w:rPr>
    </w:lvl>
    <w:lvl w:ilvl="8" w:tplc="99BA174E">
      <w:start w:val="1"/>
      <w:numFmt w:val="bullet"/>
      <w:lvlText w:val=""/>
      <w:lvlJc w:val="left"/>
      <w:pPr>
        <w:tabs>
          <w:tab w:val="num" w:pos="6480"/>
        </w:tabs>
        <w:ind w:left="6480" w:hanging="360"/>
      </w:pPr>
      <w:rPr>
        <w:rFonts w:ascii="Wingdings" w:hAnsi="Wingdings"/>
      </w:rPr>
    </w:lvl>
  </w:abstractNum>
  <w:abstractNum w:abstractNumId="27" w15:restartNumberingAfterBreak="0">
    <w:nsid w:val="0000001C"/>
    <w:multiLevelType w:val="hybridMultilevel"/>
    <w:tmpl w:val="0000001C"/>
    <w:lvl w:ilvl="0" w:tplc="69C65F0E">
      <w:start w:val="1"/>
      <w:numFmt w:val="bullet"/>
      <w:lvlText w:val=""/>
      <w:lvlJc w:val="left"/>
      <w:pPr>
        <w:ind w:left="0" w:firstLine="0"/>
      </w:pPr>
      <w:rPr>
        <w:rFonts w:ascii="Symbol" w:hAnsi="Symbol"/>
        <w:position w:val="2"/>
        <w:sz w:val="16"/>
      </w:rPr>
    </w:lvl>
    <w:lvl w:ilvl="1" w:tplc="FF04C444">
      <w:start w:val="1"/>
      <w:numFmt w:val="bullet"/>
      <w:lvlText w:val="o"/>
      <w:lvlJc w:val="left"/>
      <w:pPr>
        <w:tabs>
          <w:tab w:val="num" w:pos="1440"/>
        </w:tabs>
        <w:ind w:left="1440" w:hanging="360"/>
      </w:pPr>
      <w:rPr>
        <w:rFonts w:ascii="Courier New" w:hAnsi="Courier New"/>
      </w:rPr>
    </w:lvl>
    <w:lvl w:ilvl="2" w:tplc="DEF84AD4">
      <w:start w:val="1"/>
      <w:numFmt w:val="bullet"/>
      <w:lvlText w:val=""/>
      <w:lvlJc w:val="left"/>
      <w:pPr>
        <w:tabs>
          <w:tab w:val="num" w:pos="2160"/>
        </w:tabs>
        <w:ind w:left="2160" w:hanging="360"/>
      </w:pPr>
      <w:rPr>
        <w:rFonts w:ascii="Wingdings" w:hAnsi="Wingdings"/>
      </w:rPr>
    </w:lvl>
    <w:lvl w:ilvl="3" w:tplc="3DC2A6F0">
      <w:start w:val="1"/>
      <w:numFmt w:val="bullet"/>
      <w:lvlText w:val=""/>
      <w:lvlJc w:val="left"/>
      <w:pPr>
        <w:tabs>
          <w:tab w:val="num" w:pos="2880"/>
        </w:tabs>
        <w:ind w:left="2880" w:hanging="360"/>
      </w:pPr>
      <w:rPr>
        <w:rFonts w:ascii="Symbol" w:hAnsi="Symbol"/>
      </w:rPr>
    </w:lvl>
    <w:lvl w:ilvl="4" w:tplc="BC86F48C">
      <w:start w:val="1"/>
      <w:numFmt w:val="bullet"/>
      <w:lvlText w:val="o"/>
      <w:lvlJc w:val="left"/>
      <w:pPr>
        <w:tabs>
          <w:tab w:val="num" w:pos="3600"/>
        </w:tabs>
        <w:ind w:left="3600" w:hanging="360"/>
      </w:pPr>
      <w:rPr>
        <w:rFonts w:ascii="Courier New" w:hAnsi="Courier New"/>
      </w:rPr>
    </w:lvl>
    <w:lvl w:ilvl="5" w:tplc="30743132">
      <w:start w:val="1"/>
      <w:numFmt w:val="bullet"/>
      <w:lvlText w:val=""/>
      <w:lvlJc w:val="left"/>
      <w:pPr>
        <w:tabs>
          <w:tab w:val="num" w:pos="4320"/>
        </w:tabs>
        <w:ind w:left="4320" w:hanging="360"/>
      </w:pPr>
      <w:rPr>
        <w:rFonts w:ascii="Wingdings" w:hAnsi="Wingdings"/>
      </w:rPr>
    </w:lvl>
    <w:lvl w:ilvl="6" w:tplc="D2A21C7C">
      <w:start w:val="1"/>
      <w:numFmt w:val="bullet"/>
      <w:lvlText w:val=""/>
      <w:lvlJc w:val="left"/>
      <w:pPr>
        <w:tabs>
          <w:tab w:val="num" w:pos="5040"/>
        </w:tabs>
        <w:ind w:left="5040" w:hanging="360"/>
      </w:pPr>
      <w:rPr>
        <w:rFonts w:ascii="Symbol" w:hAnsi="Symbol"/>
      </w:rPr>
    </w:lvl>
    <w:lvl w:ilvl="7" w:tplc="496E4F3C">
      <w:start w:val="1"/>
      <w:numFmt w:val="bullet"/>
      <w:lvlText w:val="o"/>
      <w:lvlJc w:val="left"/>
      <w:pPr>
        <w:tabs>
          <w:tab w:val="num" w:pos="5760"/>
        </w:tabs>
        <w:ind w:left="5760" w:hanging="360"/>
      </w:pPr>
      <w:rPr>
        <w:rFonts w:ascii="Courier New" w:hAnsi="Courier New"/>
      </w:rPr>
    </w:lvl>
    <w:lvl w:ilvl="8" w:tplc="47AAB10E">
      <w:start w:val="1"/>
      <w:numFmt w:val="bullet"/>
      <w:lvlText w:val=""/>
      <w:lvlJc w:val="left"/>
      <w:pPr>
        <w:tabs>
          <w:tab w:val="num" w:pos="6480"/>
        </w:tabs>
        <w:ind w:left="6480" w:hanging="360"/>
      </w:pPr>
      <w:rPr>
        <w:rFonts w:ascii="Wingdings" w:hAnsi="Wingdings"/>
      </w:rPr>
    </w:lvl>
  </w:abstractNum>
  <w:abstractNum w:abstractNumId="28" w15:restartNumberingAfterBreak="0">
    <w:nsid w:val="0000001D"/>
    <w:multiLevelType w:val="hybridMultilevel"/>
    <w:tmpl w:val="0000001D"/>
    <w:lvl w:ilvl="0" w:tplc="18BC2740">
      <w:start w:val="1"/>
      <w:numFmt w:val="bullet"/>
      <w:lvlText w:val=""/>
      <w:lvlJc w:val="left"/>
      <w:pPr>
        <w:ind w:left="0" w:firstLine="0"/>
      </w:pPr>
      <w:rPr>
        <w:rFonts w:ascii="Symbol" w:hAnsi="Symbol"/>
        <w:position w:val="2"/>
        <w:sz w:val="16"/>
      </w:rPr>
    </w:lvl>
    <w:lvl w:ilvl="1" w:tplc="06D68AEA">
      <w:start w:val="1"/>
      <w:numFmt w:val="bullet"/>
      <w:lvlText w:val="o"/>
      <w:lvlJc w:val="left"/>
      <w:pPr>
        <w:tabs>
          <w:tab w:val="num" w:pos="1440"/>
        </w:tabs>
        <w:ind w:left="1440" w:hanging="360"/>
      </w:pPr>
      <w:rPr>
        <w:rFonts w:ascii="Courier New" w:hAnsi="Courier New"/>
      </w:rPr>
    </w:lvl>
    <w:lvl w:ilvl="2" w:tplc="B73E3C82">
      <w:start w:val="1"/>
      <w:numFmt w:val="bullet"/>
      <w:lvlText w:val=""/>
      <w:lvlJc w:val="left"/>
      <w:pPr>
        <w:tabs>
          <w:tab w:val="num" w:pos="2160"/>
        </w:tabs>
        <w:ind w:left="2160" w:hanging="360"/>
      </w:pPr>
      <w:rPr>
        <w:rFonts w:ascii="Wingdings" w:hAnsi="Wingdings"/>
      </w:rPr>
    </w:lvl>
    <w:lvl w:ilvl="3" w:tplc="D1A40928">
      <w:start w:val="1"/>
      <w:numFmt w:val="bullet"/>
      <w:lvlText w:val=""/>
      <w:lvlJc w:val="left"/>
      <w:pPr>
        <w:tabs>
          <w:tab w:val="num" w:pos="2880"/>
        </w:tabs>
        <w:ind w:left="2880" w:hanging="360"/>
      </w:pPr>
      <w:rPr>
        <w:rFonts w:ascii="Symbol" w:hAnsi="Symbol"/>
      </w:rPr>
    </w:lvl>
    <w:lvl w:ilvl="4" w:tplc="8848D78C">
      <w:start w:val="1"/>
      <w:numFmt w:val="bullet"/>
      <w:lvlText w:val="o"/>
      <w:lvlJc w:val="left"/>
      <w:pPr>
        <w:tabs>
          <w:tab w:val="num" w:pos="3600"/>
        </w:tabs>
        <w:ind w:left="3600" w:hanging="360"/>
      </w:pPr>
      <w:rPr>
        <w:rFonts w:ascii="Courier New" w:hAnsi="Courier New"/>
      </w:rPr>
    </w:lvl>
    <w:lvl w:ilvl="5" w:tplc="98243A6C">
      <w:start w:val="1"/>
      <w:numFmt w:val="bullet"/>
      <w:lvlText w:val=""/>
      <w:lvlJc w:val="left"/>
      <w:pPr>
        <w:tabs>
          <w:tab w:val="num" w:pos="4320"/>
        </w:tabs>
        <w:ind w:left="4320" w:hanging="360"/>
      </w:pPr>
      <w:rPr>
        <w:rFonts w:ascii="Wingdings" w:hAnsi="Wingdings"/>
      </w:rPr>
    </w:lvl>
    <w:lvl w:ilvl="6" w:tplc="C2E66B8A">
      <w:start w:val="1"/>
      <w:numFmt w:val="bullet"/>
      <w:lvlText w:val=""/>
      <w:lvlJc w:val="left"/>
      <w:pPr>
        <w:tabs>
          <w:tab w:val="num" w:pos="5040"/>
        </w:tabs>
        <w:ind w:left="5040" w:hanging="360"/>
      </w:pPr>
      <w:rPr>
        <w:rFonts w:ascii="Symbol" w:hAnsi="Symbol"/>
      </w:rPr>
    </w:lvl>
    <w:lvl w:ilvl="7" w:tplc="070E0D1E">
      <w:start w:val="1"/>
      <w:numFmt w:val="bullet"/>
      <w:lvlText w:val="o"/>
      <w:lvlJc w:val="left"/>
      <w:pPr>
        <w:tabs>
          <w:tab w:val="num" w:pos="5760"/>
        </w:tabs>
        <w:ind w:left="5760" w:hanging="360"/>
      </w:pPr>
      <w:rPr>
        <w:rFonts w:ascii="Courier New" w:hAnsi="Courier New"/>
      </w:rPr>
    </w:lvl>
    <w:lvl w:ilvl="8" w:tplc="92929642">
      <w:start w:val="1"/>
      <w:numFmt w:val="bullet"/>
      <w:lvlText w:val=""/>
      <w:lvlJc w:val="left"/>
      <w:pPr>
        <w:tabs>
          <w:tab w:val="num" w:pos="6480"/>
        </w:tabs>
        <w:ind w:left="6480" w:hanging="360"/>
      </w:pPr>
      <w:rPr>
        <w:rFonts w:ascii="Wingdings" w:hAnsi="Wingdings"/>
      </w:rPr>
    </w:lvl>
  </w:abstractNum>
  <w:abstractNum w:abstractNumId="29" w15:restartNumberingAfterBreak="0">
    <w:nsid w:val="0000001E"/>
    <w:multiLevelType w:val="hybridMultilevel"/>
    <w:tmpl w:val="0000001E"/>
    <w:lvl w:ilvl="0" w:tplc="E6E8DD3C">
      <w:start w:val="1"/>
      <w:numFmt w:val="bullet"/>
      <w:lvlText w:val=""/>
      <w:lvlJc w:val="left"/>
      <w:pPr>
        <w:ind w:left="0" w:firstLine="0"/>
      </w:pPr>
      <w:rPr>
        <w:rFonts w:ascii="Symbol" w:hAnsi="Symbol"/>
        <w:position w:val="2"/>
        <w:sz w:val="16"/>
      </w:rPr>
    </w:lvl>
    <w:lvl w:ilvl="1" w:tplc="008C39E6">
      <w:start w:val="1"/>
      <w:numFmt w:val="bullet"/>
      <w:lvlText w:val="o"/>
      <w:lvlJc w:val="left"/>
      <w:pPr>
        <w:tabs>
          <w:tab w:val="num" w:pos="1440"/>
        </w:tabs>
        <w:ind w:left="1440" w:hanging="360"/>
      </w:pPr>
      <w:rPr>
        <w:rFonts w:ascii="Courier New" w:hAnsi="Courier New"/>
      </w:rPr>
    </w:lvl>
    <w:lvl w:ilvl="2" w:tplc="95AA3E50">
      <w:start w:val="1"/>
      <w:numFmt w:val="bullet"/>
      <w:lvlText w:val=""/>
      <w:lvlJc w:val="left"/>
      <w:pPr>
        <w:tabs>
          <w:tab w:val="num" w:pos="2160"/>
        </w:tabs>
        <w:ind w:left="2160" w:hanging="360"/>
      </w:pPr>
      <w:rPr>
        <w:rFonts w:ascii="Wingdings" w:hAnsi="Wingdings"/>
      </w:rPr>
    </w:lvl>
    <w:lvl w:ilvl="3" w:tplc="D0D2958E">
      <w:start w:val="1"/>
      <w:numFmt w:val="bullet"/>
      <w:lvlText w:val=""/>
      <w:lvlJc w:val="left"/>
      <w:pPr>
        <w:tabs>
          <w:tab w:val="num" w:pos="2880"/>
        </w:tabs>
        <w:ind w:left="2880" w:hanging="360"/>
      </w:pPr>
      <w:rPr>
        <w:rFonts w:ascii="Symbol" w:hAnsi="Symbol"/>
      </w:rPr>
    </w:lvl>
    <w:lvl w:ilvl="4" w:tplc="FBC0A4CA">
      <w:start w:val="1"/>
      <w:numFmt w:val="bullet"/>
      <w:lvlText w:val="o"/>
      <w:lvlJc w:val="left"/>
      <w:pPr>
        <w:tabs>
          <w:tab w:val="num" w:pos="3600"/>
        </w:tabs>
        <w:ind w:left="3600" w:hanging="360"/>
      </w:pPr>
      <w:rPr>
        <w:rFonts w:ascii="Courier New" w:hAnsi="Courier New"/>
      </w:rPr>
    </w:lvl>
    <w:lvl w:ilvl="5" w:tplc="7DD8276E">
      <w:start w:val="1"/>
      <w:numFmt w:val="bullet"/>
      <w:lvlText w:val=""/>
      <w:lvlJc w:val="left"/>
      <w:pPr>
        <w:tabs>
          <w:tab w:val="num" w:pos="4320"/>
        </w:tabs>
        <w:ind w:left="4320" w:hanging="360"/>
      </w:pPr>
      <w:rPr>
        <w:rFonts w:ascii="Wingdings" w:hAnsi="Wingdings"/>
      </w:rPr>
    </w:lvl>
    <w:lvl w:ilvl="6" w:tplc="044AF868">
      <w:start w:val="1"/>
      <w:numFmt w:val="bullet"/>
      <w:lvlText w:val=""/>
      <w:lvlJc w:val="left"/>
      <w:pPr>
        <w:tabs>
          <w:tab w:val="num" w:pos="5040"/>
        </w:tabs>
        <w:ind w:left="5040" w:hanging="360"/>
      </w:pPr>
      <w:rPr>
        <w:rFonts w:ascii="Symbol" w:hAnsi="Symbol"/>
      </w:rPr>
    </w:lvl>
    <w:lvl w:ilvl="7" w:tplc="3B9C569A">
      <w:start w:val="1"/>
      <w:numFmt w:val="bullet"/>
      <w:lvlText w:val="o"/>
      <w:lvlJc w:val="left"/>
      <w:pPr>
        <w:tabs>
          <w:tab w:val="num" w:pos="5760"/>
        </w:tabs>
        <w:ind w:left="5760" w:hanging="360"/>
      </w:pPr>
      <w:rPr>
        <w:rFonts w:ascii="Courier New" w:hAnsi="Courier New"/>
      </w:rPr>
    </w:lvl>
    <w:lvl w:ilvl="8" w:tplc="A94402E4">
      <w:start w:val="1"/>
      <w:numFmt w:val="bullet"/>
      <w:lvlText w:val=""/>
      <w:lvlJc w:val="left"/>
      <w:pPr>
        <w:tabs>
          <w:tab w:val="num" w:pos="6480"/>
        </w:tabs>
        <w:ind w:left="6480" w:hanging="360"/>
      </w:pPr>
      <w:rPr>
        <w:rFonts w:ascii="Wingdings" w:hAnsi="Wingdings"/>
      </w:rPr>
    </w:lvl>
  </w:abstractNum>
  <w:abstractNum w:abstractNumId="30" w15:restartNumberingAfterBreak="0">
    <w:nsid w:val="0000001F"/>
    <w:multiLevelType w:val="hybridMultilevel"/>
    <w:tmpl w:val="0000001F"/>
    <w:lvl w:ilvl="0" w:tplc="2A94D34E">
      <w:start w:val="1"/>
      <w:numFmt w:val="bullet"/>
      <w:lvlText w:val=""/>
      <w:lvlJc w:val="left"/>
      <w:pPr>
        <w:ind w:left="0" w:firstLine="0"/>
      </w:pPr>
      <w:rPr>
        <w:rFonts w:ascii="Symbol" w:hAnsi="Symbol"/>
        <w:position w:val="2"/>
        <w:sz w:val="16"/>
      </w:rPr>
    </w:lvl>
    <w:lvl w:ilvl="1" w:tplc="F8149FD8">
      <w:start w:val="1"/>
      <w:numFmt w:val="bullet"/>
      <w:lvlText w:val="o"/>
      <w:lvlJc w:val="left"/>
      <w:pPr>
        <w:tabs>
          <w:tab w:val="num" w:pos="1440"/>
        </w:tabs>
        <w:ind w:left="1440" w:hanging="360"/>
      </w:pPr>
      <w:rPr>
        <w:rFonts w:ascii="Courier New" w:hAnsi="Courier New"/>
      </w:rPr>
    </w:lvl>
    <w:lvl w:ilvl="2" w:tplc="94AAB960">
      <w:start w:val="1"/>
      <w:numFmt w:val="bullet"/>
      <w:lvlText w:val=""/>
      <w:lvlJc w:val="left"/>
      <w:pPr>
        <w:tabs>
          <w:tab w:val="num" w:pos="2160"/>
        </w:tabs>
        <w:ind w:left="2160" w:hanging="360"/>
      </w:pPr>
      <w:rPr>
        <w:rFonts w:ascii="Wingdings" w:hAnsi="Wingdings"/>
      </w:rPr>
    </w:lvl>
    <w:lvl w:ilvl="3" w:tplc="2F122D4C">
      <w:start w:val="1"/>
      <w:numFmt w:val="bullet"/>
      <w:lvlText w:val=""/>
      <w:lvlJc w:val="left"/>
      <w:pPr>
        <w:tabs>
          <w:tab w:val="num" w:pos="2880"/>
        </w:tabs>
        <w:ind w:left="2880" w:hanging="360"/>
      </w:pPr>
      <w:rPr>
        <w:rFonts w:ascii="Symbol" w:hAnsi="Symbol"/>
      </w:rPr>
    </w:lvl>
    <w:lvl w:ilvl="4" w:tplc="45403AC8">
      <w:start w:val="1"/>
      <w:numFmt w:val="bullet"/>
      <w:lvlText w:val="o"/>
      <w:lvlJc w:val="left"/>
      <w:pPr>
        <w:tabs>
          <w:tab w:val="num" w:pos="3600"/>
        </w:tabs>
        <w:ind w:left="3600" w:hanging="360"/>
      </w:pPr>
      <w:rPr>
        <w:rFonts w:ascii="Courier New" w:hAnsi="Courier New"/>
      </w:rPr>
    </w:lvl>
    <w:lvl w:ilvl="5" w:tplc="5EE884CC">
      <w:start w:val="1"/>
      <w:numFmt w:val="bullet"/>
      <w:lvlText w:val=""/>
      <w:lvlJc w:val="left"/>
      <w:pPr>
        <w:tabs>
          <w:tab w:val="num" w:pos="4320"/>
        </w:tabs>
        <w:ind w:left="4320" w:hanging="360"/>
      </w:pPr>
      <w:rPr>
        <w:rFonts w:ascii="Wingdings" w:hAnsi="Wingdings"/>
      </w:rPr>
    </w:lvl>
    <w:lvl w:ilvl="6" w:tplc="2E5E11C0">
      <w:start w:val="1"/>
      <w:numFmt w:val="bullet"/>
      <w:lvlText w:val=""/>
      <w:lvlJc w:val="left"/>
      <w:pPr>
        <w:tabs>
          <w:tab w:val="num" w:pos="5040"/>
        </w:tabs>
        <w:ind w:left="5040" w:hanging="360"/>
      </w:pPr>
      <w:rPr>
        <w:rFonts w:ascii="Symbol" w:hAnsi="Symbol"/>
      </w:rPr>
    </w:lvl>
    <w:lvl w:ilvl="7" w:tplc="50CAAF22">
      <w:start w:val="1"/>
      <w:numFmt w:val="bullet"/>
      <w:lvlText w:val="o"/>
      <w:lvlJc w:val="left"/>
      <w:pPr>
        <w:tabs>
          <w:tab w:val="num" w:pos="5760"/>
        </w:tabs>
        <w:ind w:left="5760" w:hanging="360"/>
      </w:pPr>
      <w:rPr>
        <w:rFonts w:ascii="Courier New" w:hAnsi="Courier New"/>
      </w:rPr>
    </w:lvl>
    <w:lvl w:ilvl="8" w:tplc="1CBEFCAE">
      <w:start w:val="1"/>
      <w:numFmt w:val="bullet"/>
      <w:lvlText w:val=""/>
      <w:lvlJc w:val="left"/>
      <w:pPr>
        <w:tabs>
          <w:tab w:val="num" w:pos="6480"/>
        </w:tabs>
        <w:ind w:left="6480" w:hanging="360"/>
      </w:pPr>
      <w:rPr>
        <w:rFonts w:ascii="Wingdings" w:hAnsi="Wingdings"/>
      </w:rPr>
    </w:lvl>
  </w:abstractNum>
  <w:abstractNum w:abstractNumId="31" w15:restartNumberingAfterBreak="0">
    <w:nsid w:val="00000020"/>
    <w:multiLevelType w:val="hybridMultilevel"/>
    <w:tmpl w:val="00000020"/>
    <w:lvl w:ilvl="0" w:tplc="B6EAD61A">
      <w:start w:val="1"/>
      <w:numFmt w:val="bullet"/>
      <w:lvlText w:val=""/>
      <w:lvlJc w:val="left"/>
      <w:pPr>
        <w:ind w:left="0" w:firstLine="0"/>
      </w:pPr>
      <w:rPr>
        <w:rFonts w:ascii="Symbol" w:hAnsi="Symbol"/>
        <w:position w:val="2"/>
        <w:sz w:val="16"/>
      </w:rPr>
    </w:lvl>
    <w:lvl w:ilvl="1" w:tplc="5EE29D66">
      <w:start w:val="1"/>
      <w:numFmt w:val="bullet"/>
      <w:lvlText w:val="o"/>
      <w:lvlJc w:val="left"/>
      <w:pPr>
        <w:tabs>
          <w:tab w:val="num" w:pos="1440"/>
        </w:tabs>
        <w:ind w:left="1440" w:hanging="360"/>
      </w:pPr>
      <w:rPr>
        <w:rFonts w:ascii="Courier New" w:hAnsi="Courier New"/>
      </w:rPr>
    </w:lvl>
    <w:lvl w:ilvl="2" w:tplc="E3C6AC98">
      <w:start w:val="1"/>
      <w:numFmt w:val="bullet"/>
      <w:lvlText w:val=""/>
      <w:lvlJc w:val="left"/>
      <w:pPr>
        <w:tabs>
          <w:tab w:val="num" w:pos="2160"/>
        </w:tabs>
        <w:ind w:left="2160" w:hanging="360"/>
      </w:pPr>
      <w:rPr>
        <w:rFonts w:ascii="Wingdings" w:hAnsi="Wingdings"/>
      </w:rPr>
    </w:lvl>
    <w:lvl w:ilvl="3" w:tplc="CE8A3CAA">
      <w:start w:val="1"/>
      <w:numFmt w:val="bullet"/>
      <w:lvlText w:val=""/>
      <w:lvlJc w:val="left"/>
      <w:pPr>
        <w:tabs>
          <w:tab w:val="num" w:pos="2880"/>
        </w:tabs>
        <w:ind w:left="2880" w:hanging="360"/>
      </w:pPr>
      <w:rPr>
        <w:rFonts w:ascii="Symbol" w:hAnsi="Symbol"/>
      </w:rPr>
    </w:lvl>
    <w:lvl w:ilvl="4" w:tplc="90B61B00">
      <w:start w:val="1"/>
      <w:numFmt w:val="bullet"/>
      <w:lvlText w:val="o"/>
      <w:lvlJc w:val="left"/>
      <w:pPr>
        <w:tabs>
          <w:tab w:val="num" w:pos="3600"/>
        </w:tabs>
        <w:ind w:left="3600" w:hanging="360"/>
      </w:pPr>
      <w:rPr>
        <w:rFonts w:ascii="Courier New" w:hAnsi="Courier New"/>
      </w:rPr>
    </w:lvl>
    <w:lvl w:ilvl="5" w:tplc="37AADDC4">
      <w:start w:val="1"/>
      <w:numFmt w:val="bullet"/>
      <w:lvlText w:val=""/>
      <w:lvlJc w:val="left"/>
      <w:pPr>
        <w:tabs>
          <w:tab w:val="num" w:pos="4320"/>
        </w:tabs>
        <w:ind w:left="4320" w:hanging="360"/>
      </w:pPr>
      <w:rPr>
        <w:rFonts w:ascii="Wingdings" w:hAnsi="Wingdings"/>
      </w:rPr>
    </w:lvl>
    <w:lvl w:ilvl="6" w:tplc="30D854C8">
      <w:start w:val="1"/>
      <w:numFmt w:val="bullet"/>
      <w:lvlText w:val=""/>
      <w:lvlJc w:val="left"/>
      <w:pPr>
        <w:tabs>
          <w:tab w:val="num" w:pos="5040"/>
        </w:tabs>
        <w:ind w:left="5040" w:hanging="360"/>
      </w:pPr>
      <w:rPr>
        <w:rFonts w:ascii="Symbol" w:hAnsi="Symbol"/>
      </w:rPr>
    </w:lvl>
    <w:lvl w:ilvl="7" w:tplc="E604B6FC">
      <w:start w:val="1"/>
      <w:numFmt w:val="bullet"/>
      <w:lvlText w:val="o"/>
      <w:lvlJc w:val="left"/>
      <w:pPr>
        <w:tabs>
          <w:tab w:val="num" w:pos="5760"/>
        </w:tabs>
        <w:ind w:left="5760" w:hanging="360"/>
      </w:pPr>
      <w:rPr>
        <w:rFonts w:ascii="Courier New" w:hAnsi="Courier New"/>
      </w:rPr>
    </w:lvl>
    <w:lvl w:ilvl="8" w:tplc="887A2822">
      <w:start w:val="1"/>
      <w:numFmt w:val="bullet"/>
      <w:lvlText w:val=""/>
      <w:lvlJc w:val="left"/>
      <w:pPr>
        <w:tabs>
          <w:tab w:val="num" w:pos="6480"/>
        </w:tabs>
        <w:ind w:left="6480" w:hanging="360"/>
      </w:pPr>
      <w:rPr>
        <w:rFonts w:ascii="Wingdings" w:hAnsi="Wingdings"/>
      </w:rPr>
    </w:lvl>
  </w:abstractNum>
  <w:abstractNum w:abstractNumId="32" w15:restartNumberingAfterBreak="0">
    <w:nsid w:val="00000021"/>
    <w:multiLevelType w:val="hybridMultilevel"/>
    <w:tmpl w:val="00000021"/>
    <w:lvl w:ilvl="0" w:tplc="C47C5892">
      <w:start w:val="1"/>
      <w:numFmt w:val="bullet"/>
      <w:lvlText w:val=""/>
      <w:lvlJc w:val="left"/>
      <w:pPr>
        <w:ind w:left="0" w:firstLine="0"/>
      </w:pPr>
      <w:rPr>
        <w:rFonts w:ascii="Symbol" w:hAnsi="Symbol"/>
        <w:position w:val="2"/>
        <w:sz w:val="16"/>
      </w:rPr>
    </w:lvl>
    <w:lvl w:ilvl="1" w:tplc="61C2ACD8">
      <w:start w:val="1"/>
      <w:numFmt w:val="bullet"/>
      <w:lvlText w:val="o"/>
      <w:lvlJc w:val="left"/>
      <w:pPr>
        <w:tabs>
          <w:tab w:val="num" w:pos="1440"/>
        </w:tabs>
        <w:ind w:left="1440" w:hanging="360"/>
      </w:pPr>
      <w:rPr>
        <w:rFonts w:ascii="Courier New" w:hAnsi="Courier New"/>
      </w:rPr>
    </w:lvl>
    <w:lvl w:ilvl="2" w:tplc="801E5B70">
      <w:start w:val="1"/>
      <w:numFmt w:val="bullet"/>
      <w:lvlText w:val=""/>
      <w:lvlJc w:val="left"/>
      <w:pPr>
        <w:tabs>
          <w:tab w:val="num" w:pos="2160"/>
        </w:tabs>
        <w:ind w:left="2160" w:hanging="360"/>
      </w:pPr>
      <w:rPr>
        <w:rFonts w:ascii="Wingdings" w:hAnsi="Wingdings"/>
      </w:rPr>
    </w:lvl>
    <w:lvl w:ilvl="3" w:tplc="4FEA5856">
      <w:start w:val="1"/>
      <w:numFmt w:val="bullet"/>
      <w:lvlText w:val=""/>
      <w:lvlJc w:val="left"/>
      <w:pPr>
        <w:tabs>
          <w:tab w:val="num" w:pos="2880"/>
        </w:tabs>
        <w:ind w:left="2880" w:hanging="360"/>
      </w:pPr>
      <w:rPr>
        <w:rFonts w:ascii="Symbol" w:hAnsi="Symbol"/>
      </w:rPr>
    </w:lvl>
    <w:lvl w:ilvl="4" w:tplc="74986668">
      <w:start w:val="1"/>
      <w:numFmt w:val="bullet"/>
      <w:lvlText w:val="o"/>
      <w:lvlJc w:val="left"/>
      <w:pPr>
        <w:tabs>
          <w:tab w:val="num" w:pos="3600"/>
        </w:tabs>
        <w:ind w:left="3600" w:hanging="360"/>
      </w:pPr>
      <w:rPr>
        <w:rFonts w:ascii="Courier New" w:hAnsi="Courier New"/>
      </w:rPr>
    </w:lvl>
    <w:lvl w:ilvl="5" w:tplc="447484EC">
      <w:start w:val="1"/>
      <w:numFmt w:val="bullet"/>
      <w:lvlText w:val=""/>
      <w:lvlJc w:val="left"/>
      <w:pPr>
        <w:tabs>
          <w:tab w:val="num" w:pos="4320"/>
        </w:tabs>
        <w:ind w:left="4320" w:hanging="360"/>
      </w:pPr>
      <w:rPr>
        <w:rFonts w:ascii="Wingdings" w:hAnsi="Wingdings"/>
      </w:rPr>
    </w:lvl>
    <w:lvl w:ilvl="6" w:tplc="E0DE6212">
      <w:start w:val="1"/>
      <w:numFmt w:val="bullet"/>
      <w:lvlText w:val=""/>
      <w:lvlJc w:val="left"/>
      <w:pPr>
        <w:tabs>
          <w:tab w:val="num" w:pos="5040"/>
        </w:tabs>
        <w:ind w:left="5040" w:hanging="360"/>
      </w:pPr>
      <w:rPr>
        <w:rFonts w:ascii="Symbol" w:hAnsi="Symbol"/>
      </w:rPr>
    </w:lvl>
    <w:lvl w:ilvl="7" w:tplc="CF70786A">
      <w:start w:val="1"/>
      <w:numFmt w:val="bullet"/>
      <w:lvlText w:val="o"/>
      <w:lvlJc w:val="left"/>
      <w:pPr>
        <w:tabs>
          <w:tab w:val="num" w:pos="5760"/>
        </w:tabs>
        <w:ind w:left="5760" w:hanging="360"/>
      </w:pPr>
      <w:rPr>
        <w:rFonts w:ascii="Courier New" w:hAnsi="Courier New"/>
      </w:rPr>
    </w:lvl>
    <w:lvl w:ilvl="8" w:tplc="FC90A58C">
      <w:start w:val="1"/>
      <w:numFmt w:val="bullet"/>
      <w:lvlText w:val=""/>
      <w:lvlJc w:val="left"/>
      <w:pPr>
        <w:tabs>
          <w:tab w:val="num" w:pos="6480"/>
        </w:tabs>
        <w:ind w:left="6480" w:hanging="360"/>
      </w:pPr>
      <w:rPr>
        <w:rFonts w:ascii="Wingdings" w:hAnsi="Wingdings"/>
      </w:rPr>
    </w:lvl>
  </w:abstractNum>
  <w:abstractNum w:abstractNumId="33" w15:restartNumberingAfterBreak="0">
    <w:nsid w:val="00000022"/>
    <w:multiLevelType w:val="hybridMultilevel"/>
    <w:tmpl w:val="00000022"/>
    <w:lvl w:ilvl="0" w:tplc="2840966C">
      <w:start w:val="1"/>
      <w:numFmt w:val="bullet"/>
      <w:lvlText w:val=""/>
      <w:lvlJc w:val="left"/>
      <w:pPr>
        <w:ind w:left="0" w:firstLine="0"/>
      </w:pPr>
      <w:rPr>
        <w:rFonts w:ascii="Symbol" w:hAnsi="Symbol"/>
        <w:position w:val="2"/>
        <w:sz w:val="16"/>
      </w:rPr>
    </w:lvl>
    <w:lvl w:ilvl="1" w:tplc="2ADED4D0">
      <w:start w:val="1"/>
      <w:numFmt w:val="bullet"/>
      <w:lvlText w:val="o"/>
      <w:lvlJc w:val="left"/>
      <w:pPr>
        <w:tabs>
          <w:tab w:val="num" w:pos="1440"/>
        </w:tabs>
        <w:ind w:left="1440" w:hanging="360"/>
      </w:pPr>
      <w:rPr>
        <w:rFonts w:ascii="Courier New" w:hAnsi="Courier New"/>
      </w:rPr>
    </w:lvl>
    <w:lvl w:ilvl="2" w:tplc="BAB09BD8">
      <w:start w:val="1"/>
      <w:numFmt w:val="bullet"/>
      <w:lvlText w:val=""/>
      <w:lvlJc w:val="left"/>
      <w:pPr>
        <w:tabs>
          <w:tab w:val="num" w:pos="2160"/>
        </w:tabs>
        <w:ind w:left="2160" w:hanging="360"/>
      </w:pPr>
      <w:rPr>
        <w:rFonts w:ascii="Wingdings" w:hAnsi="Wingdings"/>
      </w:rPr>
    </w:lvl>
    <w:lvl w:ilvl="3" w:tplc="3056DC60">
      <w:start w:val="1"/>
      <w:numFmt w:val="bullet"/>
      <w:lvlText w:val=""/>
      <w:lvlJc w:val="left"/>
      <w:pPr>
        <w:tabs>
          <w:tab w:val="num" w:pos="2880"/>
        </w:tabs>
        <w:ind w:left="2880" w:hanging="360"/>
      </w:pPr>
      <w:rPr>
        <w:rFonts w:ascii="Symbol" w:hAnsi="Symbol"/>
      </w:rPr>
    </w:lvl>
    <w:lvl w:ilvl="4" w:tplc="C75493A8">
      <w:start w:val="1"/>
      <w:numFmt w:val="bullet"/>
      <w:lvlText w:val="o"/>
      <w:lvlJc w:val="left"/>
      <w:pPr>
        <w:tabs>
          <w:tab w:val="num" w:pos="3600"/>
        </w:tabs>
        <w:ind w:left="3600" w:hanging="360"/>
      </w:pPr>
      <w:rPr>
        <w:rFonts w:ascii="Courier New" w:hAnsi="Courier New"/>
      </w:rPr>
    </w:lvl>
    <w:lvl w:ilvl="5" w:tplc="38F44480">
      <w:start w:val="1"/>
      <w:numFmt w:val="bullet"/>
      <w:lvlText w:val=""/>
      <w:lvlJc w:val="left"/>
      <w:pPr>
        <w:tabs>
          <w:tab w:val="num" w:pos="4320"/>
        </w:tabs>
        <w:ind w:left="4320" w:hanging="360"/>
      </w:pPr>
      <w:rPr>
        <w:rFonts w:ascii="Wingdings" w:hAnsi="Wingdings"/>
      </w:rPr>
    </w:lvl>
    <w:lvl w:ilvl="6" w:tplc="706E940E">
      <w:start w:val="1"/>
      <w:numFmt w:val="bullet"/>
      <w:lvlText w:val=""/>
      <w:lvlJc w:val="left"/>
      <w:pPr>
        <w:tabs>
          <w:tab w:val="num" w:pos="5040"/>
        </w:tabs>
        <w:ind w:left="5040" w:hanging="360"/>
      </w:pPr>
      <w:rPr>
        <w:rFonts w:ascii="Symbol" w:hAnsi="Symbol"/>
      </w:rPr>
    </w:lvl>
    <w:lvl w:ilvl="7" w:tplc="71125DBA">
      <w:start w:val="1"/>
      <w:numFmt w:val="bullet"/>
      <w:lvlText w:val="o"/>
      <w:lvlJc w:val="left"/>
      <w:pPr>
        <w:tabs>
          <w:tab w:val="num" w:pos="5760"/>
        </w:tabs>
        <w:ind w:left="5760" w:hanging="360"/>
      </w:pPr>
      <w:rPr>
        <w:rFonts w:ascii="Courier New" w:hAnsi="Courier New"/>
      </w:rPr>
    </w:lvl>
    <w:lvl w:ilvl="8" w:tplc="33E075A4">
      <w:start w:val="1"/>
      <w:numFmt w:val="bullet"/>
      <w:lvlText w:val=""/>
      <w:lvlJc w:val="left"/>
      <w:pPr>
        <w:tabs>
          <w:tab w:val="num" w:pos="6480"/>
        </w:tabs>
        <w:ind w:left="6480" w:hanging="360"/>
      </w:pPr>
      <w:rPr>
        <w:rFonts w:ascii="Wingdings" w:hAnsi="Wingdings"/>
      </w:rPr>
    </w:lvl>
  </w:abstractNum>
  <w:abstractNum w:abstractNumId="34" w15:restartNumberingAfterBreak="0">
    <w:nsid w:val="00000023"/>
    <w:multiLevelType w:val="hybridMultilevel"/>
    <w:tmpl w:val="00000023"/>
    <w:lvl w:ilvl="0" w:tplc="FA123EB0">
      <w:start w:val="1"/>
      <w:numFmt w:val="bullet"/>
      <w:lvlText w:val=""/>
      <w:lvlJc w:val="left"/>
      <w:pPr>
        <w:ind w:left="0" w:firstLine="0"/>
      </w:pPr>
      <w:rPr>
        <w:rFonts w:ascii="Symbol" w:hAnsi="Symbol"/>
        <w:position w:val="2"/>
        <w:sz w:val="16"/>
      </w:rPr>
    </w:lvl>
    <w:lvl w:ilvl="1" w:tplc="5B820FF2">
      <w:start w:val="1"/>
      <w:numFmt w:val="bullet"/>
      <w:lvlText w:val="o"/>
      <w:lvlJc w:val="left"/>
      <w:pPr>
        <w:tabs>
          <w:tab w:val="num" w:pos="1440"/>
        </w:tabs>
        <w:ind w:left="1440" w:hanging="360"/>
      </w:pPr>
      <w:rPr>
        <w:rFonts w:ascii="Courier New" w:hAnsi="Courier New"/>
      </w:rPr>
    </w:lvl>
    <w:lvl w:ilvl="2" w:tplc="06C8862E">
      <w:start w:val="1"/>
      <w:numFmt w:val="bullet"/>
      <w:lvlText w:val=""/>
      <w:lvlJc w:val="left"/>
      <w:pPr>
        <w:tabs>
          <w:tab w:val="num" w:pos="2160"/>
        </w:tabs>
        <w:ind w:left="2160" w:hanging="360"/>
      </w:pPr>
      <w:rPr>
        <w:rFonts w:ascii="Wingdings" w:hAnsi="Wingdings"/>
      </w:rPr>
    </w:lvl>
    <w:lvl w:ilvl="3" w:tplc="F6B88526">
      <w:start w:val="1"/>
      <w:numFmt w:val="bullet"/>
      <w:lvlText w:val=""/>
      <w:lvlJc w:val="left"/>
      <w:pPr>
        <w:tabs>
          <w:tab w:val="num" w:pos="2880"/>
        </w:tabs>
        <w:ind w:left="2880" w:hanging="360"/>
      </w:pPr>
      <w:rPr>
        <w:rFonts w:ascii="Symbol" w:hAnsi="Symbol"/>
      </w:rPr>
    </w:lvl>
    <w:lvl w:ilvl="4" w:tplc="62BA0F44">
      <w:start w:val="1"/>
      <w:numFmt w:val="bullet"/>
      <w:lvlText w:val="o"/>
      <w:lvlJc w:val="left"/>
      <w:pPr>
        <w:tabs>
          <w:tab w:val="num" w:pos="3600"/>
        </w:tabs>
        <w:ind w:left="3600" w:hanging="360"/>
      </w:pPr>
      <w:rPr>
        <w:rFonts w:ascii="Courier New" w:hAnsi="Courier New"/>
      </w:rPr>
    </w:lvl>
    <w:lvl w:ilvl="5" w:tplc="103C15E8">
      <w:start w:val="1"/>
      <w:numFmt w:val="bullet"/>
      <w:lvlText w:val=""/>
      <w:lvlJc w:val="left"/>
      <w:pPr>
        <w:tabs>
          <w:tab w:val="num" w:pos="4320"/>
        </w:tabs>
        <w:ind w:left="4320" w:hanging="360"/>
      </w:pPr>
      <w:rPr>
        <w:rFonts w:ascii="Wingdings" w:hAnsi="Wingdings"/>
      </w:rPr>
    </w:lvl>
    <w:lvl w:ilvl="6" w:tplc="BDC6EE5E">
      <w:start w:val="1"/>
      <w:numFmt w:val="bullet"/>
      <w:lvlText w:val=""/>
      <w:lvlJc w:val="left"/>
      <w:pPr>
        <w:tabs>
          <w:tab w:val="num" w:pos="5040"/>
        </w:tabs>
        <w:ind w:left="5040" w:hanging="360"/>
      </w:pPr>
      <w:rPr>
        <w:rFonts w:ascii="Symbol" w:hAnsi="Symbol"/>
      </w:rPr>
    </w:lvl>
    <w:lvl w:ilvl="7" w:tplc="38EAC860">
      <w:start w:val="1"/>
      <w:numFmt w:val="bullet"/>
      <w:lvlText w:val="o"/>
      <w:lvlJc w:val="left"/>
      <w:pPr>
        <w:tabs>
          <w:tab w:val="num" w:pos="5760"/>
        </w:tabs>
        <w:ind w:left="5760" w:hanging="360"/>
      </w:pPr>
      <w:rPr>
        <w:rFonts w:ascii="Courier New" w:hAnsi="Courier New"/>
      </w:rPr>
    </w:lvl>
    <w:lvl w:ilvl="8" w:tplc="A4165D22">
      <w:start w:val="1"/>
      <w:numFmt w:val="bullet"/>
      <w:lvlText w:val=""/>
      <w:lvlJc w:val="left"/>
      <w:pPr>
        <w:tabs>
          <w:tab w:val="num" w:pos="6480"/>
        </w:tabs>
        <w:ind w:left="6480" w:hanging="360"/>
      </w:pPr>
      <w:rPr>
        <w:rFonts w:ascii="Wingdings" w:hAnsi="Wingdings"/>
      </w:rPr>
    </w:lvl>
  </w:abstractNum>
  <w:abstractNum w:abstractNumId="35" w15:restartNumberingAfterBreak="0">
    <w:nsid w:val="00000024"/>
    <w:multiLevelType w:val="hybridMultilevel"/>
    <w:tmpl w:val="00000024"/>
    <w:lvl w:ilvl="0" w:tplc="1A8265E2">
      <w:start w:val="1"/>
      <w:numFmt w:val="bullet"/>
      <w:lvlText w:val=""/>
      <w:lvlJc w:val="left"/>
      <w:pPr>
        <w:ind w:left="0" w:firstLine="0"/>
      </w:pPr>
      <w:rPr>
        <w:rFonts w:ascii="Symbol" w:hAnsi="Symbol"/>
        <w:position w:val="2"/>
        <w:sz w:val="16"/>
      </w:rPr>
    </w:lvl>
    <w:lvl w:ilvl="1" w:tplc="EA58C9BE">
      <w:start w:val="1"/>
      <w:numFmt w:val="bullet"/>
      <w:lvlText w:val="o"/>
      <w:lvlJc w:val="left"/>
      <w:pPr>
        <w:tabs>
          <w:tab w:val="num" w:pos="1440"/>
        </w:tabs>
        <w:ind w:left="1440" w:hanging="360"/>
      </w:pPr>
      <w:rPr>
        <w:rFonts w:ascii="Courier New" w:hAnsi="Courier New"/>
      </w:rPr>
    </w:lvl>
    <w:lvl w:ilvl="2" w:tplc="F9D8883E">
      <w:start w:val="1"/>
      <w:numFmt w:val="bullet"/>
      <w:lvlText w:val=""/>
      <w:lvlJc w:val="left"/>
      <w:pPr>
        <w:tabs>
          <w:tab w:val="num" w:pos="2160"/>
        </w:tabs>
        <w:ind w:left="2160" w:hanging="360"/>
      </w:pPr>
      <w:rPr>
        <w:rFonts w:ascii="Wingdings" w:hAnsi="Wingdings"/>
      </w:rPr>
    </w:lvl>
    <w:lvl w:ilvl="3" w:tplc="5A3E773E">
      <w:start w:val="1"/>
      <w:numFmt w:val="bullet"/>
      <w:lvlText w:val=""/>
      <w:lvlJc w:val="left"/>
      <w:pPr>
        <w:tabs>
          <w:tab w:val="num" w:pos="2880"/>
        </w:tabs>
        <w:ind w:left="2880" w:hanging="360"/>
      </w:pPr>
      <w:rPr>
        <w:rFonts w:ascii="Symbol" w:hAnsi="Symbol"/>
      </w:rPr>
    </w:lvl>
    <w:lvl w:ilvl="4" w:tplc="0228009C">
      <w:start w:val="1"/>
      <w:numFmt w:val="bullet"/>
      <w:lvlText w:val="o"/>
      <w:lvlJc w:val="left"/>
      <w:pPr>
        <w:tabs>
          <w:tab w:val="num" w:pos="3600"/>
        </w:tabs>
        <w:ind w:left="3600" w:hanging="360"/>
      </w:pPr>
      <w:rPr>
        <w:rFonts w:ascii="Courier New" w:hAnsi="Courier New"/>
      </w:rPr>
    </w:lvl>
    <w:lvl w:ilvl="5" w:tplc="CA605F9C">
      <w:start w:val="1"/>
      <w:numFmt w:val="bullet"/>
      <w:lvlText w:val=""/>
      <w:lvlJc w:val="left"/>
      <w:pPr>
        <w:tabs>
          <w:tab w:val="num" w:pos="4320"/>
        </w:tabs>
        <w:ind w:left="4320" w:hanging="360"/>
      </w:pPr>
      <w:rPr>
        <w:rFonts w:ascii="Wingdings" w:hAnsi="Wingdings"/>
      </w:rPr>
    </w:lvl>
    <w:lvl w:ilvl="6" w:tplc="4F14467E">
      <w:start w:val="1"/>
      <w:numFmt w:val="bullet"/>
      <w:lvlText w:val=""/>
      <w:lvlJc w:val="left"/>
      <w:pPr>
        <w:tabs>
          <w:tab w:val="num" w:pos="5040"/>
        </w:tabs>
        <w:ind w:left="5040" w:hanging="360"/>
      </w:pPr>
      <w:rPr>
        <w:rFonts w:ascii="Symbol" w:hAnsi="Symbol"/>
      </w:rPr>
    </w:lvl>
    <w:lvl w:ilvl="7" w:tplc="A4E4717A">
      <w:start w:val="1"/>
      <w:numFmt w:val="bullet"/>
      <w:lvlText w:val="o"/>
      <w:lvlJc w:val="left"/>
      <w:pPr>
        <w:tabs>
          <w:tab w:val="num" w:pos="5760"/>
        </w:tabs>
        <w:ind w:left="5760" w:hanging="360"/>
      </w:pPr>
      <w:rPr>
        <w:rFonts w:ascii="Courier New" w:hAnsi="Courier New"/>
      </w:rPr>
    </w:lvl>
    <w:lvl w:ilvl="8" w:tplc="C3C8416A">
      <w:start w:val="1"/>
      <w:numFmt w:val="bullet"/>
      <w:lvlText w:val=""/>
      <w:lvlJc w:val="left"/>
      <w:pPr>
        <w:tabs>
          <w:tab w:val="num" w:pos="6480"/>
        </w:tabs>
        <w:ind w:left="6480" w:hanging="360"/>
      </w:pPr>
      <w:rPr>
        <w:rFonts w:ascii="Wingdings" w:hAnsi="Wingdings"/>
      </w:rPr>
    </w:lvl>
  </w:abstractNum>
  <w:abstractNum w:abstractNumId="36" w15:restartNumberingAfterBreak="0">
    <w:nsid w:val="00000025"/>
    <w:multiLevelType w:val="hybridMultilevel"/>
    <w:tmpl w:val="00000025"/>
    <w:lvl w:ilvl="0" w:tplc="7FDEE0D6">
      <w:start w:val="1"/>
      <w:numFmt w:val="bullet"/>
      <w:lvlText w:val=""/>
      <w:lvlJc w:val="left"/>
      <w:pPr>
        <w:ind w:left="720" w:hanging="360"/>
      </w:pPr>
      <w:rPr>
        <w:rFonts w:ascii="Symbol" w:hAnsi="Symbol"/>
        <w:position w:val="2"/>
        <w:sz w:val="16"/>
      </w:rPr>
    </w:lvl>
    <w:lvl w:ilvl="1" w:tplc="1548DD08">
      <w:start w:val="1"/>
      <w:numFmt w:val="bullet"/>
      <w:lvlText w:val="o"/>
      <w:lvlJc w:val="left"/>
      <w:pPr>
        <w:tabs>
          <w:tab w:val="num" w:pos="1440"/>
        </w:tabs>
        <w:ind w:left="1440" w:hanging="360"/>
      </w:pPr>
      <w:rPr>
        <w:rFonts w:ascii="Courier New" w:hAnsi="Courier New"/>
      </w:rPr>
    </w:lvl>
    <w:lvl w:ilvl="2" w:tplc="F71C6D8C">
      <w:start w:val="1"/>
      <w:numFmt w:val="bullet"/>
      <w:lvlText w:val=""/>
      <w:lvlJc w:val="left"/>
      <w:pPr>
        <w:tabs>
          <w:tab w:val="num" w:pos="2160"/>
        </w:tabs>
        <w:ind w:left="2160" w:hanging="360"/>
      </w:pPr>
      <w:rPr>
        <w:rFonts w:ascii="Wingdings" w:hAnsi="Wingdings"/>
      </w:rPr>
    </w:lvl>
    <w:lvl w:ilvl="3" w:tplc="FAFAEFEA">
      <w:start w:val="1"/>
      <w:numFmt w:val="bullet"/>
      <w:lvlText w:val=""/>
      <w:lvlJc w:val="left"/>
      <w:pPr>
        <w:tabs>
          <w:tab w:val="num" w:pos="2880"/>
        </w:tabs>
        <w:ind w:left="2880" w:hanging="360"/>
      </w:pPr>
      <w:rPr>
        <w:rFonts w:ascii="Symbol" w:hAnsi="Symbol"/>
      </w:rPr>
    </w:lvl>
    <w:lvl w:ilvl="4" w:tplc="9AB6A9B0">
      <w:start w:val="1"/>
      <w:numFmt w:val="bullet"/>
      <w:lvlText w:val="o"/>
      <w:lvlJc w:val="left"/>
      <w:pPr>
        <w:tabs>
          <w:tab w:val="num" w:pos="3600"/>
        </w:tabs>
        <w:ind w:left="3600" w:hanging="360"/>
      </w:pPr>
      <w:rPr>
        <w:rFonts w:ascii="Courier New" w:hAnsi="Courier New"/>
      </w:rPr>
    </w:lvl>
    <w:lvl w:ilvl="5" w:tplc="2E2A6C04">
      <w:start w:val="1"/>
      <w:numFmt w:val="bullet"/>
      <w:lvlText w:val=""/>
      <w:lvlJc w:val="left"/>
      <w:pPr>
        <w:tabs>
          <w:tab w:val="num" w:pos="4320"/>
        </w:tabs>
        <w:ind w:left="4320" w:hanging="360"/>
      </w:pPr>
      <w:rPr>
        <w:rFonts w:ascii="Wingdings" w:hAnsi="Wingdings"/>
      </w:rPr>
    </w:lvl>
    <w:lvl w:ilvl="6" w:tplc="3CA60C9A">
      <w:start w:val="1"/>
      <w:numFmt w:val="bullet"/>
      <w:lvlText w:val=""/>
      <w:lvlJc w:val="left"/>
      <w:pPr>
        <w:tabs>
          <w:tab w:val="num" w:pos="5040"/>
        </w:tabs>
        <w:ind w:left="5040" w:hanging="360"/>
      </w:pPr>
      <w:rPr>
        <w:rFonts w:ascii="Symbol" w:hAnsi="Symbol"/>
      </w:rPr>
    </w:lvl>
    <w:lvl w:ilvl="7" w:tplc="C382C97C">
      <w:start w:val="1"/>
      <w:numFmt w:val="bullet"/>
      <w:lvlText w:val="o"/>
      <w:lvlJc w:val="left"/>
      <w:pPr>
        <w:tabs>
          <w:tab w:val="num" w:pos="5760"/>
        </w:tabs>
        <w:ind w:left="5760" w:hanging="360"/>
      </w:pPr>
      <w:rPr>
        <w:rFonts w:ascii="Courier New" w:hAnsi="Courier New"/>
      </w:rPr>
    </w:lvl>
    <w:lvl w:ilvl="8" w:tplc="203874CC">
      <w:start w:val="1"/>
      <w:numFmt w:val="bullet"/>
      <w:lvlText w:val=""/>
      <w:lvlJc w:val="left"/>
      <w:pPr>
        <w:tabs>
          <w:tab w:val="num" w:pos="6480"/>
        </w:tabs>
        <w:ind w:left="6480" w:hanging="360"/>
      </w:pPr>
      <w:rPr>
        <w:rFonts w:ascii="Wingdings" w:hAnsi="Wingdings"/>
      </w:rPr>
    </w:lvl>
  </w:abstractNum>
  <w:abstractNum w:abstractNumId="37" w15:restartNumberingAfterBreak="0">
    <w:nsid w:val="00000026"/>
    <w:multiLevelType w:val="hybridMultilevel"/>
    <w:tmpl w:val="00000026"/>
    <w:lvl w:ilvl="0" w:tplc="36F84306">
      <w:start w:val="1"/>
      <w:numFmt w:val="bullet"/>
      <w:lvlText w:val=""/>
      <w:lvlJc w:val="left"/>
      <w:pPr>
        <w:ind w:left="720" w:hanging="360"/>
      </w:pPr>
      <w:rPr>
        <w:rFonts w:ascii="Symbol" w:hAnsi="Symbol"/>
        <w:position w:val="2"/>
        <w:sz w:val="16"/>
      </w:rPr>
    </w:lvl>
    <w:lvl w:ilvl="1" w:tplc="B436F57C">
      <w:start w:val="1"/>
      <w:numFmt w:val="bullet"/>
      <w:lvlText w:val="o"/>
      <w:lvlJc w:val="left"/>
      <w:pPr>
        <w:tabs>
          <w:tab w:val="num" w:pos="1440"/>
        </w:tabs>
        <w:ind w:left="1440" w:hanging="360"/>
      </w:pPr>
      <w:rPr>
        <w:rFonts w:ascii="Courier New" w:hAnsi="Courier New"/>
      </w:rPr>
    </w:lvl>
    <w:lvl w:ilvl="2" w:tplc="4FD05738">
      <w:start w:val="1"/>
      <w:numFmt w:val="bullet"/>
      <w:lvlText w:val=""/>
      <w:lvlJc w:val="left"/>
      <w:pPr>
        <w:tabs>
          <w:tab w:val="num" w:pos="2160"/>
        </w:tabs>
        <w:ind w:left="2160" w:hanging="360"/>
      </w:pPr>
      <w:rPr>
        <w:rFonts w:ascii="Wingdings" w:hAnsi="Wingdings"/>
      </w:rPr>
    </w:lvl>
    <w:lvl w:ilvl="3" w:tplc="8564D4C4">
      <w:start w:val="1"/>
      <w:numFmt w:val="bullet"/>
      <w:lvlText w:val=""/>
      <w:lvlJc w:val="left"/>
      <w:pPr>
        <w:tabs>
          <w:tab w:val="num" w:pos="2880"/>
        </w:tabs>
        <w:ind w:left="2880" w:hanging="360"/>
      </w:pPr>
      <w:rPr>
        <w:rFonts w:ascii="Symbol" w:hAnsi="Symbol"/>
      </w:rPr>
    </w:lvl>
    <w:lvl w:ilvl="4" w:tplc="FCE0DC76">
      <w:start w:val="1"/>
      <w:numFmt w:val="bullet"/>
      <w:lvlText w:val="o"/>
      <w:lvlJc w:val="left"/>
      <w:pPr>
        <w:tabs>
          <w:tab w:val="num" w:pos="3600"/>
        </w:tabs>
        <w:ind w:left="3600" w:hanging="360"/>
      </w:pPr>
      <w:rPr>
        <w:rFonts w:ascii="Courier New" w:hAnsi="Courier New"/>
      </w:rPr>
    </w:lvl>
    <w:lvl w:ilvl="5" w:tplc="250CA302">
      <w:start w:val="1"/>
      <w:numFmt w:val="bullet"/>
      <w:lvlText w:val=""/>
      <w:lvlJc w:val="left"/>
      <w:pPr>
        <w:tabs>
          <w:tab w:val="num" w:pos="4320"/>
        </w:tabs>
        <w:ind w:left="4320" w:hanging="360"/>
      </w:pPr>
      <w:rPr>
        <w:rFonts w:ascii="Wingdings" w:hAnsi="Wingdings"/>
      </w:rPr>
    </w:lvl>
    <w:lvl w:ilvl="6" w:tplc="23D86428">
      <w:start w:val="1"/>
      <w:numFmt w:val="bullet"/>
      <w:lvlText w:val=""/>
      <w:lvlJc w:val="left"/>
      <w:pPr>
        <w:tabs>
          <w:tab w:val="num" w:pos="5040"/>
        </w:tabs>
        <w:ind w:left="5040" w:hanging="360"/>
      </w:pPr>
      <w:rPr>
        <w:rFonts w:ascii="Symbol" w:hAnsi="Symbol"/>
      </w:rPr>
    </w:lvl>
    <w:lvl w:ilvl="7" w:tplc="A97C9CD0">
      <w:start w:val="1"/>
      <w:numFmt w:val="bullet"/>
      <w:lvlText w:val="o"/>
      <w:lvlJc w:val="left"/>
      <w:pPr>
        <w:tabs>
          <w:tab w:val="num" w:pos="5760"/>
        </w:tabs>
        <w:ind w:left="5760" w:hanging="360"/>
      </w:pPr>
      <w:rPr>
        <w:rFonts w:ascii="Courier New" w:hAnsi="Courier New"/>
      </w:rPr>
    </w:lvl>
    <w:lvl w:ilvl="8" w:tplc="6C428556">
      <w:start w:val="1"/>
      <w:numFmt w:val="bullet"/>
      <w:lvlText w:val=""/>
      <w:lvlJc w:val="left"/>
      <w:pPr>
        <w:tabs>
          <w:tab w:val="num" w:pos="6480"/>
        </w:tabs>
        <w:ind w:left="6480" w:hanging="360"/>
      </w:pPr>
      <w:rPr>
        <w:rFonts w:ascii="Wingdings" w:hAnsi="Wingdings"/>
      </w:rPr>
    </w:lvl>
  </w:abstractNum>
  <w:abstractNum w:abstractNumId="38" w15:restartNumberingAfterBreak="0">
    <w:nsid w:val="00000027"/>
    <w:multiLevelType w:val="hybridMultilevel"/>
    <w:tmpl w:val="00000027"/>
    <w:lvl w:ilvl="0" w:tplc="A9EC57F6">
      <w:start w:val="1"/>
      <w:numFmt w:val="bullet"/>
      <w:lvlText w:val=""/>
      <w:lvlJc w:val="left"/>
      <w:pPr>
        <w:ind w:left="720" w:hanging="360"/>
      </w:pPr>
      <w:rPr>
        <w:rFonts w:ascii="Symbol" w:hAnsi="Symbol"/>
        <w:position w:val="2"/>
        <w:sz w:val="16"/>
      </w:rPr>
    </w:lvl>
    <w:lvl w:ilvl="1" w:tplc="F38E2B76">
      <w:start w:val="1"/>
      <w:numFmt w:val="bullet"/>
      <w:lvlText w:val="o"/>
      <w:lvlJc w:val="left"/>
      <w:pPr>
        <w:tabs>
          <w:tab w:val="num" w:pos="1440"/>
        </w:tabs>
        <w:ind w:left="1440" w:hanging="360"/>
      </w:pPr>
      <w:rPr>
        <w:rFonts w:ascii="Courier New" w:hAnsi="Courier New"/>
      </w:rPr>
    </w:lvl>
    <w:lvl w:ilvl="2" w:tplc="CCCAF7E0">
      <w:start w:val="1"/>
      <w:numFmt w:val="bullet"/>
      <w:lvlText w:val=""/>
      <w:lvlJc w:val="left"/>
      <w:pPr>
        <w:tabs>
          <w:tab w:val="num" w:pos="2160"/>
        </w:tabs>
        <w:ind w:left="2160" w:hanging="360"/>
      </w:pPr>
      <w:rPr>
        <w:rFonts w:ascii="Wingdings" w:hAnsi="Wingdings"/>
      </w:rPr>
    </w:lvl>
    <w:lvl w:ilvl="3" w:tplc="044AD332">
      <w:start w:val="1"/>
      <w:numFmt w:val="bullet"/>
      <w:lvlText w:val=""/>
      <w:lvlJc w:val="left"/>
      <w:pPr>
        <w:tabs>
          <w:tab w:val="num" w:pos="2880"/>
        </w:tabs>
        <w:ind w:left="2880" w:hanging="360"/>
      </w:pPr>
      <w:rPr>
        <w:rFonts w:ascii="Symbol" w:hAnsi="Symbol"/>
      </w:rPr>
    </w:lvl>
    <w:lvl w:ilvl="4" w:tplc="ACFCC0C8">
      <w:start w:val="1"/>
      <w:numFmt w:val="bullet"/>
      <w:lvlText w:val="o"/>
      <w:lvlJc w:val="left"/>
      <w:pPr>
        <w:tabs>
          <w:tab w:val="num" w:pos="3600"/>
        </w:tabs>
        <w:ind w:left="3600" w:hanging="360"/>
      </w:pPr>
      <w:rPr>
        <w:rFonts w:ascii="Courier New" w:hAnsi="Courier New"/>
      </w:rPr>
    </w:lvl>
    <w:lvl w:ilvl="5" w:tplc="4CDAA1AC">
      <w:start w:val="1"/>
      <w:numFmt w:val="bullet"/>
      <w:lvlText w:val=""/>
      <w:lvlJc w:val="left"/>
      <w:pPr>
        <w:tabs>
          <w:tab w:val="num" w:pos="4320"/>
        </w:tabs>
        <w:ind w:left="4320" w:hanging="360"/>
      </w:pPr>
      <w:rPr>
        <w:rFonts w:ascii="Wingdings" w:hAnsi="Wingdings"/>
      </w:rPr>
    </w:lvl>
    <w:lvl w:ilvl="6" w:tplc="BF2805FE">
      <w:start w:val="1"/>
      <w:numFmt w:val="bullet"/>
      <w:lvlText w:val=""/>
      <w:lvlJc w:val="left"/>
      <w:pPr>
        <w:tabs>
          <w:tab w:val="num" w:pos="5040"/>
        </w:tabs>
        <w:ind w:left="5040" w:hanging="360"/>
      </w:pPr>
      <w:rPr>
        <w:rFonts w:ascii="Symbol" w:hAnsi="Symbol"/>
      </w:rPr>
    </w:lvl>
    <w:lvl w:ilvl="7" w:tplc="5BCC26E6">
      <w:start w:val="1"/>
      <w:numFmt w:val="bullet"/>
      <w:lvlText w:val="o"/>
      <w:lvlJc w:val="left"/>
      <w:pPr>
        <w:tabs>
          <w:tab w:val="num" w:pos="5760"/>
        </w:tabs>
        <w:ind w:left="5760" w:hanging="360"/>
      </w:pPr>
      <w:rPr>
        <w:rFonts w:ascii="Courier New" w:hAnsi="Courier New"/>
      </w:rPr>
    </w:lvl>
    <w:lvl w:ilvl="8" w:tplc="CC74F60C">
      <w:start w:val="1"/>
      <w:numFmt w:val="bullet"/>
      <w:lvlText w:val=""/>
      <w:lvlJc w:val="left"/>
      <w:pPr>
        <w:tabs>
          <w:tab w:val="num" w:pos="6480"/>
        </w:tabs>
        <w:ind w:left="6480" w:hanging="360"/>
      </w:pPr>
      <w:rPr>
        <w:rFonts w:ascii="Wingdings" w:hAnsi="Wingdings"/>
      </w:rPr>
    </w:lvl>
  </w:abstractNum>
  <w:abstractNum w:abstractNumId="39" w15:restartNumberingAfterBreak="0">
    <w:nsid w:val="00000028"/>
    <w:multiLevelType w:val="hybridMultilevel"/>
    <w:tmpl w:val="00000028"/>
    <w:lvl w:ilvl="0" w:tplc="150264E0">
      <w:start w:val="1"/>
      <w:numFmt w:val="bullet"/>
      <w:lvlText w:val=""/>
      <w:lvlJc w:val="left"/>
      <w:pPr>
        <w:ind w:left="720" w:hanging="360"/>
      </w:pPr>
      <w:rPr>
        <w:rFonts w:ascii="Symbol" w:hAnsi="Symbol"/>
        <w:position w:val="2"/>
        <w:sz w:val="16"/>
      </w:rPr>
    </w:lvl>
    <w:lvl w:ilvl="1" w:tplc="6F94DA12">
      <w:start w:val="1"/>
      <w:numFmt w:val="bullet"/>
      <w:lvlText w:val="o"/>
      <w:lvlJc w:val="left"/>
      <w:pPr>
        <w:tabs>
          <w:tab w:val="num" w:pos="1440"/>
        </w:tabs>
        <w:ind w:left="1440" w:hanging="360"/>
      </w:pPr>
      <w:rPr>
        <w:rFonts w:ascii="Courier New" w:hAnsi="Courier New"/>
      </w:rPr>
    </w:lvl>
    <w:lvl w:ilvl="2" w:tplc="65EC7B42">
      <w:start w:val="1"/>
      <w:numFmt w:val="bullet"/>
      <w:lvlText w:val=""/>
      <w:lvlJc w:val="left"/>
      <w:pPr>
        <w:tabs>
          <w:tab w:val="num" w:pos="2160"/>
        </w:tabs>
        <w:ind w:left="2160" w:hanging="360"/>
      </w:pPr>
      <w:rPr>
        <w:rFonts w:ascii="Wingdings" w:hAnsi="Wingdings"/>
      </w:rPr>
    </w:lvl>
    <w:lvl w:ilvl="3" w:tplc="11CE63F4">
      <w:start w:val="1"/>
      <w:numFmt w:val="bullet"/>
      <w:lvlText w:val=""/>
      <w:lvlJc w:val="left"/>
      <w:pPr>
        <w:tabs>
          <w:tab w:val="num" w:pos="2880"/>
        </w:tabs>
        <w:ind w:left="2880" w:hanging="360"/>
      </w:pPr>
      <w:rPr>
        <w:rFonts w:ascii="Symbol" w:hAnsi="Symbol"/>
      </w:rPr>
    </w:lvl>
    <w:lvl w:ilvl="4" w:tplc="05421302">
      <w:start w:val="1"/>
      <w:numFmt w:val="bullet"/>
      <w:lvlText w:val="o"/>
      <w:lvlJc w:val="left"/>
      <w:pPr>
        <w:tabs>
          <w:tab w:val="num" w:pos="3600"/>
        </w:tabs>
        <w:ind w:left="3600" w:hanging="360"/>
      </w:pPr>
      <w:rPr>
        <w:rFonts w:ascii="Courier New" w:hAnsi="Courier New"/>
      </w:rPr>
    </w:lvl>
    <w:lvl w:ilvl="5" w:tplc="6FD840FA">
      <w:start w:val="1"/>
      <w:numFmt w:val="bullet"/>
      <w:lvlText w:val=""/>
      <w:lvlJc w:val="left"/>
      <w:pPr>
        <w:tabs>
          <w:tab w:val="num" w:pos="4320"/>
        </w:tabs>
        <w:ind w:left="4320" w:hanging="360"/>
      </w:pPr>
      <w:rPr>
        <w:rFonts w:ascii="Wingdings" w:hAnsi="Wingdings"/>
      </w:rPr>
    </w:lvl>
    <w:lvl w:ilvl="6" w:tplc="171E4100">
      <w:start w:val="1"/>
      <w:numFmt w:val="bullet"/>
      <w:lvlText w:val=""/>
      <w:lvlJc w:val="left"/>
      <w:pPr>
        <w:tabs>
          <w:tab w:val="num" w:pos="5040"/>
        </w:tabs>
        <w:ind w:left="5040" w:hanging="360"/>
      </w:pPr>
      <w:rPr>
        <w:rFonts w:ascii="Symbol" w:hAnsi="Symbol"/>
      </w:rPr>
    </w:lvl>
    <w:lvl w:ilvl="7" w:tplc="05B8DF7C">
      <w:start w:val="1"/>
      <w:numFmt w:val="bullet"/>
      <w:lvlText w:val="o"/>
      <w:lvlJc w:val="left"/>
      <w:pPr>
        <w:tabs>
          <w:tab w:val="num" w:pos="5760"/>
        </w:tabs>
        <w:ind w:left="5760" w:hanging="360"/>
      </w:pPr>
      <w:rPr>
        <w:rFonts w:ascii="Courier New" w:hAnsi="Courier New"/>
      </w:rPr>
    </w:lvl>
    <w:lvl w:ilvl="8" w:tplc="33C8F848">
      <w:start w:val="1"/>
      <w:numFmt w:val="bullet"/>
      <w:lvlText w:val=""/>
      <w:lvlJc w:val="left"/>
      <w:pPr>
        <w:tabs>
          <w:tab w:val="num" w:pos="6480"/>
        </w:tabs>
        <w:ind w:left="6480" w:hanging="360"/>
      </w:pPr>
      <w:rPr>
        <w:rFonts w:ascii="Wingdings" w:hAnsi="Wingdings"/>
      </w:rPr>
    </w:lvl>
  </w:abstractNum>
  <w:abstractNum w:abstractNumId="40" w15:restartNumberingAfterBreak="0">
    <w:nsid w:val="00000029"/>
    <w:multiLevelType w:val="hybridMultilevel"/>
    <w:tmpl w:val="00000029"/>
    <w:lvl w:ilvl="0" w:tplc="02ACFEA2">
      <w:start w:val="1"/>
      <w:numFmt w:val="bullet"/>
      <w:lvlText w:val=""/>
      <w:lvlJc w:val="left"/>
      <w:pPr>
        <w:ind w:left="720" w:hanging="360"/>
      </w:pPr>
      <w:rPr>
        <w:rFonts w:ascii="Symbol" w:hAnsi="Symbol"/>
        <w:position w:val="2"/>
        <w:sz w:val="16"/>
      </w:rPr>
    </w:lvl>
    <w:lvl w:ilvl="1" w:tplc="43DC9EA8">
      <w:start w:val="1"/>
      <w:numFmt w:val="bullet"/>
      <w:lvlText w:val="o"/>
      <w:lvlJc w:val="left"/>
      <w:pPr>
        <w:tabs>
          <w:tab w:val="num" w:pos="1440"/>
        </w:tabs>
        <w:ind w:left="1440" w:hanging="360"/>
      </w:pPr>
      <w:rPr>
        <w:rFonts w:ascii="Courier New" w:hAnsi="Courier New"/>
      </w:rPr>
    </w:lvl>
    <w:lvl w:ilvl="2" w:tplc="3EC6C610">
      <w:start w:val="1"/>
      <w:numFmt w:val="bullet"/>
      <w:lvlText w:val=""/>
      <w:lvlJc w:val="left"/>
      <w:pPr>
        <w:tabs>
          <w:tab w:val="num" w:pos="2160"/>
        </w:tabs>
        <w:ind w:left="2160" w:hanging="360"/>
      </w:pPr>
      <w:rPr>
        <w:rFonts w:ascii="Wingdings" w:hAnsi="Wingdings"/>
      </w:rPr>
    </w:lvl>
    <w:lvl w:ilvl="3" w:tplc="F0545AEC">
      <w:start w:val="1"/>
      <w:numFmt w:val="bullet"/>
      <w:lvlText w:val=""/>
      <w:lvlJc w:val="left"/>
      <w:pPr>
        <w:tabs>
          <w:tab w:val="num" w:pos="2880"/>
        </w:tabs>
        <w:ind w:left="2880" w:hanging="360"/>
      </w:pPr>
      <w:rPr>
        <w:rFonts w:ascii="Symbol" w:hAnsi="Symbol"/>
      </w:rPr>
    </w:lvl>
    <w:lvl w:ilvl="4" w:tplc="95E86DA6">
      <w:start w:val="1"/>
      <w:numFmt w:val="bullet"/>
      <w:lvlText w:val="o"/>
      <w:lvlJc w:val="left"/>
      <w:pPr>
        <w:tabs>
          <w:tab w:val="num" w:pos="3600"/>
        </w:tabs>
        <w:ind w:left="3600" w:hanging="360"/>
      </w:pPr>
      <w:rPr>
        <w:rFonts w:ascii="Courier New" w:hAnsi="Courier New"/>
      </w:rPr>
    </w:lvl>
    <w:lvl w:ilvl="5" w:tplc="1214E898">
      <w:start w:val="1"/>
      <w:numFmt w:val="bullet"/>
      <w:lvlText w:val=""/>
      <w:lvlJc w:val="left"/>
      <w:pPr>
        <w:tabs>
          <w:tab w:val="num" w:pos="4320"/>
        </w:tabs>
        <w:ind w:left="4320" w:hanging="360"/>
      </w:pPr>
      <w:rPr>
        <w:rFonts w:ascii="Wingdings" w:hAnsi="Wingdings"/>
      </w:rPr>
    </w:lvl>
    <w:lvl w:ilvl="6" w:tplc="AE00A9E8">
      <w:start w:val="1"/>
      <w:numFmt w:val="bullet"/>
      <w:lvlText w:val=""/>
      <w:lvlJc w:val="left"/>
      <w:pPr>
        <w:tabs>
          <w:tab w:val="num" w:pos="5040"/>
        </w:tabs>
        <w:ind w:left="5040" w:hanging="360"/>
      </w:pPr>
      <w:rPr>
        <w:rFonts w:ascii="Symbol" w:hAnsi="Symbol"/>
      </w:rPr>
    </w:lvl>
    <w:lvl w:ilvl="7" w:tplc="C7D49F70">
      <w:start w:val="1"/>
      <w:numFmt w:val="bullet"/>
      <w:lvlText w:val="o"/>
      <w:lvlJc w:val="left"/>
      <w:pPr>
        <w:tabs>
          <w:tab w:val="num" w:pos="5760"/>
        </w:tabs>
        <w:ind w:left="5760" w:hanging="360"/>
      </w:pPr>
      <w:rPr>
        <w:rFonts w:ascii="Courier New" w:hAnsi="Courier New"/>
      </w:rPr>
    </w:lvl>
    <w:lvl w:ilvl="8" w:tplc="F36E547A">
      <w:start w:val="1"/>
      <w:numFmt w:val="bullet"/>
      <w:lvlText w:val=""/>
      <w:lvlJc w:val="left"/>
      <w:pPr>
        <w:tabs>
          <w:tab w:val="num" w:pos="6480"/>
        </w:tabs>
        <w:ind w:left="6480" w:hanging="360"/>
      </w:pPr>
      <w:rPr>
        <w:rFonts w:ascii="Wingdings" w:hAnsi="Wingdings"/>
      </w:rPr>
    </w:lvl>
  </w:abstractNum>
  <w:abstractNum w:abstractNumId="41" w15:restartNumberingAfterBreak="0">
    <w:nsid w:val="0000002A"/>
    <w:multiLevelType w:val="hybridMultilevel"/>
    <w:tmpl w:val="0000002A"/>
    <w:lvl w:ilvl="0" w:tplc="C1068446">
      <w:start w:val="1"/>
      <w:numFmt w:val="bullet"/>
      <w:lvlText w:val=""/>
      <w:lvlJc w:val="left"/>
      <w:pPr>
        <w:ind w:left="720" w:hanging="360"/>
      </w:pPr>
      <w:rPr>
        <w:rFonts w:ascii="Symbol" w:hAnsi="Symbol"/>
        <w:position w:val="2"/>
        <w:sz w:val="16"/>
      </w:rPr>
    </w:lvl>
    <w:lvl w:ilvl="1" w:tplc="F2BA703A">
      <w:start w:val="1"/>
      <w:numFmt w:val="bullet"/>
      <w:lvlText w:val="o"/>
      <w:lvlJc w:val="left"/>
      <w:pPr>
        <w:tabs>
          <w:tab w:val="num" w:pos="1440"/>
        </w:tabs>
        <w:ind w:left="1440" w:hanging="360"/>
      </w:pPr>
      <w:rPr>
        <w:rFonts w:ascii="Courier New" w:hAnsi="Courier New"/>
      </w:rPr>
    </w:lvl>
    <w:lvl w:ilvl="2" w:tplc="DA5CBC90">
      <w:start w:val="1"/>
      <w:numFmt w:val="bullet"/>
      <w:lvlText w:val=""/>
      <w:lvlJc w:val="left"/>
      <w:pPr>
        <w:tabs>
          <w:tab w:val="num" w:pos="2160"/>
        </w:tabs>
        <w:ind w:left="2160" w:hanging="360"/>
      </w:pPr>
      <w:rPr>
        <w:rFonts w:ascii="Wingdings" w:hAnsi="Wingdings"/>
      </w:rPr>
    </w:lvl>
    <w:lvl w:ilvl="3" w:tplc="5D669CC4">
      <w:start w:val="1"/>
      <w:numFmt w:val="bullet"/>
      <w:lvlText w:val=""/>
      <w:lvlJc w:val="left"/>
      <w:pPr>
        <w:tabs>
          <w:tab w:val="num" w:pos="2880"/>
        </w:tabs>
        <w:ind w:left="2880" w:hanging="360"/>
      </w:pPr>
      <w:rPr>
        <w:rFonts w:ascii="Symbol" w:hAnsi="Symbol"/>
      </w:rPr>
    </w:lvl>
    <w:lvl w:ilvl="4" w:tplc="7FE85AC6">
      <w:start w:val="1"/>
      <w:numFmt w:val="bullet"/>
      <w:lvlText w:val="o"/>
      <w:lvlJc w:val="left"/>
      <w:pPr>
        <w:tabs>
          <w:tab w:val="num" w:pos="3600"/>
        </w:tabs>
        <w:ind w:left="3600" w:hanging="360"/>
      </w:pPr>
      <w:rPr>
        <w:rFonts w:ascii="Courier New" w:hAnsi="Courier New"/>
      </w:rPr>
    </w:lvl>
    <w:lvl w:ilvl="5" w:tplc="E6FAC138">
      <w:start w:val="1"/>
      <w:numFmt w:val="bullet"/>
      <w:lvlText w:val=""/>
      <w:lvlJc w:val="left"/>
      <w:pPr>
        <w:tabs>
          <w:tab w:val="num" w:pos="4320"/>
        </w:tabs>
        <w:ind w:left="4320" w:hanging="360"/>
      </w:pPr>
      <w:rPr>
        <w:rFonts w:ascii="Wingdings" w:hAnsi="Wingdings"/>
      </w:rPr>
    </w:lvl>
    <w:lvl w:ilvl="6" w:tplc="39D2859C">
      <w:start w:val="1"/>
      <w:numFmt w:val="bullet"/>
      <w:lvlText w:val=""/>
      <w:lvlJc w:val="left"/>
      <w:pPr>
        <w:tabs>
          <w:tab w:val="num" w:pos="5040"/>
        </w:tabs>
        <w:ind w:left="5040" w:hanging="360"/>
      </w:pPr>
      <w:rPr>
        <w:rFonts w:ascii="Symbol" w:hAnsi="Symbol"/>
      </w:rPr>
    </w:lvl>
    <w:lvl w:ilvl="7" w:tplc="2F5E73CA">
      <w:start w:val="1"/>
      <w:numFmt w:val="bullet"/>
      <w:lvlText w:val="o"/>
      <w:lvlJc w:val="left"/>
      <w:pPr>
        <w:tabs>
          <w:tab w:val="num" w:pos="5760"/>
        </w:tabs>
        <w:ind w:left="5760" w:hanging="360"/>
      </w:pPr>
      <w:rPr>
        <w:rFonts w:ascii="Courier New" w:hAnsi="Courier New"/>
      </w:rPr>
    </w:lvl>
    <w:lvl w:ilvl="8" w:tplc="AC526C4C">
      <w:start w:val="1"/>
      <w:numFmt w:val="bullet"/>
      <w:lvlText w:val=""/>
      <w:lvlJc w:val="left"/>
      <w:pPr>
        <w:tabs>
          <w:tab w:val="num" w:pos="6480"/>
        </w:tabs>
        <w:ind w:left="6480" w:hanging="360"/>
      </w:pPr>
      <w:rPr>
        <w:rFonts w:ascii="Wingdings" w:hAnsi="Wingdings"/>
      </w:rPr>
    </w:lvl>
  </w:abstractNum>
  <w:num w:numId="1" w16cid:durableId="1844541561">
    <w:abstractNumId w:val="0"/>
  </w:num>
  <w:num w:numId="2" w16cid:durableId="89355047">
    <w:abstractNumId w:val="1"/>
  </w:num>
  <w:num w:numId="3" w16cid:durableId="453644956">
    <w:abstractNumId w:val="2"/>
  </w:num>
  <w:num w:numId="4" w16cid:durableId="2091348135">
    <w:abstractNumId w:val="3"/>
  </w:num>
  <w:num w:numId="5" w16cid:durableId="2138327977">
    <w:abstractNumId w:val="4"/>
  </w:num>
  <w:num w:numId="6" w16cid:durableId="1167860824">
    <w:abstractNumId w:val="5"/>
  </w:num>
  <w:num w:numId="7" w16cid:durableId="1074276885">
    <w:abstractNumId w:val="6"/>
  </w:num>
  <w:num w:numId="8" w16cid:durableId="1727141353">
    <w:abstractNumId w:val="7"/>
  </w:num>
  <w:num w:numId="9" w16cid:durableId="411974260">
    <w:abstractNumId w:val="8"/>
  </w:num>
  <w:num w:numId="10" w16cid:durableId="452677418">
    <w:abstractNumId w:val="9"/>
  </w:num>
  <w:num w:numId="11" w16cid:durableId="407466051">
    <w:abstractNumId w:val="10"/>
  </w:num>
  <w:num w:numId="12" w16cid:durableId="1079448745">
    <w:abstractNumId w:val="11"/>
  </w:num>
  <w:num w:numId="13" w16cid:durableId="1420057101">
    <w:abstractNumId w:val="12"/>
  </w:num>
  <w:num w:numId="14" w16cid:durableId="1106001543">
    <w:abstractNumId w:val="13"/>
  </w:num>
  <w:num w:numId="15" w16cid:durableId="335504125">
    <w:abstractNumId w:val="14"/>
  </w:num>
  <w:num w:numId="16" w16cid:durableId="1197430269">
    <w:abstractNumId w:val="15"/>
  </w:num>
  <w:num w:numId="17" w16cid:durableId="2098749136">
    <w:abstractNumId w:val="16"/>
  </w:num>
  <w:num w:numId="18" w16cid:durableId="1588536538">
    <w:abstractNumId w:val="17"/>
  </w:num>
  <w:num w:numId="19" w16cid:durableId="287667071">
    <w:abstractNumId w:val="18"/>
  </w:num>
  <w:num w:numId="20" w16cid:durableId="693767089">
    <w:abstractNumId w:val="19"/>
  </w:num>
  <w:num w:numId="21" w16cid:durableId="132911127">
    <w:abstractNumId w:val="20"/>
  </w:num>
  <w:num w:numId="22" w16cid:durableId="333724136">
    <w:abstractNumId w:val="21"/>
  </w:num>
  <w:num w:numId="23" w16cid:durableId="683946692">
    <w:abstractNumId w:val="22"/>
  </w:num>
  <w:num w:numId="24" w16cid:durableId="903877138">
    <w:abstractNumId w:val="23"/>
  </w:num>
  <w:num w:numId="25" w16cid:durableId="1205217909">
    <w:abstractNumId w:val="24"/>
  </w:num>
  <w:num w:numId="26" w16cid:durableId="755057879">
    <w:abstractNumId w:val="25"/>
  </w:num>
  <w:num w:numId="27" w16cid:durableId="2077127622">
    <w:abstractNumId w:val="26"/>
  </w:num>
  <w:num w:numId="28" w16cid:durableId="1259024746">
    <w:abstractNumId w:val="27"/>
  </w:num>
  <w:num w:numId="29" w16cid:durableId="2029477841">
    <w:abstractNumId w:val="28"/>
  </w:num>
  <w:num w:numId="30" w16cid:durableId="1197237148">
    <w:abstractNumId w:val="29"/>
  </w:num>
  <w:num w:numId="31" w16cid:durableId="823468179">
    <w:abstractNumId w:val="30"/>
  </w:num>
  <w:num w:numId="32" w16cid:durableId="1516382976">
    <w:abstractNumId w:val="31"/>
  </w:num>
  <w:num w:numId="33" w16cid:durableId="134952307">
    <w:abstractNumId w:val="32"/>
  </w:num>
  <w:num w:numId="34" w16cid:durableId="610551635">
    <w:abstractNumId w:val="33"/>
  </w:num>
  <w:num w:numId="35" w16cid:durableId="51124682">
    <w:abstractNumId w:val="34"/>
  </w:num>
  <w:num w:numId="36" w16cid:durableId="302194370">
    <w:abstractNumId w:val="35"/>
  </w:num>
  <w:num w:numId="37" w16cid:durableId="914316450">
    <w:abstractNumId w:val="36"/>
  </w:num>
  <w:num w:numId="38" w16cid:durableId="1663196701">
    <w:abstractNumId w:val="37"/>
  </w:num>
  <w:num w:numId="39" w16cid:durableId="1813208186">
    <w:abstractNumId w:val="38"/>
  </w:num>
  <w:num w:numId="40" w16cid:durableId="427164609">
    <w:abstractNumId w:val="39"/>
  </w:num>
  <w:num w:numId="41" w16cid:durableId="304506688">
    <w:abstractNumId w:val="40"/>
  </w:num>
  <w:num w:numId="42" w16cid:durableId="1406293080">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TrueTypeFonts/>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930612"/>
    <w:rsid w:val="002C57D9"/>
    <w:rsid w:val="00337EBE"/>
    <w:rsid w:val="00516464"/>
    <w:rsid w:val="007F19B3"/>
    <w:rsid w:val="00930612"/>
    <w:rsid w:val="00E933D5"/>
    <w:rsid w:val="00FD5B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AC981"/>
  <w15:docId w15:val="{54065BC4-839D-4880-9AF0-62725D30F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ivdocument">
    <w:name w:val="div_document"/>
    <w:basedOn w:val="Normal"/>
    <w:pPr>
      <w:shd w:val="clear" w:color="auto" w:fill="FFFFFF"/>
      <w:spacing w:line="320" w:lineRule="atLeast"/>
    </w:pPr>
    <w:rPr>
      <w:color w:val="333333"/>
      <w:shd w:val="clear" w:color="auto" w:fill="FFFFFF"/>
    </w:rPr>
  </w:style>
  <w:style w:type="paragraph" w:customStyle="1" w:styleId="div">
    <w:name w:val="div"/>
    <w:basedOn w:val="Normal"/>
  </w:style>
  <w:style w:type="paragraph" w:customStyle="1" w:styleId="disptable">
    <w:name w:val="disptable"/>
    <w:basedOn w:val="Normal"/>
  </w:style>
  <w:style w:type="paragraph" w:customStyle="1" w:styleId="divdocumentsectionSECTIONNAME">
    <w:name w:val="div_document_section_SECTION_NAME"/>
    <w:basedOn w:val="Normal"/>
  </w:style>
  <w:style w:type="paragraph" w:customStyle="1" w:styleId="documentparagraphfirstparagraph">
    <w:name w:val="document_paragraph_firstparagraph"/>
    <w:basedOn w:val="Normal"/>
  </w:style>
  <w:style w:type="paragraph" w:customStyle="1" w:styleId="divdocumentdivname">
    <w:name w:val="div_document_div_name"/>
    <w:basedOn w:val="Normal"/>
    <w:rPr>
      <w:rFonts w:ascii="Raleway ExtraBold" w:eastAsia="Raleway ExtraBold" w:hAnsi="Raleway ExtraBold" w:cs="Raleway ExtraBold"/>
      <w:b/>
      <w:bCs/>
      <w:color w:val="000000"/>
    </w:rPr>
  </w:style>
  <w:style w:type="character" w:customStyle="1" w:styleId="divdocumentdivnameCharacter">
    <w:name w:val="div_document_div_name Character"/>
    <w:basedOn w:val="DefaultParagraphFont"/>
    <w:rPr>
      <w:rFonts w:ascii="Raleway ExtraBold" w:eastAsia="Raleway ExtraBold" w:hAnsi="Raleway ExtraBold" w:cs="Raleway ExtraBold"/>
      <w:b/>
      <w:bCs/>
      <w:color w:val="000000"/>
    </w:rPr>
  </w:style>
  <w:style w:type="character" w:customStyle="1" w:styleId="divdocumentdivnamespannth-child1">
    <w:name w:val="div_document_div_name_span_nth-child(1)"/>
    <w:basedOn w:val="DefaultParagraphFont"/>
  </w:style>
  <w:style w:type="character" w:customStyle="1" w:styleId="span">
    <w:name w:val="span"/>
    <w:basedOn w:val="DefaultParagraphFont"/>
    <w:rPr>
      <w:sz w:val="24"/>
      <w:szCs w:val="24"/>
      <w:bdr w:val="none" w:sz="0" w:space="0" w:color="auto"/>
      <w:vertAlign w:val="baseline"/>
    </w:rPr>
  </w:style>
  <w:style w:type="paragraph" w:customStyle="1" w:styleId="divdocumentdivSECTIONCNTC">
    <w:name w:val="div_document_div_SECTION_CNTC"/>
    <w:basedOn w:val="Normal"/>
    <w:rPr>
      <w:rFonts w:ascii="Raleway" w:eastAsia="Raleway" w:hAnsi="Raleway" w:cs="Raleway"/>
    </w:rPr>
  </w:style>
  <w:style w:type="paragraph" w:customStyle="1" w:styleId="divdocumentaddress">
    <w:name w:val="div_document_address"/>
    <w:basedOn w:val="Normal"/>
    <w:rPr>
      <w:rFonts w:ascii="Helvetica" w:eastAsia="Helvetica" w:hAnsi="Helvetica" w:cs="Helvetica"/>
      <w:color w:val="696969"/>
    </w:rPr>
  </w:style>
  <w:style w:type="paragraph" w:customStyle="1" w:styleId="divdocumentsection">
    <w:name w:val="div_document_section"/>
    <w:basedOn w:val="Normal"/>
  </w:style>
  <w:style w:type="character" w:customStyle="1" w:styleId="divdocumentdivsectiontitle">
    <w:name w:val="div_document_div_sectiontitle"/>
    <w:basedOn w:val="DefaultParagraphFont"/>
    <w:rPr>
      <w:rFonts w:ascii="CustomRaleway Medium" w:eastAsia="CustomRaleway Medium" w:hAnsi="CustomRaleway Medium" w:cs="CustomRaleway Medium"/>
      <w:b w:val="0"/>
      <w:bCs w:val="0"/>
      <w:caps/>
      <w:color w:val="000000"/>
      <w:sz w:val="24"/>
      <w:szCs w:val="24"/>
      <w:shd w:val="clear" w:color="auto" w:fill="2F5276"/>
    </w:rPr>
  </w:style>
  <w:style w:type="table" w:customStyle="1" w:styleId="divdocumentdivheading">
    <w:name w:val="div_document_div_heading"/>
    <w:basedOn w:val="TableNormal"/>
    <w:tblPr/>
  </w:style>
  <w:style w:type="character" w:customStyle="1" w:styleId="divCharacter">
    <w:name w:val="div Character"/>
    <w:basedOn w:val="DefaultParagraphFont"/>
    <w:rPr>
      <w:sz w:val="24"/>
      <w:szCs w:val="24"/>
      <w:bdr w:val="none" w:sz="0" w:space="0" w:color="auto"/>
      <w:vertAlign w:val="baseline"/>
    </w:rPr>
  </w:style>
  <w:style w:type="paragraph" w:customStyle="1" w:styleId="divdocumentsinglecolumn">
    <w:name w:val="div_document_singlecolumn"/>
    <w:basedOn w:val="Normal"/>
    <w:rPr>
      <w:rFonts w:ascii="Raleway" w:eastAsia="Raleway" w:hAnsi="Raleway" w:cs="Raleway"/>
    </w:rPr>
  </w:style>
  <w:style w:type="paragraph" w:customStyle="1" w:styleId="p">
    <w:name w:val="p"/>
    <w:basedOn w:val="Normal"/>
  </w:style>
  <w:style w:type="paragraph" w:customStyle="1" w:styleId="divdocumentdivskillSection">
    <w:name w:val="div_document_div_skillSection"/>
    <w:basedOn w:val="Normal"/>
  </w:style>
  <w:style w:type="paragraph" w:customStyle="1" w:styleId="divdocumentdivskillSectionparagraphfirstparagraph">
    <w:name w:val="div_document_div_skillSection_paragraph_firstparagraph"/>
    <w:basedOn w:val="Normal"/>
  </w:style>
  <w:style w:type="paragraph" w:customStyle="1" w:styleId="divskillSectionfield">
    <w:name w:val="div_skillSection_field"/>
    <w:basedOn w:val="Normal"/>
  </w:style>
  <w:style w:type="character" w:customStyle="1" w:styleId="divskillSectionfieldCharacter">
    <w:name w:val="div_skillSection_field Character"/>
    <w:basedOn w:val="DefaultParagraphFont"/>
  </w:style>
  <w:style w:type="paragraph" w:customStyle="1" w:styleId="documentsectioncmn-spacefirstparagraphparagraph">
    <w:name w:val="document_section_cmn-space_firstparagraph + paragraph"/>
    <w:basedOn w:val="Normal"/>
    <w:pPr>
      <w:pBdr>
        <w:top w:val="none" w:sz="0" w:space="11" w:color="auto"/>
      </w:pBdr>
    </w:pPr>
  </w:style>
  <w:style w:type="paragraph" w:customStyle="1" w:styleId="documentsectioncmn-spacefirstparagraphparagraphparagraph">
    <w:name w:val="document_section_cmn-space_firstparagraph + paragraph + paragraph"/>
    <w:basedOn w:val="Normal"/>
    <w:pPr>
      <w:pBdr>
        <w:top w:val="none" w:sz="0" w:space="11" w:color="auto"/>
      </w:pBdr>
    </w:pPr>
  </w:style>
  <w:style w:type="paragraph" w:customStyle="1" w:styleId="divdocumentdivskillSectionparagraphnth-child3n5">
    <w:name w:val="div_document_div_skillSection_paragraph_nth-child(3n+5)"/>
    <w:basedOn w:val="Normal"/>
  </w:style>
  <w:style w:type="paragraph" w:customStyle="1" w:styleId="divdocumentdivskillSectionparagraph">
    <w:name w:val="div_document_div_skillSection_paragraph"/>
    <w:basedOn w:val="Normal"/>
    <w:pPr>
      <w:pBdr>
        <w:left w:val="none" w:sz="0" w:space="10" w:color="auto"/>
      </w:pBdr>
    </w:pPr>
  </w:style>
  <w:style w:type="character" w:customStyle="1" w:styleId="divdocumentspantitleWrapper">
    <w:name w:val="div_document_span_titleWrapper"/>
    <w:basedOn w:val="DefaultParagraphFont"/>
  </w:style>
  <w:style w:type="character" w:customStyle="1" w:styleId="spanjobtitle">
    <w:name w:val="span_jobtitle"/>
    <w:basedOn w:val="span"/>
    <w:rPr>
      <w:sz w:val="24"/>
      <w:szCs w:val="24"/>
      <w:bdr w:val="none" w:sz="0" w:space="0" w:color="auto"/>
      <w:vertAlign w:val="baseline"/>
    </w:rPr>
  </w:style>
  <w:style w:type="character" w:customStyle="1" w:styleId="spancompanyname">
    <w:name w:val="span_companyname"/>
    <w:basedOn w:val="span"/>
    <w:rPr>
      <w:sz w:val="24"/>
      <w:szCs w:val="24"/>
      <w:bdr w:val="none" w:sz="0" w:space="0" w:color="auto"/>
      <w:vertAlign w:val="baseline"/>
    </w:rPr>
  </w:style>
  <w:style w:type="character" w:customStyle="1" w:styleId="spanjoblocation">
    <w:name w:val="span_joblocation"/>
    <w:basedOn w:val="span"/>
    <w:rPr>
      <w:sz w:val="24"/>
      <w:szCs w:val="24"/>
      <w:bdr w:val="none" w:sz="0" w:space="0" w:color="auto"/>
      <w:vertAlign w:val="baseline"/>
    </w:rPr>
  </w:style>
  <w:style w:type="character" w:customStyle="1" w:styleId="datesWrapper">
    <w:name w:val="datesWrapper"/>
    <w:basedOn w:val="DefaultParagraphFont"/>
  </w:style>
  <w:style w:type="character" w:customStyle="1" w:styleId="datesWrapperspan">
    <w:name w:val="datesWrapper_span"/>
    <w:basedOn w:val="DefaultParagraphFont"/>
  </w:style>
  <w:style w:type="table" w:customStyle="1" w:styleId="divdocumentspandatesTable">
    <w:name w:val="div_document_span_datesTable"/>
    <w:basedOn w:val="TableNormal"/>
    <w:tblPr/>
  </w:style>
  <w:style w:type="paragraph" w:customStyle="1" w:styleId="divdocumentsinglecolumnli">
    <w:name w:val="div_document_singlecolumn_li"/>
    <w:basedOn w:val="Normal"/>
  </w:style>
  <w:style w:type="paragraph" w:customStyle="1" w:styleId="documentparagraph">
    <w:name w:val="document_paragraph"/>
    <w:basedOn w:val="Normal"/>
    <w:pPr>
      <w:pBdr>
        <w:top w:val="none" w:sz="0" w:space="11" w:color="auto"/>
      </w:pBdr>
    </w:pPr>
  </w:style>
  <w:style w:type="paragraph" w:customStyle="1" w:styleId="divdocumentPARAGRAPHEDUCsinglecolumn">
    <w:name w:val="div_document_PARAGRAPH_EDUC_singlecolumn"/>
    <w:basedOn w:val="Normal"/>
  </w:style>
  <w:style w:type="paragraph" w:customStyle="1" w:styleId="spanParagraph">
    <w:name w:val="span Paragraph"/>
    <w:basedOn w:val="Normal"/>
  </w:style>
  <w:style w:type="character" w:customStyle="1" w:styleId="spandegree">
    <w:name w:val="span_degree"/>
    <w:basedOn w:val="span"/>
    <w:rPr>
      <w:sz w:val="24"/>
      <w:szCs w:val="24"/>
      <w:bdr w:val="none" w:sz="0" w:space="0" w:color="auto"/>
      <w:vertAlign w:val="baseline"/>
    </w:rPr>
  </w:style>
  <w:style w:type="character" w:customStyle="1" w:styleId="spanprogramline">
    <w:name w:val="span_programline"/>
    <w:basedOn w:val="span"/>
    <w:rPr>
      <w:sz w:val="24"/>
      <w:szCs w:val="24"/>
      <w:bdr w:val="none" w:sz="0" w:space="0" w:color="auto"/>
      <w:vertAlign w:val="baseline"/>
    </w:rPr>
  </w:style>
  <w:style w:type="paragraph" w:customStyle="1" w:styleId="datesWrapperParagraph">
    <w:name w:val="datesWrapper Paragraph"/>
    <w:basedOn w:val="Normal"/>
    <w:pPr>
      <w:jc w:val="right"/>
    </w:pPr>
  </w:style>
  <w:style w:type="paragraph" w:customStyle="1" w:styleId="divdocumentspaneducdesc">
    <w:name w:val="div_document_span_educdesc"/>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Pages>
  <Words>731</Words>
  <Characters>4173</Characters>
  <Application>Microsoft Office Word</Application>
  <DocSecurity>0</DocSecurity>
  <Lines>34</Lines>
  <Paragraphs>9</Paragraphs>
  <ScaleCrop>false</ScaleCrop>
  <Company/>
  <LinksUpToDate>false</LinksUpToDate>
  <CharactersWithSpaces>4895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Shrividya  Gopi</dc:title>
  <cp:lastModifiedBy>Shrividya Gopi</cp:lastModifiedBy>
  <cp:revision>3</cp:revision>
  <dcterms:created xsi:type="dcterms:W3CDTF">2024-12-16T02:55:00Z</dcterms:created>
  <dcterms:modified xsi:type="dcterms:W3CDTF">2024-12-16T11:21:00Z</dcterms:modified>
</cp:coreProperties>
</file>