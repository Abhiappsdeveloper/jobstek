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Pr="00787283" w:rsidR="003469AF" w:rsidP="26CB9F99" w:rsidRDefault="00FD2042" w14:paraId="6094AE66" w14:textId="5B2992E7">
      <w:pPr>
        <w:pStyle w:val="NoSpacing"/>
        <w:jc w:val="center"/>
        <w:rPr>
          <w:b w:val="1"/>
          <w:bCs w:val="1"/>
          <w:sz w:val="20"/>
          <w:szCs w:val="20"/>
        </w:rPr>
      </w:pPr>
      <w:r w:rsidRPr="4D43871F" w:rsidR="4D43871F">
        <w:rPr>
          <w:b w:val="1"/>
          <w:bCs w:val="1"/>
          <w:sz w:val="20"/>
          <w:szCs w:val="20"/>
        </w:rPr>
        <w:t xml:space="preserve">Sandeep Kumar </w:t>
      </w:r>
      <w:r w:rsidRPr="4D43871F" w:rsidR="4D43871F">
        <w:rPr>
          <w:b w:val="1"/>
          <w:bCs w:val="1"/>
          <w:sz w:val="20"/>
          <w:szCs w:val="20"/>
        </w:rPr>
        <w:t>Jampala</w:t>
      </w:r>
    </w:p>
    <w:p w:rsidRPr="00787283" w:rsidR="003469AF" w:rsidP="007C5468" w:rsidRDefault="003469AF" w14:paraId="42F371C5" w14:textId="77777777">
      <w:pPr>
        <w:pStyle w:val="NoSpacing"/>
        <w:jc w:val="center"/>
        <w:rPr>
          <w:b/>
          <w:sz w:val="20"/>
          <w:szCs w:val="20"/>
        </w:rPr>
      </w:pPr>
      <w:r w:rsidRPr="00787283">
        <w:rPr>
          <w:b/>
          <w:sz w:val="20"/>
          <w:szCs w:val="20"/>
        </w:rPr>
        <w:t>NETWORK ENGINEER</w:t>
      </w:r>
    </w:p>
    <w:p w:rsidRPr="00787283" w:rsidR="003469AF" w:rsidP="5E1280A0" w:rsidRDefault="008F4D13" w14:paraId="10606FEE" w14:textId="27623ACE">
      <w:pPr>
        <w:pStyle w:val="NoSpacing"/>
        <w:jc w:val="center"/>
        <w:rPr>
          <w:rFonts w:ascii="Calibri" w:hAnsi="Calibri" w:eastAsia="Calibri" w:cs="Calibri"/>
          <w:noProof w:val="0"/>
          <w:sz w:val="20"/>
          <w:szCs w:val="20"/>
          <w:lang w:val="en-US"/>
        </w:rPr>
      </w:pPr>
      <w:r w:rsidRPr="385A0EEC" w:rsidR="385A0EEC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en-US"/>
        </w:rPr>
        <w:t>Cienna</w:t>
      </w:r>
    </w:p>
    <w:p w:rsidRPr="00787283" w:rsidR="005E5822" w:rsidP="007C5468" w:rsidRDefault="005E5822" w14:paraId="0A17E365" w14:textId="77777777">
      <w:pPr>
        <w:pStyle w:val="NoSpacing"/>
        <w:jc w:val="both"/>
        <w:rPr>
          <w:b/>
          <w:sz w:val="20"/>
          <w:szCs w:val="20"/>
        </w:rPr>
      </w:pPr>
      <w:r w:rsidRPr="00787283">
        <w:rPr>
          <w:b/>
          <w:sz w:val="20"/>
          <w:szCs w:val="20"/>
        </w:rPr>
        <w:t>Professional Summary:</w:t>
      </w:r>
    </w:p>
    <w:p w:rsidRPr="00FD2042" w:rsidR="00FD2042" w:rsidP="00FD2042" w:rsidRDefault="00FD2042" w14:paraId="06894CA5" w14:textId="2D4DEE12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 xml:space="preserve">Experienced Network Engineer with over </w:t>
      </w:r>
      <w:r w:rsidR="000907E0">
        <w:rPr>
          <w:bCs/>
          <w:sz w:val="20"/>
          <w:szCs w:val="20"/>
        </w:rPr>
        <w:t>9</w:t>
      </w:r>
      <w:r w:rsidRPr="00FD2042">
        <w:rPr>
          <w:bCs/>
          <w:sz w:val="20"/>
          <w:szCs w:val="20"/>
        </w:rPr>
        <w:t xml:space="preserve"> years of expertise in designing, implementing, and managing complex network infrastructures across diverse environments in India and the USA.</w:t>
      </w:r>
    </w:p>
    <w:p w:rsidRPr="00FD2042" w:rsidR="00FD2042" w:rsidP="00FD2042" w:rsidRDefault="00FD2042" w14:paraId="5C4E127B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Proficient in Cisco Technologies, including Cisco ASA, Cisco ISE, Cisco ACI, and Cisco Nexus, with a proven track record of enhancing network security and performance.</w:t>
      </w:r>
    </w:p>
    <w:p w:rsidRPr="00FD2042" w:rsidR="00FD2042" w:rsidP="00FD2042" w:rsidRDefault="00FD2042" w14:paraId="3A27EFE5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Expert in Network Security, with extensive hands-on experience with Palo Alto, Check Point, and Juniper firewalls, ensuring robust protection against threats and vulnerabilities.</w:t>
      </w:r>
    </w:p>
    <w:p w:rsidRPr="00FD2042" w:rsidR="00FD2042" w:rsidP="00FD2042" w:rsidRDefault="00FD2042" w14:paraId="292AFDA8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Skilled in Load Balancing using F5 Networks (Big-IP) LTM to optimize network traffic, enhance application performance, and ensure high availability.</w:t>
      </w:r>
    </w:p>
    <w:p w:rsidRPr="00FD2042" w:rsidR="00FD2042" w:rsidP="00FD2042" w:rsidRDefault="00FD2042" w14:paraId="7151EB39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Adept at Troubleshooting and Optimization, employing advanced diagnostic tools and techniques to resolve complex network issues and improve operational efficiency.</w:t>
      </w:r>
    </w:p>
    <w:p w:rsidRPr="00FD2042" w:rsidR="00FD2042" w:rsidP="00FD2042" w:rsidRDefault="00FD2042" w14:paraId="6EB9D7B3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Proven Leadership in Project Management, successfully leading network infrastructure projects from planning to execution, including data center migrations and cloud integrations.</w:t>
      </w:r>
    </w:p>
    <w:p w:rsidRPr="00FD2042" w:rsidR="00FD2042" w:rsidP="00FD2042" w:rsidRDefault="00FD2042" w14:paraId="6A94E0BE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Certified Professional holding CCNA, CCNP, and CISSP, demonstrating a strong commitment to continuous learning and professional development.</w:t>
      </w:r>
    </w:p>
    <w:p w:rsidRPr="00FD2042" w:rsidR="00FD2042" w:rsidP="00FD2042" w:rsidRDefault="00FD2042" w14:paraId="6C7EB675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Effective Communicator and Collaborator, capable of working seamlessly with cross-functional teams and stakeholders to achieve business objectives.</w:t>
      </w:r>
    </w:p>
    <w:p w:rsidRPr="00FD2042" w:rsidR="00FD2042" w:rsidP="00FD2042" w:rsidRDefault="00FD2042" w14:paraId="542A93C0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Proficient in Network Automation, utilizing Python scripts to automate routine tasks, streamline operations, and enhance productivity.</w:t>
      </w:r>
    </w:p>
    <w:p w:rsidRPr="00FD2042" w:rsidR="00FD2042" w:rsidP="00FD2042" w:rsidRDefault="00FD2042" w14:paraId="0073004D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Experience with Cloud Technologies, managing network services on platforms such as AWS and Azure, expanding network capabilities and efficiency.</w:t>
      </w:r>
    </w:p>
    <w:p w:rsidRPr="00FD2042" w:rsidR="00FD2042" w:rsidP="00FD2042" w:rsidRDefault="00FD2042" w14:paraId="56DF2B64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Knowledge of ITIL Processes, ensuring changes to network security and infrastructure follow standardized procedures for optimal performance.</w:t>
      </w:r>
    </w:p>
    <w:p w:rsidRPr="00FD2042" w:rsidR="00FD2042" w:rsidP="00FD2042" w:rsidRDefault="00FD2042" w14:paraId="4A90759E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Dedicated to Network Performance Tuning, continuously monitoring and optimizing network configurations to ensure high availability and reliability.</w:t>
      </w:r>
    </w:p>
    <w:p w:rsidRPr="00FD2042" w:rsidR="00FD2042" w:rsidP="00FD2042" w:rsidRDefault="00FD2042" w14:paraId="22FD0EFC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Skilled in Disaster Recovery Planning, developing and implementing strategies to ensure business continuity in the event of network failures.</w:t>
      </w:r>
    </w:p>
    <w:p w:rsidRPr="00FD2042" w:rsidR="00FD2042" w:rsidP="00FD2042" w:rsidRDefault="00FD2042" w14:paraId="61349231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Adept at Network Segmentation, enhancing security and performance by isolating different segments of the network to reduce vulnerabilities.</w:t>
      </w:r>
    </w:p>
    <w:p w:rsidRPr="00FD2042" w:rsidR="00FD2042" w:rsidP="00FD2042" w:rsidRDefault="00FD2042" w14:paraId="38D947EE" w14:textId="77777777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</w:rPr>
      </w:pPr>
      <w:r w:rsidRPr="00FD2042">
        <w:rPr>
          <w:bCs/>
          <w:sz w:val="20"/>
          <w:szCs w:val="20"/>
        </w:rPr>
        <w:t>Experienced in Vendor Management, working closely with third-party vendors to evaluate and procure network equipment and services.</w:t>
      </w:r>
    </w:p>
    <w:p w:rsidRPr="00FD3EC0" w:rsidR="005E5822" w:rsidP="00FD2042" w:rsidRDefault="00FD2042" w14:paraId="62FA6327" w14:textId="02A93F0B">
      <w:pPr>
        <w:pStyle w:val="NoSpacing"/>
        <w:numPr>
          <w:ilvl w:val="0"/>
          <w:numId w:val="28"/>
        </w:numPr>
        <w:jc w:val="both"/>
        <w:rPr>
          <w:bCs/>
          <w:sz w:val="20"/>
          <w:szCs w:val="20"/>
          <w:u w:val="single"/>
        </w:rPr>
      </w:pPr>
      <w:r w:rsidRPr="00FD2042">
        <w:rPr>
          <w:bCs/>
          <w:sz w:val="20"/>
          <w:szCs w:val="20"/>
        </w:rPr>
        <w:t>Strong Analytical Skills, capable of conducting thorough root cause analysis to resolve complex network issues and prevent recurrence.</w:t>
      </w:r>
    </w:p>
    <w:p w:rsidRPr="00FD2042" w:rsidR="00FD3EC0" w:rsidP="00FD3EC0" w:rsidRDefault="00FD3EC0" w14:paraId="4A77A1D6" w14:textId="77777777">
      <w:pPr>
        <w:pStyle w:val="NoSpacing"/>
        <w:ind w:left="720"/>
        <w:jc w:val="both"/>
        <w:rPr>
          <w:bCs/>
          <w:sz w:val="20"/>
          <w:szCs w:val="20"/>
          <w:u w:val="single"/>
        </w:rPr>
      </w:pPr>
    </w:p>
    <w:p w:rsidRPr="00787283" w:rsidR="009B7929" w:rsidP="007C5468" w:rsidRDefault="009B7929" w14:paraId="3ABABC0A" w14:textId="77777777">
      <w:pPr>
        <w:pStyle w:val="NoSpacing"/>
        <w:jc w:val="both"/>
        <w:rPr>
          <w:b/>
          <w:sz w:val="20"/>
          <w:szCs w:val="20"/>
        </w:rPr>
      </w:pPr>
      <w:r w:rsidRPr="00787283">
        <w:rPr>
          <w:b/>
          <w:sz w:val="20"/>
          <w:szCs w:val="20"/>
        </w:rPr>
        <w:t>Educations Details:</w:t>
      </w:r>
    </w:p>
    <w:p w:rsidRPr="00787283" w:rsidR="009B7929" w:rsidP="007C5468" w:rsidRDefault="004A026E" w14:paraId="28CCA28D" w14:textId="08C250A0">
      <w:pPr>
        <w:pStyle w:val="NoSpacing"/>
        <w:numPr>
          <w:ilvl w:val="0"/>
          <w:numId w:val="26"/>
        </w:numPr>
        <w:jc w:val="both"/>
        <w:rPr>
          <w:sz w:val="20"/>
          <w:szCs w:val="20"/>
        </w:rPr>
      </w:pPr>
      <w:proofErr w:type="gramStart"/>
      <w:r>
        <w:rPr>
          <w:sz w:val="20"/>
          <w:szCs w:val="20"/>
        </w:rPr>
        <w:t>Bachelor's</w:t>
      </w:r>
      <w:r w:rsidRPr="00787283" w:rsidR="009B7929">
        <w:rPr>
          <w:sz w:val="20"/>
          <w:szCs w:val="20"/>
        </w:rPr>
        <w:t xml:space="preserve"> in </w:t>
      </w:r>
      <w:r w:rsidR="00FD2042">
        <w:rPr>
          <w:sz w:val="20"/>
          <w:szCs w:val="20"/>
        </w:rPr>
        <w:t>Computer Science &amp;</w:t>
      </w:r>
      <w:r w:rsidRPr="00787283" w:rsidR="00400C66">
        <w:rPr>
          <w:sz w:val="20"/>
          <w:szCs w:val="20"/>
        </w:rPr>
        <w:t xml:space="preserve"> Engineer</w:t>
      </w:r>
      <w:r w:rsidR="00FD2042">
        <w:rPr>
          <w:sz w:val="20"/>
          <w:szCs w:val="20"/>
        </w:rPr>
        <w:t>ing</w:t>
      </w:r>
      <w:proofErr w:type="gramEnd"/>
      <w:r w:rsidRPr="00787283" w:rsidR="00400C66">
        <w:rPr>
          <w:sz w:val="20"/>
          <w:szCs w:val="20"/>
        </w:rPr>
        <w:t xml:space="preserve"> </w:t>
      </w:r>
      <w:r w:rsidRPr="00787283" w:rsidR="009B7929">
        <w:rPr>
          <w:sz w:val="20"/>
          <w:szCs w:val="20"/>
        </w:rPr>
        <w:t xml:space="preserve">from </w:t>
      </w:r>
      <w:r w:rsidR="00FD2042">
        <w:rPr>
          <w:sz w:val="20"/>
          <w:szCs w:val="20"/>
        </w:rPr>
        <w:t>Vardhaman College of Engineering</w:t>
      </w:r>
      <w:r w:rsidRPr="00787283" w:rsidR="00400C66">
        <w:rPr>
          <w:sz w:val="20"/>
          <w:szCs w:val="20"/>
        </w:rPr>
        <w:t>,</w:t>
      </w:r>
      <w:r w:rsidRPr="00787283" w:rsidR="009B7929">
        <w:rPr>
          <w:sz w:val="20"/>
          <w:szCs w:val="20"/>
        </w:rPr>
        <w:t xml:space="preserve"> India.</w:t>
      </w:r>
    </w:p>
    <w:p w:rsidRPr="00787283" w:rsidR="009B7929" w:rsidP="007C5468" w:rsidRDefault="008911AB" w14:paraId="4D84C9AC" w14:textId="274EA745">
      <w:pPr>
        <w:pStyle w:val="NoSpacing"/>
        <w:numPr>
          <w:ilvl w:val="0"/>
          <w:numId w:val="26"/>
        </w:numPr>
        <w:jc w:val="both"/>
        <w:rPr>
          <w:sz w:val="20"/>
          <w:szCs w:val="20"/>
        </w:rPr>
      </w:pPr>
      <w:proofErr w:type="gramStart"/>
      <w:r w:rsidRPr="00787283">
        <w:rPr>
          <w:sz w:val="20"/>
          <w:szCs w:val="20"/>
        </w:rPr>
        <w:t>Master’s</w:t>
      </w:r>
      <w:proofErr w:type="gramEnd"/>
      <w:r w:rsidRPr="00787283">
        <w:rPr>
          <w:sz w:val="20"/>
          <w:szCs w:val="20"/>
        </w:rPr>
        <w:t xml:space="preserve"> in computer science</w:t>
      </w:r>
      <w:r w:rsidRPr="00787283" w:rsidR="009B7929">
        <w:rPr>
          <w:sz w:val="20"/>
          <w:szCs w:val="20"/>
        </w:rPr>
        <w:t xml:space="preserve"> from </w:t>
      </w:r>
      <w:r w:rsidR="00FD2042">
        <w:rPr>
          <w:sz w:val="20"/>
          <w:szCs w:val="20"/>
        </w:rPr>
        <w:t xml:space="preserve">Oklahoma City </w:t>
      </w:r>
      <w:r w:rsidRPr="00787283" w:rsidR="00400C66">
        <w:rPr>
          <w:sz w:val="20"/>
          <w:szCs w:val="20"/>
        </w:rPr>
        <w:t xml:space="preserve">University, </w:t>
      </w:r>
      <w:r w:rsidR="00FD2042">
        <w:rPr>
          <w:sz w:val="20"/>
          <w:szCs w:val="20"/>
        </w:rPr>
        <w:t>Oklahoma City</w:t>
      </w:r>
      <w:r w:rsidRPr="00787283" w:rsidR="00400C66">
        <w:rPr>
          <w:sz w:val="20"/>
          <w:szCs w:val="20"/>
        </w:rPr>
        <w:t xml:space="preserve">, </w:t>
      </w:r>
      <w:r w:rsidR="00FD2042">
        <w:rPr>
          <w:sz w:val="20"/>
          <w:szCs w:val="20"/>
        </w:rPr>
        <w:t>OK</w:t>
      </w:r>
      <w:r w:rsidRPr="00787283" w:rsidR="00400C66">
        <w:rPr>
          <w:sz w:val="20"/>
          <w:szCs w:val="20"/>
        </w:rPr>
        <w:t>, USA.</w:t>
      </w:r>
    </w:p>
    <w:p w:rsidRPr="00787283" w:rsidR="00261135" w:rsidP="007C5468" w:rsidRDefault="00261135" w14:paraId="7A39AC23" w14:textId="77777777">
      <w:pPr>
        <w:pStyle w:val="NoSpacing"/>
        <w:jc w:val="both"/>
        <w:rPr>
          <w:b/>
          <w:sz w:val="20"/>
          <w:szCs w:val="20"/>
        </w:rPr>
      </w:pPr>
    </w:p>
    <w:p w:rsidRPr="00787283" w:rsidR="005E5822" w:rsidP="007C5468" w:rsidRDefault="005E5822" w14:paraId="118DC70F" w14:textId="77777777">
      <w:pPr>
        <w:pStyle w:val="NoSpacing"/>
        <w:jc w:val="both"/>
        <w:rPr>
          <w:b/>
          <w:sz w:val="20"/>
          <w:szCs w:val="20"/>
        </w:rPr>
      </w:pPr>
      <w:r w:rsidRPr="00787283">
        <w:rPr>
          <w:b/>
          <w:sz w:val="20"/>
          <w:szCs w:val="20"/>
        </w:rPr>
        <w:t>Certifications:</w:t>
      </w:r>
    </w:p>
    <w:p w:rsidRPr="00FD2042" w:rsidR="00FD2042" w:rsidP="00FD2042" w:rsidRDefault="00FD2042" w14:paraId="76CDD13A" w14:textId="1970B68A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FD2042">
        <w:rPr>
          <w:sz w:val="20"/>
          <w:szCs w:val="20"/>
        </w:rPr>
        <w:t>Cisco Certified Network Associate (CCNA)</w:t>
      </w:r>
    </w:p>
    <w:p w:rsidRPr="00FD2042" w:rsidR="00FD2042" w:rsidP="00FD2042" w:rsidRDefault="00FD2042" w14:paraId="50E09B0D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FD2042">
        <w:rPr>
          <w:sz w:val="20"/>
          <w:szCs w:val="20"/>
        </w:rPr>
        <w:t>Cisco Certified Network Professional (CCNP)</w:t>
      </w:r>
    </w:p>
    <w:p w:rsidRPr="00FD2042" w:rsidR="00FD2042" w:rsidP="00FD2042" w:rsidRDefault="00FD2042" w14:paraId="482B4124" w14:textId="53A91AA9">
      <w:pPr>
        <w:pStyle w:val="NoSpacing"/>
        <w:numPr>
          <w:ilvl w:val="0"/>
          <w:numId w:val="25"/>
        </w:numPr>
        <w:jc w:val="both"/>
        <w:rPr>
          <w:b/>
          <w:sz w:val="20"/>
          <w:szCs w:val="20"/>
          <w:u w:val="single"/>
        </w:rPr>
      </w:pPr>
      <w:r w:rsidRPr="00FD2042">
        <w:rPr>
          <w:sz w:val="20"/>
          <w:szCs w:val="20"/>
        </w:rPr>
        <w:t>Certified Information Systems Security Professional (CISSP)</w:t>
      </w:r>
    </w:p>
    <w:p w:rsidRPr="00FD2042" w:rsidR="00FD2042" w:rsidP="00FD2042" w:rsidRDefault="00FD2042" w14:paraId="661F82FA" w14:textId="77777777">
      <w:pPr>
        <w:pStyle w:val="NoSpacing"/>
        <w:ind w:left="720"/>
        <w:jc w:val="both"/>
        <w:rPr>
          <w:b/>
          <w:sz w:val="20"/>
          <w:szCs w:val="20"/>
          <w:u w:val="single"/>
        </w:rPr>
      </w:pPr>
    </w:p>
    <w:p w:rsidRPr="00787283" w:rsidR="00400C66" w:rsidP="00FD2042" w:rsidRDefault="00400C66" w14:paraId="003BA4EF" w14:textId="24BB8007">
      <w:pPr>
        <w:pStyle w:val="NoSpacing"/>
        <w:jc w:val="both"/>
        <w:rPr>
          <w:b/>
          <w:sz w:val="20"/>
          <w:szCs w:val="20"/>
          <w:u w:val="single"/>
        </w:rPr>
      </w:pPr>
      <w:r w:rsidRPr="00787283">
        <w:rPr>
          <w:b/>
          <w:sz w:val="20"/>
          <w:szCs w:val="20"/>
        </w:rPr>
        <w:t>Technical Skills:</w:t>
      </w:r>
    </w:p>
    <w:tbl>
      <w:tblPr>
        <w:tblW w:w="9936" w:type="dxa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ook w:val="04A0" w:firstRow="1" w:lastRow="0" w:firstColumn="1" w:lastColumn="0" w:noHBand="0" w:noVBand="1"/>
      </w:tblPr>
      <w:tblGrid>
        <w:gridCol w:w="2903"/>
        <w:gridCol w:w="7033"/>
      </w:tblGrid>
      <w:tr w:rsidRPr="00787283" w:rsidR="008F4D13" w:rsidTr="00581F68" w14:paraId="16282381" w14:textId="77777777">
        <w:trPr>
          <w:jc w:val="center"/>
        </w:trPr>
        <w:tc>
          <w:tcPr>
            <w:tcW w:w="2903" w:type="dxa"/>
            <w:shd w:val="clear" w:color="auto" w:fill="auto"/>
            <w:vAlign w:val="center"/>
          </w:tcPr>
          <w:p w:rsidRPr="00787283" w:rsidR="005E5822" w:rsidP="007C5468" w:rsidRDefault="00D35FC9" w14:paraId="0B330F89" w14:textId="4F63638C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rStyle w:val="Strong"/>
              </w:rPr>
              <w:t xml:space="preserve"> Routers</w:t>
            </w:r>
          </w:p>
        </w:tc>
        <w:tc>
          <w:tcPr>
            <w:tcW w:w="7033" w:type="dxa"/>
            <w:shd w:val="clear" w:color="auto" w:fill="auto"/>
            <w:vAlign w:val="center"/>
          </w:tcPr>
          <w:p w:rsidRPr="00787283" w:rsidR="005E5822" w:rsidP="007C5468" w:rsidRDefault="00D35FC9" w14:paraId="40E7C2C7" w14:textId="117EBBDF">
            <w:pPr>
              <w:pStyle w:val="NoSpacing"/>
              <w:jc w:val="both"/>
              <w:rPr>
                <w:sz w:val="20"/>
                <w:szCs w:val="20"/>
              </w:rPr>
            </w:pPr>
            <w:r>
              <w:t>Cisco 7600, 7200, 4321, 4331, 4431, 3800, 3900, 3600, 2900, 2800</w:t>
            </w:r>
          </w:p>
        </w:tc>
      </w:tr>
      <w:tr w:rsidRPr="00787283" w:rsidR="008F4D13" w:rsidTr="00581F68" w14:paraId="3B93A16F" w14:textId="77777777">
        <w:trPr>
          <w:jc w:val="center"/>
        </w:trPr>
        <w:tc>
          <w:tcPr>
            <w:tcW w:w="2903" w:type="dxa"/>
            <w:shd w:val="clear" w:color="auto" w:fill="auto"/>
            <w:vAlign w:val="center"/>
          </w:tcPr>
          <w:p w:rsidRPr="00787283" w:rsidR="000C3F3D" w:rsidP="007C5468" w:rsidRDefault="00D35FC9" w14:paraId="1CE6C08A" w14:textId="6AFF5FAB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rStyle w:val="Strong"/>
              </w:rPr>
              <w:t>Routing Protocols</w:t>
            </w:r>
          </w:p>
        </w:tc>
        <w:tc>
          <w:tcPr>
            <w:tcW w:w="7033" w:type="dxa"/>
            <w:shd w:val="clear" w:color="auto" w:fill="auto"/>
            <w:vAlign w:val="center"/>
          </w:tcPr>
          <w:p w:rsidRPr="00787283" w:rsidR="000C3F3D" w:rsidP="007C5468" w:rsidRDefault="00D35FC9" w14:paraId="5B753C35" w14:textId="4BD3EC13">
            <w:pPr>
              <w:pStyle w:val="NoSpacing"/>
              <w:jc w:val="both"/>
              <w:rPr>
                <w:sz w:val="20"/>
                <w:szCs w:val="20"/>
              </w:rPr>
            </w:pPr>
            <w:r>
              <w:t>OSPF, EIGRP, BGP, RIP v1/v2, PBR, DMVPN, Route Filtering, Redistribution, Summarization, Static Routing</w:t>
            </w:r>
          </w:p>
        </w:tc>
      </w:tr>
      <w:tr w:rsidRPr="00787283" w:rsidR="008F4D13" w:rsidTr="00581F68" w14:paraId="3E052B0D" w14:textId="77777777">
        <w:trPr>
          <w:jc w:val="center"/>
        </w:trPr>
        <w:tc>
          <w:tcPr>
            <w:tcW w:w="2903" w:type="dxa"/>
            <w:shd w:val="clear" w:color="auto" w:fill="auto"/>
            <w:vAlign w:val="center"/>
          </w:tcPr>
          <w:p w:rsidRPr="00787283" w:rsidR="005E5822" w:rsidP="007C5468" w:rsidRDefault="00D35FC9" w14:paraId="29A4F38C" w14:textId="2CB753FE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rStyle w:val="Strong"/>
              </w:rPr>
              <w:t>Switches</w:t>
            </w:r>
          </w:p>
        </w:tc>
        <w:tc>
          <w:tcPr>
            <w:tcW w:w="7033" w:type="dxa"/>
            <w:shd w:val="clear" w:color="auto" w:fill="auto"/>
            <w:vAlign w:val="center"/>
          </w:tcPr>
          <w:p w:rsidRPr="00787283" w:rsidR="005E5822" w:rsidP="007C5468" w:rsidRDefault="00D35FC9" w14:paraId="381FFBA1" w14:textId="620606B3">
            <w:pPr>
              <w:pStyle w:val="NoSpacing"/>
              <w:jc w:val="both"/>
              <w:rPr>
                <w:sz w:val="20"/>
                <w:szCs w:val="20"/>
              </w:rPr>
            </w:pPr>
            <w:r>
              <w:t>Nexus 2K/5K/7K, Catalyst 6500, 4500, 3850, 3650, 3560, 3750, 2960</w:t>
            </w:r>
          </w:p>
        </w:tc>
      </w:tr>
      <w:tr w:rsidRPr="00787283" w:rsidR="008F4D13" w:rsidTr="00581F68" w14:paraId="60A7DEE7" w14:textId="77777777">
        <w:trPr>
          <w:jc w:val="center"/>
        </w:trPr>
        <w:tc>
          <w:tcPr>
            <w:tcW w:w="2903" w:type="dxa"/>
            <w:shd w:val="clear" w:color="auto" w:fill="auto"/>
            <w:vAlign w:val="center"/>
          </w:tcPr>
          <w:p w:rsidRPr="00787283" w:rsidR="005E5822" w:rsidP="007C5468" w:rsidRDefault="00D35FC9" w14:paraId="67516A36" w14:textId="2E218F97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rStyle w:val="Strong"/>
              </w:rPr>
              <w:t>Switching Technologies</w:t>
            </w:r>
          </w:p>
        </w:tc>
        <w:tc>
          <w:tcPr>
            <w:tcW w:w="7033" w:type="dxa"/>
            <w:shd w:val="clear" w:color="auto" w:fill="auto"/>
            <w:vAlign w:val="center"/>
          </w:tcPr>
          <w:p w:rsidRPr="00787283" w:rsidR="005E5822" w:rsidP="007C5468" w:rsidRDefault="00D35FC9" w14:paraId="39648750" w14:textId="675022A8">
            <w:pPr>
              <w:pStyle w:val="NoSpacing"/>
              <w:jc w:val="both"/>
              <w:rPr>
                <w:sz w:val="20"/>
                <w:szCs w:val="20"/>
              </w:rPr>
            </w:pPr>
            <w:r>
              <w:t>LAN, VTP, STP, PVST+, RPVST+, Ether Channels, L3 Switches</w:t>
            </w:r>
          </w:p>
        </w:tc>
      </w:tr>
      <w:tr w:rsidRPr="00787283" w:rsidR="008F4D13" w:rsidTr="00581F68" w14:paraId="63699500" w14:textId="77777777">
        <w:trPr>
          <w:jc w:val="center"/>
        </w:trPr>
        <w:tc>
          <w:tcPr>
            <w:tcW w:w="2903" w:type="dxa"/>
            <w:shd w:val="clear" w:color="auto" w:fill="auto"/>
            <w:vAlign w:val="center"/>
          </w:tcPr>
          <w:p w:rsidRPr="00787283" w:rsidR="005E5822" w:rsidP="007C5468" w:rsidRDefault="00D35FC9" w14:paraId="231F31C4" w14:textId="6EA6308C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rStyle w:val="Strong"/>
              </w:rPr>
              <w:t>Network Security</w:t>
            </w:r>
          </w:p>
        </w:tc>
        <w:tc>
          <w:tcPr>
            <w:tcW w:w="7033" w:type="dxa"/>
            <w:shd w:val="clear" w:color="auto" w:fill="auto"/>
            <w:vAlign w:val="center"/>
          </w:tcPr>
          <w:p w:rsidRPr="00787283" w:rsidR="005E5822" w:rsidP="007C5468" w:rsidRDefault="00D35FC9" w14:paraId="7EC4EA9D" w14:textId="078B5D98">
            <w:pPr>
              <w:pStyle w:val="NoSpacing"/>
              <w:jc w:val="both"/>
              <w:rPr>
                <w:sz w:val="20"/>
                <w:szCs w:val="20"/>
              </w:rPr>
            </w:pPr>
            <w:r>
              <w:t>Palo Alto, Check Point, Cisco ASA, Cisco ISE, Juniper SRX, Fortinet, Sophos</w:t>
            </w:r>
          </w:p>
        </w:tc>
      </w:tr>
      <w:tr w:rsidRPr="00787283" w:rsidR="008F4D13" w:rsidTr="00581F68" w14:paraId="3988C1A0" w14:textId="77777777">
        <w:trPr>
          <w:jc w:val="center"/>
        </w:trPr>
        <w:tc>
          <w:tcPr>
            <w:tcW w:w="2903" w:type="dxa"/>
            <w:shd w:val="clear" w:color="auto" w:fill="auto"/>
            <w:vAlign w:val="center"/>
          </w:tcPr>
          <w:p w:rsidRPr="00787283" w:rsidR="005E5822" w:rsidP="007C5468" w:rsidRDefault="00D35FC9" w14:paraId="64860687" w14:textId="449B6343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rStyle w:val="Strong"/>
              </w:rPr>
              <w:t>Load Balancers</w:t>
            </w:r>
          </w:p>
        </w:tc>
        <w:tc>
          <w:tcPr>
            <w:tcW w:w="7033" w:type="dxa"/>
            <w:shd w:val="clear" w:color="auto" w:fill="auto"/>
            <w:vAlign w:val="center"/>
          </w:tcPr>
          <w:p w:rsidRPr="00787283" w:rsidR="005E5822" w:rsidP="007C5468" w:rsidRDefault="00D35FC9" w14:paraId="04B5479B" w14:textId="2BFAF8A2">
            <w:pPr>
              <w:pStyle w:val="NoSpacing"/>
              <w:jc w:val="both"/>
              <w:rPr>
                <w:sz w:val="20"/>
                <w:szCs w:val="20"/>
              </w:rPr>
            </w:pPr>
            <w:r>
              <w:t>F5 Networks (Big-IP) LTM</w:t>
            </w:r>
          </w:p>
        </w:tc>
      </w:tr>
      <w:tr w:rsidRPr="00787283" w:rsidR="008F4D13" w:rsidTr="00581F68" w14:paraId="050DD775" w14:textId="77777777">
        <w:trPr>
          <w:jc w:val="center"/>
        </w:trPr>
        <w:tc>
          <w:tcPr>
            <w:tcW w:w="2903" w:type="dxa"/>
            <w:shd w:val="clear" w:color="auto" w:fill="auto"/>
            <w:vAlign w:val="center"/>
          </w:tcPr>
          <w:p w:rsidRPr="00787283" w:rsidR="000C3F3D" w:rsidP="007C5468" w:rsidRDefault="00D35FC9" w14:paraId="4E78F96E" w14:textId="19CB2B20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rStyle w:val="Strong"/>
              </w:rPr>
              <w:t>Network Management</w:t>
            </w:r>
          </w:p>
        </w:tc>
        <w:tc>
          <w:tcPr>
            <w:tcW w:w="7033" w:type="dxa"/>
            <w:shd w:val="clear" w:color="auto" w:fill="auto"/>
            <w:vAlign w:val="center"/>
          </w:tcPr>
          <w:p w:rsidRPr="00787283" w:rsidR="000C3F3D" w:rsidP="007C5468" w:rsidRDefault="004A026E" w14:paraId="1205D6CB" w14:textId="5A0AA5CC">
            <w:pPr>
              <w:pStyle w:val="NoSpacing"/>
              <w:jc w:val="both"/>
              <w:rPr>
                <w:sz w:val="20"/>
                <w:szCs w:val="20"/>
              </w:rPr>
            </w:pPr>
            <w:r>
              <w:t>SolarWinds</w:t>
            </w:r>
            <w:r w:rsidR="00D35FC9">
              <w:t xml:space="preserve">, PRTG, Wireshark, </w:t>
            </w:r>
            <w:r>
              <w:t>NetFlow</w:t>
            </w:r>
            <w:r w:rsidR="00D35FC9">
              <w:t xml:space="preserve"> Analyzer, Cisco Prime, Cisco Works, HPNA, IBM Remedy, </w:t>
            </w:r>
            <w:proofErr w:type="spellStart"/>
            <w:r>
              <w:t>OpenNMS</w:t>
            </w:r>
            <w:proofErr w:type="spellEnd"/>
          </w:p>
        </w:tc>
      </w:tr>
      <w:tr w:rsidRPr="00787283" w:rsidR="008F4D13" w:rsidTr="00581F68" w14:paraId="484DF61A" w14:textId="77777777">
        <w:trPr>
          <w:jc w:val="center"/>
        </w:trPr>
        <w:tc>
          <w:tcPr>
            <w:tcW w:w="2903" w:type="dxa"/>
            <w:shd w:val="clear" w:color="auto" w:fill="auto"/>
            <w:vAlign w:val="center"/>
          </w:tcPr>
          <w:p w:rsidRPr="00787283" w:rsidR="005E5822" w:rsidP="007C5468" w:rsidRDefault="00D35FC9" w14:paraId="7F0F4F55" w14:textId="07EAFE76">
            <w:pPr>
              <w:pStyle w:val="NoSpacing"/>
              <w:jc w:val="both"/>
              <w:rPr>
                <w:b/>
                <w:sz w:val="20"/>
                <w:szCs w:val="20"/>
              </w:rPr>
            </w:pPr>
            <w:r>
              <w:rPr>
                <w:rStyle w:val="Strong"/>
              </w:rPr>
              <w:t>Programming Skills</w:t>
            </w:r>
          </w:p>
        </w:tc>
        <w:tc>
          <w:tcPr>
            <w:tcW w:w="7033" w:type="dxa"/>
            <w:shd w:val="clear" w:color="auto" w:fill="auto"/>
            <w:vAlign w:val="center"/>
          </w:tcPr>
          <w:p w:rsidRPr="00787283" w:rsidR="005E5822" w:rsidP="007C5468" w:rsidRDefault="00D35FC9" w14:paraId="09637A0D" w14:textId="72E4620F">
            <w:pPr>
              <w:pStyle w:val="NoSpacing"/>
              <w:jc w:val="both"/>
              <w:rPr>
                <w:sz w:val="20"/>
                <w:szCs w:val="20"/>
              </w:rPr>
            </w:pPr>
            <w:r>
              <w:t>Python, Perl, Shell Scripting, Java, C</w:t>
            </w:r>
          </w:p>
        </w:tc>
      </w:tr>
    </w:tbl>
    <w:p w:rsidR="00FB2CEF" w:rsidP="007C5468" w:rsidRDefault="00FB2CEF" w14:paraId="657644C9" w14:textId="77777777">
      <w:pPr>
        <w:pStyle w:val="NoSpacing"/>
        <w:jc w:val="both"/>
        <w:rPr>
          <w:b/>
          <w:sz w:val="20"/>
          <w:szCs w:val="20"/>
          <w:u w:val="single"/>
        </w:rPr>
      </w:pPr>
    </w:p>
    <w:p w:rsidR="004A026E" w:rsidP="007C5468" w:rsidRDefault="004A026E" w14:paraId="2FF15CCF" w14:textId="77777777">
      <w:pPr>
        <w:pStyle w:val="NoSpacing"/>
        <w:jc w:val="both"/>
        <w:rPr>
          <w:b/>
          <w:sz w:val="20"/>
          <w:szCs w:val="20"/>
          <w:u w:val="single"/>
        </w:rPr>
      </w:pPr>
    </w:p>
    <w:p w:rsidRPr="00787283" w:rsidR="004A026E" w:rsidP="007C5468" w:rsidRDefault="004A026E" w14:paraId="7582DBF1" w14:textId="77777777">
      <w:pPr>
        <w:pStyle w:val="NoSpacing"/>
        <w:jc w:val="both"/>
        <w:rPr>
          <w:b/>
          <w:sz w:val="20"/>
          <w:szCs w:val="20"/>
          <w:u w:val="single"/>
        </w:rPr>
      </w:pPr>
    </w:p>
    <w:p w:rsidRPr="00787283" w:rsidR="00A9543A" w:rsidP="007C5468" w:rsidRDefault="008F4D13" w14:paraId="0539D061" w14:textId="77777777">
      <w:pPr>
        <w:pStyle w:val="NoSpacing"/>
        <w:jc w:val="both"/>
        <w:rPr>
          <w:b/>
          <w:sz w:val="20"/>
          <w:szCs w:val="20"/>
        </w:rPr>
      </w:pPr>
      <w:r w:rsidRPr="00787283">
        <w:rPr>
          <w:b/>
          <w:sz w:val="20"/>
          <w:szCs w:val="20"/>
        </w:rPr>
        <w:t xml:space="preserve">Professional </w:t>
      </w:r>
      <w:r w:rsidRPr="00787283" w:rsidR="00A9543A">
        <w:rPr>
          <w:b/>
          <w:sz w:val="20"/>
          <w:szCs w:val="20"/>
        </w:rPr>
        <w:t>Experience:</w:t>
      </w:r>
    </w:p>
    <w:p w:rsidRPr="00787283" w:rsidR="00A9543A" w:rsidP="007C5468" w:rsidRDefault="00A9543A" w14:paraId="15FBC84C" w14:textId="77777777">
      <w:pPr>
        <w:pStyle w:val="NoSpacing"/>
        <w:jc w:val="both"/>
        <w:rPr>
          <w:b/>
          <w:sz w:val="20"/>
          <w:szCs w:val="20"/>
        </w:rPr>
      </w:pPr>
    </w:p>
    <w:p w:rsidRPr="00787283" w:rsidR="00C823EC" w:rsidP="007C5468" w:rsidRDefault="00766FED" w14:paraId="773FC1C8" w14:textId="3D47EAB1">
      <w:pPr>
        <w:pStyle w:val="NoSpacing"/>
        <w:jc w:val="both"/>
        <w:rPr>
          <w:b/>
          <w:sz w:val="20"/>
          <w:szCs w:val="20"/>
        </w:rPr>
      </w:pPr>
      <w:bookmarkStart w:name="_Hlk1729634" w:id="0"/>
      <w:r w:rsidRPr="00787283">
        <w:rPr>
          <w:b/>
          <w:sz w:val="20"/>
          <w:szCs w:val="20"/>
        </w:rPr>
        <w:t>State of New York (DOHMH), Long Island City, NY</w:t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>
        <w:rPr>
          <w:b/>
          <w:sz w:val="20"/>
          <w:szCs w:val="20"/>
        </w:rPr>
        <w:tab/>
      </w:r>
      <w:r w:rsidRPr="00787283">
        <w:rPr>
          <w:b/>
          <w:sz w:val="20"/>
          <w:szCs w:val="20"/>
        </w:rPr>
        <w:t xml:space="preserve">            </w:t>
      </w:r>
      <w:r w:rsidRPr="00787283" w:rsidR="00CE058A">
        <w:rPr>
          <w:b/>
          <w:sz w:val="20"/>
          <w:szCs w:val="20"/>
        </w:rPr>
        <w:t>Apr</w:t>
      </w:r>
      <w:r w:rsidRPr="00787283" w:rsidR="00360727">
        <w:rPr>
          <w:b/>
          <w:sz w:val="20"/>
          <w:szCs w:val="20"/>
        </w:rPr>
        <w:t xml:space="preserve"> 20</w:t>
      </w:r>
      <w:r w:rsidR="005904CE">
        <w:rPr>
          <w:b/>
          <w:sz w:val="20"/>
          <w:szCs w:val="20"/>
        </w:rPr>
        <w:t>21</w:t>
      </w:r>
      <w:r w:rsidRPr="00787283" w:rsidR="00360727">
        <w:rPr>
          <w:b/>
          <w:sz w:val="20"/>
          <w:szCs w:val="20"/>
        </w:rPr>
        <w:t xml:space="preserve"> – Present </w:t>
      </w:r>
    </w:p>
    <w:p w:rsidRPr="00787283" w:rsidR="003469AF" w:rsidP="007C5468" w:rsidRDefault="002B3BC6" w14:paraId="63F9FC02" w14:textId="77777777">
      <w:pPr>
        <w:pStyle w:val="NoSpacing"/>
        <w:jc w:val="both"/>
        <w:rPr>
          <w:b/>
          <w:sz w:val="20"/>
          <w:szCs w:val="20"/>
        </w:rPr>
      </w:pPr>
      <w:r w:rsidRPr="00787283">
        <w:rPr>
          <w:b/>
          <w:sz w:val="20"/>
          <w:szCs w:val="20"/>
        </w:rPr>
        <w:t xml:space="preserve">Sr. </w:t>
      </w:r>
      <w:r w:rsidRPr="00787283" w:rsidR="003469AF">
        <w:rPr>
          <w:b/>
          <w:sz w:val="20"/>
          <w:szCs w:val="20"/>
        </w:rPr>
        <w:t xml:space="preserve">Network </w:t>
      </w:r>
      <w:r w:rsidRPr="00787283" w:rsidR="00F5422D">
        <w:rPr>
          <w:b/>
          <w:sz w:val="20"/>
          <w:szCs w:val="20"/>
        </w:rPr>
        <w:t>Security Engineer</w:t>
      </w:r>
    </w:p>
    <w:bookmarkEnd w:id="0"/>
    <w:p w:rsidRPr="00787283" w:rsidR="003469AF" w:rsidP="007C5468" w:rsidRDefault="003469AF" w14:paraId="0845B75D" w14:textId="77777777">
      <w:pPr>
        <w:pStyle w:val="NoSpacing"/>
        <w:jc w:val="both"/>
        <w:rPr>
          <w:b/>
          <w:sz w:val="20"/>
          <w:szCs w:val="20"/>
        </w:rPr>
      </w:pPr>
    </w:p>
    <w:p w:rsidRPr="00787283" w:rsidR="009E399E" w:rsidP="007C5468" w:rsidRDefault="009E399E" w14:paraId="75982E11" w14:textId="77777777">
      <w:pPr>
        <w:pStyle w:val="NoSpacing"/>
        <w:jc w:val="both"/>
        <w:rPr>
          <w:rStyle w:val="Emphasis"/>
          <w:b/>
          <w:i w:val="0"/>
          <w:iCs w:val="0"/>
          <w:sz w:val="20"/>
          <w:szCs w:val="20"/>
        </w:rPr>
      </w:pPr>
      <w:r w:rsidRPr="00787283">
        <w:rPr>
          <w:rStyle w:val="Emphasis"/>
          <w:b/>
          <w:i w:val="0"/>
          <w:iCs w:val="0"/>
          <w:sz w:val="20"/>
          <w:szCs w:val="20"/>
        </w:rPr>
        <w:t xml:space="preserve">Responsibilities: </w:t>
      </w:r>
    </w:p>
    <w:p w:rsidRPr="00DA3D82" w:rsidR="00DA3D82" w:rsidP="00DA3D82" w:rsidRDefault="00DA3D82" w14:paraId="1C6DF0B2" w14:textId="40685938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Provided level-3 network administration, including the installation, configuration, and troubleshooting of network devices (Routers, Switches, Firewalls).</w:t>
      </w:r>
    </w:p>
    <w:p w:rsidRPr="00DA3D82" w:rsidR="00DA3D82" w:rsidP="00DA3D82" w:rsidRDefault="00DA3D82" w14:paraId="40B7A6C5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Maintained and managed Nexus 7010 core switches and installed new Nexus 5548UP and 2248 as Fabric extenders for server access.</w:t>
      </w:r>
    </w:p>
    <w:p w:rsidRPr="00DA3D82" w:rsidR="00DA3D82" w:rsidP="00DA3D82" w:rsidRDefault="00DA3D82" w14:paraId="60859FB1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Configured Site-to-Site VPNs and DMVPN tunnels in coordination with ISPs to ensure secure communication across sites.</w:t>
      </w:r>
    </w:p>
    <w:p w:rsidRPr="00DA3D82" w:rsidR="00DA3D82" w:rsidP="00DA3D82" w:rsidRDefault="00DA3D82" w14:paraId="014C3820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Implemented F5 load balancers for traffic filtering and network optimization, enhancing application performance and reliability.</w:t>
      </w:r>
    </w:p>
    <w:p w:rsidRPr="00DA3D82" w:rsidR="00DA3D82" w:rsidP="00DA3D82" w:rsidRDefault="00DA3D82" w14:paraId="6411C989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Conducted network performance tuning and troubleshooting to ensure high availability and reliability, significantly reducing downtime.</w:t>
      </w:r>
    </w:p>
    <w:p w:rsidRPr="00DA3D82" w:rsidR="00DA3D82" w:rsidP="00DA3D82" w:rsidRDefault="00DA3D82" w14:paraId="196D8987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Developed and maintained comprehensive network documentation and diagrams to support operational transparency and efficiency.</w:t>
      </w:r>
    </w:p>
    <w:p w:rsidRPr="00DA3D82" w:rsidR="00DA3D82" w:rsidP="00DA3D82" w:rsidRDefault="00DA3D82" w14:paraId="1A41CF8B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Implemented and managed Palo Alto and Check Point firewalls, ensuring robust network security and compliance with industry standards.</w:t>
      </w:r>
    </w:p>
    <w:p w:rsidRPr="00DA3D82" w:rsidR="00DA3D82" w:rsidP="00DA3D82" w:rsidRDefault="00DA3D82" w14:paraId="69C3D69E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Configured and maintained Cisco ISE for network access control and identity management, enhancing security protocols.</w:t>
      </w:r>
    </w:p>
    <w:p w:rsidRPr="00DA3D82" w:rsidR="00DA3D82" w:rsidP="00DA3D82" w:rsidRDefault="00DA3D82" w14:paraId="190D6469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Integrated Cisco ACI for application-centric infrastructure, streamlining network management and improving scalability.</w:t>
      </w:r>
    </w:p>
    <w:p w:rsidRPr="00DA3D82" w:rsidR="00DA3D82" w:rsidP="00DA3D82" w:rsidRDefault="00DA3D82" w14:paraId="31D1D109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Led projects to upgrade network devices to support new security protocols and compliance standards, ensuring up-to-date security measures.</w:t>
      </w:r>
    </w:p>
    <w:p w:rsidRPr="00DA3D82" w:rsidR="00DA3D82" w:rsidP="00DA3D82" w:rsidRDefault="00DA3D82" w14:paraId="594D0548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 xml:space="preserve">Trained junior engineers </w:t>
      </w:r>
      <w:proofErr w:type="gramStart"/>
      <w:r w:rsidRPr="00DA3D82">
        <w:rPr>
          <w:sz w:val="20"/>
          <w:szCs w:val="20"/>
        </w:rPr>
        <w:t>on</w:t>
      </w:r>
      <w:proofErr w:type="gramEnd"/>
      <w:r w:rsidRPr="00DA3D82">
        <w:rPr>
          <w:sz w:val="20"/>
          <w:szCs w:val="20"/>
        </w:rPr>
        <w:t xml:space="preserve"> network troubleshooting and configuration, fostering a knowledgeable and capable team.</w:t>
      </w:r>
    </w:p>
    <w:p w:rsidRPr="00DA3D82" w:rsidR="00DA3D82" w:rsidP="00DA3D82" w:rsidRDefault="00DA3D82" w14:paraId="7AD09224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Managed Cisco ASA firewalls, including configuration, monitoring, and troubleshooting to ensure network security.</w:t>
      </w:r>
    </w:p>
    <w:p w:rsidRPr="00DA3D82" w:rsidR="00DA3D82" w:rsidP="00DA3D82" w:rsidRDefault="00DA3D82" w14:paraId="2E835A01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Coordinated with cross-functional teams for the deployment of new services and technologies, ensuring seamless integration and operation.</w:t>
      </w:r>
    </w:p>
    <w:p w:rsidRPr="00DA3D82" w:rsidR="00DA3D82" w:rsidP="00DA3D82" w:rsidRDefault="00DA3D82" w14:paraId="002093A3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Conducted regular network audits to ensure compliance with company policies and standards, maintaining a secure network environment.</w:t>
      </w:r>
    </w:p>
    <w:p w:rsidRPr="00DA3D82" w:rsidR="00DA3D82" w:rsidP="00DA3D82" w:rsidRDefault="00DA3D82" w14:paraId="7CCC7B53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Implemented Quality of Service (QoS) policies to prioritize critical traffic, ensuring optimal network performance.</w:t>
      </w:r>
    </w:p>
    <w:p w:rsidRPr="00DA3D82" w:rsidR="00DA3D82" w:rsidP="00DA3D82" w:rsidRDefault="00DA3D82" w14:paraId="4BA41850" w14:textId="1CB35776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Utilized network management tools like SolarWinds and PRTG for monitoring and reporting, enhancing network visibility and management.</w:t>
      </w:r>
    </w:p>
    <w:p w:rsidRPr="00DA3D82" w:rsidR="00DA3D82" w:rsidP="00DA3D82" w:rsidRDefault="00DA3D82" w14:paraId="71459258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Participated in the design and implementation of disaster recovery plans, ensuring network resilience and business continuity.</w:t>
      </w:r>
    </w:p>
    <w:p w:rsidRPr="00DA3D82" w:rsidR="00DA3D82" w:rsidP="00DA3D82" w:rsidRDefault="00DA3D82" w14:paraId="150C3FA5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Automated routine network tasks using Python scripts to improve efficiency and reduce manual workload.</w:t>
      </w:r>
    </w:p>
    <w:p w:rsidRPr="00DA3D82" w:rsidR="00DA3D82" w:rsidP="00DA3D82" w:rsidRDefault="00DA3D82" w14:paraId="11F25238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Optimized data center operations by deploying Cisco Nexus 9000 series switches, improving performance and scalability.</w:t>
      </w:r>
    </w:p>
    <w:p w:rsidRPr="00DA3D82" w:rsidR="00DA3D82" w:rsidP="00DA3D82" w:rsidRDefault="00DA3D82" w14:paraId="1848E771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Implemented advanced routing policies to ensure optimal traffic flow and redundancy, enhancing network reliability.</w:t>
      </w:r>
    </w:p>
    <w:p w:rsidRPr="00DA3D82" w:rsidR="00DA3D82" w:rsidP="00DA3D82" w:rsidRDefault="00DA3D82" w14:paraId="3FE39D43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Provided detailed network performance reports to senior management, ensuring transparency and informed decision-making.</w:t>
      </w:r>
    </w:p>
    <w:p w:rsidRPr="00DA3D82" w:rsidR="00DA3D82" w:rsidP="00DA3D82" w:rsidRDefault="00DA3D82" w14:paraId="1A14EA8F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Coordinated network changes and upgrades with minimal impact on business operations, ensuring seamless transitions.</w:t>
      </w:r>
    </w:p>
    <w:p w:rsidRPr="00DA3D82" w:rsidR="00DA3D82" w:rsidP="00DA3D82" w:rsidRDefault="00DA3D82" w14:paraId="2F7733E9" w14:textId="77777777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Conducted root cause analysis for network incidents, implementing corrective actions to prevent recurrence.</w:t>
      </w:r>
    </w:p>
    <w:p w:rsidRPr="00DA3D82" w:rsidR="003469AF" w:rsidP="00DA3D82" w:rsidRDefault="00DA3D82" w14:paraId="36923CD2" w14:textId="0B0F41D2">
      <w:pPr>
        <w:numPr>
          <w:ilvl w:val="0"/>
          <w:numId w:val="29"/>
        </w:numPr>
        <w:pBdr>
          <w:left w:val="none" w:color="auto" w:sz="0" w:space="3"/>
        </w:pBdr>
        <w:spacing w:after="0" w:line="240" w:lineRule="auto"/>
        <w:jc w:val="both"/>
        <w:rPr>
          <w:b/>
          <w:sz w:val="20"/>
          <w:szCs w:val="20"/>
        </w:rPr>
      </w:pPr>
      <w:r w:rsidRPr="00DA3D82">
        <w:rPr>
          <w:sz w:val="20"/>
          <w:szCs w:val="20"/>
        </w:rPr>
        <w:t>Collaborated with vendors to evaluate new network technologies and solutions, ensuring best-in-class infrastructure.</w:t>
      </w:r>
    </w:p>
    <w:p w:rsidRPr="00787283" w:rsidR="00DA3D82" w:rsidP="00DA3D82" w:rsidRDefault="00DA3D82" w14:paraId="553D76A7" w14:textId="77777777">
      <w:pPr>
        <w:pBdr>
          <w:left w:val="none" w:color="auto" w:sz="0" w:space="3"/>
        </w:pBdr>
        <w:spacing w:after="0" w:line="240" w:lineRule="auto"/>
        <w:ind w:left="720"/>
        <w:jc w:val="both"/>
        <w:rPr>
          <w:b/>
          <w:sz w:val="20"/>
          <w:szCs w:val="20"/>
        </w:rPr>
      </w:pPr>
    </w:p>
    <w:p w:rsidRPr="00787283" w:rsidR="001C6AA2" w:rsidP="007C5468" w:rsidRDefault="00400C66" w14:paraId="23340E52" w14:textId="136DC8BD">
      <w:pPr>
        <w:pStyle w:val="NoSpacing"/>
        <w:jc w:val="both"/>
        <w:rPr>
          <w:b/>
          <w:sz w:val="20"/>
          <w:szCs w:val="20"/>
        </w:rPr>
      </w:pPr>
      <w:r w:rsidRPr="00787283">
        <w:rPr>
          <w:b/>
          <w:sz w:val="20"/>
          <w:szCs w:val="20"/>
        </w:rPr>
        <w:t>United Airlines, Chicago Illinois</w:t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 xml:space="preserve"> </w:t>
      </w:r>
      <w:r w:rsidRPr="00787283" w:rsidR="00E00446">
        <w:rPr>
          <w:b/>
          <w:sz w:val="20"/>
          <w:szCs w:val="20"/>
        </w:rPr>
        <w:t xml:space="preserve">      </w:t>
      </w:r>
      <w:r w:rsidRPr="00787283" w:rsidR="000448E3">
        <w:rPr>
          <w:b/>
          <w:sz w:val="20"/>
          <w:szCs w:val="20"/>
        </w:rPr>
        <w:tab/>
      </w:r>
      <w:r w:rsidRPr="00787283" w:rsidR="000448E3">
        <w:rPr>
          <w:b/>
          <w:sz w:val="20"/>
          <w:szCs w:val="20"/>
        </w:rPr>
        <w:t xml:space="preserve">        </w:t>
      </w:r>
      <w:r w:rsidRPr="00787283" w:rsidR="00E00446">
        <w:rPr>
          <w:b/>
          <w:sz w:val="20"/>
          <w:szCs w:val="20"/>
        </w:rPr>
        <w:t xml:space="preserve"> </w:t>
      </w:r>
      <w:r w:rsidR="005904CE">
        <w:rPr>
          <w:b/>
          <w:sz w:val="20"/>
          <w:szCs w:val="20"/>
        </w:rPr>
        <w:t>Nov</w:t>
      </w:r>
      <w:r w:rsidRPr="00787283" w:rsidR="00360727">
        <w:rPr>
          <w:b/>
          <w:sz w:val="20"/>
          <w:szCs w:val="20"/>
        </w:rPr>
        <w:t xml:space="preserve"> 201</w:t>
      </w:r>
      <w:r w:rsidR="005904CE">
        <w:rPr>
          <w:b/>
          <w:sz w:val="20"/>
          <w:szCs w:val="20"/>
        </w:rPr>
        <w:t>9</w:t>
      </w:r>
      <w:r w:rsidRPr="00787283" w:rsidR="00360727">
        <w:rPr>
          <w:b/>
          <w:sz w:val="20"/>
          <w:szCs w:val="20"/>
        </w:rPr>
        <w:t xml:space="preserve"> – </w:t>
      </w:r>
      <w:r w:rsidR="005904CE">
        <w:rPr>
          <w:b/>
          <w:sz w:val="20"/>
          <w:szCs w:val="20"/>
        </w:rPr>
        <w:t>Mar</w:t>
      </w:r>
      <w:r w:rsidRPr="00787283" w:rsidR="00360727">
        <w:rPr>
          <w:b/>
          <w:sz w:val="20"/>
          <w:szCs w:val="20"/>
        </w:rPr>
        <w:t xml:space="preserve"> 20</w:t>
      </w:r>
      <w:r w:rsidR="005904CE">
        <w:rPr>
          <w:b/>
          <w:sz w:val="20"/>
          <w:szCs w:val="20"/>
        </w:rPr>
        <w:t>21</w:t>
      </w:r>
      <w:r w:rsidRPr="00787283" w:rsidR="00360727">
        <w:rPr>
          <w:b/>
          <w:sz w:val="20"/>
          <w:szCs w:val="20"/>
        </w:rPr>
        <w:t xml:space="preserve"> </w:t>
      </w:r>
    </w:p>
    <w:p w:rsidRPr="00787283" w:rsidR="003469AF" w:rsidP="007C5468" w:rsidRDefault="003469AF" w14:paraId="1F1624F3" w14:textId="77777777">
      <w:pPr>
        <w:pStyle w:val="NoSpacing"/>
        <w:jc w:val="both"/>
        <w:rPr>
          <w:b/>
          <w:sz w:val="20"/>
          <w:szCs w:val="20"/>
        </w:rPr>
      </w:pPr>
      <w:r w:rsidRPr="00787283">
        <w:rPr>
          <w:b/>
          <w:sz w:val="20"/>
          <w:szCs w:val="20"/>
        </w:rPr>
        <w:t xml:space="preserve">Sr </w:t>
      </w:r>
      <w:r w:rsidRPr="00787283" w:rsidR="00863D56">
        <w:rPr>
          <w:b/>
          <w:sz w:val="20"/>
          <w:szCs w:val="20"/>
        </w:rPr>
        <w:t>Network Engineer</w:t>
      </w:r>
    </w:p>
    <w:p w:rsidRPr="00787283" w:rsidR="008F4D13" w:rsidP="007C5468" w:rsidRDefault="008F4D13" w14:paraId="2F944ADB" w14:textId="77777777">
      <w:pPr>
        <w:pStyle w:val="NoSpacing"/>
        <w:jc w:val="both"/>
        <w:rPr>
          <w:b/>
          <w:sz w:val="20"/>
          <w:szCs w:val="20"/>
        </w:rPr>
      </w:pPr>
    </w:p>
    <w:p w:rsidRPr="00787283" w:rsidR="00400C66" w:rsidP="007C5468" w:rsidRDefault="00400C66" w14:paraId="67087F75" w14:textId="77777777">
      <w:pPr>
        <w:pStyle w:val="NoSpacing"/>
        <w:tabs>
          <w:tab w:val="left" w:pos="9045"/>
        </w:tabs>
        <w:jc w:val="both"/>
        <w:rPr>
          <w:b/>
          <w:sz w:val="20"/>
          <w:szCs w:val="20"/>
        </w:rPr>
      </w:pPr>
      <w:r w:rsidRPr="00787283">
        <w:rPr>
          <w:b/>
          <w:sz w:val="20"/>
          <w:szCs w:val="20"/>
        </w:rPr>
        <w:t>Responsibilities:</w:t>
      </w:r>
      <w:r w:rsidRPr="00787283" w:rsidR="00814F62">
        <w:rPr>
          <w:b/>
          <w:sz w:val="20"/>
          <w:szCs w:val="20"/>
        </w:rPr>
        <w:tab/>
      </w:r>
    </w:p>
    <w:p w:rsidRPr="00DA3D82" w:rsidR="00DA3D82" w:rsidP="00DA3D82" w:rsidRDefault="00DA3D82" w14:paraId="1C1049F9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Performed changes to network security following standard ITIL ticketing process, ensuring seamless network operations.</w:t>
      </w:r>
    </w:p>
    <w:p w:rsidRPr="00DA3D82" w:rsidR="00DA3D82" w:rsidP="00DA3D82" w:rsidRDefault="00DA3D82" w14:paraId="37F29ED0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Managed Check Point, Fortinet, and Cisco ASA Firewalls, including configuring, monitoring, and troubleshooting to maintain network security.</w:t>
      </w:r>
    </w:p>
    <w:p w:rsidRPr="00DA3D82" w:rsidR="00DA3D82" w:rsidP="00DA3D82" w:rsidRDefault="00DA3D82" w14:paraId="71C364BB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Worked with F5 load balancers and handled network automation using Python and Rest API, enhancing network efficiency and performance.</w:t>
      </w:r>
    </w:p>
    <w:p w:rsidRPr="00DA3D82" w:rsidR="00DA3D82" w:rsidP="00DA3D82" w:rsidRDefault="00DA3D82" w14:paraId="6FFC4B99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Implemented and managed network segmentation to enhance security and performance, reducing vulnerability to attacks.</w:t>
      </w:r>
    </w:p>
    <w:p w:rsidRPr="00DA3D82" w:rsidR="00DA3D82" w:rsidP="00DA3D82" w:rsidRDefault="00DA3D82" w14:paraId="3CED1B8D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Conducted regular audits and vulnerability assessments of network infrastructure, ensuring a secure and compliant network.</w:t>
      </w:r>
    </w:p>
    <w:p w:rsidRPr="00DA3D82" w:rsidR="00DA3D82" w:rsidP="00DA3D82" w:rsidRDefault="00DA3D82" w14:paraId="6F46CA82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Played a key role in disaster recovery planning and execution for network services, ensuring business continuity.</w:t>
      </w:r>
    </w:p>
    <w:p w:rsidRPr="00DA3D82" w:rsidR="00DA3D82" w:rsidP="00DA3D82" w:rsidRDefault="00DA3D82" w14:paraId="09D3D8B6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Configured advanced routing policies to ensure optimal traffic flow and redundancy, improving network reliability.</w:t>
      </w:r>
    </w:p>
    <w:p w:rsidRPr="00DA3D82" w:rsidR="00DA3D82" w:rsidP="00DA3D82" w:rsidRDefault="00DA3D82" w14:paraId="1F2D7EC8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Assisted in the migration of network services to cloud platforms such as AWS and Azure, expanding network capabilities.</w:t>
      </w:r>
    </w:p>
    <w:p w:rsidRPr="00DA3D82" w:rsidR="00DA3D82" w:rsidP="00DA3D82" w:rsidRDefault="00DA3D82" w14:paraId="2F658F21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Provided detailed reports on network performance and incident response, ensuring transparency and continuous improvement.</w:t>
      </w:r>
    </w:p>
    <w:p w:rsidRPr="00DA3D82" w:rsidR="00DA3D82" w:rsidP="00DA3D82" w:rsidRDefault="00DA3D82" w14:paraId="6630C1F9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Optimized WAN performance through the implementation of WAN acceleration technologies, enhancing remote connectivity.</w:t>
      </w:r>
    </w:p>
    <w:p w:rsidRPr="00DA3D82" w:rsidR="00DA3D82" w:rsidP="00DA3D82" w:rsidRDefault="00DA3D82" w14:paraId="778E5741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Integrated network monitoring tools to improve visibility and proactive maintenance, preventing potential issues.</w:t>
      </w:r>
    </w:p>
    <w:p w:rsidRPr="00DA3D82" w:rsidR="00DA3D82" w:rsidP="00DA3D82" w:rsidRDefault="00DA3D82" w14:paraId="2AB644BD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Designed and implemented BGP routing policies for better path selection and failover, ensuring optimal network performance.</w:t>
      </w:r>
    </w:p>
    <w:p w:rsidRPr="00DA3D82" w:rsidR="00DA3D82" w:rsidP="00DA3D82" w:rsidRDefault="00DA3D82" w14:paraId="2D77BE55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Configured and managed Cisco ISE for user authentication and access control, enhancing network security protocols.</w:t>
      </w:r>
    </w:p>
    <w:p w:rsidRPr="00DA3D82" w:rsidR="00DA3D82" w:rsidP="00DA3D82" w:rsidRDefault="00DA3D82" w14:paraId="65CD9B24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Deployed Cisco ACI to streamline network management and improve scalability, supporting business growth.</w:t>
      </w:r>
    </w:p>
    <w:p w:rsidRPr="00DA3D82" w:rsidR="00DA3D82" w:rsidP="00DA3D82" w:rsidRDefault="00DA3D82" w14:paraId="1BC5B33C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Participated in network infrastructure upgrade projects to enhance performance and security, ensuring up-to-date technology.</w:t>
      </w:r>
    </w:p>
    <w:p w:rsidRPr="00DA3D82" w:rsidR="00DA3D82" w:rsidP="00DA3D82" w:rsidRDefault="00DA3D82" w14:paraId="0A79C1A4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Troubleshot complex network issues and provided timely resolutions, maintaining network stability.</w:t>
      </w:r>
    </w:p>
    <w:p w:rsidRPr="00DA3D82" w:rsidR="00DA3D82" w:rsidP="00DA3D82" w:rsidRDefault="00DA3D82" w14:paraId="7C0676EF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Collaborated with security teams to implement firewall rules and security policies, ensuring a secure network environment.</w:t>
      </w:r>
    </w:p>
    <w:p w:rsidRPr="00DA3D82" w:rsidR="00DA3D82" w:rsidP="00DA3D82" w:rsidRDefault="00DA3D82" w14:paraId="1F0D9E2C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Managed Juniper firewalls and implemented security best practices, enhancing network protection.</w:t>
      </w:r>
    </w:p>
    <w:p w:rsidRPr="00DA3D82" w:rsidR="00DA3D82" w:rsidP="00DA3D82" w:rsidRDefault="00DA3D82" w14:paraId="6879AE76" w14:textId="5EC125D2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Developed and maintained network documentation and run</w:t>
      </w:r>
      <w:r>
        <w:rPr>
          <w:sz w:val="20"/>
          <w:szCs w:val="20"/>
        </w:rPr>
        <w:t xml:space="preserve"> </w:t>
      </w:r>
      <w:r w:rsidRPr="00DA3D82">
        <w:rPr>
          <w:sz w:val="20"/>
          <w:szCs w:val="20"/>
        </w:rPr>
        <w:t>books, supporting operational efficiency.</w:t>
      </w:r>
    </w:p>
    <w:p w:rsidRPr="00DA3D82" w:rsidR="00DA3D82" w:rsidP="00DA3D82" w:rsidRDefault="00DA3D82" w14:paraId="1F26D2B7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Provided training and support to junior network engineers and interns, fostering a skilled team.</w:t>
      </w:r>
    </w:p>
    <w:p w:rsidRPr="00DA3D82" w:rsidR="00DA3D82" w:rsidP="00DA3D82" w:rsidRDefault="00DA3D82" w14:paraId="2F6E74E6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Conducted network capacity planning to ensure the infrastructure meets future business needs.</w:t>
      </w:r>
    </w:p>
    <w:p w:rsidRPr="00DA3D82" w:rsidR="00DA3D82" w:rsidP="00DA3D82" w:rsidRDefault="00DA3D82" w14:paraId="3B875ACB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Coordinated with third-party vendors for network equipment procurement and support, ensuring cost-effective solutions.</w:t>
      </w:r>
    </w:p>
    <w:p w:rsidRPr="00DA3D82" w:rsidR="00DA3D82" w:rsidP="00DA3D82" w:rsidRDefault="00DA3D82" w14:paraId="52B30346" w14:textId="77777777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Implemented network redundancy and failover mechanisms to ensure continuous availability.</w:t>
      </w:r>
    </w:p>
    <w:p w:rsidR="00394743" w:rsidP="00DA3D82" w:rsidRDefault="00DA3D82" w14:paraId="6575AAEA" w14:textId="389172FD">
      <w:pPr>
        <w:pStyle w:val="NoSpacing"/>
        <w:numPr>
          <w:ilvl w:val="0"/>
          <w:numId w:val="25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Conducted network performance testing and optimization to identify and resolve bottlenecks.</w:t>
      </w:r>
    </w:p>
    <w:p w:rsidR="00DA3D82" w:rsidP="00DA3D82" w:rsidRDefault="00DA3D82" w14:paraId="603C2129" w14:textId="77777777">
      <w:pPr>
        <w:pStyle w:val="NoSpacing"/>
        <w:ind w:left="720"/>
        <w:jc w:val="both"/>
        <w:rPr>
          <w:sz w:val="20"/>
          <w:szCs w:val="20"/>
        </w:rPr>
      </w:pPr>
    </w:p>
    <w:p w:rsidR="00DA3D82" w:rsidP="00DA3D82" w:rsidRDefault="00DA3D82" w14:paraId="57221847" w14:textId="77777777">
      <w:pPr>
        <w:pStyle w:val="NoSpacing"/>
        <w:ind w:left="720"/>
        <w:jc w:val="both"/>
        <w:rPr>
          <w:sz w:val="20"/>
          <w:szCs w:val="20"/>
        </w:rPr>
      </w:pPr>
    </w:p>
    <w:p w:rsidR="00DA3D82" w:rsidP="00DA3D82" w:rsidRDefault="00DA3D82" w14:paraId="6B98E674" w14:textId="77777777">
      <w:pPr>
        <w:pStyle w:val="NoSpacing"/>
        <w:ind w:left="720"/>
        <w:jc w:val="both"/>
        <w:rPr>
          <w:sz w:val="20"/>
          <w:szCs w:val="20"/>
        </w:rPr>
      </w:pPr>
    </w:p>
    <w:p w:rsidR="00DA3D82" w:rsidP="00DA3D82" w:rsidRDefault="00DA3D82" w14:paraId="6CFD838F" w14:textId="77777777">
      <w:pPr>
        <w:pStyle w:val="NoSpacing"/>
        <w:ind w:left="720"/>
        <w:jc w:val="both"/>
        <w:rPr>
          <w:sz w:val="20"/>
          <w:szCs w:val="20"/>
        </w:rPr>
      </w:pPr>
    </w:p>
    <w:p w:rsidR="00DA3D82" w:rsidP="00DA3D82" w:rsidRDefault="00DA3D82" w14:paraId="0CA2DB3B" w14:textId="77777777">
      <w:pPr>
        <w:pStyle w:val="NoSpacing"/>
        <w:ind w:left="720"/>
        <w:jc w:val="both"/>
        <w:rPr>
          <w:sz w:val="20"/>
          <w:szCs w:val="20"/>
        </w:rPr>
      </w:pPr>
    </w:p>
    <w:p w:rsidR="004A026E" w:rsidP="00DA3D82" w:rsidRDefault="004A026E" w14:paraId="4FC8A034" w14:textId="77777777">
      <w:pPr>
        <w:pStyle w:val="NoSpacing"/>
        <w:ind w:left="720"/>
        <w:jc w:val="both"/>
        <w:rPr>
          <w:sz w:val="20"/>
          <w:szCs w:val="20"/>
        </w:rPr>
      </w:pPr>
    </w:p>
    <w:p w:rsidR="004A026E" w:rsidP="00DA3D82" w:rsidRDefault="004A026E" w14:paraId="2843A1F7" w14:textId="77777777">
      <w:pPr>
        <w:pStyle w:val="NoSpacing"/>
        <w:ind w:left="720"/>
        <w:jc w:val="both"/>
        <w:rPr>
          <w:sz w:val="20"/>
          <w:szCs w:val="20"/>
        </w:rPr>
      </w:pPr>
    </w:p>
    <w:p w:rsidR="004A026E" w:rsidP="00DA3D82" w:rsidRDefault="004A026E" w14:paraId="098F0C8C" w14:textId="77777777">
      <w:pPr>
        <w:pStyle w:val="NoSpacing"/>
        <w:ind w:left="720"/>
        <w:jc w:val="both"/>
        <w:rPr>
          <w:sz w:val="20"/>
          <w:szCs w:val="20"/>
        </w:rPr>
      </w:pPr>
    </w:p>
    <w:p w:rsidR="004A026E" w:rsidP="00DA3D82" w:rsidRDefault="004A026E" w14:paraId="07C39201" w14:textId="77777777">
      <w:pPr>
        <w:pStyle w:val="NoSpacing"/>
        <w:ind w:left="720"/>
        <w:jc w:val="both"/>
        <w:rPr>
          <w:sz w:val="20"/>
          <w:szCs w:val="20"/>
        </w:rPr>
      </w:pPr>
    </w:p>
    <w:p w:rsidRPr="00787283" w:rsidR="004A026E" w:rsidP="00DA3D82" w:rsidRDefault="004A026E" w14:paraId="3FDB86FC" w14:textId="77777777">
      <w:pPr>
        <w:pStyle w:val="NoSpacing"/>
        <w:ind w:left="720"/>
        <w:jc w:val="both"/>
        <w:rPr>
          <w:sz w:val="20"/>
          <w:szCs w:val="20"/>
        </w:rPr>
      </w:pPr>
    </w:p>
    <w:p w:rsidRPr="00787283" w:rsidR="00C22107" w:rsidP="007C5468" w:rsidRDefault="00C22107" w14:paraId="6E2ACDBD" w14:textId="77777777">
      <w:pPr>
        <w:pStyle w:val="NoSpacing"/>
        <w:jc w:val="both"/>
        <w:rPr>
          <w:b/>
          <w:sz w:val="20"/>
          <w:szCs w:val="20"/>
        </w:rPr>
      </w:pPr>
    </w:p>
    <w:p w:rsidRPr="00787283" w:rsidR="008F4D13" w:rsidP="007C5468" w:rsidRDefault="004A026E" w14:paraId="7B23B9BA" w14:textId="43A74DDA">
      <w:pPr>
        <w:pStyle w:val="NoSpacing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Wipro</w:t>
      </w:r>
      <w:r w:rsidRPr="00787283" w:rsidR="009B7929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>Hyderabad</w:t>
      </w:r>
      <w:r w:rsidRPr="00787283" w:rsidR="009B7929">
        <w:rPr>
          <w:b/>
          <w:sz w:val="20"/>
          <w:szCs w:val="20"/>
        </w:rPr>
        <w:t xml:space="preserve">, </w:t>
      </w:r>
      <w:r>
        <w:rPr>
          <w:b/>
          <w:sz w:val="20"/>
          <w:szCs w:val="20"/>
        </w:rPr>
        <w:t>India</w:t>
      </w:r>
      <w:r w:rsidRPr="00787283" w:rsidR="009B7929">
        <w:rPr>
          <w:b/>
          <w:sz w:val="20"/>
          <w:szCs w:val="20"/>
        </w:rPr>
        <w:t xml:space="preserve">                                                     </w:t>
      </w:r>
      <w:r w:rsidRPr="00787283" w:rsidR="009B7929">
        <w:rPr>
          <w:b/>
          <w:sz w:val="20"/>
          <w:szCs w:val="20"/>
        </w:rPr>
        <w:tab/>
      </w:r>
      <w:r w:rsidRPr="00787283" w:rsidR="009B7929">
        <w:rPr>
          <w:b/>
          <w:sz w:val="20"/>
          <w:szCs w:val="20"/>
        </w:rPr>
        <w:tab/>
      </w:r>
      <w:r w:rsidRPr="00787283" w:rsidR="009B7929">
        <w:rPr>
          <w:b/>
          <w:sz w:val="20"/>
          <w:szCs w:val="20"/>
        </w:rPr>
        <w:tab/>
      </w:r>
      <w:r w:rsidRPr="00787283" w:rsidR="009B7929">
        <w:rPr>
          <w:b/>
          <w:sz w:val="20"/>
          <w:szCs w:val="20"/>
        </w:rPr>
        <w:tab/>
      </w:r>
      <w:r w:rsidRPr="00787283" w:rsidR="009B7929">
        <w:rPr>
          <w:b/>
          <w:sz w:val="20"/>
          <w:szCs w:val="20"/>
        </w:rPr>
        <w:tab/>
      </w:r>
      <w:r w:rsidRPr="00787283" w:rsidR="00B83E3A">
        <w:rPr>
          <w:b/>
          <w:sz w:val="20"/>
          <w:szCs w:val="20"/>
        </w:rPr>
        <w:t xml:space="preserve">       </w:t>
      </w:r>
      <w:r w:rsidR="005904CE">
        <w:rPr>
          <w:b/>
          <w:sz w:val="20"/>
          <w:szCs w:val="20"/>
        </w:rPr>
        <w:t xml:space="preserve">  Dec</w:t>
      </w:r>
      <w:r w:rsidRPr="00787283" w:rsidR="009B7929">
        <w:rPr>
          <w:b/>
          <w:sz w:val="20"/>
          <w:szCs w:val="20"/>
        </w:rPr>
        <w:t xml:space="preserve"> 201</w:t>
      </w:r>
      <w:r w:rsidR="005904CE">
        <w:rPr>
          <w:b/>
          <w:sz w:val="20"/>
          <w:szCs w:val="20"/>
        </w:rPr>
        <w:t>7</w:t>
      </w:r>
      <w:r w:rsidRPr="00787283" w:rsidR="009B7929">
        <w:rPr>
          <w:b/>
          <w:sz w:val="20"/>
          <w:szCs w:val="20"/>
        </w:rPr>
        <w:t xml:space="preserve"> – </w:t>
      </w:r>
      <w:r w:rsidR="005904CE">
        <w:rPr>
          <w:b/>
          <w:sz w:val="20"/>
          <w:szCs w:val="20"/>
        </w:rPr>
        <w:t>Oct</w:t>
      </w:r>
      <w:r w:rsidRPr="00787283" w:rsidR="009B7929">
        <w:rPr>
          <w:b/>
          <w:sz w:val="20"/>
          <w:szCs w:val="20"/>
        </w:rPr>
        <w:t xml:space="preserve"> 201</w:t>
      </w:r>
      <w:r w:rsidR="005904CE">
        <w:rPr>
          <w:b/>
          <w:sz w:val="20"/>
          <w:szCs w:val="20"/>
        </w:rPr>
        <w:t>9</w:t>
      </w:r>
    </w:p>
    <w:p w:rsidRPr="00787283" w:rsidR="009B7929" w:rsidP="007C5468" w:rsidRDefault="009B7929" w14:paraId="24990E55" w14:textId="77777777">
      <w:pPr>
        <w:pStyle w:val="NoSpacing"/>
        <w:jc w:val="both"/>
        <w:rPr>
          <w:b/>
          <w:sz w:val="20"/>
          <w:szCs w:val="20"/>
        </w:rPr>
      </w:pPr>
      <w:r w:rsidRPr="00787283">
        <w:rPr>
          <w:b/>
          <w:sz w:val="20"/>
          <w:szCs w:val="20"/>
        </w:rPr>
        <w:t>Network</w:t>
      </w:r>
      <w:r w:rsidRPr="00787283" w:rsidR="00F5422D">
        <w:rPr>
          <w:b/>
          <w:sz w:val="20"/>
          <w:szCs w:val="20"/>
        </w:rPr>
        <w:t xml:space="preserve"> Security</w:t>
      </w:r>
      <w:r w:rsidRPr="00787283">
        <w:rPr>
          <w:b/>
          <w:sz w:val="20"/>
          <w:szCs w:val="20"/>
        </w:rPr>
        <w:t xml:space="preserve"> Engineer</w:t>
      </w:r>
    </w:p>
    <w:p w:rsidRPr="00787283" w:rsidR="009B7929" w:rsidP="007C5468" w:rsidRDefault="009B7929" w14:paraId="1EC78CCD" w14:textId="77777777">
      <w:pPr>
        <w:pStyle w:val="NoSpacing"/>
        <w:jc w:val="both"/>
        <w:rPr>
          <w:b/>
          <w:sz w:val="20"/>
          <w:szCs w:val="20"/>
        </w:rPr>
      </w:pPr>
    </w:p>
    <w:p w:rsidRPr="00787283" w:rsidR="009B7929" w:rsidP="007C5468" w:rsidRDefault="009B7929" w14:paraId="6871579B" w14:textId="77777777">
      <w:pPr>
        <w:pStyle w:val="NoSpacing"/>
        <w:jc w:val="both"/>
        <w:rPr>
          <w:b/>
          <w:sz w:val="20"/>
          <w:szCs w:val="20"/>
        </w:rPr>
      </w:pPr>
      <w:r w:rsidRPr="00787283">
        <w:rPr>
          <w:b/>
          <w:sz w:val="20"/>
          <w:szCs w:val="20"/>
        </w:rPr>
        <w:t>Responsibilities:</w:t>
      </w:r>
    </w:p>
    <w:p w:rsidRPr="00DA3D82" w:rsidR="00DA3D82" w:rsidP="00DA3D82" w:rsidRDefault="00DA3D82" w14:paraId="7BBF0DF8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Involved in migration from Cisco Catalyst to Nexus switches in data center environments, enhancing network performance and scalability.</w:t>
      </w:r>
    </w:p>
    <w:p w:rsidRPr="00DA3D82" w:rsidR="00DA3D82" w:rsidP="00DA3D82" w:rsidRDefault="00DA3D82" w14:paraId="6B87E2D8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Configured IPSEC Site-to-Site VPNs and implemented advanced Nexus features like VPC and VDC, ensuring secure communication.</w:t>
      </w:r>
    </w:p>
    <w:p w:rsidRPr="00DA3D82" w:rsidR="00DA3D82" w:rsidP="00DA3D82" w:rsidRDefault="00DA3D82" w14:paraId="57166D22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Deployed and maintained network monitoring probes using PRTG, enhancing network visibility and proactive maintenance.</w:t>
      </w:r>
    </w:p>
    <w:p w:rsidRPr="00DA3D82" w:rsidR="00DA3D82" w:rsidP="00DA3D82" w:rsidRDefault="00DA3D82" w14:paraId="12658427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Implemented advanced security measures, including ACLs, firewalls, and IPS/IDS systems, protecting network integrity.</w:t>
      </w:r>
    </w:p>
    <w:p w:rsidRPr="00DA3D82" w:rsidR="00DA3D82" w:rsidP="00DA3D82" w:rsidRDefault="00DA3D82" w14:paraId="5B8B74A1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Configured and managed wireless network infrastructure using Cisco Meraki, ensuring reliable and secure connectivity.</w:t>
      </w:r>
    </w:p>
    <w:p w:rsidRPr="00DA3D82" w:rsidR="00DA3D82" w:rsidP="00DA3D82" w:rsidRDefault="00DA3D82" w14:paraId="100621A1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Conducted root cause analysis for complex network issues and provided solutions, maintaining network stability.</w:t>
      </w:r>
    </w:p>
    <w:p w:rsidRPr="00DA3D82" w:rsidR="00DA3D82" w:rsidP="00DA3D82" w:rsidRDefault="00DA3D82" w14:paraId="5644C87F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Led network infrastructure projects from planning to execution and closure, ensuring successful project outcomes.</w:t>
      </w:r>
    </w:p>
    <w:p w:rsidRPr="00DA3D82" w:rsidR="00DA3D82" w:rsidP="00DA3D82" w:rsidRDefault="00DA3D82" w14:paraId="27CC9405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Collaborated with the server and application teams to ensure seamless network operations, supporting business functions.</w:t>
      </w:r>
    </w:p>
    <w:p w:rsidRPr="00DA3D82" w:rsidR="00DA3D82" w:rsidP="00DA3D82" w:rsidRDefault="00DA3D82" w14:paraId="6E573C29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 xml:space="preserve">Configured and maintained Juniper SRX series firewalls for enterprise </w:t>
      </w:r>
      <w:proofErr w:type="gramStart"/>
      <w:r w:rsidRPr="00DA3D82">
        <w:rPr>
          <w:sz w:val="20"/>
          <w:szCs w:val="20"/>
        </w:rPr>
        <w:t>security,</w:t>
      </w:r>
      <w:proofErr w:type="gramEnd"/>
      <w:r w:rsidRPr="00DA3D82">
        <w:rPr>
          <w:sz w:val="20"/>
          <w:szCs w:val="20"/>
        </w:rPr>
        <w:t xml:space="preserve"> protecting network assets.</w:t>
      </w:r>
    </w:p>
    <w:p w:rsidRPr="00DA3D82" w:rsidR="00DA3D82" w:rsidP="00DA3D82" w:rsidRDefault="00DA3D82" w14:paraId="23ABE184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Implemented Quality of Service (QoS) policies to prioritize critical traffic, ensuring optimal network performance.</w:t>
      </w:r>
    </w:p>
    <w:p w:rsidRPr="00DA3D82" w:rsidR="00DA3D82" w:rsidP="00DA3D82" w:rsidRDefault="00DA3D82" w14:paraId="13F738BB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Conducted network assessments to identify areas for improvement and optimization, enhancing network efficiency.</w:t>
      </w:r>
    </w:p>
    <w:p w:rsidRPr="00DA3D82" w:rsidR="00DA3D82" w:rsidP="00DA3D82" w:rsidRDefault="00DA3D82" w14:paraId="0E48251E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Configured and managed Cisco ASA firewalls for secure remote access, protecting network resources.</w:t>
      </w:r>
    </w:p>
    <w:p w:rsidRPr="00DA3D82" w:rsidR="00DA3D82" w:rsidP="00DA3D82" w:rsidRDefault="00DA3D82" w14:paraId="00C4B8CF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Integrated Cisco ISE for enhanced security and user access management, improving network control.</w:t>
      </w:r>
    </w:p>
    <w:p w:rsidRPr="00DA3D82" w:rsidR="00DA3D82" w:rsidP="00DA3D82" w:rsidRDefault="00DA3D82" w14:paraId="15F28690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Implemented network automation scripts using Python to streamline operations and reduce manual workload.</w:t>
      </w:r>
    </w:p>
    <w:p w:rsidRPr="00DA3D82" w:rsidR="00DA3D82" w:rsidP="00DA3D82" w:rsidRDefault="00DA3D82" w14:paraId="1420FFFC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Managed network infrastructure during data center relocations and consolidations, ensuring minimal disruption.</w:t>
      </w:r>
    </w:p>
    <w:p w:rsidRPr="00DA3D82" w:rsidR="00DA3D82" w:rsidP="00DA3D82" w:rsidRDefault="00DA3D82" w14:paraId="510911F8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Monitored and analyzed network traffic using Wireshark and other tools, identifying and resolving issues proactively.</w:t>
      </w:r>
    </w:p>
    <w:p w:rsidRPr="00DA3D82" w:rsidR="00DA3D82" w:rsidP="00DA3D82" w:rsidRDefault="00DA3D82" w14:paraId="640327C1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Provided 24/7 support for critical network issues and outages, ensuring network availability.</w:t>
      </w:r>
    </w:p>
    <w:p w:rsidRPr="00DA3D82" w:rsidR="00DA3D82" w:rsidP="00DA3D82" w:rsidRDefault="00DA3D82" w14:paraId="6818F260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Created and updated network diagrams and documentation, supporting operational transparency.</w:t>
      </w:r>
    </w:p>
    <w:p w:rsidRPr="00DA3D82" w:rsidR="00DA3D82" w:rsidP="00DA3D82" w:rsidRDefault="00DA3D82" w14:paraId="20172FDC" w14:textId="77777777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Participated in vendor evaluations and selection processes for new network equipment, ensuring best-in-class technology.</w:t>
      </w:r>
    </w:p>
    <w:p w:rsidR="00DA3D82" w:rsidP="00DA3D82" w:rsidRDefault="00DA3D82" w14:paraId="26082C60" w14:textId="3493BC60">
      <w:pPr>
        <w:pStyle w:val="NoSpacing"/>
        <w:numPr>
          <w:ilvl w:val="0"/>
          <w:numId w:val="31"/>
        </w:numPr>
        <w:jc w:val="both"/>
        <w:rPr>
          <w:sz w:val="20"/>
          <w:szCs w:val="20"/>
        </w:rPr>
      </w:pPr>
      <w:r w:rsidRPr="00DA3D82">
        <w:rPr>
          <w:sz w:val="20"/>
          <w:szCs w:val="20"/>
        </w:rPr>
        <w:t>Developed network performance baselines and regularly reviewed them for improvement opportunities.</w:t>
      </w:r>
    </w:p>
    <w:p w:rsidR="00DA3D82" w:rsidP="00DA3D82" w:rsidRDefault="00DA3D82" w14:paraId="349CDB87" w14:textId="77777777">
      <w:pPr>
        <w:pStyle w:val="NoSpacing"/>
        <w:ind w:left="720"/>
        <w:jc w:val="both"/>
        <w:rPr>
          <w:sz w:val="20"/>
          <w:szCs w:val="20"/>
        </w:rPr>
      </w:pPr>
    </w:p>
    <w:p w:rsidRPr="00787283" w:rsidR="00DA3D82" w:rsidP="00DA3D82" w:rsidRDefault="00DA3D82" w14:paraId="2CA65DED" w14:textId="77777777">
      <w:pPr>
        <w:pStyle w:val="NoSpacing"/>
        <w:jc w:val="both"/>
        <w:rPr>
          <w:sz w:val="20"/>
          <w:szCs w:val="20"/>
        </w:rPr>
      </w:pPr>
    </w:p>
    <w:p w:rsidRPr="00787283" w:rsidR="00897A44" w:rsidP="007C5468" w:rsidRDefault="00897A44" w14:paraId="7BB7F65F" w14:textId="2DFD6D3C">
      <w:pPr>
        <w:pStyle w:val="ListParagraph"/>
        <w:spacing w:after="0" w:line="240" w:lineRule="auto"/>
        <w:ind w:left="0"/>
        <w:jc w:val="both"/>
        <w:rPr>
          <w:b/>
          <w:sz w:val="20"/>
          <w:szCs w:val="20"/>
        </w:rPr>
      </w:pPr>
    </w:p>
    <w:p w:rsidRPr="00787283" w:rsidR="009F4882" w:rsidP="007C5468" w:rsidRDefault="005904CE" w14:paraId="5B738A27" w14:textId="1D5A97A1">
      <w:pPr>
        <w:pStyle w:val="NoSpacing"/>
        <w:jc w:val="both"/>
        <w:rPr>
          <w:b/>
          <w:sz w:val="20"/>
          <w:szCs w:val="20"/>
        </w:rPr>
      </w:pPr>
      <w:proofErr w:type="gramStart"/>
      <w:r>
        <w:rPr>
          <w:b/>
          <w:sz w:val="20"/>
          <w:szCs w:val="20"/>
        </w:rPr>
        <w:t>TCS</w:t>
      </w:r>
      <w:r w:rsidRPr="00787283" w:rsidR="003469AF">
        <w:rPr>
          <w:b/>
          <w:sz w:val="20"/>
          <w:szCs w:val="20"/>
        </w:rPr>
        <w:t>,</w:t>
      </w:r>
      <w:r>
        <w:rPr>
          <w:b/>
          <w:sz w:val="20"/>
          <w:szCs w:val="20"/>
        </w:rPr>
        <w:t xml:space="preserve"> </w:t>
      </w:r>
      <w:r w:rsidRPr="00787283" w:rsidR="003469AF">
        <w:rPr>
          <w:b/>
          <w:sz w:val="20"/>
          <w:szCs w:val="20"/>
        </w:rPr>
        <w:t xml:space="preserve"> India</w:t>
      </w:r>
      <w:proofErr w:type="gramEnd"/>
      <w:r w:rsidRPr="00787283" w:rsidR="00DB51E9">
        <w:rPr>
          <w:b/>
          <w:sz w:val="20"/>
          <w:szCs w:val="20"/>
        </w:rPr>
        <w:t xml:space="preserve"> </w:t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360727">
        <w:rPr>
          <w:b/>
          <w:sz w:val="20"/>
          <w:szCs w:val="20"/>
        </w:rPr>
        <w:tab/>
      </w:r>
      <w:r w:rsidRPr="00787283" w:rsidR="00B83E3A">
        <w:rPr>
          <w:b/>
          <w:sz w:val="20"/>
          <w:szCs w:val="20"/>
        </w:rPr>
        <w:t xml:space="preserve">  </w:t>
      </w:r>
      <w:r w:rsidRPr="00787283" w:rsidR="00396253">
        <w:rPr>
          <w:b/>
          <w:sz w:val="20"/>
          <w:szCs w:val="20"/>
        </w:rPr>
        <w:t xml:space="preserve">  </w:t>
      </w:r>
      <w:r>
        <w:rPr>
          <w:b/>
          <w:sz w:val="20"/>
          <w:szCs w:val="20"/>
        </w:rPr>
        <w:t xml:space="preserve">                    Jan</w:t>
      </w:r>
      <w:r w:rsidRPr="00787283" w:rsidR="00360727">
        <w:rPr>
          <w:b/>
          <w:sz w:val="20"/>
          <w:szCs w:val="20"/>
        </w:rPr>
        <w:t xml:space="preserve"> 201</w:t>
      </w:r>
      <w:r>
        <w:rPr>
          <w:b/>
          <w:sz w:val="20"/>
          <w:szCs w:val="20"/>
        </w:rPr>
        <w:t>6</w:t>
      </w:r>
      <w:r w:rsidRPr="00787283" w:rsidR="00360727">
        <w:rPr>
          <w:b/>
          <w:sz w:val="20"/>
          <w:szCs w:val="20"/>
        </w:rPr>
        <w:t xml:space="preserve"> – </w:t>
      </w:r>
      <w:r w:rsidRPr="00787283" w:rsidR="009B7929">
        <w:rPr>
          <w:b/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Nov </w:t>
      </w:r>
      <w:r w:rsidRPr="00787283" w:rsidR="009B7929">
        <w:rPr>
          <w:b/>
          <w:sz w:val="20"/>
          <w:szCs w:val="20"/>
        </w:rPr>
        <w:t>201</w:t>
      </w:r>
      <w:r>
        <w:rPr>
          <w:b/>
          <w:sz w:val="20"/>
          <w:szCs w:val="20"/>
        </w:rPr>
        <w:t>7</w:t>
      </w:r>
      <w:r w:rsidRPr="00787283" w:rsidR="00360727">
        <w:rPr>
          <w:b/>
          <w:sz w:val="20"/>
          <w:szCs w:val="20"/>
        </w:rPr>
        <w:t xml:space="preserve"> </w:t>
      </w:r>
    </w:p>
    <w:p w:rsidRPr="00787283" w:rsidR="003469AF" w:rsidP="007C5468" w:rsidRDefault="003469AF" w14:paraId="7A87ECE1" w14:textId="77777777">
      <w:pPr>
        <w:pStyle w:val="NoSpacing"/>
        <w:jc w:val="both"/>
        <w:rPr>
          <w:b/>
          <w:sz w:val="20"/>
          <w:szCs w:val="20"/>
        </w:rPr>
      </w:pPr>
      <w:r w:rsidRPr="00787283">
        <w:rPr>
          <w:b/>
          <w:sz w:val="20"/>
          <w:szCs w:val="20"/>
        </w:rPr>
        <w:t>Network</w:t>
      </w:r>
      <w:r w:rsidRPr="00787283" w:rsidR="00F5422D">
        <w:rPr>
          <w:b/>
          <w:sz w:val="20"/>
          <w:szCs w:val="20"/>
        </w:rPr>
        <w:t xml:space="preserve"> Security</w:t>
      </w:r>
      <w:r w:rsidRPr="00787283">
        <w:rPr>
          <w:b/>
          <w:sz w:val="20"/>
          <w:szCs w:val="20"/>
        </w:rPr>
        <w:t xml:space="preserve"> Engineer</w:t>
      </w:r>
    </w:p>
    <w:p w:rsidRPr="00787283" w:rsidR="003469AF" w:rsidP="007C5468" w:rsidRDefault="003469AF" w14:paraId="4B977776" w14:textId="77777777">
      <w:pPr>
        <w:pStyle w:val="NoSpacing"/>
        <w:jc w:val="both"/>
        <w:rPr>
          <w:b/>
          <w:sz w:val="20"/>
          <w:szCs w:val="20"/>
        </w:rPr>
      </w:pPr>
    </w:p>
    <w:p w:rsidRPr="00787283" w:rsidR="00884CE2" w:rsidP="007C5468" w:rsidRDefault="00884CE2" w14:paraId="0CCED04C" w14:textId="77777777">
      <w:pPr>
        <w:pStyle w:val="NoSpacing"/>
        <w:jc w:val="both"/>
        <w:rPr>
          <w:b/>
          <w:sz w:val="20"/>
          <w:szCs w:val="20"/>
        </w:rPr>
      </w:pPr>
      <w:r w:rsidRPr="00787283">
        <w:rPr>
          <w:b/>
          <w:sz w:val="20"/>
          <w:szCs w:val="20"/>
        </w:rPr>
        <w:t>Responsibilities:</w:t>
      </w:r>
    </w:p>
    <w:p w:rsidRPr="00FD3EC0" w:rsidR="00FD3EC0" w:rsidP="00FD3EC0" w:rsidRDefault="00FD3EC0" w14:paraId="3C61DAF0" w14:textId="2AFCB4A3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>
        <w:rPr>
          <w:sz w:val="20"/>
          <w:szCs w:val="20"/>
        </w:rPr>
        <w:t>D</w:t>
      </w:r>
      <w:r w:rsidRPr="00FD3EC0">
        <w:rPr>
          <w:sz w:val="20"/>
          <w:szCs w:val="20"/>
        </w:rPr>
        <w:t>esigned, implemented, and maintained enterprise-level network infrastructure, supporting business operations and growth.</w:t>
      </w:r>
    </w:p>
    <w:p w:rsidRPr="00FD3EC0" w:rsidR="00FD3EC0" w:rsidP="00FD3EC0" w:rsidRDefault="00FD3EC0" w14:paraId="1118FE16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Configured and managed Cisco routers and switches, ensuring optimal network performance and reliability.</w:t>
      </w:r>
    </w:p>
    <w:p w:rsidRPr="00FD3EC0" w:rsidR="00FD3EC0" w:rsidP="00FD3EC0" w:rsidRDefault="00FD3EC0" w14:paraId="06D83DC1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Implemented security measures such as firewalls, VPNs, and ACLs to protect network integrity and data privacy.</w:t>
      </w:r>
    </w:p>
    <w:p w:rsidRPr="00FD3EC0" w:rsidR="00FD3EC0" w:rsidP="00FD3EC0" w:rsidRDefault="00FD3EC0" w14:paraId="30C5CB96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Conducted network assessments and performance evaluations to identify and resolve issues, enhancing efficiency.</w:t>
      </w:r>
    </w:p>
    <w:p w:rsidRPr="00FD3EC0" w:rsidR="00FD3EC0" w:rsidP="00FD3EC0" w:rsidRDefault="00FD3EC0" w14:paraId="2F20155B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Supported network operations during mergers and acquisitions, ensuring seamless integration of network services.</w:t>
      </w:r>
    </w:p>
    <w:p w:rsidRPr="00FD3EC0" w:rsidR="00FD3EC0" w:rsidP="00FD3EC0" w:rsidRDefault="00FD3EC0" w14:paraId="7CE0120E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Collaborated with IT and business teams to understand and address networking needs, supporting organizational objectives.</w:t>
      </w:r>
    </w:p>
    <w:p w:rsidRPr="00FD3EC0" w:rsidR="00FD3EC0" w:rsidP="00FD3EC0" w:rsidRDefault="00FD3EC0" w14:paraId="3B21A6A9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Implemented network monitoring and management tools, providing visibility into network performance and issues.</w:t>
      </w:r>
    </w:p>
    <w:p w:rsidRPr="00FD3EC0" w:rsidR="00FD3EC0" w:rsidP="00FD3EC0" w:rsidRDefault="00FD3EC0" w14:paraId="150379BD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Provided technical support and troubleshooting for network-related issues, ensuring timely resolution and minimal downtime.</w:t>
      </w:r>
    </w:p>
    <w:p w:rsidRPr="00FD3EC0" w:rsidR="00FD3EC0" w:rsidP="00FD3EC0" w:rsidRDefault="00FD3EC0" w14:paraId="4162010E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Developed and maintained network documentation, including diagrams, procedures, and configurations, supporting operational transparency.</w:t>
      </w:r>
    </w:p>
    <w:p w:rsidRPr="00FD3EC0" w:rsidR="00FD3EC0" w:rsidP="00FD3EC0" w:rsidRDefault="00FD3EC0" w14:paraId="67CF552B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Assisted in the development and implementation of network policies and procedures, ensuring compliance with industry standards.</w:t>
      </w:r>
    </w:p>
    <w:p w:rsidRPr="00FD3EC0" w:rsidR="00FD3EC0" w:rsidP="00FD3EC0" w:rsidRDefault="00FD3EC0" w14:paraId="18033FB8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Conducted training sessions for IT staff on network operations and best practices, enhancing team capabilities.</w:t>
      </w:r>
    </w:p>
    <w:p w:rsidRPr="00FD3EC0" w:rsidR="00FD3EC0" w:rsidP="00FD3EC0" w:rsidRDefault="00FD3EC0" w14:paraId="4FB03B4D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Participated in disaster recovery planning and testing, ensuring network resilience and business continuity.</w:t>
      </w:r>
    </w:p>
    <w:p w:rsidRPr="00FD3EC0" w:rsidR="00FD3EC0" w:rsidP="00FD3EC0" w:rsidRDefault="00FD3EC0" w14:paraId="36DFE16C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Coordinated with vendors and service providers for network installations and upgrades, ensuring project success.</w:t>
      </w:r>
    </w:p>
    <w:p w:rsidRPr="00FD3EC0" w:rsidR="00FD3EC0" w:rsidP="00FD3EC0" w:rsidRDefault="00FD3EC0" w14:paraId="45D7CE04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Implemented advanced routing protocols to improve network efficiency and redundancy, supporting high availability.</w:t>
      </w:r>
    </w:p>
    <w:p w:rsidRPr="00FD3EC0" w:rsidR="00FD3EC0" w:rsidP="00FD3EC0" w:rsidRDefault="00FD3EC0" w14:paraId="03074ADF" w14:textId="77777777">
      <w:pPr>
        <w:pStyle w:val="NoSpacing"/>
        <w:numPr>
          <w:ilvl w:val="0"/>
          <w:numId w:val="32"/>
        </w:numPr>
        <w:jc w:val="both"/>
        <w:rPr>
          <w:sz w:val="20"/>
          <w:szCs w:val="20"/>
        </w:rPr>
      </w:pPr>
      <w:r w:rsidRPr="00FD3EC0">
        <w:rPr>
          <w:sz w:val="20"/>
          <w:szCs w:val="20"/>
        </w:rPr>
        <w:t>Managed network access controls and permissions, ensuring secure and controlled access to network resources.</w:t>
      </w:r>
    </w:p>
    <w:p w:rsidRPr="00787283" w:rsidR="00B83E3A" w:rsidP="00FD3EC0" w:rsidRDefault="00FD3EC0" w14:paraId="037FB1FB" w14:textId="1C81E2BD">
      <w:pPr>
        <w:pStyle w:val="NoSpacing"/>
        <w:numPr>
          <w:ilvl w:val="0"/>
          <w:numId w:val="32"/>
        </w:numPr>
        <w:jc w:val="both"/>
        <w:rPr>
          <w:b/>
          <w:sz w:val="20"/>
          <w:szCs w:val="20"/>
        </w:rPr>
      </w:pPr>
      <w:r w:rsidRPr="00FD3EC0">
        <w:rPr>
          <w:sz w:val="20"/>
          <w:szCs w:val="20"/>
        </w:rPr>
        <w:t>Conducted regular network audits and security assessments, identifying, and addressing vulnerabilities.</w:t>
      </w:r>
    </w:p>
    <w:p w:rsidR="00A16F16" w:rsidP="00F7692C" w:rsidRDefault="00A16F16" w14:paraId="03D95C4A" w14:textId="3BAA8D9C">
      <w:pPr>
        <w:pStyle w:val="NoSpacing"/>
        <w:ind w:left="360"/>
        <w:jc w:val="both"/>
        <w:rPr>
          <w:sz w:val="20"/>
          <w:szCs w:val="20"/>
        </w:rPr>
      </w:pPr>
    </w:p>
    <w:p w:rsidRPr="00F7692C" w:rsidR="00F7692C" w:rsidP="00F7692C" w:rsidRDefault="00F7692C" w14:paraId="79AD736A" w14:textId="581A20BF">
      <w:pPr>
        <w:spacing w:before="100" w:beforeAutospacing="1" w:after="100" w:afterAutospacing="1" w:line="240" w:lineRule="auto"/>
        <w:rPr>
          <w:rFonts w:eastAsia="Times New Roman" w:cs="Calibri"/>
          <w:sz w:val="20"/>
          <w:szCs w:val="20"/>
        </w:rPr>
      </w:pPr>
      <w:r w:rsidRPr="00F7692C">
        <w:rPr>
          <w:rFonts w:eastAsia="Times New Roman" w:cs="Calibri"/>
          <w:b/>
          <w:bCs/>
          <w:sz w:val="20"/>
          <w:szCs w:val="20"/>
        </w:rPr>
        <w:t>Polaris, India</w:t>
      </w:r>
      <w:r w:rsidRPr="00F7692C">
        <w:rPr>
          <w:rFonts w:eastAsia="Times New Roman" w:cs="Calibri"/>
          <w:sz w:val="20"/>
          <w:szCs w:val="20"/>
        </w:rPr>
        <w:br/>
      </w:r>
      <w:r w:rsidRPr="00F7692C">
        <w:rPr>
          <w:rFonts w:eastAsia="Times New Roman" w:cs="Calibri"/>
          <w:b/>
          <w:bCs/>
          <w:sz w:val="20"/>
          <w:szCs w:val="20"/>
        </w:rPr>
        <w:t>Network Engineer (</w:t>
      </w:r>
      <w:r w:rsidR="000472D6">
        <w:rPr>
          <w:rFonts w:eastAsia="Times New Roman" w:cs="Calibri"/>
          <w:b/>
          <w:bCs/>
          <w:sz w:val="20"/>
          <w:szCs w:val="20"/>
        </w:rPr>
        <w:t>Dec</w:t>
      </w:r>
      <w:r w:rsidRPr="00F7692C">
        <w:rPr>
          <w:rFonts w:eastAsia="Times New Roman" w:cs="Calibri"/>
          <w:b/>
          <w:bCs/>
          <w:sz w:val="20"/>
          <w:szCs w:val="20"/>
        </w:rPr>
        <w:t xml:space="preserve"> 201</w:t>
      </w:r>
      <w:r w:rsidR="000472D6">
        <w:rPr>
          <w:rFonts w:eastAsia="Times New Roman" w:cs="Calibri"/>
          <w:b/>
          <w:bCs/>
          <w:sz w:val="20"/>
          <w:szCs w:val="20"/>
        </w:rPr>
        <w:t>4</w:t>
      </w:r>
      <w:r w:rsidRPr="00F7692C">
        <w:rPr>
          <w:rFonts w:eastAsia="Times New Roman" w:cs="Calibri"/>
          <w:b/>
          <w:bCs/>
          <w:sz w:val="20"/>
          <w:szCs w:val="20"/>
        </w:rPr>
        <w:t xml:space="preserve"> – </w:t>
      </w:r>
      <w:r w:rsidR="000472D6">
        <w:rPr>
          <w:rFonts w:eastAsia="Times New Roman" w:cs="Calibri"/>
          <w:b/>
          <w:bCs/>
          <w:sz w:val="20"/>
          <w:szCs w:val="20"/>
        </w:rPr>
        <w:t>Jan</w:t>
      </w:r>
      <w:r w:rsidRPr="00F7692C">
        <w:rPr>
          <w:rFonts w:eastAsia="Times New Roman" w:cs="Calibri"/>
          <w:b/>
          <w:bCs/>
          <w:sz w:val="20"/>
          <w:szCs w:val="20"/>
        </w:rPr>
        <w:t xml:space="preserve"> 201</w:t>
      </w:r>
      <w:r w:rsidR="000472D6">
        <w:rPr>
          <w:rFonts w:eastAsia="Times New Roman" w:cs="Calibri"/>
          <w:b/>
          <w:bCs/>
          <w:sz w:val="20"/>
          <w:szCs w:val="20"/>
        </w:rPr>
        <w:t>6</w:t>
      </w:r>
      <w:r w:rsidRPr="00F7692C">
        <w:rPr>
          <w:rFonts w:eastAsia="Times New Roman" w:cs="Calibri"/>
          <w:b/>
          <w:bCs/>
          <w:sz w:val="20"/>
          <w:szCs w:val="20"/>
        </w:rPr>
        <w:t>)</w:t>
      </w:r>
    </w:p>
    <w:p w:rsidRPr="00F7692C" w:rsidR="00F7692C" w:rsidP="00F7692C" w:rsidRDefault="00F7692C" w14:paraId="0E319ED9" w14:textId="77777777">
      <w:pPr>
        <w:spacing w:before="100" w:beforeAutospacing="1" w:after="100" w:afterAutospacing="1" w:line="240" w:lineRule="auto"/>
        <w:rPr>
          <w:rFonts w:eastAsia="Times New Roman" w:cs="Calibri"/>
          <w:sz w:val="20"/>
          <w:szCs w:val="20"/>
        </w:rPr>
      </w:pPr>
      <w:r w:rsidRPr="00F7692C">
        <w:rPr>
          <w:rFonts w:eastAsia="Times New Roman" w:cs="Calibri"/>
          <w:b/>
          <w:bCs/>
          <w:sz w:val="20"/>
          <w:szCs w:val="20"/>
        </w:rPr>
        <w:t>Responsibilities:</w:t>
      </w:r>
    </w:p>
    <w:p w:rsidRPr="00F7692C" w:rsidR="00F7692C" w:rsidP="00F7692C" w:rsidRDefault="00F7692C" w14:paraId="20A7AFB2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Calibri"/>
          <w:sz w:val="20"/>
          <w:szCs w:val="20"/>
        </w:rPr>
      </w:pPr>
      <w:r w:rsidRPr="00F7692C">
        <w:rPr>
          <w:rFonts w:eastAsia="Times New Roman" w:cs="Calibri"/>
          <w:sz w:val="20"/>
          <w:szCs w:val="20"/>
        </w:rPr>
        <w:t>Managed service tickets, troubleshooting, maintenance, and upgrades.</w:t>
      </w:r>
    </w:p>
    <w:p w:rsidRPr="00F7692C" w:rsidR="00F7692C" w:rsidP="00F7692C" w:rsidRDefault="00F7692C" w14:paraId="5C0BF05E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Calibri"/>
          <w:sz w:val="20"/>
          <w:szCs w:val="20"/>
        </w:rPr>
      </w:pPr>
      <w:r w:rsidRPr="00F7692C">
        <w:rPr>
          <w:rFonts w:eastAsia="Times New Roman" w:cs="Calibri"/>
          <w:sz w:val="20"/>
          <w:szCs w:val="20"/>
        </w:rPr>
        <w:t>Commissioned and decommissioned MPLS circuits for field offices.</w:t>
      </w:r>
    </w:p>
    <w:p w:rsidRPr="00F7692C" w:rsidR="00F7692C" w:rsidP="00F7692C" w:rsidRDefault="00F7692C" w14:paraId="51112289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Calibri"/>
          <w:sz w:val="20"/>
          <w:szCs w:val="20"/>
        </w:rPr>
      </w:pPr>
      <w:r w:rsidRPr="00F7692C">
        <w:rPr>
          <w:rFonts w:eastAsia="Times New Roman" w:cs="Calibri"/>
          <w:sz w:val="20"/>
          <w:szCs w:val="20"/>
        </w:rPr>
        <w:t>Ensured network and data integrity through preventive maintenance and upgrades.</w:t>
      </w:r>
    </w:p>
    <w:p w:rsidRPr="00F7692C" w:rsidR="00F7692C" w:rsidP="00F7692C" w:rsidRDefault="00F7692C" w14:paraId="1966BA30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Calibri"/>
          <w:sz w:val="20"/>
          <w:szCs w:val="20"/>
        </w:rPr>
      </w:pPr>
      <w:r w:rsidRPr="00F7692C">
        <w:rPr>
          <w:rFonts w:eastAsia="Times New Roman" w:cs="Calibri"/>
          <w:sz w:val="20"/>
          <w:szCs w:val="20"/>
        </w:rPr>
        <w:t>Administered L2/L3 switching, including VLANs, port security, and inter-VLAN routing.</w:t>
      </w:r>
    </w:p>
    <w:p w:rsidRPr="00F7692C" w:rsidR="00F7692C" w:rsidP="00F7692C" w:rsidRDefault="00F7692C" w14:paraId="150183CE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Calibri"/>
          <w:sz w:val="20"/>
          <w:szCs w:val="20"/>
        </w:rPr>
      </w:pPr>
      <w:r w:rsidRPr="00F7692C">
        <w:rPr>
          <w:rFonts w:eastAsia="Times New Roman" w:cs="Calibri"/>
          <w:sz w:val="20"/>
          <w:szCs w:val="20"/>
        </w:rPr>
        <w:t>Supported LAN and WAN systems and upgraded Cisco devices.</w:t>
      </w:r>
    </w:p>
    <w:p w:rsidRPr="00F7692C" w:rsidR="00F7692C" w:rsidP="00F7692C" w:rsidRDefault="00F7692C" w14:paraId="762A2A6F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Calibri"/>
          <w:sz w:val="20"/>
          <w:szCs w:val="20"/>
        </w:rPr>
      </w:pPr>
      <w:r w:rsidRPr="00F7692C">
        <w:rPr>
          <w:rFonts w:eastAsia="Times New Roman" w:cs="Calibri"/>
          <w:sz w:val="20"/>
          <w:szCs w:val="20"/>
        </w:rPr>
        <w:t>Created firewall policies, configured IPSEC VPNs, and implemented security rules on ASA firewalls.</w:t>
      </w:r>
    </w:p>
    <w:p w:rsidRPr="00F7692C" w:rsidR="00F7692C" w:rsidP="00F7692C" w:rsidRDefault="00F7692C" w14:paraId="4AAAD1CB" w14:textId="77777777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 w:cs="Calibri"/>
          <w:sz w:val="20"/>
          <w:szCs w:val="20"/>
        </w:rPr>
      </w:pPr>
      <w:r w:rsidRPr="00F7692C">
        <w:rPr>
          <w:rFonts w:eastAsia="Times New Roman" w:cs="Calibri"/>
          <w:sz w:val="20"/>
          <w:szCs w:val="20"/>
        </w:rPr>
        <w:t>Managed change tickets, including risk analysis and security policies on Cisco ASA networks.</w:t>
      </w:r>
    </w:p>
    <w:p w:rsidRPr="00787283" w:rsidR="00F7692C" w:rsidP="00F7692C" w:rsidRDefault="00F7692C" w14:paraId="45434AE7" w14:textId="77777777">
      <w:pPr>
        <w:pStyle w:val="NoSpacing"/>
        <w:ind w:left="360"/>
        <w:jc w:val="both"/>
        <w:rPr>
          <w:sz w:val="20"/>
          <w:szCs w:val="20"/>
        </w:rPr>
      </w:pPr>
    </w:p>
    <w:sectPr w:rsidRPr="00787283" w:rsidR="00F7692C" w:rsidSect="00581F68">
      <w:pgSz w:w="12240" w:h="15840" w:orient="portrait" w:code="1"/>
      <w:pgMar w:top="1080" w:right="1080" w:bottom="108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1D025C" w:rsidP="00F235D5" w:rsidRDefault="001D025C" w14:paraId="28F1272C" w14:textId="77777777">
      <w:pPr>
        <w:spacing w:after="0" w:line="240" w:lineRule="auto"/>
      </w:pPr>
      <w:r>
        <w:separator/>
      </w:r>
    </w:p>
  </w:endnote>
  <w:endnote w:type="continuationSeparator" w:id="0">
    <w:p w:rsidR="001D025C" w:rsidP="00F235D5" w:rsidRDefault="001D025C" w14:paraId="1B3966E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1D025C" w:rsidP="00F235D5" w:rsidRDefault="001D025C" w14:paraId="4556F468" w14:textId="77777777">
      <w:pPr>
        <w:spacing w:after="0" w:line="240" w:lineRule="auto"/>
      </w:pPr>
      <w:r>
        <w:separator/>
      </w:r>
    </w:p>
  </w:footnote>
  <w:footnote w:type="continuationSeparator" w:id="0">
    <w:p w:rsidR="001D025C" w:rsidP="00F235D5" w:rsidRDefault="001D025C" w14:paraId="5ADE54A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hybridMultilevel"/>
    <w:tmpl w:val="00000002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3"/>
    <w:multiLevelType w:val="hybridMultilevel"/>
    <w:tmpl w:val="00000003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4"/>
    <w:multiLevelType w:val="hybridMultilevel"/>
    <w:tmpl w:val="00000004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5"/>
    <w:multiLevelType w:val="hybridMultilevel"/>
    <w:tmpl w:val="00000005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6"/>
    <w:multiLevelType w:val="singleLevel"/>
    <w:tmpl w:val="B210C7BE"/>
    <w:name w:val="WW8Num18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hint="default" w:ascii="Symbol" w:hAnsi="Symbol" w:cs="Symbol"/>
        <w:color w:val="auto"/>
        <w:sz w:val="22"/>
        <w:szCs w:val="20"/>
      </w:rPr>
    </w:lvl>
  </w:abstractNum>
  <w:abstractNum w:abstractNumId="5" w15:restartNumberingAfterBreak="0">
    <w:nsid w:val="00000007"/>
    <w:multiLevelType w:val="hybridMultilevel"/>
    <w:tmpl w:val="00000007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/>
        <w:b w:val="0"/>
        <w:bCs w:val="0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FFFFFFF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FFFFFFF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FFFFFFF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FFFFFFFF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FFFFFFF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FFFFFFFF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3022365"/>
    <w:multiLevelType w:val="hybridMultilevel"/>
    <w:tmpl w:val="F2A8D9CE"/>
    <w:lvl w:ilvl="0" w:tplc="4009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051F34F8"/>
    <w:multiLevelType w:val="hybridMultilevel"/>
    <w:tmpl w:val="B78E760C"/>
    <w:lvl w:ilvl="0" w:tplc="4C26B36E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58A336A"/>
    <w:multiLevelType w:val="hybridMultilevel"/>
    <w:tmpl w:val="5FDC0DAE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078111E8"/>
    <w:multiLevelType w:val="hybridMultilevel"/>
    <w:tmpl w:val="300A42C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78E7AE9"/>
    <w:multiLevelType w:val="hybridMultilevel"/>
    <w:tmpl w:val="617648C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82B05FE"/>
    <w:multiLevelType w:val="hybridMultilevel"/>
    <w:tmpl w:val="2FC4DC32"/>
    <w:lvl w:ilvl="0" w:tplc="40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10B23663"/>
    <w:multiLevelType w:val="hybridMultilevel"/>
    <w:tmpl w:val="62B67A2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40E08DA"/>
    <w:multiLevelType w:val="hybridMultilevel"/>
    <w:tmpl w:val="130E5E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67C421B"/>
    <w:multiLevelType w:val="hybridMultilevel"/>
    <w:tmpl w:val="7E261D5C"/>
    <w:lvl w:ilvl="0" w:tplc="0409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1A1310FB"/>
    <w:multiLevelType w:val="hybridMultilevel"/>
    <w:tmpl w:val="455AF654"/>
    <w:lvl w:ilvl="0" w:tplc="4009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4009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4009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4009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4009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4009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4009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4009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4009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16" w15:restartNumberingAfterBreak="0">
    <w:nsid w:val="1FAD71C1"/>
    <w:multiLevelType w:val="hybridMultilevel"/>
    <w:tmpl w:val="ADE0E8BA"/>
    <w:lvl w:ilvl="0" w:tplc="40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7" w15:restartNumberingAfterBreak="0">
    <w:nsid w:val="212708BB"/>
    <w:multiLevelType w:val="hybridMultilevel"/>
    <w:tmpl w:val="38B03A7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23855E06"/>
    <w:multiLevelType w:val="hybridMultilevel"/>
    <w:tmpl w:val="F6B654D2"/>
    <w:lvl w:ilvl="0" w:tplc="9426EE9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27CC67D6"/>
    <w:multiLevelType w:val="hybridMultilevel"/>
    <w:tmpl w:val="0A5006E4"/>
    <w:lvl w:ilvl="0" w:tplc="4009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93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65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7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9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81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53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25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70" w:hanging="360"/>
      </w:pPr>
      <w:rPr>
        <w:rFonts w:hint="default" w:ascii="Wingdings" w:hAnsi="Wingdings"/>
      </w:rPr>
    </w:lvl>
  </w:abstractNum>
  <w:abstractNum w:abstractNumId="20" w15:restartNumberingAfterBreak="0">
    <w:nsid w:val="28FA4A66"/>
    <w:multiLevelType w:val="hybridMultilevel"/>
    <w:tmpl w:val="E69A4492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2DDE5CB4"/>
    <w:multiLevelType w:val="hybridMultilevel"/>
    <w:tmpl w:val="36409180"/>
    <w:lvl w:ilvl="0" w:tplc="40090001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22" w15:restartNumberingAfterBreak="0">
    <w:nsid w:val="305851C4"/>
    <w:multiLevelType w:val="hybridMultilevel"/>
    <w:tmpl w:val="27AAF2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color w:val="000000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23" w15:restartNumberingAfterBreak="0">
    <w:nsid w:val="30B24E3C"/>
    <w:multiLevelType w:val="hybridMultilevel"/>
    <w:tmpl w:val="031A6948"/>
    <w:lvl w:ilvl="0" w:tplc="4C802968">
      <w:start w:val="1"/>
      <w:numFmt w:val="bullet"/>
      <w:lvlText w:val=""/>
      <w:lvlJc w:val="left"/>
      <w:pPr>
        <w:ind w:left="1069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hint="default" w:ascii="Wingdings" w:hAnsi="Wingdings"/>
      </w:rPr>
    </w:lvl>
  </w:abstractNum>
  <w:abstractNum w:abstractNumId="24" w15:restartNumberingAfterBreak="0">
    <w:nsid w:val="30B6605B"/>
    <w:multiLevelType w:val="hybridMultilevel"/>
    <w:tmpl w:val="C0C8686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24E0CC7"/>
    <w:multiLevelType w:val="hybridMultilevel"/>
    <w:tmpl w:val="D87EE8A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3831697B"/>
    <w:multiLevelType w:val="hybridMultilevel"/>
    <w:tmpl w:val="AF4215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40E434F3"/>
    <w:multiLevelType w:val="hybridMultilevel"/>
    <w:tmpl w:val="084A6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7A42D0"/>
    <w:multiLevelType w:val="hybridMultilevel"/>
    <w:tmpl w:val="D4FC6B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47A70E2C"/>
    <w:multiLevelType w:val="hybridMultilevel"/>
    <w:tmpl w:val="E368901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48261E90"/>
    <w:multiLevelType w:val="hybridMultilevel"/>
    <w:tmpl w:val="471A183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8DE337C"/>
    <w:multiLevelType w:val="hybridMultilevel"/>
    <w:tmpl w:val="CD6EB44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4B220EBF"/>
    <w:multiLevelType w:val="hybridMultilevel"/>
    <w:tmpl w:val="DA80094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528A48CC"/>
    <w:multiLevelType w:val="hybridMultilevel"/>
    <w:tmpl w:val="01DA635A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581443F2"/>
    <w:multiLevelType w:val="hybridMultilevel"/>
    <w:tmpl w:val="9A3C6C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5AE010BD"/>
    <w:multiLevelType w:val="hybridMultilevel"/>
    <w:tmpl w:val="900E027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C8A5BFC"/>
    <w:multiLevelType w:val="hybridMultilevel"/>
    <w:tmpl w:val="B7327046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6B946906"/>
    <w:multiLevelType w:val="hybridMultilevel"/>
    <w:tmpl w:val="CD56D93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6C542462"/>
    <w:multiLevelType w:val="hybridMultilevel"/>
    <w:tmpl w:val="DC4E50EC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6FE4499D"/>
    <w:multiLevelType w:val="hybridMultilevel"/>
    <w:tmpl w:val="8A7AF5D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2823C2A"/>
    <w:multiLevelType w:val="hybridMultilevel"/>
    <w:tmpl w:val="ACDE60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1" w15:restartNumberingAfterBreak="0">
    <w:nsid w:val="72AE46D8"/>
    <w:multiLevelType w:val="multilevel"/>
    <w:tmpl w:val="3362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 w15:restartNumberingAfterBreak="0">
    <w:nsid w:val="73653104"/>
    <w:multiLevelType w:val="hybridMultilevel"/>
    <w:tmpl w:val="540E1EB2"/>
    <w:lvl w:ilvl="0" w:tplc="04090001">
      <w:start w:val="1"/>
      <w:numFmt w:val="bullet"/>
      <w:lvlText w:val=""/>
      <w:lvlJc w:val="left"/>
      <w:pPr>
        <w:tabs>
          <w:tab w:val="num" w:pos="1871"/>
        </w:tabs>
        <w:ind w:left="1871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591"/>
        </w:tabs>
        <w:ind w:left="2591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311"/>
        </w:tabs>
        <w:ind w:left="3311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031"/>
        </w:tabs>
        <w:ind w:left="4031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751"/>
        </w:tabs>
        <w:ind w:left="4751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471"/>
        </w:tabs>
        <w:ind w:left="5471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191"/>
        </w:tabs>
        <w:ind w:left="6191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911"/>
        </w:tabs>
        <w:ind w:left="6911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631"/>
        </w:tabs>
        <w:ind w:left="7631" w:hanging="360"/>
      </w:pPr>
      <w:rPr>
        <w:rFonts w:hint="default" w:ascii="Wingdings" w:hAnsi="Wingdings"/>
      </w:rPr>
    </w:lvl>
  </w:abstractNum>
  <w:abstractNum w:abstractNumId="43" w15:restartNumberingAfterBreak="0">
    <w:nsid w:val="7E096534"/>
    <w:multiLevelType w:val="hybridMultilevel"/>
    <w:tmpl w:val="AA72572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684043856">
    <w:abstractNumId w:val="7"/>
  </w:num>
  <w:num w:numId="2" w16cid:durableId="1609659486">
    <w:abstractNumId w:val="36"/>
  </w:num>
  <w:num w:numId="3" w16cid:durableId="229509653">
    <w:abstractNumId w:val="14"/>
  </w:num>
  <w:num w:numId="4" w16cid:durableId="1980843811">
    <w:abstractNumId w:val="21"/>
  </w:num>
  <w:num w:numId="5" w16cid:durableId="1040087816">
    <w:abstractNumId w:val="6"/>
  </w:num>
  <w:num w:numId="6" w16cid:durableId="684869263">
    <w:abstractNumId w:val="19"/>
  </w:num>
  <w:num w:numId="7" w16cid:durableId="471482593">
    <w:abstractNumId w:val="20"/>
  </w:num>
  <w:num w:numId="8" w16cid:durableId="841162485">
    <w:abstractNumId w:val="38"/>
  </w:num>
  <w:num w:numId="9" w16cid:durableId="1360011531">
    <w:abstractNumId w:val="8"/>
  </w:num>
  <w:num w:numId="10" w16cid:durableId="1435588083">
    <w:abstractNumId w:val="28"/>
  </w:num>
  <w:num w:numId="11" w16cid:durableId="126164360">
    <w:abstractNumId w:val="16"/>
  </w:num>
  <w:num w:numId="12" w16cid:durableId="762989271">
    <w:abstractNumId w:val="33"/>
  </w:num>
  <w:num w:numId="13" w16cid:durableId="1866598449">
    <w:abstractNumId w:val="11"/>
  </w:num>
  <w:num w:numId="14" w16cid:durableId="2068993795">
    <w:abstractNumId w:val="26"/>
  </w:num>
  <w:num w:numId="15" w16cid:durableId="1248540373">
    <w:abstractNumId w:val="42"/>
  </w:num>
  <w:num w:numId="16" w16cid:durableId="1356468678">
    <w:abstractNumId w:val="22"/>
  </w:num>
  <w:num w:numId="17" w16cid:durableId="2052536865">
    <w:abstractNumId w:val="39"/>
  </w:num>
  <w:num w:numId="18" w16cid:durableId="943419488">
    <w:abstractNumId w:val="9"/>
  </w:num>
  <w:num w:numId="19" w16cid:durableId="1712800749">
    <w:abstractNumId w:val="18"/>
  </w:num>
  <w:num w:numId="20" w16cid:durableId="271979412">
    <w:abstractNumId w:val="4"/>
  </w:num>
  <w:num w:numId="21" w16cid:durableId="1050836836">
    <w:abstractNumId w:val="15"/>
  </w:num>
  <w:num w:numId="22" w16cid:durableId="106632140">
    <w:abstractNumId w:val="23"/>
  </w:num>
  <w:num w:numId="23" w16cid:durableId="1041856426">
    <w:abstractNumId w:val="10"/>
  </w:num>
  <w:num w:numId="24" w16cid:durableId="409931829">
    <w:abstractNumId w:val="27"/>
  </w:num>
  <w:num w:numId="25" w16cid:durableId="93402588">
    <w:abstractNumId w:val="13"/>
  </w:num>
  <w:num w:numId="26" w16cid:durableId="141973529">
    <w:abstractNumId w:val="25"/>
  </w:num>
  <w:num w:numId="27" w16cid:durableId="241456291">
    <w:abstractNumId w:val="37"/>
  </w:num>
  <w:num w:numId="28" w16cid:durableId="1021664155">
    <w:abstractNumId w:val="24"/>
  </w:num>
  <w:num w:numId="29" w16cid:durableId="489373871">
    <w:abstractNumId w:val="17"/>
  </w:num>
  <w:num w:numId="30" w16cid:durableId="766119057">
    <w:abstractNumId w:val="30"/>
  </w:num>
  <w:num w:numId="31" w16cid:durableId="1139304574">
    <w:abstractNumId w:val="35"/>
  </w:num>
  <w:num w:numId="32" w16cid:durableId="1926113402">
    <w:abstractNumId w:val="12"/>
  </w:num>
  <w:num w:numId="33" w16cid:durableId="433281308">
    <w:abstractNumId w:val="32"/>
  </w:num>
  <w:num w:numId="34" w16cid:durableId="1609121488">
    <w:abstractNumId w:val="0"/>
  </w:num>
  <w:num w:numId="35" w16cid:durableId="1935282390">
    <w:abstractNumId w:val="1"/>
  </w:num>
  <w:num w:numId="36" w16cid:durableId="51514276">
    <w:abstractNumId w:val="2"/>
  </w:num>
  <w:num w:numId="37" w16cid:durableId="882255268">
    <w:abstractNumId w:val="34"/>
  </w:num>
  <w:num w:numId="38" w16cid:durableId="833760967">
    <w:abstractNumId w:val="3"/>
  </w:num>
  <w:num w:numId="39" w16cid:durableId="1413047217">
    <w:abstractNumId w:val="5"/>
  </w:num>
  <w:num w:numId="40" w16cid:durableId="1334840263">
    <w:abstractNumId w:val="40"/>
  </w:num>
  <w:num w:numId="41" w16cid:durableId="1918587371">
    <w:abstractNumId w:val="31"/>
  </w:num>
  <w:num w:numId="42" w16cid:durableId="1578828478">
    <w:abstractNumId w:val="43"/>
  </w:num>
  <w:num w:numId="43" w16cid:durableId="1628657522">
    <w:abstractNumId w:val="15"/>
  </w:num>
  <w:num w:numId="44" w16cid:durableId="13001383">
    <w:abstractNumId w:val="29"/>
  </w:num>
  <w:num w:numId="45" w16cid:durableId="1809859142">
    <w:abstractNumId w:val="4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64B"/>
    <w:rsid w:val="00002069"/>
    <w:rsid w:val="000037BA"/>
    <w:rsid w:val="00025811"/>
    <w:rsid w:val="00036147"/>
    <w:rsid w:val="000448E3"/>
    <w:rsid w:val="000472D6"/>
    <w:rsid w:val="0005291C"/>
    <w:rsid w:val="00057B99"/>
    <w:rsid w:val="0006671C"/>
    <w:rsid w:val="00070569"/>
    <w:rsid w:val="0008272D"/>
    <w:rsid w:val="00084115"/>
    <w:rsid w:val="000907E0"/>
    <w:rsid w:val="00090F1D"/>
    <w:rsid w:val="000A1AB6"/>
    <w:rsid w:val="000A1CCD"/>
    <w:rsid w:val="000B45D6"/>
    <w:rsid w:val="000B474A"/>
    <w:rsid w:val="000C0B3C"/>
    <w:rsid w:val="000C3F3D"/>
    <w:rsid w:val="000D38DB"/>
    <w:rsid w:val="000D3F87"/>
    <w:rsid w:val="000D434F"/>
    <w:rsid w:val="000E278F"/>
    <w:rsid w:val="000E2E84"/>
    <w:rsid w:val="000F2CCD"/>
    <w:rsid w:val="001059DF"/>
    <w:rsid w:val="001065EF"/>
    <w:rsid w:val="00116755"/>
    <w:rsid w:val="00117D00"/>
    <w:rsid w:val="00134564"/>
    <w:rsid w:val="001378C8"/>
    <w:rsid w:val="00140724"/>
    <w:rsid w:val="00152F06"/>
    <w:rsid w:val="00155D37"/>
    <w:rsid w:val="00157BD3"/>
    <w:rsid w:val="00180456"/>
    <w:rsid w:val="001808C6"/>
    <w:rsid w:val="00184DD2"/>
    <w:rsid w:val="001A7245"/>
    <w:rsid w:val="001B0BC2"/>
    <w:rsid w:val="001B6120"/>
    <w:rsid w:val="001B6F61"/>
    <w:rsid w:val="001C404C"/>
    <w:rsid w:val="001C6AA2"/>
    <w:rsid w:val="001D025C"/>
    <w:rsid w:val="001D1D06"/>
    <w:rsid w:val="001D369F"/>
    <w:rsid w:val="001E3ADF"/>
    <w:rsid w:val="001E6537"/>
    <w:rsid w:val="001F4519"/>
    <w:rsid w:val="001F74EC"/>
    <w:rsid w:val="00206B93"/>
    <w:rsid w:val="0021425C"/>
    <w:rsid w:val="00222711"/>
    <w:rsid w:val="00222CCF"/>
    <w:rsid w:val="002252C4"/>
    <w:rsid w:val="00250E10"/>
    <w:rsid w:val="00252E27"/>
    <w:rsid w:val="00257764"/>
    <w:rsid w:val="00261135"/>
    <w:rsid w:val="002719C5"/>
    <w:rsid w:val="0027680F"/>
    <w:rsid w:val="00294B95"/>
    <w:rsid w:val="00295664"/>
    <w:rsid w:val="002A1563"/>
    <w:rsid w:val="002A1B43"/>
    <w:rsid w:val="002A759C"/>
    <w:rsid w:val="002B3BC6"/>
    <w:rsid w:val="002B3D84"/>
    <w:rsid w:val="002D6FA6"/>
    <w:rsid w:val="002F48FF"/>
    <w:rsid w:val="002F611B"/>
    <w:rsid w:val="00301A48"/>
    <w:rsid w:val="0030711C"/>
    <w:rsid w:val="003206EF"/>
    <w:rsid w:val="00323CA7"/>
    <w:rsid w:val="00326169"/>
    <w:rsid w:val="00333D44"/>
    <w:rsid w:val="00333DE3"/>
    <w:rsid w:val="00340CE8"/>
    <w:rsid w:val="00342F56"/>
    <w:rsid w:val="003469AF"/>
    <w:rsid w:val="00360727"/>
    <w:rsid w:val="00377327"/>
    <w:rsid w:val="00377BD4"/>
    <w:rsid w:val="00393BB5"/>
    <w:rsid w:val="00394743"/>
    <w:rsid w:val="00394E0E"/>
    <w:rsid w:val="00396253"/>
    <w:rsid w:val="003A156A"/>
    <w:rsid w:val="003A512A"/>
    <w:rsid w:val="003A52B2"/>
    <w:rsid w:val="003B32BE"/>
    <w:rsid w:val="003B511D"/>
    <w:rsid w:val="003B6798"/>
    <w:rsid w:val="003C3CE8"/>
    <w:rsid w:val="003D1550"/>
    <w:rsid w:val="003E73DF"/>
    <w:rsid w:val="003F6059"/>
    <w:rsid w:val="00400C66"/>
    <w:rsid w:val="004063D4"/>
    <w:rsid w:val="0041124E"/>
    <w:rsid w:val="00416D35"/>
    <w:rsid w:val="0041765B"/>
    <w:rsid w:val="00450C65"/>
    <w:rsid w:val="00452FD6"/>
    <w:rsid w:val="00456F98"/>
    <w:rsid w:val="004626E2"/>
    <w:rsid w:val="0046785E"/>
    <w:rsid w:val="00482495"/>
    <w:rsid w:val="004831C3"/>
    <w:rsid w:val="00486BAB"/>
    <w:rsid w:val="004917FE"/>
    <w:rsid w:val="004948D7"/>
    <w:rsid w:val="004A026E"/>
    <w:rsid w:val="004C207C"/>
    <w:rsid w:val="004C3F1F"/>
    <w:rsid w:val="004D353E"/>
    <w:rsid w:val="004E2300"/>
    <w:rsid w:val="004E3BD5"/>
    <w:rsid w:val="004E409E"/>
    <w:rsid w:val="00507800"/>
    <w:rsid w:val="00526B3E"/>
    <w:rsid w:val="00533A28"/>
    <w:rsid w:val="00534AFC"/>
    <w:rsid w:val="00543046"/>
    <w:rsid w:val="005479C3"/>
    <w:rsid w:val="00551504"/>
    <w:rsid w:val="00551D1C"/>
    <w:rsid w:val="005557A6"/>
    <w:rsid w:val="00560697"/>
    <w:rsid w:val="00561CD7"/>
    <w:rsid w:val="00571A7A"/>
    <w:rsid w:val="00581715"/>
    <w:rsid w:val="0058199B"/>
    <w:rsid w:val="00581F68"/>
    <w:rsid w:val="005847FE"/>
    <w:rsid w:val="005904CE"/>
    <w:rsid w:val="00591DA0"/>
    <w:rsid w:val="005A648D"/>
    <w:rsid w:val="005A745C"/>
    <w:rsid w:val="005C049E"/>
    <w:rsid w:val="005C3C18"/>
    <w:rsid w:val="005C402F"/>
    <w:rsid w:val="005C5132"/>
    <w:rsid w:val="005E40E0"/>
    <w:rsid w:val="005E5822"/>
    <w:rsid w:val="005F01EF"/>
    <w:rsid w:val="005F4D9A"/>
    <w:rsid w:val="00600560"/>
    <w:rsid w:val="0060265F"/>
    <w:rsid w:val="0062690F"/>
    <w:rsid w:val="006275FE"/>
    <w:rsid w:val="00642527"/>
    <w:rsid w:val="00643178"/>
    <w:rsid w:val="00644249"/>
    <w:rsid w:val="006476D9"/>
    <w:rsid w:val="00651E2B"/>
    <w:rsid w:val="00652F15"/>
    <w:rsid w:val="0065522B"/>
    <w:rsid w:val="006553B8"/>
    <w:rsid w:val="0065667C"/>
    <w:rsid w:val="00665C6D"/>
    <w:rsid w:val="00674261"/>
    <w:rsid w:val="00676FA2"/>
    <w:rsid w:val="006A1DD4"/>
    <w:rsid w:val="006A56EB"/>
    <w:rsid w:val="006A5919"/>
    <w:rsid w:val="006B1D42"/>
    <w:rsid w:val="006C012B"/>
    <w:rsid w:val="006C268D"/>
    <w:rsid w:val="006C3333"/>
    <w:rsid w:val="006F43CA"/>
    <w:rsid w:val="006F52B6"/>
    <w:rsid w:val="006F6F30"/>
    <w:rsid w:val="00722DDA"/>
    <w:rsid w:val="007248E8"/>
    <w:rsid w:val="00727440"/>
    <w:rsid w:val="0073713F"/>
    <w:rsid w:val="00756146"/>
    <w:rsid w:val="007564BE"/>
    <w:rsid w:val="00762077"/>
    <w:rsid w:val="00766FED"/>
    <w:rsid w:val="00770C3A"/>
    <w:rsid w:val="0078405A"/>
    <w:rsid w:val="00787283"/>
    <w:rsid w:val="00787FAE"/>
    <w:rsid w:val="00797217"/>
    <w:rsid w:val="007A164B"/>
    <w:rsid w:val="007A1B72"/>
    <w:rsid w:val="007A4331"/>
    <w:rsid w:val="007B78DC"/>
    <w:rsid w:val="007C1C28"/>
    <w:rsid w:val="007C4032"/>
    <w:rsid w:val="007C5468"/>
    <w:rsid w:val="007C7072"/>
    <w:rsid w:val="007D0F7E"/>
    <w:rsid w:val="007E3A84"/>
    <w:rsid w:val="007E69E1"/>
    <w:rsid w:val="0080547B"/>
    <w:rsid w:val="00814F62"/>
    <w:rsid w:val="00815408"/>
    <w:rsid w:val="00823E70"/>
    <w:rsid w:val="0082561F"/>
    <w:rsid w:val="00833A71"/>
    <w:rsid w:val="0085574E"/>
    <w:rsid w:val="00860A24"/>
    <w:rsid w:val="00863D56"/>
    <w:rsid w:val="00872CC7"/>
    <w:rsid w:val="00884CE2"/>
    <w:rsid w:val="00890CDE"/>
    <w:rsid w:val="008911AB"/>
    <w:rsid w:val="00897593"/>
    <w:rsid w:val="00897A44"/>
    <w:rsid w:val="008B6AB2"/>
    <w:rsid w:val="008B7F5A"/>
    <w:rsid w:val="008C7ABE"/>
    <w:rsid w:val="008C7E46"/>
    <w:rsid w:val="008E149C"/>
    <w:rsid w:val="008E3C0B"/>
    <w:rsid w:val="008E504D"/>
    <w:rsid w:val="008E67AB"/>
    <w:rsid w:val="008E7BE2"/>
    <w:rsid w:val="008E7D68"/>
    <w:rsid w:val="008F4D13"/>
    <w:rsid w:val="008F6180"/>
    <w:rsid w:val="008F6223"/>
    <w:rsid w:val="00904012"/>
    <w:rsid w:val="009115E4"/>
    <w:rsid w:val="00911BCE"/>
    <w:rsid w:val="009220E0"/>
    <w:rsid w:val="00924DD9"/>
    <w:rsid w:val="00932600"/>
    <w:rsid w:val="00934B03"/>
    <w:rsid w:val="00942C2F"/>
    <w:rsid w:val="00967FC6"/>
    <w:rsid w:val="009762EE"/>
    <w:rsid w:val="009774CD"/>
    <w:rsid w:val="009902D1"/>
    <w:rsid w:val="00992DA1"/>
    <w:rsid w:val="00993BE5"/>
    <w:rsid w:val="009A3F5A"/>
    <w:rsid w:val="009A7C47"/>
    <w:rsid w:val="009B1436"/>
    <w:rsid w:val="009B7929"/>
    <w:rsid w:val="009D4DB2"/>
    <w:rsid w:val="009D5483"/>
    <w:rsid w:val="009D7726"/>
    <w:rsid w:val="009E26D8"/>
    <w:rsid w:val="009E399E"/>
    <w:rsid w:val="009E50DB"/>
    <w:rsid w:val="009E5436"/>
    <w:rsid w:val="009F4882"/>
    <w:rsid w:val="00A16F16"/>
    <w:rsid w:val="00A17288"/>
    <w:rsid w:val="00A2410B"/>
    <w:rsid w:val="00A2772C"/>
    <w:rsid w:val="00A34CAB"/>
    <w:rsid w:val="00A41191"/>
    <w:rsid w:val="00A4447C"/>
    <w:rsid w:val="00A51923"/>
    <w:rsid w:val="00A567C9"/>
    <w:rsid w:val="00A57854"/>
    <w:rsid w:val="00A57E2B"/>
    <w:rsid w:val="00A63753"/>
    <w:rsid w:val="00A6605E"/>
    <w:rsid w:val="00A76793"/>
    <w:rsid w:val="00A82B69"/>
    <w:rsid w:val="00A918EF"/>
    <w:rsid w:val="00A9543A"/>
    <w:rsid w:val="00AA0B0E"/>
    <w:rsid w:val="00AB1369"/>
    <w:rsid w:val="00AB3C3C"/>
    <w:rsid w:val="00AB4239"/>
    <w:rsid w:val="00AB4B36"/>
    <w:rsid w:val="00AB5E6F"/>
    <w:rsid w:val="00AC2057"/>
    <w:rsid w:val="00AC5126"/>
    <w:rsid w:val="00AD358F"/>
    <w:rsid w:val="00AD70B7"/>
    <w:rsid w:val="00AE467B"/>
    <w:rsid w:val="00AE5D6E"/>
    <w:rsid w:val="00AF04A8"/>
    <w:rsid w:val="00AF221C"/>
    <w:rsid w:val="00AF78B9"/>
    <w:rsid w:val="00AF7F44"/>
    <w:rsid w:val="00B027FB"/>
    <w:rsid w:val="00B0310C"/>
    <w:rsid w:val="00B1115A"/>
    <w:rsid w:val="00B1696B"/>
    <w:rsid w:val="00B32C77"/>
    <w:rsid w:val="00B44AD1"/>
    <w:rsid w:val="00B56CAB"/>
    <w:rsid w:val="00B57FC8"/>
    <w:rsid w:val="00B61625"/>
    <w:rsid w:val="00B72319"/>
    <w:rsid w:val="00B77E62"/>
    <w:rsid w:val="00B83E3A"/>
    <w:rsid w:val="00B859DD"/>
    <w:rsid w:val="00B85F33"/>
    <w:rsid w:val="00BA03B5"/>
    <w:rsid w:val="00BC00A1"/>
    <w:rsid w:val="00BC0ECB"/>
    <w:rsid w:val="00BC7FF1"/>
    <w:rsid w:val="00BD2524"/>
    <w:rsid w:val="00BD753B"/>
    <w:rsid w:val="00BE4D1E"/>
    <w:rsid w:val="00BE7986"/>
    <w:rsid w:val="00BF7188"/>
    <w:rsid w:val="00C03E88"/>
    <w:rsid w:val="00C22107"/>
    <w:rsid w:val="00C33013"/>
    <w:rsid w:val="00C344BA"/>
    <w:rsid w:val="00C347F8"/>
    <w:rsid w:val="00C43668"/>
    <w:rsid w:val="00C62662"/>
    <w:rsid w:val="00C67CCE"/>
    <w:rsid w:val="00C72B04"/>
    <w:rsid w:val="00C823EC"/>
    <w:rsid w:val="00C8657A"/>
    <w:rsid w:val="00C95D00"/>
    <w:rsid w:val="00CA10E5"/>
    <w:rsid w:val="00CB57FA"/>
    <w:rsid w:val="00CB5933"/>
    <w:rsid w:val="00CD147C"/>
    <w:rsid w:val="00CE058A"/>
    <w:rsid w:val="00CF301F"/>
    <w:rsid w:val="00D12143"/>
    <w:rsid w:val="00D126C7"/>
    <w:rsid w:val="00D12E60"/>
    <w:rsid w:val="00D14BD1"/>
    <w:rsid w:val="00D154C8"/>
    <w:rsid w:val="00D15FA5"/>
    <w:rsid w:val="00D21160"/>
    <w:rsid w:val="00D263B6"/>
    <w:rsid w:val="00D31C76"/>
    <w:rsid w:val="00D35FC9"/>
    <w:rsid w:val="00D4254C"/>
    <w:rsid w:val="00D5573E"/>
    <w:rsid w:val="00D56616"/>
    <w:rsid w:val="00D62950"/>
    <w:rsid w:val="00D65ECF"/>
    <w:rsid w:val="00D719C2"/>
    <w:rsid w:val="00D742C0"/>
    <w:rsid w:val="00D87343"/>
    <w:rsid w:val="00D92524"/>
    <w:rsid w:val="00DA2456"/>
    <w:rsid w:val="00DA3D82"/>
    <w:rsid w:val="00DB1BF5"/>
    <w:rsid w:val="00DB3F81"/>
    <w:rsid w:val="00DB51E9"/>
    <w:rsid w:val="00DC44B1"/>
    <w:rsid w:val="00DD37DC"/>
    <w:rsid w:val="00DD640A"/>
    <w:rsid w:val="00DE2357"/>
    <w:rsid w:val="00DE3841"/>
    <w:rsid w:val="00E00182"/>
    <w:rsid w:val="00E00446"/>
    <w:rsid w:val="00E01839"/>
    <w:rsid w:val="00E01905"/>
    <w:rsid w:val="00E0342B"/>
    <w:rsid w:val="00E04C21"/>
    <w:rsid w:val="00E06009"/>
    <w:rsid w:val="00E0708F"/>
    <w:rsid w:val="00E144F5"/>
    <w:rsid w:val="00E20A13"/>
    <w:rsid w:val="00E22121"/>
    <w:rsid w:val="00E3346F"/>
    <w:rsid w:val="00E33F72"/>
    <w:rsid w:val="00E4022E"/>
    <w:rsid w:val="00E50026"/>
    <w:rsid w:val="00E55E41"/>
    <w:rsid w:val="00E56B4A"/>
    <w:rsid w:val="00E705F9"/>
    <w:rsid w:val="00E70B3C"/>
    <w:rsid w:val="00EA03BD"/>
    <w:rsid w:val="00EC195E"/>
    <w:rsid w:val="00ED58ED"/>
    <w:rsid w:val="00EE2D07"/>
    <w:rsid w:val="00EF0181"/>
    <w:rsid w:val="00F05801"/>
    <w:rsid w:val="00F235D5"/>
    <w:rsid w:val="00F31F19"/>
    <w:rsid w:val="00F35A88"/>
    <w:rsid w:val="00F4167B"/>
    <w:rsid w:val="00F41931"/>
    <w:rsid w:val="00F4537C"/>
    <w:rsid w:val="00F5422D"/>
    <w:rsid w:val="00F54408"/>
    <w:rsid w:val="00F57270"/>
    <w:rsid w:val="00F60585"/>
    <w:rsid w:val="00F64F0E"/>
    <w:rsid w:val="00F7026B"/>
    <w:rsid w:val="00F74D48"/>
    <w:rsid w:val="00F7692C"/>
    <w:rsid w:val="00F972B6"/>
    <w:rsid w:val="00FA021F"/>
    <w:rsid w:val="00FA7ADF"/>
    <w:rsid w:val="00FB2CEF"/>
    <w:rsid w:val="00FB3941"/>
    <w:rsid w:val="00FB799C"/>
    <w:rsid w:val="00FC10AD"/>
    <w:rsid w:val="00FC1A9E"/>
    <w:rsid w:val="00FC4B45"/>
    <w:rsid w:val="00FC62F0"/>
    <w:rsid w:val="00FC65C0"/>
    <w:rsid w:val="00FD2042"/>
    <w:rsid w:val="00FD336B"/>
    <w:rsid w:val="00FD3EC0"/>
    <w:rsid w:val="00FF303B"/>
    <w:rsid w:val="0C779E66"/>
    <w:rsid w:val="137F2DDE"/>
    <w:rsid w:val="246B0E2A"/>
    <w:rsid w:val="26428F07"/>
    <w:rsid w:val="26CB9F99"/>
    <w:rsid w:val="385A0EEC"/>
    <w:rsid w:val="4BC0105C"/>
    <w:rsid w:val="4D43871F"/>
    <w:rsid w:val="5A8A177D"/>
    <w:rsid w:val="5E1280A0"/>
    <w:rsid w:val="627A3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39414B"/>
  <w15:chartTrackingRefBased/>
  <w15:docId w15:val="{55C15F2D-08E6-44F0-8306-9629D663A8B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="Calibri" w:hAnsi="Calibri" w:eastAsia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2561F"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164B"/>
    <w:pPr>
      <w:keepNext/>
      <w:keepLines/>
      <w:spacing w:before="200" w:after="0"/>
      <w:outlineLvl w:val="1"/>
    </w:pPr>
    <w:rPr>
      <w:rFonts w:ascii="Cambria" w:hAnsi="Cambria" w:eastAsia="Times New Roman"/>
      <w:b/>
      <w:bCs/>
      <w:color w:val="4F81BD"/>
      <w:sz w:val="26"/>
      <w:szCs w:val="26"/>
      <w:lang w:val="x-none" w:eastAsia="x-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uiPriority w:val="9"/>
    <w:rsid w:val="007A164B"/>
    <w:rPr>
      <w:rFonts w:ascii="Cambria" w:hAnsi="Cambria" w:eastAsia="Times New Roman" w:cs="Times New Roman"/>
      <w:b/>
      <w:bCs/>
      <w:color w:val="4F81BD"/>
      <w:sz w:val="26"/>
      <w:szCs w:val="26"/>
    </w:rPr>
  </w:style>
  <w:style w:type="paragraph" w:styleId="ListParagraph">
    <w:name w:val="List Paragraph"/>
    <w:basedOn w:val="Normal"/>
    <w:link w:val="ListParagraphChar"/>
    <w:uiPriority w:val="34"/>
    <w:qFormat/>
    <w:rsid w:val="007A164B"/>
    <w:pPr>
      <w:ind w:left="720"/>
      <w:contextualSpacing/>
    </w:pPr>
  </w:style>
  <w:style w:type="character" w:styleId="Hyperlink">
    <w:name w:val="Hyperlink"/>
    <w:uiPriority w:val="99"/>
    <w:unhideWhenUsed/>
    <w:rsid w:val="007A164B"/>
    <w:rPr>
      <w:color w:val="0000FF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7A164B"/>
    <w:pPr>
      <w:pBdr>
        <w:bottom w:val="single" w:color="4F81BD" w:sz="8" w:space="4"/>
      </w:pBdr>
      <w:spacing w:after="300" w:line="240" w:lineRule="auto"/>
      <w:contextualSpacing/>
    </w:pPr>
    <w:rPr>
      <w:rFonts w:ascii="Cambria" w:hAnsi="Cambria" w:eastAsia="Times New Roman"/>
      <w:color w:val="17365D"/>
      <w:spacing w:val="5"/>
      <w:kern w:val="28"/>
      <w:sz w:val="52"/>
      <w:szCs w:val="52"/>
      <w:lang w:val="x-none" w:eastAsia="x-none"/>
    </w:rPr>
  </w:style>
  <w:style w:type="character" w:styleId="TitleChar" w:customStyle="1">
    <w:name w:val="Title Char"/>
    <w:link w:val="Title"/>
    <w:uiPriority w:val="10"/>
    <w:rsid w:val="007A164B"/>
    <w:rPr>
      <w:rFonts w:ascii="Cambria" w:hAnsi="Cambria" w:eastAsia="Times New Roman" w:cs="Times New Roman"/>
      <w:color w:val="17365D"/>
      <w:spacing w:val="5"/>
      <w:kern w:val="28"/>
      <w:sz w:val="52"/>
      <w:szCs w:val="52"/>
    </w:rPr>
  </w:style>
  <w:style w:type="character" w:styleId="apple-converted-space" w:customStyle="1">
    <w:name w:val="apple-converted-space"/>
    <w:rsid w:val="007A164B"/>
  </w:style>
  <w:style w:type="table" w:styleId="TableGrid">
    <w:name w:val="Table Grid"/>
    <w:basedOn w:val="TableNormal"/>
    <w:uiPriority w:val="99"/>
    <w:rsid w:val="0005291C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235D5"/>
    <w:pPr>
      <w:tabs>
        <w:tab w:val="center" w:pos="4680"/>
        <w:tab w:val="right" w:pos="9360"/>
      </w:tabs>
    </w:pPr>
    <w:rPr>
      <w:lang w:val="x-none" w:eastAsia="x-none"/>
    </w:rPr>
  </w:style>
  <w:style w:type="character" w:styleId="HeaderChar" w:customStyle="1">
    <w:name w:val="Header Char"/>
    <w:link w:val="Header"/>
    <w:uiPriority w:val="99"/>
    <w:rsid w:val="00F235D5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F235D5"/>
    <w:pPr>
      <w:tabs>
        <w:tab w:val="center" w:pos="4680"/>
        <w:tab w:val="right" w:pos="9360"/>
      </w:tabs>
    </w:pPr>
    <w:rPr>
      <w:lang w:val="x-none" w:eastAsia="x-none"/>
    </w:rPr>
  </w:style>
  <w:style w:type="character" w:styleId="FooterChar" w:customStyle="1">
    <w:name w:val="Footer Char"/>
    <w:link w:val="Footer"/>
    <w:uiPriority w:val="99"/>
    <w:rsid w:val="00F235D5"/>
    <w:rPr>
      <w:sz w:val="22"/>
      <w:szCs w:val="22"/>
    </w:rPr>
  </w:style>
  <w:style w:type="character" w:styleId="Emphasis">
    <w:name w:val="Emphasis"/>
    <w:uiPriority w:val="20"/>
    <w:qFormat/>
    <w:rsid w:val="00D31C76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C76"/>
    <w:pPr>
      <w:pBdr>
        <w:top w:val="single" w:color="5B9BD5" w:sz="4" w:space="10"/>
        <w:bottom w:val="single" w:color="5B9BD5" w:sz="4" w:space="10"/>
      </w:pBdr>
      <w:spacing w:before="360" w:after="360"/>
      <w:ind w:left="864" w:right="864"/>
      <w:jc w:val="center"/>
    </w:pPr>
    <w:rPr>
      <w:i/>
      <w:iCs/>
      <w:color w:val="5B9BD5"/>
      <w:lang w:val="x-none" w:eastAsia="x-none"/>
    </w:rPr>
  </w:style>
  <w:style w:type="character" w:styleId="IntenseQuoteChar" w:customStyle="1">
    <w:name w:val="Intense Quote Char"/>
    <w:link w:val="IntenseQuote"/>
    <w:uiPriority w:val="30"/>
    <w:rsid w:val="00D31C76"/>
    <w:rPr>
      <w:i/>
      <w:iCs/>
      <w:color w:val="5B9BD5"/>
      <w:sz w:val="22"/>
      <w:szCs w:val="2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C0B"/>
    <w:pPr>
      <w:spacing w:after="60"/>
      <w:jc w:val="center"/>
      <w:outlineLvl w:val="1"/>
    </w:pPr>
    <w:rPr>
      <w:rFonts w:ascii="Calibri Light" w:hAnsi="Calibri Light" w:eastAsia="Times New Roman"/>
      <w:sz w:val="24"/>
      <w:szCs w:val="24"/>
      <w:lang w:val="x-none" w:eastAsia="x-none"/>
    </w:rPr>
  </w:style>
  <w:style w:type="character" w:styleId="SubtitleChar" w:customStyle="1">
    <w:name w:val="Subtitle Char"/>
    <w:link w:val="Subtitle"/>
    <w:uiPriority w:val="11"/>
    <w:rsid w:val="008E3C0B"/>
    <w:rPr>
      <w:rFonts w:ascii="Calibri Light" w:hAnsi="Calibri Light" w:eastAsia="Times New Roman" w:cs="Times New Roman"/>
      <w:sz w:val="24"/>
      <w:szCs w:val="24"/>
    </w:rPr>
  </w:style>
  <w:style w:type="paragraph" w:styleId="NoSpacing">
    <w:name w:val="No Spacing"/>
    <w:link w:val="NoSpacingChar"/>
    <w:qFormat/>
    <w:rsid w:val="00A9543A"/>
    <w:rPr>
      <w:sz w:val="22"/>
      <w:szCs w:val="22"/>
    </w:rPr>
  </w:style>
  <w:style w:type="character" w:styleId="ListParagraphChar" w:customStyle="1">
    <w:name w:val="List Paragraph Char"/>
    <w:link w:val="ListParagraph"/>
    <w:uiPriority w:val="34"/>
    <w:locked/>
    <w:rsid w:val="005479C3"/>
    <w:rPr>
      <w:sz w:val="22"/>
      <w:szCs w:val="22"/>
      <w:lang w:val="en-US" w:eastAsia="en-US" w:bidi="ar-SA"/>
    </w:rPr>
  </w:style>
  <w:style w:type="character" w:styleId="print1" w:customStyle="1">
    <w:name w:val="print1"/>
    <w:rsid w:val="00E50026"/>
    <w:rPr>
      <w:rFonts w:ascii="Verdana" w:hAnsi="Verdana" w:cs="Verdana"/>
      <w:color w:val="333333"/>
      <w:sz w:val="24"/>
    </w:rPr>
  </w:style>
  <w:style w:type="character" w:styleId="NoSpacingChar" w:customStyle="1">
    <w:name w:val="No Spacing Char"/>
    <w:link w:val="NoSpacing"/>
    <w:uiPriority w:val="1"/>
    <w:rsid w:val="00E50026"/>
    <w:rPr>
      <w:sz w:val="22"/>
      <w:szCs w:val="22"/>
      <w:lang w:val="en-US" w:eastAsia="en-US" w:bidi="ar-SA"/>
    </w:rPr>
  </w:style>
  <w:style w:type="character" w:styleId="UnresolvedMention">
    <w:name w:val="Unresolved Mention"/>
    <w:uiPriority w:val="99"/>
    <w:semiHidden/>
    <w:unhideWhenUsed/>
    <w:rsid w:val="003469AF"/>
    <w:rPr>
      <w:color w:val="605E5C"/>
      <w:shd w:val="clear" w:color="auto" w:fill="E1DFDD"/>
    </w:rPr>
  </w:style>
  <w:style w:type="character" w:styleId="m-5431733162965902988gmail-hl" w:customStyle="1">
    <w:name w:val="m_-5431733162965902988gmail-hl"/>
    <w:rsid w:val="004E409E"/>
  </w:style>
  <w:style w:type="character" w:styleId="hl" w:customStyle="1">
    <w:name w:val="hl"/>
    <w:rsid w:val="00CB57FA"/>
  </w:style>
  <w:style w:type="paragraph" w:styleId="NormalWeb">
    <w:name w:val="Normal (Web)"/>
    <w:basedOn w:val="Normal"/>
    <w:uiPriority w:val="99"/>
    <w:semiHidden/>
    <w:unhideWhenUsed/>
    <w:rsid w:val="00C33013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paragraph" w:styleId="Body" w:customStyle="1">
    <w:name w:val="Body"/>
    <w:rsid w:val="00897A44"/>
    <w:rPr>
      <w:rFonts w:ascii="Times New Roman" w:hAnsi="Times New Roman" w:eastAsia="Arial Unicode MS" w:cs="Arial Unicode MS"/>
      <w:color w:val="000000"/>
      <w:sz w:val="24"/>
      <w:szCs w:val="24"/>
      <w:u w:color="000000"/>
    </w:rPr>
  </w:style>
  <w:style w:type="character" w:styleId="Strong">
    <w:name w:val="Strong"/>
    <w:basedOn w:val="DefaultParagraphFont"/>
    <w:uiPriority w:val="22"/>
    <w:qFormat/>
    <w:rsid w:val="00D35FC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263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36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0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516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63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4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2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9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818330-C73D-4834-B0F5-2590C71C0C3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anil kumar marikukala</dc:creator>
  <keywords/>
  <dc:description/>
  <lastModifiedBy>Guest User</lastModifiedBy>
  <revision>9</revision>
  <dcterms:created xsi:type="dcterms:W3CDTF">2024-06-01T16:26:00.0000000Z</dcterms:created>
  <dcterms:modified xsi:type="dcterms:W3CDTF">2024-08-12T15:52:03.2779314Z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820ac9c880f230a84a062f4d199c73ada3cca0b804e4050927b735b6acf6f938</vt:lpwstr>
  </property>
</Properties>
</file>