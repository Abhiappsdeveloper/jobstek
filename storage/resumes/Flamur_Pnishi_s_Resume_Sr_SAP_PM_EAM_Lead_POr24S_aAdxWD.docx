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B1C1" w14:textId="49099677" w:rsidR="00CC161F" w:rsidRDefault="00CC161F" w:rsidP="00CC161F">
      <w:pPr>
        <w:contextualSpacing/>
        <w:jc w:val="both"/>
        <w:rPr>
          <w:b/>
          <w:bCs/>
          <w:sz w:val="28"/>
          <w:szCs w:val="28"/>
        </w:rPr>
      </w:pPr>
      <w:r w:rsidRPr="00011328">
        <w:rPr>
          <w:b/>
          <w:bCs/>
          <w:sz w:val="67"/>
          <w:szCs w:val="67"/>
        </w:rPr>
        <w:t>Flamur Pnishi</w:t>
      </w:r>
      <w:r w:rsidRPr="003E1C74">
        <w:rPr>
          <w:b/>
          <w:bCs/>
          <w:sz w:val="72"/>
        </w:rPr>
        <w:t xml:space="preserve">   </w:t>
      </w:r>
      <w:r w:rsidRPr="003E1C74">
        <w:rPr>
          <w:b/>
          <w:bCs/>
          <w:sz w:val="36"/>
        </w:rPr>
        <w:t xml:space="preserve">        </w:t>
      </w:r>
      <w:r>
        <w:rPr>
          <w:b/>
          <w:bCs/>
          <w:sz w:val="36"/>
        </w:rPr>
        <w:tab/>
      </w:r>
      <w:r>
        <w:rPr>
          <w:b/>
          <w:bCs/>
          <w:sz w:val="36"/>
        </w:rPr>
        <w:tab/>
      </w:r>
      <w:r>
        <w:rPr>
          <w:b/>
          <w:bCs/>
          <w:sz w:val="36"/>
        </w:rPr>
        <w:tab/>
        <w:t xml:space="preserve">       </w:t>
      </w:r>
      <w:r>
        <w:rPr>
          <w:b/>
          <w:bCs/>
          <w:sz w:val="36"/>
        </w:rPr>
        <w:tab/>
      </w:r>
      <w:r>
        <w:rPr>
          <w:b/>
          <w:bCs/>
          <w:szCs w:val="28"/>
          <w:lang w:val="pt-BR"/>
        </w:rPr>
        <w:t>Mobile:</w:t>
      </w:r>
      <w:r>
        <w:rPr>
          <w:b/>
          <w:bCs/>
          <w:sz w:val="36"/>
        </w:rPr>
        <w:t xml:space="preserve"> </w:t>
      </w:r>
      <w:r w:rsidR="009B3A93" w:rsidRPr="0053788C">
        <w:rPr>
          <w:szCs w:val="28"/>
          <w:lang w:val="pt-BR"/>
        </w:rPr>
        <w:t>(+1)</w:t>
      </w:r>
      <w:r w:rsidR="009B3A93" w:rsidRPr="0053788C">
        <w:rPr>
          <w:sz w:val="36"/>
        </w:rPr>
        <w:t xml:space="preserve"> </w:t>
      </w:r>
      <w:r w:rsidR="009B3A93" w:rsidRPr="0053788C">
        <w:rPr>
          <w:szCs w:val="28"/>
          <w:lang w:val="pt-BR"/>
        </w:rPr>
        <w:t>312-731-0265</w:t>
      </w:r>
      <w:r w:rsidRPr="00D46EBE">
        <w:rPr>
          <w:b/>
          <w:bCs/>
          <w:sz w:val="22"/>
        </w:rPr>
        <w:t xml:space="preserve"> </w:t>
      </w:r>
    </w:p>
    <w:p w14:paraId="55DCF37B" w14:textId="53BF3D04" w:rsidR="00CC161F" w:rsidRPr="009B3A93" w:rsidRDefault="00E62C34" w:rsidP="00CC161F">
      <w:pPr>
        <w:contextualSpacing/>
        <w:jc w:val="both"/>
        <w:rPr>
          <w:b/>
          <w:bCs/>
          <w:sz w:val="28"/>
          <w:szCs w:val="28"/>
          <w:lang w:val="pt-BR"/>
        </w:rPr>
      </w:pPr>
      <w:r w:rsidRPr="00E62C34">
        <w:rPr>
          <w:b/>
          <w:bCs/>
          <w:sz w:val="27"/>
          <w:szCs w:val="27"/>
          <w:lang w:val="pt-BR"/>
        </w:rPr>
        <w:t xml:space="preserve">Sr. </w:t>
      </w:r>
      <w:r w:rsidR="00CC161F" w:rsidRPr="00E62C34">
        <w:rPr>
          <w:b/>
          <w:bCs/>
          <w:sz w:val="27"/>
          <w:szCs w:val="27"/>
          <w:lang w:val="pt-BR"/>
        </w:rPr>
        <w:t xml:space="preserve">SAP </w:t>
      </w:r>
      <w:r w:rsidR="00CC161F" w:rsidRPr="00E62C34">
        <w:rPr>
          <w:b/>
          <w:bCs/>
          <w:sz w:val="27"/>
          <w:szCs w:val="27"/>
        </w:rPr>
        <w:t>PM</w:t>
      </w:r>
      <w:r w:rsidR="00770401" w:rsidRPr="00E62C34">
        <w:rPr>
          <w:b/>
          <w:bCs/>
          <w:sz w:val="27"/>
          <w:szCs w:val="27"/>
        </w:rPr>
        <w:t>/EAM</w:t>
      </w:r>
      <w:r w:rsidR="00CC161F" w:rsidRPr="00E62C34">
        <w:rPr>
          <w:b/>
          <w:bCs/>
          <w:sz w:val="27"/>
          <w:szCs w:val="27"/>
          <w:lang w:val="pt-BR"/>
        </w:rPr>
        <w:t xml:space="preserve"> Consultant</w:t>
      </w:r>
      <w:r w:rsidRPr="00E62C34">
        <w:rPr>
          <w:b/>
          <w:bCs/>
          <w:sz w:val="27"/>
          <w:szCs w:val="27"/>
          <w:lang w:val="pt-BR"/>
        </w:rPr>
        <w:t>/Lead</w:t>
      </w:r>
      <w:r w:rsidR="00CC161F" w:rsidRPr="00E62C34">
        <w:rPr>
          <w:b/>
          <w:bCs/>
          <w:sz w:val="32"/>
          <w:szCs w:val="36"/>
          <w:lang w:val="pt-BR"/>
        </w:rPr>
        <w:t xml:space="preserve">             </w:t>
      </w:r>
      <w:r w:rsidR="00CC161F" w:rsidRPr="009B3A93">
        <w:rPr>
          <w:b/>
          <w:bCs/>
          <w:szCs w:val="28"/>
          <w:lang w:val="pt-BR"/>
        </w:rPr>
        <w:tab/>
      </w:r>
      <w:r w:rsidR="00CC161F" w:rsidRPr="009B3A93">
        <w:rPr>
          <w:b/>
          <w:bCs/>
          <w:szCs w:val="28"/>
          <w:lang w:val="pt-BR"/>
        </w:rPr>
        <w:tab/>
        <w:t xml:space="preserve">        </w:t>
      </w:r>
      <w:r w:rsidR="00CC161F" w:rsidRPr="009B3A93">
        <w:rPr>
          <w:b/>
          <w:bCs/>
          <w:szCs w:val="28"/>
        </w:rPr>
        <w:tab/>
      </w:r>
      <w:r w:rsidR="00382543" w:rsidRPr="009B3A93">
        <w:rPr>
          <w:b/>
          <w:bCs/>
          <w:szCs w:val="28"/>
        </w:rPr>
        <w:tab/>
      </w:r>
      <w:r w:rsidR="00CC161F" w:rsidRPr="009B3A93">
        <w:rPr>
          <w:b/>
          <w:bCs/>
          <w:szCs w:val="28"/>
          <w:lang w:val="pt-BR"/>
        </w:rPr>
        <w:t>E-</w:t>
      </w:r>
      <w:r w:rsidR="00BE6708">
        <w:rPr>
          <w:b/>
          <w:bCs/>
          <w:szCs w:val="28"/>
          <w:lang w:val="pt-BR"/>
        </w:rPr>
        <w:t>M</w:t>
      </w:r>
      <w:r w:rsidR="00CC161F" w:rsidRPr="009B3A93">
        <w:rPr>
          <w:b/>
          <w:bCs/>
          <w:szCs w:val="28"/>
          <w:lang w:val="pt-BR"/>
        </w:rPr>
        <w:t xml:space="preserve">ail: </w:t>
      </w:r>
      <w:r w:rsidR="00CC161F" w:rsidRPr="0053788C">
        <w:rPr>
          <w:szCs w:val="28"/>
          <w:lang w:val="pt-BR"/>
        </w:rPr>
        <w:t>pnishif</w:t>
      </w:r>
      <w:hyperlink r:id="rId7" w:history="1">
        <w:r w:rsidR="00CC161F" w:rsidRPr="0053788C">
          <w:rPr>
            <w:szCs w:val="28"/>
            <w:lang w:val="pt-BR"/>
          </w:rPr>
          <w:t>@gmail.com</w:t>
        </w:r>
      </w:hyperlink>
      <w:r w:rsidR="00CC161F" w:rsidRPr="009B3A93">
        <w:rPr>
          <w:b/>
          <w:bCs/>
          <w:szCs w:val="28"/>
          <w:lang w:val="pt-BR"/>
        </w:rPr>
        <w:t xml:space="preserve">  </w:t>
      </w:r>
    </w:p>
    <w:p w14:paraId="73ECD85F" w14:textId="6A4DE360" w:rsidR="00CC161F" w:rsidRDefault="00CC161F" w:rsidP="00B60199">
      <w:pPr>
        <w:jc w:val="both"/>
        <w:rPr>
          <w:b/>
          <w:bCs/>
          <w:sz w:val="28"/>
          <w:szCs w:val="20"/>
          <w:lang w:val="pt-BR"/>
        </w:rPr>
      </w:pPr>
      <w:r>
        <w:rPr>
          <w:b/>
          <w:bCs/>
          <w:sz w:val="28"/>
          <w:szCs w:val="20"/>
          <w:lang w:val="pt-BR"/>
        </w:rPr>
        <w:t xml:space="preserve">                     </w:t>
      </w:r>
    </w:p>
    <w:p w14:paraId="70AFB3F5" w14:textId="77777777" w:rsidR="00796292" w:rsidRDefault="00796292" w:rsidP="00B60199">
      <w:pPr>
        <w:jc w:val="both"/>
        <w:rPr>
          <w:b/>
          <w:bCs/>
          <w:sz w:val="28"/>
          <w:szCs w:val="20"/>
          <w:lang w:val="pt-BR"/>
        </w:rPr>
      </w:pPr>
    </w:p>
    <w:p w14:paraId="6035A534" w14:textId="77777777" w:rsidR="00CC161F" w:rsidRDefault="00CC161F" w:rsidP="00CC161F">
      <w:pPr>
        <w:pBdr>
          <w:bottom w:val="single" w:sz="4" w:space="0" w:color="auto"/>
        </w:pBdr>
        <w:jc w:val="both"/>
        <w:rPr>
          <w:b/>
          <w:bCs/>
          <w:sz w:val="28"/>
          <w:szCs w:val="20"/>
          <w:lang w:val="pt-BR"/>
        </w:rPr>
      </w:pPr>
      <w:r>
        <w:rPr>
          <w:b/>
          <w:bCs/>
          <w:sz w:val="28"/>
          <w:szCs w:val="20"/>
          <w:lang w:val="pt-BR"/>
        </w:rPr>
        <w:t>SUMMARY OF EXPERIENCE:</w:t>
      </w:r>
    </w:p>
    <w:p w14:paraId="75A3769B" w14:textId="50FCEC4A" w:rsidR="00AE7103" w:rsidRPr="00E03D2A" w:rsidRDefault="00AE7103" w:rsidP="006259A3">
      <w:pPr>
        <w:numPr>
          <w:ilvl w:val="0"/>
          <w:numId w:val="1"/>
        </w:numPr>
        <w:contextualSpacing/>
        <w:rPr>
          <w:rFonts w:asciiTheme="majorBidi" w:hAnsiTheme="majorBidi" w:cstheme="majorBidi"/>
        </w:rPr>
      </w:pPr>
      <w:r w:rsidRPr="00E03D2A">
        <w:rPr>
          <w:rFonts w:asciiTheme="majorBidi" w:hAnsiTheme="majorBidi" w:cstheme="majorBidi"/>
        </w:rPr>
        <w:t xml:space="preserve">Over </w:t>
      </w:r>
      <w:r w:rsidRPr="00AE7103">
        <w:rPr>
          <w:rFonts w:asciiTheme="majorBidi" w:hAnsiTheme="majorBidi" w:cstheme="majorBidi"/>
          <w:b/>
          <w:bCs/>
        </w:rPr>
        <w:t>1</w:t>
      </w:r>
      <w:r w:rsidR="00355FAF">
        <w:rPr>
          <w:rFonts w:asciiTheme="majorBidi" w:hAnsiTheme="majorBidi" w:cstheme="majorBidi"/>
          <w:b/>
          <w:bCs/>
        </w:rPr>
        <w:t>5</w:t>
      </w:r>
      <w:r w:rsidRPr="00AE7103">
        <w:rPr>
          <w:rFonts w:asciiTheme="majorBidi" w:hAnsiTheme="majorBidi" w:cstheme="majorBidi"/>
          <w:b/>
          <w:bCs/>
        </w:rPr>
        <w:t>+</w:t>
      </w:r>
      <w:r w:rsidRPr="00E03D2A">
        <w:rPr>
          <w:rFonts w:asciiTheme="majorBidi" w:hAnsiTheme="majorBidi" w:cstheme="majorBidi"/>
        </w:rPr>
        <w:t xml:space="preserve"> years of experience as a senior </w:t>
      </w:r>
      <w:r w:rsidRPr="00355FAF">
        <w:rPr>
          <w:rFonts w:asciiTheme="majorBidi" w:hAnsiTheme="majorBidi" w:cstheme="majorBidi"/>
          <w:b/>
          <w:bCs/>
        </w:rPr>
        <w:t>SAP PM</w:t>
      </w:r>
      <w:r w:rsidR="00355FAF">
        <w:rPr>
          <w:rFonts w:asciiTheme="majorBidi" w:hAnsiTheme="majorBidi" w:cstheme="majorBidi"/>
        </w:rPr>
        <w:t xml:space="preserve"> </w:t>
      </w:r>
      <w:r w:rsidR="000D3E74">
        <w:rPr>
          <w:rFonts w:asciiTheme="majorBidi" w:hAnsiTheme="majorBidi" w:cstheme="majorBidi"/>
        </w:rPr>
        <w:t>/</w:t>
      </w:r>
      <w:r w:rsidR="00355FAF">
        <w:rPr>
          <w:rFonts w:asciiTheme="majorBidi" w:hAnsiTheme="majorBidi" w:cstheme="majorBidi"/>
        </w:rPr>
        <w:t xml:space="preserve"> </w:t>
      </w:r>
      <w:r w:rsidR="000D3E74" w:rsidRPr="00355FAF">
        <w:rPr>
          <w:rFonts w:asciiTheme="majorBidi" w:hAnsiTheme="majorBidi" w:cstheme="majorBidi"/>
          <w:b/>
          <w:bCs/>
        </w:rPr>
        <w:t>EAM</w:t>
      </w:r>
      <w:r w:rsidR="002F0F5E">
        <w:rPr>
          <w:rFonts w:asciiTheme="majorBidi" w:hAnsiTheme="majorBidi" w:cstheme="majorBidi"/>
        </w:rPr>
        <w:t xml:space="preserve"> </w:t>
      </w:r>
      <w:r w:rsidR="00B60199">
        <w:rPr>
          <w:rFonts w:asciiTheme="majorBidi" w:hAnsiTheme="majorBidi" w:cstheme="majorBidi"/>
        </w:rPr>
        <w:t>Consultant</w:t>
      </w:r>
      <w:r w:rsidR="00355FAF">
        <w:rPr>
          <w:rFonts w:asciiTheme="majorBidi" w:hAnsiTheme="majorBidi" w:cstheme="majorBidi"/>
        </w:rPr>
        <w:t xml:space="preserve"> / Lead  </w:t>
      </w:r>
    </w:p>
    <w:p w14:paraId="1B0A125F" w14:textId="5E299B79" w:rsidR="00AE7103" w:rsidRPr="00E03D2A" w:rsidRDefault="00AE7103" w:rsidP="006259A3">
      <w:pPr>
        <w:numPr>
          <w:ilvl w:val="0"/>
          <w:numId w:val="1"/>
        </w:numPr>
        <w:contextualSpacing/>
        <w:rPr>
          <w:rFonts w:asciiTheme="majorBidi" w:hAnsiTheme="majorBidi" w:cstheme="majorBidi"/>
        </w:rPr>
      </w:pPr>
      <w:r w:rsidRPr="00E03D2A">
        <w:rPr>
          <w:rFonts w:asciiTheme="majorBidi" w:hAnsiTheme="majorBidi" w:cstheme="majorBidi"/>
        </w:rPr>
        <w:t xml:space="preserve">Over </w:t>
      </w:r>
      <w:r w:rsidRPr="00AE7103">
        <w:rPr>
          <w:rFonts w:asciiTheme="majorBidi" w:hAnsiTheme="majorBidi" w:cstheme="majorBidi"/>
          <w:b/>
          <w:bCs/>
        </w:rPr>
        <w:t>1</w:t>
      </w:r>
      <w:r w:rsidR="00355FAF">
        <w:rPr>
          <w:rFonts w:asciiTheme="majorBidi" w:hAnsiTheme="majorBidi" w:cstheme="majorBidi"/>
          <w:b/>
          <w:bCs/>
        </w:rPr>
        <w:t>8</w:t>
      </w:r>
      <w:r w:rsidRPr="00AE7103">
        <w:rPr>
          <w:rFonts w:asciiTheme="majorBidi" w:hAnsiTheme="majorBidi" w:cstheme="majorBidi"/>
          <w:b/>
          <w:bCs/>
        </w:rPr>
        <w:t>+</w:t>
      </w:r>
      <w:r w:rsidRPr="00E03D2A">
        <w:rPr>
          <w:rFonts w:asciiTheme="majorBidi" w:hAnsiTheme="majorBidi" w:cstheme="majorBidi"/>
        </w:rPr>
        <w:t xml:space="preserve"> years of experience in Information Technology </w:t>
      </w:r>
    </w:p>
    <w:p w14:paraId="2BC11012" w14:textId="77777777" w:rsidR="00355FAF" w:rsidRPr="00355FAF" w:rsidRDefault="00355FAF" w:rsidP="006259A3">
      <w:pPr>
        <w:numPr>
          <w:ilvl w:val="0"/>
          <w:numId w:val="1"/>
        </w:numPr>
        <w:contextualSpacing/>
        <w:jc w:val="both"/>
        <w:rPr>
          <w:rFonts w:asciiTheme="majorBidi" w:hAnsiTheme="majorBidi" w:cstheme="majorBidi"/>
        </w:rPr>
      </w:pPr>
      <w:r>
        <w:rPr>
          <w:rFonts w:asciiTheme="majorBidi" w:hAnsiTheme="majorBidi" w:cstheme="majorBidi"/>
        </w:rPr>
        <w:t xml:space="preserve">Expert in </w:t>
      </w:r>
      <w:r w:rsidR="00CC161F" w:rsidRPr="00E03D2A">
        <w:rPr>
          <w:rFonts w:asciiTheme="majorBidi" w:hAnsiTheme="majorBidi" w:cstheme="majorBidi"/>
        </w:rPr>
        <w:t xml:space="preserve">SAP </w:t>
      </w:r>
      <w:r w:rsidR="00C0352F" w:rsidRPr="00355FAF">
        <w:rPr>
          <w:rFonts w:asciiTheme="majorBidi" w:hAnsiTheme="majorBidi" w:cstheme="majorBidi"/>
        </w:rPr>
        <w:t>PM/EAM</w:t>
      </w:r>
      <w:r w:rsidRPr="00355FAF">
        <w:rPr>
          <w:rFonts w:asciiTheme="majorBidi" w:hAnsiTheme="majorBidi" w:cstheme="majorBidi"/>
        </w:rPr>
        <w:t xml:space="preserve"> integrated modules:</w:t>
      </w:r>
      <w:r w:rsidR="00C0352F" w:rsidRPr="00355FAF">
        <w:rPr>
          <w:rFonts w:asciiTheme="majorBidi" w:hAnsiTheme="majorBidi" w:cstheme="majorBidi"/>
        </w:rPr>
        <w:t xml:space="preserve"> SAP QM, SAP MM</w:t>
      </w:r>
      <w:r w:rsidRPr="00355FAF">
        <w:rPr>
          <w:rFonts w:asciiTheme="majorBidi" w:hAnsiTheme="majorBidi" w:cstheme="majorBidi"/>
        </w:rPr>
        <w:t xml:space="preserve">, </w:t>
      </w:r>
      <w:r w:rsidR="00C0352F" w:rsidRPr="00355FAF">
        <w:rPr>
          <w:rFonts w:asciiTheme="majorBidi" w:hAnsiTheme="majorBidi" w:cstheme="majorBidi"/>
        </w:rPr>
        <w:t>SAP PP</w:t>
      </w:r>
      <w:r w:rsidR="0021076F" w:rsidRPr="00355FAF">
        <w:rPr>
          <w:rFonts w:asciiTheme="majorBidi" w:hAnsiTheme="majorBidi" w:cstheme="majorBidi"/>
        </w:rPr>
        <w:t xml:space="preserve">, </w:t>
      </w:r>
      <w:r w:rsidRPr="00355FAF">
        <w:rPr>
          <w:rFonts w:asciiTheme="majorBidi" w:hAnsiTheme="majorBidi" w:cstheme="majorBidi"/>
        </w:rPr>
        <w:t xml:space="preserve">HR, and FICO </w:t>
      </w:r>
    </w:p>
    <w:p w14:paraId="4C99AB38" w14:textId="5514005C" w:rsidR="00355FAF" w:rsidRPr="00355FAF" w:rsidRDefault="00355FAF" w:rsidP="006259A3">
      <w:pPr>
        <w:numPr>
          <w:ilvl w:val="0"/>
          <w:numId w:val="1"/>
        </w:numPr>
        <w:contextualSpacing/>
        <w:jc w:val="both"/>
        <w:rPr>
          <w:rFonts w:asciiTheme="majorBidi" w:hAnsiTheme="majorBidi" w:cstheme="majorBidi"/>
        </w:rPr>
      </w:pPr>
      <w:r>
        <w:rPr>
          <w:rFonts w:asciiTheme="majorBidi" w:hAnsiTheme="majorBidi" w:cstheme="majorBidi"/>
        </w:rPr>
        <w:t xml:space="preserve">Proficient in </w:t>
      </w:r>
      <w:r w:rsidR="0021076F" w:rsidRPr="00355FAF">
        <w:rPr>
          <w:rFonts w:asciiTheme="majorBidi" w:hAnsiTheme="majorBidi" w:cstheme="majorBidi"/>
        </w:rPr>
        <w:t>SAP MRS (</w:t>
      </w:r>
      <w:r w:rsidR="00F911CC" w:rsidRPr="00355FAF">
        <w:rPr>
          <w:rFonts w:asciiTheme="majorBidi" w:hAnsiTheme="majorBidi" w:cstheme="majorBidi"/>
        </w:rPr>
        <w:t>Multi Resource Scheduling</w:t>
      </w:r>
      <w:r w:rsidR="007C3840" w:rsidRPr="00355FAF">
        <w:rPr>
          <w:rFonts w:asciiTheme="majorBidi" w:hAnsiTheme="majorBidi" w:cstheme="majorBidi"/>
        </w:rPr>
        <w:t>)</w:t>
      </w:r>
      <w:r w:rsidR="007B0EA0" w:rsidRPr="00355FAF">
        <w:rPr>
          <w:rFonts w:asciiTheme="majorBidi" w:hAnsiTheme="majorBidi" w:cstheme="majorBidi"/>
        </w:rPr>
        <w:t xml:space="preserve"> </w:t>
      </w:r>
      <w:r>
        <w:rPr>
          <w:rFonts w:asciiTheme="majorBidi" w:hAnsiTheme="majorBidi" w:cstheme="majorBidi"/>
        </w:rPr>
        <w:t xml:space="preserve">/ RS (Resource Scheduling) </w:t>
      </w:r>
      <w:r w:rsidR="006259A3">
        <w:rPr>
          <w:rFonts w:asciiTheme="majorBidi" w:hAnsiTheme="majorBidi" w:cstheme="majorBidi"/>
        </w:rPr>
        <w:t>Planning Board</w:t>
      </w:r>
    </w:p>
    <w:p w14:paraId="050F9CED" w14:textId="12F12BB4" w:rsidR="00CC161F" w:rsidRDefault="00355FAF" w:rsidP="006259A3">
      <w:pPr>
        <w:numPr>
          <w:ilvl w:val="0"/>
          <w:numId w:val="1"/>
        </w:numPr>
        <w:contextualSpacing/>
        <w:jc w:val="both"/>
        <w:rPr>
          <w:rFonts w:asciiTheme="majorBidi" w:hAnsiTheme="majorBidi" w:cstheme="majorBidi"/>
        </w:rPr>
      </w:pPr>
      <w:r>
        <w:rPr>
          <w:rFonts w:asciiTheme="majorBidi" w:hAnsiTheme="majorBidi" w:cstheme="majorBidi"/>
        </w:rPr>
        <w:t>P</w:t>
      </w:r>
      <w:r w:rsidR="00CC161F" w:rsidRPr="00355FAF">
        <w:rPr>
          <w:rFonts w:asciiTheme="majorBidi" w:hAnsiTheme="majorBidi" w:cstheme="majorBidi"/>
        </w:rPr>
        <w:t>rofessional experience implementing complex large-scale projects</w:t>
      </w:r>
      <w:r w:rsidR="0016277D" w:rsidRPr="00355FAF">
        <w:rPr>
          <w:rFonts w:asciiTheme="majorBidi" w:hAnsiTheme="majorBidi" w:cstheme="majorBidi"/>
        </w:rPr>
        <w:t xml:space="preserve"> in ECC 6.0 </w:t>
      </w:r>
      <w:r w:rsidR="0021076F" w:rsidRPr="00355FAF">
        <w:rPr>
          <w:rFonts w:asciiTheme="majorBidi" w:hAnsiTheme="majorBidi" w:cstheme="majorBidi"/>
        </w:rPr>
        <w:t xml:space="preserve">&amp; </w:t>
      </w:r>
      <w:r w:rsidR="0016277D" w:rsidRPr="00355FAF">
        <w:rPr>
          <w:rFonts w:asciiTheme="majorBidi" w:hAnsiTheme="majorBidi" w:cstheme="majorBidi"/>
        </w:rPr>
        <w:t>S/4</w:t>
      </w:r>
      <w:r w:rsidR="0021076F" w:rsidRPr="00355FAF">
        <w:rPr>
          <w:rFonts w:asciiTheme="majorBidi" w:hAnsiTheme="majorBidi" w:cstheme="majorBidi"/>
        </w:rPr>
        <w:t xml:space="preserve"> </w:t>
      </w:r>
      <w:r w:rsidR="0016277D" w:rsidRPr="00355FAF">
        <w:rPr>
          <w:rFonts w:asciiTheme="majorBidi" w:hAnsiTheme="majorBidi" w:cstheme="majorBidi"/>
        </w:rPr>
        <w:t>HANA</w:t>
      </w:r>
    </w:p>
    <w:p w14:paraId="00DB7D29" w14:textId="73DAF84B" w:rsidR="002B0A19" w:rsidRPr="00355FAF" w:rsidRDefault="002B0A19" w:rsidP="006259A3">
      <w:pPr>
        <w:numPr>
          <w:ilvl w:val="0"/>
          <w:numId w:val="1"/>
        </w:numPr>
        <w:contextualSpacing/>
        <w:jc w:val="both"/>
        <w:rPr>
          <w:rFonts w:asciiTheme="majorBidi" w:hAnsiTheme="majorBidi" w:cstheme="majorBidi"/>
        </w:rPr>
      </w:pPr>
      <w:r>
        <w:rPr>
          <w:rFonts w:asciiTheme="majorBidi" w:hAnsiTheme="majorBidi" w:cstheme="majorBidi"/>
        </w:rPr>
        <w:t>Expert in Fiori (Apps/Tiles, Screens, etc.)</w:t>
      </w:r>
    </w:p>
    <w:p w14:paraId="4303EC31" w14:textId="60AAB83F" w:rsidR="00CC161F" w:rsidRPr="00355FAF" w:rsidRDefault="00CC161F" w:rsidP="006259A3">
      <w:pPr>
        <w:numPr>
          <w:ilvl w:val="0"/>
          <w:numId w:val="1"/>
        </w:numPr>
        <w:contextualSpacing/>
        <w:rPr>
          <w:rFonts w:asciiTheme="majorBidi" w:hAnsiTheme="majorBidi" w:cstheme="majorBidi"/>
        </w:rPr>
      </w:pPr>
      <w:r w:rsidRPr="00355FAF">
        <w:rPr>
          <w:rFonts w:asciiTheme="majorBidi" w:hAnsiTheme="majorBidi" w:cstheme="majorBidi"/>
          <w:color w:val="000000"/>
        </w:rPr>
        <w:t>Experience in multiple Full Life Cycle Implementations with hands on experience in Blueprint Requirements</w:t>
      </w:r>
      <w:r w:rsidRPr="00355FAF">
        <w:rPr>
          <w:rFonts w:asciiTheme="majorBidi" w:hAnsiTheme="majorBidi" w:cstheme="majorBidi"/>
        </w:rPr>
        <w:t xml:space="preserve">, </w:t>
      </w:r>
      <w:r w:rsidRPr="00355FAF">
        <w:rPr>
          <w:rFonts w:asciiTheme="majorBidi" w:hAnsiTheme="majorBidi" w:cstheme="majorBidi"/>
          <w:color w:val="000000"/>
        </w:rPr>
        <w:t xml:space="preserve">Design, </w:t>
      </w:r>
      <w:r w:rsidRPr="00355FAF">
        <w:rPr>
          <w:rFonts w:asciiTheme="majorBidi" w:hAnsiTheme="majorBidi" w:cstheme="majorBidi"/>
        </w:rPr>
        <w:t>Configuration, Data Gathering/Cleansing, Testing</w:t>
      </w:r>
      <w:r w:rsidR="00961F7F" w:rsidRPr="00355FAF">
        <w:rPr>
          <w:rFonts w:asciiTheme="majorBidi" w:hAnsiTheme="majorBidi" w:cstheme="majorBidi"/>
        </w:rPr>
        <w:t xml:space="preserve"> (SIT/UAT)</w:t>
      </w:r>
      <w:r w:rsidRPr="00355FAF">
        <w:rPr>
          <w:rFonts w:asciiTheme="majorBidi" w:hAnsiTheme="majorBidi" w:cstheme="majorBidi"/>
        </w:rPr>
        <w:t xml:space="preserve">, Training, </w:t>
      </w:r>
      <w:r w:rsidR="00C85318" w:rsidRPr="00355FAF">
        <w:rPr>
          <w:rFonts w:asciiTheme="majorBidi" w:hAnsiTheme="majorBidi" w:cstheme="majorBidi"/>
        </w:rPr>
        <w:t xml:space="preserve">Cutover, </w:t>
      </w:r>
      <w:r w:rsidRPr="00355FAF">
        <w:rPr>
          <w:rFonts w:asciiTheme="majorBidi" w:hAnsiTheme="majorBidi" w:cstheme="majorBidi"/>
        </w:rPr>
        <w:t xml:space="preserve">Go-Live, and Production (Hypercare) </w:t>
      </w:r>
      <w:r w:rsidR="00961F7F" w:rsidRPr="00355FAF">
        <w:rPr>
          <w:rFonts w:asciiTheme="majorBidi" w:hAnsiTheme="majorBidi" w:cstheme="majorBidi"/>
        </w:rPr>
        <w:t xml:space="preserve">Extended </w:t>
      </w:r>
      <w:r w:rsidRPr="00355FAF">
        <w:rPr>
          <w:rFonts w:asciiTheme="majorBidi" w:hAnsiTheme="majorBidi" w:cstheme="majorBidi"/>
        </w:rPr>
        <w:t xml:space="preserve">Support </w:t>
      </w:r>
    </w:p>
    <w:p w14:paraId="49EFA656" w14:textId="24FB0A90" w:rsidR="00CC161F" w:rsidRPr="00355FAF" w:rsidRDefault="00CC161F" w:rsidP="006259A3">
      <w:pPr>
        <w:numPr>
          <w:ilvl w:val="0"/>
          <w:numId w:val="1"/>
        </w:numPr>
        <w:contextualSpacing/>
        <w:rPr>
          <w:rFonts w:asciiTheme="majorBidi" w:hAnsiTheme="majorBidi" w:cstheme="majorBidi"/>
        </w:rPr>
      </w:pPr>
      <w:r w:rsidRPr="00355FAF">
        <w:rPr>
          <w:rFonts w:asciiTheme="majorBidi" w:hAnsiTheme="majorBidi" w:cstheme="majorBidi"/>
        </w:rPr>
        <w:t>Strong skills in RICEF (</w:t>
      </w:r>
      <w:r w:rsidRPr="00355FAF">
        <w:rPr>
          <w:rFonts w:asciiTheme="majorBidi" w:hAnsiTheme="majorBidi" w:cstheme="majorBidi"/>
          <w:i/>
          <w:iCs/>
        </w:rPr>
        <w:t>Reports, Interfaces, Conversions, Enhancements and Forms)</w:t>
      </w:r>
      <w:r w:rsidR="00796292">
        <w:rPr>
          <w:rFonts w:asciiTheme="majorBidi" w:hAnsiTheme="majorBidi" w:cstheme="majorBidi"/>
          <w:i/>
          <w:iCs/>
        </w:rPr>
        <w:t>,</w:t>
      </w:r>
      <w:r w:rsidR="00796292">
        <w:rPr>
          <w:rFonts w:asciiTheme="majorBidi" w:hAnsiTheme="majorBidi" w:cstheme="majorBidi"/>
        </w:rPr>
        <w:t xml:space="preserve"> DPD, BPP, etc.</w:t>
      </w:r>
    </w:p>
    <w:p w14:paraId="122E3DC5" w14:textId="5519EEEE" w:rsidR="002B0A19" w:rsidRDefault="002B0A19" w:rsidP="006259A3">
      <w:pPr>
        <w:numPr>
          <w:ilvl w:val="0"/>
          <w:numId w:val="1"/>
        </w:numPr>
        <w:contextualSpacing/>
        <w:rPr>
          <w:rFonts w:asciiTheme="majorBidi" w:hAnsiTheme="majorBidi" w:cstheme="majorBidi"/>
        </w:rPr>
      </w:pPr>
      <w:r w:rsidRPr="00355FAF">
        <w:rPr>
          <w:rFonts w:asciiTheme="majorBidi" w:hAnsiTheme="majorBidi" w:cstheme="majorBidi"/>
        </w:rPr>
        <w:t>Expertise</w:t>
      </w:r>
      <w:r>
        <w:rPr>
          <w:rFonts w:asciiTheme="majorBidi" w:hAnsiTheme="majorBidi" w:cstheme="majorBidi"/>
        </w:rPr>
        <w:t xml:space="preserve"> in PM/EAM Master Data: Technical Objects (Functional Locations/Equipment/Materials), Work Centers, Task Lists, Maintenance Plans/Items, etc.) </w:t>
      </w:r>
    </w:p>
    <w:p w14:paraId="31734128" w14:textId="77777777" w:rsidR="006259A3" w:rsidRPr="00355FAF" w:rsidRDefault="006259A3" w:rsidP="006259A3">
      <w:pPr>
        <w:numPr>
          <w:ilvl w:val="0"/>
          <w:numId w:val="1"/>
        </w:numPr>
        <w:contextualSpacing/>
        <w:rPr>
          <w:rFonts w:asciiTheme="majorBidi" w:hAnsiTheme="majorBidi" w:cstheme="majorBidi"/>
        </w:rPr>
      </w:pPr>
      <w:r w:rsidRPr="00355FAF">
        <w:rPr>
          <w:rFonts w:asciiTheme="majorBidi" w:hAnsiTheme="majorBidi" w:cstheme="majorBidi"/>
        </w:rPr>
        <w:t xml:space="preserve">Expertise in </w:t>
      </w:r>
      <w:r>
        <w:rPr>
          <w:rFonts w:asciiTheme="majorBidi" w:hAnsiTheme="majorBidi" w:cstheme="majorBidi"/>
        </w:rPr>
        <w:t xml:space="preserve">Reactive and </w:t>
      </w:r>
      <w:r w:rsidRPr="00355FAF">
        <w:rPr>
          <w:rFonts w:asciiTheme="majorBidi" w:hAnsiTheme="majorBidi" w:cstheme="majorBidi"/>
        </w:rPr>
        <w:t>Preventive Maintenance</w:t>
      </w:r>
      <w:r>
        <w:rPr>
          <w:rFonts w:asciiTheme="majorBidi" w:hAnsiTheme="majorBidi" w:cstheme="majorBidi"/>
        </w:rPr>
        <w:t xml:space="preserve"> (</w:t>
      </w:r>
      <w:r w:rsidRPr="00355FAF">
        <w:rPr>
          <w:rFonts w:asciiTheme="majorBidi" w:hAnsiTheme="majorBidi" w:cstheme="majorBidi"/>
        </w:rPr>
        <w:t xml:space="preserve">Maintenance Planning/Scheduling, Notifications, Work Orders, Confirmations, Permits, Warranties, </w:t>
      </w:r>
      <w:r>
        <w:rPr>
          <w:rFonts w:asciiTheme="majorBidi" w:hAnsiTheme="majorBidi" w:cstheme="majorBidi"/>
        </w:rPr>
        <w:t xml:space="preserve">Permits, </w:t>
      </w:r>
      <w:r w:rsidRPr="00355FAF">
        <w:rPr>
          <w:rFonts w:asciiTheme="majorBidi" w:hAnsiTheme="majorBidi" w:cstheme="majorBidi"/>
        </w:rPr>
        <w:t>etc.</w:t>
      </w:r>
      <w:r>
        <w:rPr>
          <w:rFonts w:asciiTheme="majorBidi" w:hAnsiTheme="majorBidi" w:cstheme="majorBidi"/>
        </w:rPr>
        <w:t>)</w:t>
      </w:r>
    </w:p>
    <w:p w14:paraId="3269F464" w14:textId="6F9DC227" w:rsidR="00CC161F" w:rsidRPr="00355FAF" w:rsidRDefault="00CC161F" w:rsidP="006259A3">
      <w:pPr>
        <w:numPr>
          <w:ilvl w:val="0"/>
          <w:numId w:val="1"/>
        </w:numPr>
        <w:contextualSpacing/>
        <w:rPr>
          <w:rFonts w:asciiTheme="majorBidi" w:hAnsiTheme="majorBidi" w:cstheme="majorBidi"/>
        </w:rPr>
      </w:pPr>
      <w:r w:rsidRPr="00355FAF">
        <w:rPr>
          <w:rFonts w:asciiTheme="majorBidi" w:hAnsiTheme="majorBidi" w:cstheme="majorBidi"/>
        </w:rPr>
        <w:t>Expertise on QM Inspection Plans, Inspection Lot processing, and Inspection methods, Master Inspection Characteristics (MIC), Sampling Procedure/Scheme, etc.</w:t>
      </w:r>
    </w:p>
    <w:p w14:paraId="065A22C6" w14:textId="29DD9321" w:rsidR="002B0A19" w:rsidRPr="006259A3" w:rsidRDefault="00CC161F" w:rsidP="00BD0BAB">
      <w:pPr>
        <w:numPr>
          <w:ilvl w:val="0"/>
          <w:numId w:val="1"/>
        </w:numPr>
        <w:contextualSpacing/>
        <w:rPr>
          <w:rFonts w:asciiTheme="majorBidi" w:hAnsiTheme="majorBidi" w:cstheme="majorBidi"/>
        </w:rPr>
      </w:pPr>
      <w:r w:rsidRPr="006259A3">
        <w:rPr>
          <w:rFonts w:asciiTheme="majorBidi" w:hAnsiTheme="majorBidi" w:cstheme="majorBidi"/>
        </w:rPr>
        <w:t>Expertise in Inventory Management, Goods Issue / Receipt, Movement types</w:t>
      </w:r>
      <w:r w:rsidR="006259A3" w:rsidRPr="006259A3">
        <w:rPr>
          <w:rFonts w:asciiTheme="majorBidi" w:hAnsiTheme="majorBidi" w:cstheme="majorBidi"/>
        </w:rPr>
        <w:t xml:space="preserve">, </w:t>
      </w:r>
      <w:r w:rsidR="006259A3">
        <w:rPr>
          <w:rFonts w:asciiTheme="majorBidi" w:hAnsiTheme="majorBidi" w:cstheme="majorBidi"/>
        </w:rPr>
        <w:t xml:space="preserve">and </w:t>
      </w:r>
      <w:r w:rsidR="002B0A19" w:rsidRPr="006259A3">
        <w:rPr>
          <w:rFonts w:asciiTheme="majorBidi" w:hAnsiTheme="majorBidi" w:cstheme="majorBidi"/>
        </w:rPr>
        <w:t>Physical Inventory</w:t>
      </w:r>
    </w:p>
    <w:p w14:paraId="5AE4F3E7" w14:textId="2F142EC9" w:rsidR="00CE7F3E" w:rsidRPr="00355FAF" w:rsidRDefault="00CE7F3E" w:rsidP="006259A3">
      <w:pPr>
        <w:numPr>
          <w:ilvl w:val="0"/>
          <w:numId w:val="1"/>
        </w:numPr>
        <w:contextualSpacing/>
        <w:rPr>
          <w:rFonts w:asciiTheme="majorBidi" w:hAnsiTheme="majorBidi" w:cstheme="majorBidi"/>
        </w:rPr>
      </w:pPr>
      <w:r w:rsidRPr="00355FAF">
        <w:rPr>
          <w:rFonts w:asciiTheme="majorBidi" w:hAnsiTheme="majorBidi" w:cstheme="majorBidi"/>
        </w:rPr>
        <w:t xml:space="preserve">Expertise in </w:t>
      </w:r>
      <w:r w:rsidR="002B0A19">
        <w:rPr>
          <w:rFonts w:asciiTheme="majorBidi" w:hAnsiTheme="majorBidi" w:cstheme="majorBidi"/>
        </w:rPr>
        <w:t>Master Data Load tools (LSMW, Winshuttle, IBIP, etc.)</w:t>
      </w:r>
    </w:p>
    <w:p w14:paraId="13CACAA9" w14:textId="77777777" w:rsidR="00F10557" w:rsidRPr="00355FAF" w:rsidRDefault="00F10557" w:rsidP="00F10557">
      <w:pPr>
        <w:numPr>
          <w:ilvl w:val="0"/>
          <w:numId w:val="1"/>
        </w:numPr>
        <w:contextualSpacing/>
        <w:rPr>
          <w:rFonts w:asciiTheme="majorBidi" w:hAnsiTheme="majorBidi" w:cstheme="majorBidi"/>
        </w:rPr>
      </w:pPr>
      <w:r w:rsidRPr="00355FAF">
        <w:rPr>
          <w:rFonts w:asciiTheme="majorBidi" w:hAnsiTheme="majorBidi" w:cstheme="majorBidi"/>
        </w:rPr>
        <w:t xml:space="preserve">Expertise in creating/building/executing KPI’s (Key Performance Indicators) / BI / HANA Reports </w:t>
      </w:r>
    </w:p>
    <w:p w14:paraId="65CD5FA7" w14:textId="77777777" w:rsidR="00F10557" w:rsidRPr="00355FAF" w:rsidRDefault="00F10557" w:rsidP="00F10557">
      <w:pPr>
        <w:numPr>
          <w:ilvl w:val="0"/>
          <w:numId w:val="1"/>
        </w:numPr>
        <w:contextualSpacing/>
        <w:rPr>
          <w:rFonts w:asciiTheme="majorBidi" w:hAnsiTheme="majorBidi" w:cstheme="majorBidi"/>
        </w:rPr>
      </w:pPr>
      <w:r w:rsidRPr="00355FAF">
        <w:rPr>
          <w:rFonts w:asciiTheme="majorBidi" w:hAnsiTheme="majorBidi" w:cstheme="majorBidi"/>
        </w:rPr>
        <w:t xml:space="preserve">Experienced in SAP Asset Manager </w:t>
      </w:r>
      <w:r>
        <w:rPr>
          <w:rFonts w:asciiTheme="majorBidi" w:hAnsiTheme="majorBidi" w:cstheme="majorBidi"/>
        </w:rPr>
        <w:t>(SAM</w:t>
      </w:r>
      <w:r w:rsidRPr="00355FAF">
        <w:rPr>
          <w:rFonts w:asciiTheme="majorBidi" w:hAnsiTheme="majorBidi" w:cstheme="majorBidi"/>
        </w:rPr>
        <w:t>) for SAP PM Notifications, Work Orders, Inventory, etc</w:t>
      </w:r>
      <w:r>
        <w:rPr>
          <w:rFonts w:asciiTheme="majorBidi" w:hAnsiTheme="majorBidi" w:cstheme="majorBidi"/>
        </w:rPr>
        <w:t>.</w:t>
      </w:r>
    </w:p>
    <w:p w14:paraId="1F6FDA07" w14:textId="0C2A6F37" w:rsidR="00CB035A" w:rsidRPr="00355FAF" w:rsidRDefault="00CB035A" w:rsidP="006259A3">
      <w:pPr>
        <w:numPr>
          <w:ilvl w:val="0"/>
          <w:numId w:val="1"/>
        </w:numPr>
        <w:contextualSpacing/>
        <w:rPr>
          <w:rFonts w:asciiTheme="majorBidi" w:hAnsiTheme="majorBidi" w:cstheme="majorBidi"/>
        </w:rPr>
      </w:pPr>
      <w:r w:rsidRPr="00355FAF">
        <w:rPr>
          <w:rFonts w:asciiTheme="majorBidi" w:hAnsiTheme="majorBidi" w:cstheme="majorBidi"/>
        </w:rPr>
        <w:t>Developed and executed Training material</w:t>
      </w:r>
      <w:r w:rsidR="002B0A19">
        <w:rPr>
          <w:rFonts w:asciiTheme="majorBidi" w:hAnsiTheme="majorBidi" w:cstheme="majorBidi"/>
        </w:rPr>
        <w:t>s</w:t>
      </w:r>
      <w:r w:rsidRPr="00355FAF">
        <w:rPr>
          <w:rFonts w:asciiTheme="majorBidi" w:hAnsiTheme="majorBidi" w:cstheme="majorBidi"/>
        </w:rPr>
        <w:t xml:space="preserve"> for Power Users and End Users</w:t>
      </w:r>
    </w:p>
    <w:p w14:paraId="10F32571" w14:textId="77777777" w:rsidR="00796292" w:rsidRDefault="00796292" w:rsidP="00796292">
      <w:pPr>
        <w:numPr>
          <w:ilvl w:val="0"/>
          <w:numId w:val="1"/>
        </w:numPr>
        <w:jc w:val="both"/>
      </w:pPr>
      <w:r w:rsidRPr="005A423B">
        <w:t>In depth knowledge setting up Variants and Layouts, Printers, SU3 (solving security/error issues)</w:t>
      </w:r>
    </w:p>
    <w:p w14:paraId="1A69225E" w14:textId="5E0A1CFE" w:rsidR="00D107A3" w:rsidRPr="00355FAF" w:rsidRDefault="00D107A3" w:rsidP="006259A3">
      <w:pPr>
        <w:numPr>
          <w:ilvl w:val="0"/>
          <w:numId w:val="1"/>
        </w:numPr>
        <w:contextualSpacing/>
        <w:rPr>
          <w:rFonts w:asciiTheme="majorBidi" w:hAnsiTheme="majorBidi" w:cstheme="majorBidi"/>
        </w:rPr>
      </w:pPr>
      <w:r w:rsidRPr="00355FAF">
        <w:rPr>
          <w:rFonts w:asciiTheme="majorBidi" w:hAnsiTheme="majorBidi" w:cstheme="majorBidi"/>
        </w:rPr>
        <w:t>Strong communication and presentation skills, designing workshops, and in driving face-to-face sessions</w:t>
      </w:r>
    </w:p>
    <w:p w14:paraId="4E583EF9" w14:textId="00C7E2D3" w:rsidR="00CC161F" w:rsidRPr="00355FAF" w:rsidRDefault="00CC161F" w:rsidP="006259A3">
      <w:pPr>
        <w:numPr>
          <w:ilvl w:val="0"/>
          <w:numId w:val="1"/>
        </w:numPr>
        <w:contextualSpacing/>
        <w:rPr>
          <w:rFonts w:asciiTheme="majorBidi" w:hAnsiTheme="majorBidi" w:cstheme="majorBidi"/>
        </w:rPr>
      </w:pPr>
      <w:r w:rsidRPr="00355FAF">
        <w:rPr>
          <w:rFonts w:asciiTheme="majorBidi" w:hAnsiTheme="majorBidi" w:cstheme="majorBidi"/>
        </w:rPr>
        <w:t xml:space="preserve">Demonstrated competence of a good team player </w:t>
      </w:r>
      <w:r w:rsidR="00F77115" w:rsidRPr="00355FAF">
        <w:rPr>
          <w:rFonts w:asciiTheme="majorBidi" w:hAnsiTheme="majorBidi" w:cstheme="majorBidi"/>
        </w:rPr>
        <w:t>and</w:t>
      </w:r>
      <w:r w:rsidRPr="00355FAF">
        <w:rPr>
          <w:rFonts w:asciiTheme="majorBidi" w:hAnsiTheme="majorBidi" w:cstheme="majorBidi"/>
        </w:rPr>
        <w:t xml:space="preserve"> as module leader ability to work on multiple projects</w:t>
      </w:r>
      <w:r w:rsidR="00CE783E" w:rsidRPr="00355FAF">
        <w:rPr>
          <w:rFonts w:asciiTheme="majorBidi" w:hAnsiTheme="majorBidi" w:cstheme="majorBidi"/>
        </w:rPr>
        <w:t xml:space="preserve"> with excellent problem solving and communication skills</w:t>
      </w:r>
      <w:r w:rsidR="00466D18" w:rsidRPr="00355FAF">
        <w:rPr>
          <w:rFonts w:asciiTheme="majorBidi" w:hAnsiTheme="majorBidi" w:cstheme="majorBidi"/>
        </w:rPr>
        <w:t xml:space="preserve"> (live in person or remote</w:t>
      </w:r>
      <w:r w:rsidR="00FE5CA5" w:rsidRPr="00355FAF">
        <w:rPr>
          <w:rFonts w:asciiTheme="majorBidi" w:hAnsiTheme="majorBidi" w:cstheme="majorBidi"/>
        </w:rPr>
        <w:t>ly/online</w:t>
      </w:r>
      <w:r w:rsidR="00466D18" w:rsidRPr="00355FAF">
        <w:rPr>
          <w:rFonts w:asciiTheme="majorBidi" w:hAnsiTheme="majorBidi" w:cstheme="majorBidi"/>
        </w:rPr>
        <w:t>)</w:t>
      </w:r>
      <w:r w:rsidR="00FE5CA5" w:rsidRPr="00355FAF">
        <w:rPr>
          <w:rFonts w:asciiTheme="majorBidi" w:hAnsiTheme="majorBidi" w:cstheme="majorBidi"/>
        </w:rPr>
        <w:t xml:space="preserve">  </w:t>
      </w:r>
    </w:p>
    <w:p w14:paraId="2A74B398" w14:textId="07565DB3" w:rsidR="00CC161F" w:rsidRPr="00355FAF" w:rsidRDefault="00CC161F" w:rsidP="00F10557">
      <w:pPr>
        <w:numPr>
          <w:ilvl w:val="0"/>
          <w:numId w:val="1"/>
        </w:numPr>
        <w:contextualSpacing/>
        <w:rPr>
          <w:rFonts w:asciiTheme="majorBidi" w:hAnsiTheme="majorBidi" w:cstheme="majorBidi"/>
        </w:rPr>
      </w:pPr>
      <w:r w:rsidRPr="00355FAF">
        <w:rPr>
          <w:rFonts w:asciiTheme="majorBidi" w:hAnsiTheme="majorBidi" w:cstheme="majorBidi"/>
        </w:rPr>
        <w:t xml:space="preserve">Excellent team player, strong interpersonal, organizational and communication skills </w:t>
      </w:r>
    </w:p>
    <w:p w14:paraId="5A1A9F97" w14:textId="77777777" w:rsidR="00CC161F" w:rsidRPr="00355FAF" w:rsidRDefault="00CC161F" w:rsidP="006259A3">
      <w:pPr>
        <w:numPr>
          <w:ilvl w:val="0"/>
          <w:numId w:val="1"/>
        </w:numPr>
        <w:contextualSpacing/>
        <w:rPr>
          <w:sz w:val="22"/>
          <w:szCs w:val="22"/>
        </w:rPr>
      </w:pPr>
      <w:r w:rsidRPr="00355FAF">
        <w:rPr>
          <w:rFonts w:asciiTheme="majorBidi" w:hAnsiTheme="majorBidi" w:cstheme="majorBidi"/>
        </w:rPr>
        <w:t>Proactive and flexible personality</w:t>
      </w:r>
      <w:r w:rsidRPr="00355FAF">
        <w:rPr>
          <w:sz w:val="22"/>
          <w:szCs w:val="22"/>
        </w:rPr>
        <w:t xml:space="preserve">  </w:t>
      </w:r>
    </w:p>
    <w:p w14:paraId="1689C84F" w14:textId="77777777" w:rsidR="0021076F" w:rsidRDefault="0021076F" w:rsidP="00CC161F">
      <w:pPr>
        <w:rPr>
          <w:b/>
          <w:szCs w:val="28"/>
        </w:rPr>
      </w:pPr>
    </w:p>
    <w:p w14:paraId="5AF318D6" w14:textId="77777777" w:rsidR="00796292" w:rsidRDefault="00796292" w:rsidP="00CC161F">
      <w:pPr>
        <w:rPr>
          <w:b/>
          <w:szCs w:val="28"/>
        </w:rPr>
      </w:pPr>
    </w:p>
    <w:p w14:paraId="2FABD4FB" w14:textId="6D22A869" w:rsidR="00044C4B" w:rsidRDefault="00CC161F" w:rsidP="00C813D7">
      <w:pPr>
        <w:rPr>
          <w:b/>
          <w:szCs w:val="28"/>
        </w:rPr>
      </w:pPr>
      <w:r>
        <w:rPr>
          <w:b/>
          <w:szCs w:val="28"/>
        </w:rPr>
        <w:t>Detailed SAP Skills in SAP PM</w:t>
      </w:r>
      <w:r w:rsidR="00F10557">
        <w:rPr>
          <w:b/>
          <w:szCs w:val="28"/>
        </w:rPr>
        <w:t xml:space="preserve"> and its integrated Modules:</w:t>
      </w:r>
      <w:r>
        <w:rPr>
          <w:b/>
          <w:szCs w:val="28"/>
        </w:rPr>
        <w:t xml:space="preserve"> SAP MM</w:t>
      </w:r>
      <w:r w:rsidR="00F10557">
        <w:rPr>
          <w:b/>
          <w:szCs w:val="28"/>
        </w:rPr>
        <w:t xml:space="preserve"> </w:t>
      </w:r>
      <w:r>
        <w:rPr>
          <w:b/>
          <w:szCs w:val="28"/>
        </w:rPr>
        <w:t xml:space="preserve">and SAP QM </w:t>
      </w:r>
    </w:p>
    <w:p w14:paraId="5B7600DA" w14:textId="77777777" w:rsidR="00F10557" w:rsidRDefault="00CC161F" w:rsidP="00D87A4C">
      <w:pPr>
        <w:numPr>
          <w:ilvl w:val="0"/>
          <w:numId w:val="2"/>
        </w:numPr>
        <w:spacing w:before="60"/>
        <w:jc w:val="both"/>
      </w:pPr>
      <w:r w:rsidRPr="005A423B">
        <w:t>Structuring Technical Objects</w:t>
      </w:r>
      <w:r w:rsidR="00F10557">
        <w:t>: Functional Locations, Equipment, Materials, Bill Of Materials</w:t>
      </w:r>
    </w:p>
    <w:p w14:paraId="672E3898" w14:textId="1C403BB8" w:rsidR="00F10557" w:rsidRPr="005A423B" w:rsidRDefault="00CC161F" w:rsidP="00F10557">
      <w:pPr>
        <w:numPr>
          <w:ilvl w:val="0"/>
          <w:numId w:val="2"/>
        </w:numPr>
        <w:spacing w:before="60"/>
        <w:jc w:val="both"/>
      </w:pPr>
      <w:r w:rsidRPr="005A423B">
        <w:t>Notifications</w:t>
      </w:r>
      <w:r w:rsidR="00F10557">
        <w:t>,</w:t>
      </w:r>
      <w:r w:rsidR="000058BA">
        <w:t xml:space="preserve"> Work Orders</w:t>
      </w:r>
      <w:r w:rsidR="00F10557">
        <w:t>,</w:t>
      </w:r>
      <w:r w:rsidR="00F10557" w:rsidRPr="00F10557">
        <w:t xml:space="preserve"> </w:t>
      </w:r>
      <w:r w:rsidR="00F10557" w:rsidRPr="005A423B">
        <w:t>Warranties</w:t>
      </w:r>
      <w:r w:rsidR="00F10557">
        <w:t>,</w:t>
      </w:r>
      <w:r w:rsidR="00F10557" w:rsidRPr="005A423B">
        <w:t xml:space="preserve"> and Permits</w:t>
      </w:r>
    </w:p>
    <w:p w14:paraId="395DC45F" w14:textId="1364E3B2" w:rsidR="00CC161F" w:rsidRPr="00F10557" w:rsidRDefault="00CC161F" w:rsidP="00F10557">
      <w:pPr>
        <w:numPr>
          <w:ilvl w:val="0"/>
          <w:numId w:val="2"/>
        </w:numPr>
        <w:jc w:val="both"/>
      </w:pPr>
      <w:r w:rsidRPr="005A423B">
        <w:t xml:space="preserve">Classifications (Classes and Characteristics) </w:t>
      </w:r>
    </w:p>
    <w:p w14:paraId="7AF556F1" w14:textId="77777777" w:rsidR="00CC161F" w:rsidRPr="005A423B" w:rsidRDefault="00CC161F" w:rsidP="00CC161F">
      <w:pPr>
        <w:numPr>
          <w:ilvl w:val="0"/>
          <w:numId w:val="2"/>
        </w:numPr>
        <w:jc w:val="both"/>
      </w:pPr>
      <w:r w:rsidRPr="005A423B">
        <w:t>Maintenance Planning and Scheduling</w:t>
      </w:r>
    </w:p>
    <w:p w14:paraId="31155FF3" w14:textId="77777777" w:rsidR="00CC161F" w:rsidRPr="005A423B" w:rsidRDefault="00CC161F" w:rsidP="00CC161F">
      <w:pPr>
        <w:numPr>
          <w:ilvl w:val="0"/>
          <w:numId w:val="2"/>
        </w:numPr>
        <w:jc w:val="both"/>
      </w:pPr>
      <w:r w:rsidRPr="005A423B">
        <w:t>Work Centers and Task Lists</w:t>
      </w:r>
    </w:p>
    <w:p w14:paraId="54015AE9" w14:textId="30E1B8E1" w:rsidR="00F10557" w:rsidRDefault="00903F5A" w:rsidP="001F1C33">
      <w:pPr>
        <w:numPr>
          <w:ilvl w:val="0"/>
          <w:numId w:val="2"/>
        </w:numPr>
        <w:jc w:val="both"/>
      </w:pPr>
      <w:r w:rsidRPr="005A423B">
        <w:t>Refurbishment of spare parts</w:t>
      </w:r>
    </w:p>
    <w:p w14:paraId="4E51C39D" w14:textId="202C795F" w:rsidR="00CC161F" w:rsidRPr="005A423B" w:rsidRDefault="00903F5A" w:rsidP="00166479">
      <w:pPr>
        <w:numPr>
          <w:ilvl w:val="0"/>
          <w:numId w:val="2"/>
        </w:numPr>
        <w:jc w:val="both"/>
      </w:pPr>
      <w:r w:rsidRPr="005A423B">
        <w:t>Calibration of Equipment</w:t>
      </w:r>
      <w:r w:rsidR="00F10557">
        <w:t xml:space="preserve">: </w:t>
      </w:r>
      <w:r w:rsidR="00CC161F" w:rsidRPr="005A423B">
        <w:t xml:space="preserve">Measuring and QM Inspection </w:t>
      </w:r>
    </w:p>
    <w:p w14:paraId="6BF1838A" w14:textId="4D152974" w:rsidR="00086D51" w:rsidRPr="00086D51" w:rsidRDefault="00F10557" w:rsidP="00CC161F">
      <w:pPr>
        <w:numPr>
          <w:ilvl w:val="0"/>
          <w:numId w:val="2"/>
        </w:numPr>
        <w:jc w:val="both"/>
        <w:rPr>
          <w:rFonts w:ascii="Calibri" w:eastAsia="Times New Roman" w:hAnsi="Calibri"/>
          <w:color w:val="000000"/>
          <w:lang w:eastAsia="en-US"/>
        </w:rPr>
      </w:pPr>
      <w:r>
        <w:t xml:space="preserve">MRP, </w:t>
      </w:r>
      <w:r w:rsidR="007B5874">
        <w:t>Purchase Requisitions,</w:t>
      </w:r>
      <w:r>
        <w:t xml:space="preserve"> and</w:t>
      </w:r>
      <w:r w:rsidR="007B5874">
        <w:t xml:space="preserve"> Purchase Orders </w:t>
      </w:r>
    </w:p>
    <w:p w14:paraId="07AF2CB1" w14:textId="77777777" w:rsidR="00F10557" w:rsidRPr="00F10557" w:rsidRDefault="00086D51" w:rsidP="00636B35">
      <w:pPr>
        <w:numPr>
          <w:ilvl w:val="0"/>
          <w:numId w:val="2"/>
        </w:numPr>
        <w:jc w:val="both"/>
        <w:rPr>
          <w:rFonts w:ascii="Calibri" w:eastAsia="Times New Roman" w:hAnsi="Calibri"/>
          <w:color w:val="000000"/>
          <w:lang w:eastAsia="en-US"/>
        </w:rPr>
      </w:pPr>
      <w:r>
        <w:t>Goods Issues, Goods Receipt, and Material Document</w:t>
      </w:r>
      <w:r w:rsidR="00F10557">
        <w:t xml:space="preserve"> </w:t>
      </w:r>
    </w:p>
    <w:p w14:paraId="3D0019ED" w14:textId="3C2F8FDF" w:rsidR="007B5874" w:rsidRPr="00F10557" w:rsidRDefault="007B5874" w:rsidP="00636B35">
      <w:pPr>
        <w:numPr>
          <w:ilvl w:val="0"/>
          <w:numId w:val="2"/>
        </w:numPr>
        <w:jc w:val="both"/>
        <w:rPr>
          <w:rFonts w:ascii="Calibri" w:eastAsia="Times New Roman" w:hAnsi="Calibri"/>
          <w:color w:val="000000"/>
          <w:lang w:eastAsia="en-US"/>
        </w:rPr>
      </w:pPr>
      <w:r>
        <w:t xml:space="preserve">Physical Inventory </w:t>
      </w:r>
      <w:r w:rsidR="00086D51">
        <w:t>C</w:t>
      </w:r>
      <w:r>
        <w:t>ount</w:t>
      </w:r>
      <w:r w:rsidR="000058BA">
        <w:t>s</w:t>
      </w:r>
    </w:p>
    <w:p w14:paraId="591E25FE" w14:textId="30E576DD" w:rsidR="000C2426" w:rsidRPr="0027003A" w:rsidRDefault="000C2426" w:rsidP="00CC161F">
      <w:pPr>
        <w:numPr>
          <w:ilvl w:val="0"/>
          <w:numId w:val="2"/>
        </w:numPr>
        <w:jc w:val="both"/>
        <w:rPr>
          <w:rFonts w:ascii="Calibri" w:eastAsia="Times New Roman" w:hAnsi="Calibri"/>
          <w:color w:val="000000"/>
          <w:lang w:eastAsia="en-US"/>
        </w:rPr>
      </w:pPr>
      <w:r>
        <w:t>PM/EAM Solution Manager (Mobilit</w:t>
      </w:r>
      <w:r w:rsidR="0027003A">
        <w:t>y)</w:t>
      </w:r>
      <w:r w:rsidR="000058BA">
        <w:t xml:space="preserve"> / SAP Asset Manager</w:t>
      </w:r>
      <w:r w:rsidR="00796292">
        <w:t xml:space="preserve"> (SAM)</w:t>
      </w:r>
    </w:p>
    <w:p w14:paraId="57CBCDA7" w14:textId="3D895C4A" w:rsidR="0027003A" w:rsidRPr="004D3E7B" w:rsidRDefault="0027003A" w:rsidP="00CC161F">
      <w:pPr>
        <w:numPr>
          <w:ilvl w:val="0"/>
          <w:numId w:val="2"/>
        </w:numPr>
        <w:jc w:val="both"/>
        <w:rPr>
          <w:rFonts w:ascii="Calibri" w:eastAsia="Times New Roman" w:hAnsi="Calibri"/>
          <w:color w:val="000000"/>
          <w:lang w:eastAsia="en-US"/>
        </w:rPr>
      </w:pPr>
      <w:r>
        <w:t>MRS – Visual Scheduling / Planning Board</w:t>
      </w:r>
      <w:r w:rsidR="000058BA">
        <w:t xml:space="preserve"> (for PM Work Orders Planning/Scheduling)</w:t>
      </w:r>
    </w:p>
    <w:p w14:paraId="6B42AB0B" w14:textId="43018530" w:rsidR="00796292" w:rsidRPr="004D3E7B" w:rsidRDefault="004D3E7B" w:rsidP="004D3E7B">
      <w:pPr>
        <w:numPr>
          <w:ilvl w:val="0"/>
          <w:numId w:val="2"/>
        </w:numPr>
        <w:jc w:val="both"/>
        <w:rPr>
          <w:rFonts w:ascii="Calibri" w:eastAsia="Times New Roman" w:hAnsi="Calibri"/>
          <w:color w:val="000000"/>
          <w:lang w:eastAsia="en-US"/>
        </w:rPr>
      </w:pPr>
      <w:r>
        <w:t>KPI / BI Reports</w:t>
      </w:r>
    </w:p>
    <w:p w14:paraId="6D5C5A0A" w14:textId="77777777" w:rsidR="00121DFA" w:rsidRDefault="00121DFA" w:rsidP="00F10557">
      <w:pPr>
        <w:rPr>
          <w:b/>
          <w:szCs w:val="28"/>
        </w:rPr>
      </w:pPr>
    </w:p>
    <w:p w14:paraId="5329C959" w14:textId="40789797" w:rsidR="00CC161F" w:rsidRPr="00F10557" w:rsidRDefault="00CC161F" w:rsidP="00F10557">
      <w:pPr>
        <w:rPr>
          <w:b/>
          <w:szCs w:val="28"/>
        </w:rPr>
      </w:pPr>
      <w:r w:rsidRPr="00F10557">
        <w:rPr>
          <w:b/>
          <w:szCs w:val="28"/>
        </w:rPr>
        <w:t>Business Process (Process Flow and/with new Enhancements) in SAP PM, MM</w:t>
      </w:r>
      <w:r w:rsidR="006574A3" w:rsidRPr="00F10557">
        <w:rPr>
          <w:b/>
          <w:szCs w:val="28"/>
        </w:rPr>
        <w:t>, and QM</w:t>
      </w:r>
      <w:r w:rsidRPr="00F10557">
        <w:rPr>
          <w:b/>
          <w:szCs w:val="28"/>
        </w:rPr>
        <w:t xml:space="preserve">: </w:t>
      </w:r>
    </w:p>
    <w:tbl>
      <w:tblPr>
        <w:tblW w:w="9990" w:type="dxa"/>
        <w:tblInd w:w="710" w:type="dxa"/>
        <w:tblLayout w:type="fixed"/>
        <w:tblLook w:val="0000" w:firstRow="0" w:lastRow="0" w:firstColumn="0" w:lastColumn="0" w:noHBand="0" w:noVBand="0"/>
      </w:tblPr>
      <w:tblGrid>
        <w:gridCol w:w="3780"/>
        <w:gridCol w:w="2610"/>
        <w:gridCol w:w="3600"/>
      </w:tblGrid>
      <w:tr w:rsidR="00A676D4" w14:paraId="57885480" w14:textId="77777777" w:rsidTr="00EA35F0">
        <w:trPr>
          <w:trHeight w:val="315"/>
        </w:trPr>
        <w:tc>
          <w:tcPr>
            <w:tcW w:w="3780" w:type="dxa"/>
            <w:tcBorders>
              <w:top w:val="single" w:sz="8" w:space="0" w:color="auto"/>
              <w:left w:val="single" w:sz="8" w:space="0" w:color="auto"/>
              <w:bottom w:val="single" w:sz="8" w:space="0" w:color="auto"/>
              <w:right w:val="single" w:sz="8" w:space="0" w:color="auto"/>
            </w:tcBorders>
            <w:vAlign w:val="center"/>
          </w:tcPr>
          <w:p w14:paraId="051E2EE2" w14:textId="14ED1DDC" w:rsidR="00A676D4" w:rsidRDefault="00796292" w:rsidP="00A676D4">
            <w:pPr>
              <w:jc w:val="both"/>
              <w:rPr>
                <w:sz w:val="22"/>
                <w:szCs w:val="22"/>
              </w:rPr>
            </w:pPr>
            <w:r>
              <w:rPr>
                <w:sz w:val="22"/>
                <w:szCs w:val="22"/>
              </w:rPr>
              <w:t xml:space="preserve">Reactive / </w:t>
            </w:r>
            <w:r w:rsidR="00A676D4">
              <w:rPr>
                <w:sz w:val="22"/>
                <w:szCs w:val="22"/>
              </w:rPr>
              <w:t>Corrective Maintenance</w:t>
            </w:r>
          </w:p>
        </w:tc>
        <w:tc>
          <w:tcPr>
            <w:tcW w:w="2610" w:type="dxa"/>
            <w:tcBorders>
              <w:top w:val="single" w:sz="8" w:space="0" w:color="auto"/>
              <w:left w:val="nil"/>
              <w:bottom w:val="single" w:sz="8" w:space="0" w:color="auto"/>
              <w:right w:val="single" w:sz="8" w:space="0" w:color="auto"/>
            </w:tcBorders>
            <w:vAlign w:val="center"/>
          </w:tcPr>
          <w:p w14:paraId="71F93584" w14:textId="77777777" w:rsidR="00A676D4" w:rsidRDefault="00A676D4" w:rsidP="00A676D4">
            <w:pPr>
              <w:jc w:val="both"/>
              <w:rPr>
                <w:sz w:val="22"/>
                <w:szCs w:val="22"/>
              </w:rPr>
            </w:pPr>
            <w:r>
              <w:rPr>
                <w:sz w:val="22"/>
                <w:szCs w:val="22"/>
              </w:rPr>
              <w:t>Internal Rework Scenario</w:t>
            </w:r>
          </w:p>
        </w:tc>
        <w:tc>
          <w:tcPr>
            <w:tcW w:w="3600" w:type="dxa"/>
            <w:tcBorders>
              <w:top w:val="single" w:sz="8" w:space="0" w:color="auto"/>
              <w:left w:val="nil"/>
              <w:bottom w:val="single" w:sz="8" w:space="0" w:color="auto"/>
              <w:right w:val="single" w:sz="8" w:space="0" w:color="auto"/>
            </w:tcBorders>
            <w:vAlign w:val="center"/>
          </w:tcPr>
          <w:p w14:paraId="0087099C" w14:textId="77777777" w:rsidR="00A676D4" w:rsidRDefault="00A676D4" w:rsidP="00A676D4">
            <w:pPr>
              <w:jc w:val="both"/>
              <w:rPr>
                <w:sz w:val="22"/>
                <w:szCs w:val="22"/>
              </w:rPr>
            </w:pPr>
            <w:r>
              <w:rPr>
                <w:sz w:val="22"/>
                <w:szCs w:val="22"/>
              </w:rPr>
              <w:t>Advance Shipment</w:t>
            </w:r>
          </w:p>
        </w:tc>
      </w:tr>
      <w:tr w:rsidR="00A676D4" w14:paraId="0764811E"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241EA07F" w14:textId="77777777" w:rsidR="00A676D4" w:rsidRDefault="00A676D4" w:rsidP="00A676D4">
            <w:pPr>
              <w:jc w:val="both"/>
              <w:rPr>
                <w:sz w:val="22"/>
                <w:szCs w:val="22"/>
              </w:rPr>
            </w:pPr>
            <w:r>
              <w:rPr>
                <w:sz w:val="22"/>
                <w:szCs w:val="22"/>
              </w:rPr>
              <w:t>Breakdown Maintenance</w:t>
            </w:r>
          </w:p>
        </w:tc>
        <w:tc>
          <w:tcPr>
            <w:tcW w:w="2610" w:type="dxa"/>
            <w:tcBorders>
              <w:top w:val="nil"/>
              <w:left w:val="nil"/>
              <w:bottom w:val="single" w:sz="8" w:space="0" w:color="auto"/>
              <w:right w:val="single" w:sz="8" w:space="0" w:color="auto"/>
            </w:tcBorders>
            <w:vAlign w:val="center"/>
          </w:tcPr>
          <w:p w14:paraId="45FFFFF4" w14:textId="77777777" w:rsidR="00A676D4" w:rsidRDefault="00A676D4" w:rsidP="00A676D4">
            <w:pPr>
              <w:jc w:val="both"/>
              <w:rPr>
                <w:sz w:val="22"/>
                <w:szCs w:val="22"/>
              </w:rPr>
            </w:pPr>
            <w:r>
              <w:rPr>
                <w:sz w:val="22"/>
                <w:szCs w:val="22"/>
              </w:rPr>
              <w:t>External Rework Scenario</w:t>
            </w:r>
          </w:p>
        </w:tc>
        <w:tc>
          <w:tcPr>
            <w:tcW w:w="3600" w:type="dxa"/>
            <w:tcBorders>
              <w:top w:val="nil"/>
              <w:left w:val="nil"/>
              <w:bottom w:val="single" w:sz="8" w:space="0" w:color="auto"/>
              <w:right w:val="single" w:sz="8" w:space="0" w:color="auto"/>
            </w:tcBorders>
            <w:vAlign w:val="center"/>
          </w:tcPr>
          <w:p w14:paraId="090B08FD" w14:textId="77777777" w:rsidR="00A676D4" w:rsidRDefault="00A676D4" w:rsidP="00A676D4">
            <w:pPr>
              <w:jc w:val="both"/>
              <w:rPr>
                <w:sz w:val="22"/>
                <w:szCs w:val="22"/>
              </w:rPr>
            </w:pPr>
            <w:r>
              <w:rPr>
                <w:sz w:val="22"/>
                <w:szCs w:val="22"/>
              </w:rPr>
              <w:t>Intercompany business</w:t>
            </w:r>
          </w:p>
        </w:tc>
      </w:tr>
      <w:tr w:rsidR="00A676D4" w14:paraId="4720157D"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35BA2002" w14:textId="6ED827EE" w:rsidR="00A676D4" w:rsidRDefault="00796292" w:rsidP="00A676D4">
            <w:pPr>
              <w:jc w:val="both"/>
              <w:rPr>
                <w:sz w:val="22"/>
                <w:szCs w:val="22"/>
              </w:rPr>
            </w:pPr>
            <w:r>
              <w:rPr>
                <w:sz w:val="22"/>
                <w:szCs w:val="22"/>
              </w:rPr>
              <w:t xml:space="preserve">Proactive / </w:t>
            </w:r>
            <w:r w:rsidR="00A676D4">
              <w:rPr>
                <w:sz w:val="22"/>
                <w:szCs w:val="22"/>
              </w:rPr>
              <w:t>Preventive Maintenance</w:t>
            </w:r>
          </w:p>
        </w:tc>
        <w:tc>
          <w:tcPr>
            <w:tcW w:w="2610" w:type="dxa"/>
            <w:tcBorders>
              <w:top w:val="nil"/>
              <w:left w:val="nil"/>
              <w:bottom w:val="single" w:sz="8" w:space="0" w:color="auto"/>
              <w:right w:val="single" w:sz="8" w:space="0" w:color="auto"/>
            </w:tcBorders>
            <w:vAlign w:val="center"/>
          </w:tcPr>
          <w:p w14:paraId="406ACAD6" w14:textId="77777777" w:rsidR="00A676D4" w:rsidRDefault="00A676D4" w:rsidP="00A676D4">
            <w:pPr>
              <w:jc w:val="both"/>
              <w:rPr>
                <w:sz w:val="22"/>
                <w:szCs w:val="22"/>
              </w:rPr>
            </w:pPr>
            <w:r>
              <w:rPr>
                <w:sz w:val="22"/>
                <w:szCs w:val="22"/>
              </w:rPr>
              <w:t>Return Scenario</w:t>
            </w:r>
          </w:p>
        </w:tc>
        <w:tc>
          <w:tcPr>
            <w:tcW w:w="3600" w:type="dxa"/>
            <w:tcBorders>
              <w:top w:val="nil"/>
              <w:left w:val="nil"/>
              <w:bottom w:val="single" w:sz="8" w:space="0" w:color="auto"/>
              <w:right w:val="single" w:sz="8" w:space="0" w:color="auto"/>
            </w:tcBorders>
            <w:vAlign w:val="center"/>
          </w:tcPr>
          <w:p w14:paraId="5BF452FA" w14:textId="77777777" w:rsidR="00A676D4" w:rsidRDefault="00A676D4" w:rsidP="00A676D4">
            <w:pPr>
              <w:jc w:val="both"/>
              <w:rPr>
                <w:sz w:val="22"/>
                <w:szCs w:val="22"/>
              </w:rPr>
            </w:pPr>
            <w:r>
              <w:rPr>
                <w:sz w:val="22"/>
                <w:szCs w:val="22"/>
              </w:rPr>
              <w:t>External Customer Handling</w:t>
            </w:r>
          </w:p>
        </w:tc>
      </w:tr>
      <w:tr w:rsidR="00A676D4" w14:paraId="548A0535"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34E53FFE" w14:textId="77777777" w:rsidR="00A676D4" w:rsidRDefault="00A676D4" w:rsidP="00A676D4">
            <w:pPr>
              <w:jc w:val="both"/>
              <w:rPr>
                <w:sz w:val="22"/>
                <w:szCs w:val="22"/>
              </w:rPr>
            </w:pPr>
            <w:r>
              <w:rPr>
                <w:sz w:val="22"/>
                <w:szCs w:val="22"/>
              </w:rPr>
              <w:t>Condition Based Maintenance</w:t>
            </w:r>
          </w:p>
        </w:tc>
        <w:tc>
          <w:tcPr>
            <w:tcW w:w="2610" w:type="dxa"/>
            <w:tcBorders>
              <w:top w:val="nil"/>
              <w:left w:val="nil"/>
              <w:bottom w:val="single" w:sz="8" w:space="0" w:color="auto"/>
              <w:right w:val="single" w:sz="8" w:space="0" w:color="auto"/>
            </w:tcBorders>
            <w:vAlign w:val="center"/>
          </w:tcPr>
          <w:p w14:paraId="59D4B61C" w14:textId="77777777" w:rsidR="00A676D4" w:rsidRDefault="00A676D4" w:rsidP="00A676D4">
            <w:pPr>
              <w:jc w:val="both"/>
              <w:rPr>
                <w:sz w:val="22"/>
                <w:szCs w:val="22"/>
              </w:rPr>
            </w:pPr>
            <w:r>
              <w:rPr>
                <w:sz w:val="22"/>
                <w:szCs w:val="22"/>
              </w:rPr>
              <w:t>Scrap Scenario</w:t>
            </w:r>
          </w:p>
        </w:tc>
        <w:tc>
          <w:tcPr>
            <w:tcW w:w="3600" w:type="dxa"/>
            <w:tcBorders>
              <w:top w:val="nil"/>
              <w:left w:val="nil"/>
              <w:bottom w:val="single" w:sz="8" w:space="0" w:color="auto"/>
              <w:right w:val="single" w:sz="8" w:space="0" w:color="auto"/>
            </w:tcBorders>
            <w:vAlign w:val="center"/>
          </w:tcPr>
          <w:p w14:paraId="505B2AE9" w14:textId="77777777" w:rsidR="00A676D4" w:rsidRDefault="00A676D4" w:rsidP="00A676D4">
            <w:pPr>
              <w:jc w:val="both"/>
              <w:rPr>
                <w:sz w:val="22"/>
                <w:szCs w:val="22"/>
              </w:rPr>
            </w:pPr>
            <w:r>
              <w:rPr>
                <w:sz w:val="22"/>
                <w:szCs w:val="22"/>
              </w:rPr>
              <w:t>Intra Group Customer Handling</w:t>
            </w:r>
          </w:p>
        </w:tc>
      </w:tr>
      <w:tr w:rsidR="00A676D4" w14:paraId="6A7130A8"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4DF6B6EB" w14:textId="77777777" w:rsidR="00A676D4" w:rsidRDefault="00A676D4" w:rsidP="00A676D4">
            <w:pPr>
              <w:jc w:val="both"/>
              <w:rPr>
                <w:sz w:val="22"/>
                <w:szCs w:val="22"/>
              </w:rPr>
            </w:pPr>
            <w:r>
              <w:rPr>
                <w:sz w:val="22"/>
                <w:szCs w:val="22"/>
              </w:rPr>
              <w:t>Calibration Maintenance</w:t>
            </w:r>
          </w:p>
        </w:tc>
        <w:tc>
          <w:tcPr>
            <w:tcW w:w="2610" w:type="dxa"/>
            <w:tcBorders>
              <w:top w:val="nil"/>
              <w:left w:val="nil"/>
              <w:bottom w:val="single" w:sz="8" w:space="0" w:color="auto"/>
              <w:right w:val="single" w:sz="8" w:space="0" w:color="auto"/>
            </w:tcBorders>
            <w:vAlign w:val="center"/>
          </w:tcPr>
          <w:p w14:paraId="0CD42818" w14:textId="77777777" w:rsidR="00A676D4" w:rsidRDefault="00A676D4" w:rsidP="00A676D4">
            <w:pPr>
              <w:jc w:val="both"/>
              <w:rPr>
                <w:sz w:val="22"/>
                <w:szCs w:val="22"/>
              </w:rPr>
            </w:pPr>
            <w:r>
              <w:rPr>
                <w:sz w:val="22"/>
                <w:szCs w:val="22"/>
              </w:rPr>
              <w:t>Reclassification Scenario</w:t>
            </w:r>
          </w:p>
        </w:tc>
        <w:tc>
          <w:tcPr>
            <w:tcW w:w="3600" w:type="dxa"/>
            <w:tcBorders>
              <w:top w:val="nil"/>
              <w:left w:val="nil"/>
              <w:bottom w:val="single" w:sz="8" w:space="0" w:color="auto"/>
              <w:right w:val="single" w:sz="8" w:space="0" w:color="auto"/>
            </w:tcBorders>
            <w:vAlign w:val="center"/>
          </w:tcPr>
          <w:p w14:paraId="4212E893" w14:textId="77777777" w:rsidR="00A676D4" w:rsidRDefault="00A676D4" w:rsidP="00A676D4">
            <w:pPr>
              <w:jc w:val="both"/>
              <w:rPr>
                <w:sz w:val="22"/>
                <w:szCs w:val="22"/>
              </w:rPr>
            </w:pPr>
            <w:r>
              <w:rPr>
                <w:sz w:val="22"/>
                <w:szCs w:val="22"/>
              </w:rPr>
              <w:t xml:space="preserve">Procurement of Spare Parts </w:t>
            </w:r>
          </w:p>
        </w:tc>
      </w:tr>
      <w:tr w:rsidR="00A676D4" w14:paraId="354235D9"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13649465" w14:textId="77777777" w:rsidR="00A676D4" w:rsidRDefault="00A676D4" w:rsidP="00A676D4">
            <w:pPr>
              <w:jc w:val="both"/>
              <w:rPr>
                <w:sz w:val="22"/>
                <w:szCs w:val="22"/>
              </w:rPr>
            </w:pPr>
            <w:r>
              <w:rPr>
                <w:sz w:val="22"/>
                <w:szCs w:val="22"/>
              </w:rPr>
              <w:t>Refurbishment Maintenance</w:t>
            </w:r>
          </w:p>
        </w:tc>
        <w:tc>
          <w:tcPr>
            <w:tcW w:w="2610" w:type="dxa"/>
            <w:tcBorders>
              <w:top w:val="nil"/>
              <w:left w:val="nil"/>
              <w:bottom w:val="single" w:sz="8" w:space="0" w:color="auto"/>
              <w:right w:val="single" w:sz="8" w:space="0" w:color="auto"/>
            </w:tcBorders>
            <w:vAlign w:val="center"/>
          </w:tcPr>
          <w:p w14:paraId="149DA7BB" w14:textId="77777777" w:rsidR="00A676D4" w:rsidRDefault="00A676D4" w:rsidP="00A676D4">
            <w:pPr>
              <w:jc w:val="both"/>
              <w:rPr>
                <w:sz w:val="22"/>
                <w:szCs w:val="22"/>
              </w:rPr>
            </w:pPr>
            <w:r>
              <w:rPr>
                <w:sz w:val="22"/>
                <w:szCs w:val="22"/>
              </w:rPr>
              <w:t xml:space="preserve">Deviation Scenario </w:t>
            </w:r>
          </w:p>
        </w:tc>
        <w:tc>
          <w:tcPr>
            <w:tcW w:w="3600" w:type="dxa"/>
            <w:tcBorders>
              <w:top w:val="nil"/>
              <w:left w:val="nil"/>
              <w:bottom w:val="single" w:sz="8" w:space="0" w:color="auto"/>
              <w:right w:val="single" w:sz="8" w:space="0" w:color="auto"/>
            </w:tcBorders>
            <w:vAlign w:val="center"/>
          </w:tcPr>
          <w:p w14:paraId="7F387DE2" w14:textId="77777777" w:rsidR="00A676D4" w:rsidRDefault="00A676D4" w:rsidP="00A676D4">
            <w:pPr>
              <w:jc w:val="both"/>
              <w:rPr>
                <w:sz w:val="22"/>
                <w:szCs w:val="22"/>
              </w:rPr>
            </w:pPr>
            <w:r>
              <w:rPr>
                <w:sz w:val="22"/>
                <w:szCs w:val="22"/>
              </w:rPr>
              <w:t>External Services/Service Entry Sheet</w:t>
            </w:r>
          </w:p>
        </w:tc>
      </w:tr>
      <w:tr w:rsidR="00A676D4" w14:paraId="251582E2"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48188B4A" w14:textId="77777777" w:rsidR="00A676D4" w:rsidRDefault="00A676D4" w:rsidP="00A676D4">
            <w:pPr>
              <w:jc w:val="both"/>
              <w:rPr>
                <w:sz w:val="22"/>
                <w:szCs w:val="22"/>
              </w:rPr>
            </w:pPr>
            <w:r>
              <w:rPr>
                <w:sz w:val="22"/>
                <w:szCs w:val="22"/>
              </w:rPr>
              <w:t>Sanitation Maintenance</w:t>
            </w:r>
          </w:p>
        </w:tc>
        <w:tc>
          <w:tcPr>
            <w:tcW w:w="2610" w:type="dxa"/>
            <w:tcBorders>
              <w:top w:val="nil"/>
              <w:left w:val="nil"/>
              <w:bottom w:val="single" w:sz="8" w:space="0" w:color="auto"/>
              <w:right w:val="single" w:sz="8" w:space="0" w:color="auto"/>
            </w:tcBorders>
            <w:vAlign w:val="center"/>
          </w:tcPr>
          <w:p w14:paraId="70A47E55" w14:textId="77777777" w:rsidR="00A676D4" w:rsidRDefault="00A676D4" w:rsidP="00A676D4">
            <w:pPr>
              <w:jc w:val="both"/>
              <w:rPr>
                <w:sz w:val="22"/>
                <w:szCs w:val="22"/>
              </w:rPr>
            </w:pPr>
            <w:r>
              <w:rPr>
                <w:sz w:val="22"/>
                <w:szCs w:val="22"/>
              </w:rPr>
              <w:t>Override Scenario</w:t>
            </w:r>
          </w:p>
        </w:tc>
        <w:tc>
          <w:tcPr>
            <w:tcW w:w="3600" w:type="dxa"/>
            <w:tcBorders>
              <w:top w:val="nil"/>
              <w:left w:val="nil"/>
              <w:bottom w:val="single" w:sz="8" w:space="0" w:color="auto"/>
              <w:right w:val="single" w:sz="8" w:space="0" w:color="auto"/>
            </w:tcBorders>
            <w:vAlign w:val="center"/>
          </w:tcPr>
          <w:p w14:paraId="718F64A8" w14:textId="77777777" w:rsidR="00A676D4" w:rsidRDefault="00115FDB" w:rsidP="00A676D4">
            <w:pPr>
              <w:jc w:val="both"/>
              <w:rPr>
                <w:sz w:val="22"/>
                <w:szCs w:val="22"/>
              </w:rPr>
            </w:pPr>
            <w:r>
              <w:rPr>
                <w:sz w:val="22"/>
                <w:szCs w:val="22"/>
              </w:rPr>
              <w:t xml:space="preserve">Good Receipt </w:t>
            </w:r>
          </w:p>
        </w:tc>
      </w:tr>
      <w:tr w:rsidR="00A56CED" w14:paraId="0880C702" w14:textId="77777777" w:rsidTr="00EA35F0">
        <w:trPr>
          <w:trHeight w:val="315"/>
        </w:trPr>
        <w:tc>
          <w:tcPr>
            <w:tcW w:w="3780" w:type="dxa"/>
            <w:tcBorders>
              <w:top w:val="nil"/>
              <w:left w:val="single" w:sz="8" w:space="0" w:color="auto"/>
              <w:bottom w:val="single" w:sz="8" w:space="0" w:color="auto"/>
              <w:right w:val="single" w:sz="8" w:space="0" w:color="auto"/>
            </w:tcBorders>
            <w:vAlign w:val="center"/>
          </w:tcPr>
          <w:p w14:paraId="454AE9B3" w14:textId="27B1DB2B" w:rsidR="00A56CED" w:rsidRDefault="00A56CED" w:rsidP="00A676D4">
            <w:pPr>
              <w:jc w:val="both"/>
              <w:rPr>
                <w:sz w:val="22"/>
                <w:szCs w:val="22"/>
              </w:rPr>
            </w:pPr>
            <w:r>
              <w:rPr>
                <w:sz w:val="22"/>
                <w:szCs w:val="22"/>
              </w:rPr>
              <w:t xml:space="preserve">Other </w:t>
            </w:r>
            <w:r w:rsidR="00796292">
              <w:rPr>
                <w:sz w:val="22"/>
                <w:szCs w:val="22"/>
              </w:rPr>
              <w:t>M</w:t>
            </w:r>
            <w:r>
              <w:rPr>
                <w:sz w:val="22"/>
                <w:szCs w:val="22"/>
              </w:rPr>
              <w:t>aintenance</w:t>
            </w:r>
            <w:r w:rsidR="00796292">
              <w:rPr>
                <w:sz w:val="22"/>
                <w:szCs w:val="22"/>
              </w:rPr>
              <w:t xml:space="preserve"> Scenarios </w:t>
            </w:r>
          </w:p>
        </w:tc>
        <w:tc>
          <w:tcPr>
            <w:tcW w:w="2610" w:type="dxa"/>
            <w:tcBorders>
              <w:top w:val="nil"/>
              <w:left w:val="nil"/>
              <w:bottom w:val="single" w:sz="8" w:space="0" w:color="auto"/>
              <w:right w:val="single" w:sz="8" w:space="0" w:color="auto"/>
            </w:tcBorders>
            <w:vAlign w:val="center"/>
          </w:tcPr>
          <w:p w14:paraId="65F44A72" w14:textId="77777777" w:rsidR="00A56CED" w:rsidRDefault="00A56CED" w:rsidP="00A676D4">
            <w:pPr>
              <w:jc w:val="both"/>
              <w:rPr>
                <w:sz w:val="22"/>
                <w:szCs w:val="22"/>
              </w:rPr>
            </w:pPr>
            <w:r>
              <w:rPr>
                <w:sz w:val="22"/>
                <w:szCs w:val="22"/>
              </w:rPr>
              <w:t>Credits and Returns</w:t>
            </w:r>
          </w:p>
        </w:tc>
        <w:tc>
          <w:tcPr>
            <w:tcW w:w="3600" w:type="dxa"/>
            <w:tcBorders>
              <w:top w:val="nil"/>
              <w:left w:val="nil"/>
              <w:bottom w:val="single" w:sz="8" w:space="0" w:color="auto"/>
              <w:right w:val="single" w:sz="8" w:space="0" w:color="auto"/>
            </w:tcBorders>
            <w:vAlign w:val="center"/>
          </w:tcPr>
          <w:p w14:paraId="67D8F01F" w14:textId="2D2E13AF" w:rsidR="00A56CED" w:rsidRDefault="00222B55" w:rsidP="00A676D4">
            <w:pPr>
              <w:jc w:val="both"/>
              <w:rPr>
                <w:sz w:val="22"/>
                <w:szCs w:val="22"/>
              </w:rPr>
            </w:pPr>
            <w:r>
              <w:rPr>
                <w:sz w:val="22"/>
                <w:szCs w:val="22"/>
              </w:rPr>
              <w:t>Physical Inventory</w:t>
            </w:r>
            <w:r w:rsidR="006544AF">
              <w:rPr>
                <w:sz w:val="22"/>
                <w:szCs w:val="22"/>
              </w:rPr>
              <w:t>, etc…</w:t>
            </w:r>
            <w:r>
              <w:rPr>
                <w:sz w:val="22"/>
                <w:szCs w:val="22"/>
              </w:rPr>
              <w:t xml:space="preserve"> </w:t>
            </w:r>
          </w:p>
        </w:tc>
      </w:tr>
    </w:tbl>
    <w:p w14:paraId="14482D6A" w14:textId="77777777" w:rsidR="00A56CED" w:rsidRDefault="00A56CED" w:rsidP="00CC161F">
      <w:pPr>
        <w:rPr>
          <w:b/>
          <w:bCs/>
        </w:rPr>
      </w:pPr>
    </w:p>
    <w:p w14:paraId="7CFB71D6" w14:textId="77777777" w:rsidR="000067F1" w:rsidRDefault="000067F1" w:rsidP="00CC161F">
      <w:pPr>
        <w:rPr>
          <w:b/>
          <w:bCs/>
        </w:rPr>
      </w:pPr>
    </w:p>
    <w:p w14:paraId="7A8317A1" w14:textId="4ECBC187" w:rsidR="00CC161F" w:rsidRPr="0064025B" w:rsidRDefault="00CC161F" w:rsidP="0064025B">
      <w:pPr>
        <w:spacing w:after="120"/>
        <w:rPr>
          <w:b/>
          <w:bCs/>
        </w:rPr>
      </w:pPr>
      <w:r w:rsidRPr="00280E0B">
        <w:rPr>
          <w:b/>
          <w:bCs/>
        </w:rPr>
        <w:t>SAP Full Implementation Projects from 2010 to Present:</w:t>
      </w:r>
    </w:p>
    <w:tbl>
      <w:tblPr>
        <w:tblW w:w="110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050"/>
        <w:gridCol w:w="2070"/>
        <w:gridCol w:w="4410"/>
        <w:gridCol w:w="1530"/>
      </w:tblGrid>
      <w:tr w:rsidR="00527800" w14:paraId="12B9603C" w14:textId="77777777" w:rsidTr="00796292">
        <w:trPr>
          <w:trHeight w:val="350"/>
          <w:jc w:val="center"/>
        </w:trPr>
        <w:tc>
          <w:tcPr>
            <w:tcW w:w="3050" w:type="dxa"/>
          </w:tcPr>
          <w:p w14:paraId="122E873C" w14:textId="77777777" w:rsidR="00CC161F" w:rsidRDefault="00CC161F" w:rsidP="00796292">
            <w:pPr>
              <w:jc w:val="center"/>
              <w:rPr>
                <w:b/>
                <w:bCs/>
                <w:i/>
                <w:iCs/>
              </w:rPr>
            </w:pPr>
            <w:r>
              <w:rPr>
                <w:b/>
                <w:bCs/>
              </w:rPr>
              <w:t>Role</w:t>
            </w:r>
          </w:p>
        </w:tc>
        <w:tc>
          <w:tcPr>
            <w:tcW w:w="2070" w:type="dxa"/>
          </w:tcPr>
          <w:p w14:paraId="1E06B322" w14:textId="77777777" w:rsidR="00CC161F" w:rsidRDefault="00CC161F" w:rsidP="00796292">
            <w:pPr>
              <w:jc w:val="center"/>
              <w:rPr>
                <w:b/>
                <w:bCs/>
              </w:rPr>
            </w:pPr>
            <w:r>
              <w:rPr>
                <w:b/>
                <w:bCs/>
              </w:rPr>
              <w:t>Client</w:t>
            </w:r>
          </w:p>
        </w:tc>
        <w:tc>
          <w:tcPr>
            <w:tcW w:w="4410" w:type="dxa"/>
          </w:tcPr>
          <w:p w14:paraId="0212EAE2" w14:textId="77777777" w:rsidR="00CC161F" w:rsidRDefault="00CC161F" w:rsidP="00796292">
            <w:pPr>
              <w:jc w:val="center"/>
              <w:rPr>
                <w:b/>
                <w:bCs/>
                <w:i/>
                <w:iCs/>
              </w:rPr>
            </w:pPr>
            <w:r>
              <w:rPr>
                <w:b/>
                <w:bCs/>
              </w:rPr>
              <w:t>Project</w:t>
            </w:r>
          </w:p>
        </w:tc>
        <w:tc>
          <w:tcPr>
            <w:tcW w:w="1530" w:type="dxa"/>
          </w:tcPr>
          <w:p w14:paraId="2AC9972D" w14:textId="77777777" w:rsidR="00CC161F" w:rsidRDefault="00CC161F" w:rsidP="00796292">
            <w:pPr>
              <w:jc w:val="center"/>
              <w:rPr>
                <w:b/>
                <w:bCs/>
                <w:i/>
                <w:iCs/>
              </w:rPr>
            </w:pPr>
            <w:r>
              <w:rPr>
                <w:b/>
                <w:bCs/>
              </w:rPr>
              <w:t>Date</w:t>
            </w:r>
          </w:p>
        </w:tc>
      </w:tr>
      <w:tr w:rsidR="000067F1" w14:paraId="075E724B" w14:textId="77777777" w:rsidTr="00A27B55">
        <w:trPr>
          <w:trHeight w:val="350"/>
          <w:jc w:val="center"/>
        </w:trPr>
        <w:tc>
          <w:tcPr>
            <w:tcW w:w="3050" w:type="dxa"/>
            <w:vAlign w:val="center"/>
          </w:tcPr>
          <w:p w14:paraId="7FBB5C41" w14:textId="77777777" w:rsidR="006C5A58" w:rsidRPr="00796292" w:rsidRDefault="000067F1" w:rsidP="00796292">
            <w:pPr>
              <w:rPr>
                <w:sz w:val="22"/>
                <w:szCs w:val="22"/>
              </w:rPr>
            </w:pPr>
            <w:r w:rsidRPr="00796292">
              <w:rPr>
                <w:sz w:val="22"/>
                <w:szCs w:val="22"/>
              </w:rPr>
              <w:t xml:space="preserve">Sr. SAP PTD Lead </w:t>
            </w:r>
          </w:p>
          <w:p w14:paraId="65AABB19" w14:textId="0146CECC" w:rsidR="000067F1" w:rsidRPr="00796292" w:rsidRDefault="006C5A58" w:rsidP="00796292">
            <w:pPr>
              <w:rPr>
                <w:sz w:val="22"/>
                <w:szCs w:val="22"/>
              </w:rPr>
            </w:pPr>
            <w:r w:rsidRPr="00796292">
              <w:rPr>
                <w:sz w:val="22"/>
                <w:szCs w:val="22"/>
              </w:rPr>
              <w:t>(PM, QM, PP, PLM, MII)</w:t>
            </w:r>
          </w:p>
        </w:tc>
        <w:tc>
          <w:tcPr>
            <w:tcW w:w="2070" w:type="dxa"/>
            <w:vAlign w:val="center"/>
          </w:tcPr>
          <w:p w14:paraId="61D8A524" w14:textId="3B745A23" w:rsidR="000067F1" w:rsidRPr="00796292" w:rsidRDefault="000067F1" w:rsidP="00796292">
            <w:pPr>
              <w:spacing w:before="40" w:after="40"/>
              <w:rPr>
                <w:sz w:val="22"/>
                <w:szCs w:val="22"/>
              </w:rPr>
            </w:pPr>
            <w:r w:rsidRPr="00796292">
              <w:rPr>
                <w:sz w:val="22"/>
                <w:szCs w:val="22"/>
              </w:rPr>
              <w:t>Lamb Weston</w:t>
            </w:r>
          </w:p>
        </w:tc>
        <w:tc>
          <w:tcPr>
            <w:tcW w:w="4410" w:type="dxa"/>
            <w:vAlign w:val="center"/>
          </w:tcPr>
          <w:p w14:paraId="4F4447F8" w14:textId="53B8A926" w:rsidR="000067F1" w:rsidRPr="00796292" w:rsidRDefault="000067F1" w:rsidP="00796292">
            <w:pPr>
              <w:rPr>
                <w:sz w:val="22"/>
                <w:szCs w:val="22"/>
              </w:rPr>
            </w:pPr>
            <w:r w:rsidRPr="00796292">
              <w:rPr>
                <w:sz w:val="22"/>
                <w:szCs w:val="22"/>
              </w:rPr>
              <w:t>Release 1 and Release 2 Projects</w:t>
            </w:r>
          </w:p>
        </w:tc>
        <w:tc>
          <w:tcPr>
            <w:tcW w:w="1530" w:type="dxa"/>
            <w:vAlign w:val="center"/>
          </w:tcPr>
          <w:p w14:paraId="0989D288" w14:textId="50AA26A8" w:rsidR="000067F1" w:rsidRPr="00796292" w:rsidRDefault="000067F1" w:rsidP="00796292">
            <w:pPr>
              <w:rPr>
                <w:sz w:val="22"/>
                <w:szCs w:val="22"/>
              </w:rPr>
            </w:pPr>
            <w:r w:rsidRPr="00796292">
              <w:rPr>
                <w:sz w:val="22"/>
                <w:szCs w:val="22"/>
              </w:rPr>
              <w:t>7/22 – Present</w:t>
            </w:r>
          </w:p>
        </w:tc>
      </w:tr>
      <w:tr w:rsidR="000067F1" w14:paraId="0D013238" w14:textId="77777777" w:rsidTr="00A27B55">
        <w:trPr>
          <w:jc w:val="center"/>
        </w:trPr>
        <w:tc>
          <w:tcPr>
            <w:tcW w:w="3050" w:type="dxa"/>
            <w:tcBorders>
              <w:bottom w:val="single" w:sz="8" w:space="0" w:color="auto"/>
            </w:tcBorders>
            <w:vAlign w:val="center"/>
          </w:tcPr>
          <w:p w14:paraId="1D8B2E3A" w14:textId="05D7749E" w:rsidR="000067F1" w:rsidRPr="00796292" w:rsidRDefault="00A27B55" w:rsidP="00796292">
            <w:pPr>
              <w:spacing w:before="40" w:after="40"/>
              <w:rPr>
                <w:sz w:val="22"/>
                <w:szCs w:val="22"/>
              </w:rPr>
            </w:pPr>
            <w:r>
              <w:rPr>
                <w:sz w:val="22"/>
                <w:szCs w:val="22"/>
              </w:rPr>
              <w:t xml:space="preserve">Sr. </w:t>
            </w:r>
            <w:r w:rsidR="000067F1" w:rsidRPr="00796292">
              <w:rPr>
                <w:sz w:val="22"/>
                <w:szCs w:val="22"/>
              </w:rPr>
              <w:t>SAP PM/QM Consultant</w:t>
            </w:r>
          </w:p>
        </w:tc>
        <w:tc>
          <w:tcPr>
            <w:tcW w:w="2070" w:type="dxa"/>
            <w:tcBorders>
              <w:bottom w:val="single" w:sz="8" w:space="0" w:color="auto"/>
            </w:tcBorders>
            <w:vAlign w:val="center"/>
          </w:tcPr>
          <w:p w14:paraId="7F792CFA" w14:textId="5AFA7C4B" w:rsidR="000067F1" w:rsidRPr="00796292" w:rsidRDefault="000067F1" w:rsidP="00796292">
            <w:pPr>
              <w:spacing w:before="40" w:after="40"/>
              <w:rPr>
                <w:sz w:val="22"/>
                <w:szCs w:val="22"/>
              </w:rPr>
            </w:pPr>
            <w:r w:rsidRPr="00796292">
              <w:rPr>
                <w:sz w:val="22"/>
                <w:szCs w:val="22"/>
              </w:rPr>
              <w:t>Maple-Leaf Foods</w:t>
            </w:r>
          </w:p>
        </w:tc>
        <w:tc>
          <w:tcPr>
            <w:tcW w:w="4410" w:type="dxa"/>
            <w:tcBorders>
              <w:bottom w:val="single" w:sz="8" w:space="0" w:color="auto"/>
            </w:tcBorders>
            <w:vAlign w:val="center"/>
          </w:tcPr>
          <w:p w14:paraId="66BF5EB7" w14:textId="421B1C9D" w:rsidR="000067F1" w:rsidRPr="00796292" w:rsidRDefault="000067F1" w:rsidP="00796292">
            <w:pPr>
              <w:spacing w:before="40" w:after="40"/>
              <w:rPr>
                <w:sz w:val="22"/>
                <w:szCs w:val="22"/>
              </w:rPr>
            </w:pPr>
            <w:r w:rsidRPr="00796292">
              <w:rPr>
                <w:sz w:val="22"/>
                <w:szCs w:val="22"/>
              </w:rPr>
              <w:t>Multiple Project Implementations across USA/C</w:t>
            </w:r>
            <w:r w:rsidR="00A27B55">
              <w:rPr>
                <w:sz w:val="22"/>
                <w:szCs w:val="22"/>
              </w:rPr>
              <w:t>anada</w:t>
            </w:r>
          </w:p>
        </w:tc>
        <w:tc>
          <w:tcPr>
            <w:tcW w:w="1530" w:type="dxa"/>
            <w:tcBorders>
              <w:bottom w:val="single" w:sz="8" w:space="0" w:color="auto"/>
            </w:tcBorders>
            <w:vAlign w:val="center"/>
          </w:tcPr>
          <w:p w14:paraId="56A181E6" w14:textId="192EC999" w:rsidR="000067F1" w:rsidRPr="00796292" w:rsidRDefault="000067F1" w:rsidP="00796292">
            <w:pPr>
              <w:spacing w:before="120" w:after="40"/>
              <w:rPr>
                <w:sz w:val="22"/>
                <w:szCs w:val="22"/>
              </w:rPr>
            </w:pPr>
            <w:r w:rsidRPr="00796292">
              <w:rPr>
                <w:sz w:val="22"/>
                <w:szCs w:val="22"/>
              </w:rPr>
              <w:t>10/21 – 6/22</w:t>
            </w:r>
          </w:p>
        </w:tc>
      </w:tr>
      <w:tr w:rsidR="002E4B1A" w14:paraId="6151355B" w14:textId="77777777" w:rsidTr="005103B4">
        <w:trPr>
          <w:jc w:val="center"/>
        </w:trPr>
        <w:tc>
          <w:tcPr>
            <w:tcW w:w="3050" w:type="dxa"/>
            <w:tcBorders>
              <w:bottom w:val="dashSmallGap" w:sz="4" w:space="0" w:color="auto"/>
            </w:tcBorders>
            <w:vAlign w:val="center"/>
          </w:tcPr>
          <w:p w14:paraId="4960825C" w14:textId="436CB13E" w:rsidR="002E4B1A" w:rsidRPr="00796292" w:rsidRDefault="002E4B1A" w:rsidP="00796292">
            <w:pPr>
              <w:spacing w:before="40" w:after="40"/>
              <w:rPr>
                <w:sz w:val="22"/>
                <w:szCs w:val="22"/>
              </w:rPr>
            </w:pPr>
            <w:r w:rsidRPr="00796292">
              <w:rPr>
                <w:sz w:val="22"/>
                <w:szCs w:val="22"/>
              </w:rPr>
              <w:t>S</w:t>
            </w:r>
            <w:r>
              <w:rPr>
                <w:sz w:val="22"/>
                <w:szCs w:val="22"/>
              </w:rPr>
              <w:t>r.</w:t>
            </w:r>
            <w:r w:rsidRPr="00796292">
              <w:rPr>
                <w:sz w:val="22"/>
                <w:szCs w:val="22"/>
              </w:rPr>
              <w:t xml:space="preserve"> Manufacturing Business Analyst (PM-PP/QM)</w:t>
            </w:r>
          </w:p>
        </w:tc>
        <w:tc>
          <w:tcPr>
            <w:tcW w:w="2070" w:type="dxa"/>
            <w:vMerge w:val="restart"/>
            <w:vAlign w:val="center"/>
          </w:tcPr>
          <w:p w14:paraId="01BA2D07" w14:textId="77777777" w:rsidR="002E4B1A" w:rsidRPr="00796292" w:rsidRDefault="002E4B1A" w:rsidP="00796292">
            <w:pPr>
              <w:spacing w:before="40" w:after="40"/>
              <w:rPr>
                <w:sz w:val="22"/>
                <w:szCs w:val="22"/>
              </w:rPr>
            </w:pPr>
            <w:r w:rsidRPr="00796292">
              <w:rPr>
                <w:sz w:val="22"/>
                <w:szCs w:val="22"/>
              </w:rPr>
              <w:t>Reyes Holdings</w:t>
            </w:r>
          </w:p>
          <w:p w14:paraId="1675EECC" w14:textId="31615C99" w:rsidR="002E4B1A" w:rsidRPr="00796292" w:rsidRDefault="002E4B1A" w:rsidP="002E4B1A">
            <w:pPr>
              <w:spacing w:before="40" w:after="40"/>
              <w:rPr>
                <w:sz w:val="22"/>
                <w:szCs w:val="22"/>
              </w:rPr>
            </w:pPr>
            <w:r w:rsidRPr="00796292">
              <w:rPr>
                <w:sz w:val="22"/>
                <w:szCs w:val="22"/>
              </w:rPr>
              <w:t>(</w:t>
            </w:r>
            <w:r>
              <w:rPr>
                <w:sz w:val="22"/>
                <w:szCs w:val="22"/>
              </w:rPr>
              <w:t xml:space="preserve">GLCCB/RCCB </w:t>
            </w:r>
            <w:r w:rsidRPr="00796292">
              <w:rPr>
                <w:sz w:val="22"/>
                <w:szCs w:val="22"/>
              </w:rPr>
              <w:t>Coca-Cola</w:t>
            </w:r>
            <w:r>
              <w:rPr>
                <w:sz w:val="22"/>
                <w:szCs w:val="22"/>
              </w:rPr>
              <w:t xml:space="preserve"> Bottling</w:t>
            </w:r>
            <w:r w:rsidRPr="00796292">
              <w:rPr>
                <w:sz w:val="22"/>
                <w:szCs w:val="22"/>
              </w:rPr>
              <w:t>)</w:t>
            </w:r>
          </w:p>
        </w:tc>
        <w:tc>
          <w:tcPr>
            <w:tcW w:w="4410" w:type="dxa"/>
            <w:tcBorders>
              <w:bottom w:val="dashSmallGap" w:sz="4" w:space="0" w:color="auto"/>
            </w:tcBorders>
            <w:vAlign w:val="center"/>
          </w:tcPr>
          <w:p w14:paraId="4556C6C0" w14:textId="781A396B" w:rsidR="002E4B1A" w:rsidRPr="00796292" w:rsidRDefault="002E4B1A" w:rsidP="00A27B55">
            <w:pPr>
              <w:rPr>
                <w:sz w:val="22"/>
                <w:szCs w:val="22"/>
              </w:rPr>
            </w:pPr>
            <w:r w:rsidRPr="00796292">
              <w:rPr>
                <w:sz w:val="22"/>
                <w:szCs w:val="22"/>
              </w:rPr>
              <w:t>Multiple Project Implementations across USA</w:t>
            </w:r>
            <w:r>
              <w:rPr>
                <w:sz w:val="22"/>
                <w:szCs w:val="22"/>
              </w:rPr>
              <w:t xml:space="preserve"> (Reyes Coca-Cola Bottling)</w:t>
            </w:r>
          </w:p>
        </w:tc>
        <w:tc>
          <w:tcPr>
            <w:tcW w:w="1530" w:type="dxa"/>
            <w:tcBorders>
              <w:bottom w:val="dashSmallGap" w:sz="4" w:space="0" w:color="auto"/>
            </w:tcBorders>
            <w:vAlign w:val="center"/>
          </w:tcPr>
          <w:p w14:paraId="2D1387E5" w14:textId="071E899A" w:rsidR="002E4B1A" w:rsidRPr="00796292" w:rsidRDefault="002E4B1A" w:rsidP="00796292">
            <w:pPr>
              <w:spacing w:before="120" w:after="40"/>
              <w:rPr>
                <w:sz w:val="22"/>
                <w:szCs w:val="22"/>
              </w:rPr>
            </w:pPr>
            <w:r w:rsidRPr="00796292">
              <w:rPr>
                <w:sz w:val="22"/>
                <w:szCs w:val="22"/>
              </w:rPr>
              <w:t xml:space="preserve">5/18 – </w:t>
            </w:r>
            <w:r w:rsidRPr="0040222F">
              <w:rPr>
                <w:b/>
                <w:bCs/>
                <w:sz w:val="22"/>
                <w:szCs w:val="22"/>
              </w:rPr>
              <w:t>10/21</w:t>
            </w:r>
          </w:p>
        </w:tc>
      </w:tr>
      <w:tr w:rsidR="002E4B1A" w14:paraId="4ECC958B" w14:textId="77777777" w:rsidTr="005103B4">
        <w:trPr>
          <w:jc w:val="center"/>
        </w:trPr>
        <w:tc>
          <w:tcPr>
            <w:tcW w:w="3050" w:type="dxa"/>
            <w:tcBorders>
              <w:top w:val="dashSmallGap" w:sz="4" w:space="0" w:color="auto"/>
              <w:bottom w:val="single" w:sz="8" w:space="0" w:color="auto"/>
            </w:tcBorders>
            <w:vAlign w:val="center"/>
          </w:tcPr>
          <w:p w14:paraId="3D7CE8D4" w14:textId="5AF18CBE" w:rsidR="002E4B1A" w:rsidRPr="00796292" w:rsidRDefault="002E4B1A" w:rsidP="00796292">
            <w:pPr>
              <w:spacing w:before="40" w:after="40"/>
              <w:rPr>
                <w:sz w:val="22"/>
                <w:szCs w:val="22"/>
              </w:rPr>
            </w:pPr>
            <w:r>
              <w:rPr>
                <w:sz w:val="22"/>
                <w:szCs w:val="22"/>
              </w:rPr>
              <w:t xml:space="preserve">Sr. </w:t>
            </w:r>
            <w:r w:rsidRPr="00796292">
              <w:rPr>
                <w:sz w:val="22"/>
                <w:szCs w:val="22"/>
              </w:rPr>
              <w:t>SAP PM</w:t>
            </w:r>
            <w:r>
              <w:rPr>
                <w:sz w:val="22"/>
                <w:szCs w:val="22"/>
              </w:rPr>
              <w:t xml:space="preserve"> </w:t>
            </w:r>
            <w:r w:rsidRPr="00796292">
              <w:rPr>
                <w:sz w:val="22"/>
                <w:szCs w:val="22"/>
              </w:rPr>
              <w:t>/</w:t>
            </w:r>
            <w:r>
              <w:rPr>
                <w:sz w:val="22"/>
                <w:szCs w:val="22"/>
              </w:rPr>
              <w:t xml:space="preserve"> </w:t>
            </w:r>
            <w:r w:rsidRPr="00796292">
              <w:rPr>
                <w:sz w:val="22"/>
                <w:szCs w:val="22"/>
              </w:rPr>
              <w:t>EAM Consultant</w:t>
            </w:r>
          </w:p>
        </w:tc>
        <w:tc>
          <w:tcPr>
            <w:tcW w:w="2070" w:type="dxa"/>
            <w:vMerge/>
            <w:tcBorders>
              <w:bottom w:val="single" w:sz="8" w:space="0" w:color="auto"/>
            </w:tcBorders>
            <w:vAlign w:val="center"/>
          </w:tcPr>
          <w:p w14:paraId="7BFCCF2D" w14:textId="1A8386A9" w:rsidR="002E4B1A" w:rsidRPr="00796292" w:rsidRDefault="002E4B1A" w:rsidP="00796292">
            <w:pPr>
              <w:spacing w:before="40" w:after="40"/>
              <w:rPr>
                <w:sz w:val="22"/>
                <w:szCs w:val="22"/>
              </w:rPr>
            </w:pPr>
          </w:p>
        </w:tc>
        <w:tc>
          <w:tcPr>
            <w:tcW w:w="4410" w:type="dxa"/>
            <w:tcBorders>
              <w:top w:val="dashSmallGap" w:sz="4" w:space="0" w:color="auto"/>
              <w:bottom w:val="single" w:sz="8" w:space="0" w:color="auto"/>
            </w:tcBorders>
            <w:vAlign w:val="center"/>
          </w:tcPr>
          <w:p w14:paraId="2CA4DA19" w14:textId="15E3D84F" w:rsidR="002E4B1A" w:rsidRPr="00796292" w:rsidRDefault="002E4B1A" w:rsidP="00A27B55">
            <w:pPr>
              <w:rPr>
                <w:sz w:val="22"/>
                <w:szCs w:val="22"/>
              </w:rPr>
            </w:pPr>
            <w:r w:rsidRPr="00796292">
              <w:rPr>
                <w:sz w:val="22"/>
                <w:szCs w:val="22"/>
              </w:rPr>
              <w:t>Multiple Project Implementations across USA</w:t>
            </w:r>
            <w:r>
              <w:rPr>
                <w:sz w:val="22"/>
                <w:szCs w:val="22"/>
              </w:rPr>
              <w:t xml:space="preserve"> (Great Lakes Coca-Cola Bottling)</w:t>
            </w:r>
          </w:p>
        </w:tc>
        <w:tc>
          <w:tcPr>
            <w:tcW w:w="1530" w:type="dxa"/>
            <w:tcBorders>
              <w:top w:val="dashSmallGap" w:sz="4" w:space="0" w:color="auto"/>
              <w:bottom w:val="single" w:sz="8" w:space="0" w:color="auto"/>
            </w:tcBorders>
            <w:vAlign w:val="center"/>
          </w:tcPr>
          <w:p w14:paraId="4B4FC886" w14:textId="1DFBD179" w:rsidR="002E4B1A" w:rsidRPr="00796292" w:rsidRDefault="002E4B1A" w:rsidP="00796292">
            <w:pPr>
              <w:rPr>
                <w:sz w:val="22"/>
                <w:szCs w:val="22"/>
              </w:rPr>
            </w:pPr>
            <w:r w:rsidRPr="0040222F">
              <w:rPr>
                <w:b/>
                <w:bCs/>
                <w:sz w:val="22"/>
                <w:szCs w:val="22"/>
              </w:rPr>
              <w:t>8/17</w:t>
            </w:r>
            <w:r w:rsidRPr="00796292">
              <w:rPr>
                <w:sz w:val="22"/>
                <w:szCs w:val="22"/>
              </w:rPr>
              <w:t xml:space="preserve"> – 5/18</w:t>
            </w:r>
          </w:p>
        </w:tc>
      </w:tr>
      <w:tr w:rsidR="007E0007" w14:paraId="7343FB18" w14:textId="77777777" w:rsidTr="00A27B55">
        <w:trPr>
          <w:jc w:val="center"/>
        </w:trPr>
        <w:tc>
          <w:tcPr>
            <w:tcW w:w="3050" w:type="dxa"/>
            <w:tcBorders>
              <w:bottom w:val="single" w:sz="8" w:space="0" w:color="auto"/>
            </w:tcBorders>
            <w:vAlign w:val="center"/>
          </w:tcPr>
          <w:p w14:paraId="434FF46D" w14:textId="77777777" w:rsidR="007E0007" w:rsidRPr="00796292" w:rsidRDefault="007E0007" w:rsidP="00796292">
            <w:pPr>
              <w:spacing w:before="40" w:after="40"/>
              <w:rPr>
                <w:sz w:val="22"/>
                <w:szCs w:val="22"/>
              </w:rPr>
            </w:pPr>
            <w:r w:rsidRPr="00796292">
              <w:rPr>
                <w:sz w:val="22"/>
                <w:szCs w:val="22"/>
              </w:rPr>
              <w:t xml:space="preserve">SAP PM/EAM / QM </w:t>
            </w:r>
          </w:p>
          <w:p w14:paraId="211FEE1F" w14:textId="6D60C007" w:rsidR="007E0007" w:rsidRPr="00796292" w:rsidRDefault="007E0007" w:rsidP="00796292">
            <w:pPr>
              <w:spacing w:before="40" w:after="40"/>
              <w:rPr>
                <w:sz w:val="22"/>
                <w:szCs w:val="22"/>
              </w:rPr>
            </w:pPr>
            <w:r w:rsidRPr="00796292">
              <w:rPr>
                <w:sz w:val="22"/>
                <w:szCs w:val="22"/>
              </w:rPr>
              <w:t>Business Architect/Lead</w:t>
            </w:r>
          </w:p>
        </w:tc>
        <w:tc>
          <w:tcPr>
            <w:tcW w:w="2070" w:type="dxa"/>
            <w:tcBorders>
              <w:bottom w:val="single" w:sz="8" w:space="0" w:color="auto"/>
            </w:tcBorders>
            <w:vAlign w:val="center"/>
          </w:tcPr>
          <w:p w14:paraId="769041CB" w14:textId="3D8D99A8" w:rsidR="007E0007" w:rsidRPr="00796292" w:rsidRDefault="007E0007" w:rsidP="00796292">
            <w:pPr>
              <w:spacing w:before="40" w:after="40"/>
              <w:rPr>
                <w:sz w:val="22"/>
                <w:szCs w:val="22"/>
              </w:rPr>
            </w:pPr>
            <w:r w:rsidRPr="00796292">
              <w:rPr>
                <w:sz w:val="22"/>
                <w:szCs w:val="22"/>
              </w:rPr>
              <w:t>Tree-House Foods</w:t>
            </w:r>
            <w:r w:rsidR="0040222F">
              <w:rPr>
                <w:sz w:val="22"/>
                <w:szCs w:val="22"/>
              </w:rPr>
              <w:t xml:space="preserve"> /</w:t>
            </w:r>
          </w:p>
          <w:p w14:paraId="60FED9C0" w14:textId="17390069" w:rsidR="007E0007" w:rsidRPr="00796292" w:rsidRDefault="007E0007" w:rsidP="00796292">
            <w:pPr>
              <w:spacing w:before="40" w:after="40"/>
              <w:rPr>
                <w:sz w:val="22"/>
                <w:szCs w:val="22"/>
              </w:rPr>
            </w:pPr>
            <w:r w:rsidRPr="00796292">
              <w:rPr>
                <w:sz w:val="22"/>
                <w:szCs w:val="22"/>
              </w:rPr>
              <w:t>Conagra Foods</w:t>
            </w:r>
          </w:p>
        </w:tc>
        <w:tc>
          <w:tcPr>
            <w:tcW w:w="4410" w:type="dxa"/>
            <w:tcBorders>
              <w:bottom w:val="single" w:sz="8" w:space="0" w:color="auto"/>
            </w:tcBorders>
            <w:vAlign w:val="center"/>
          </w:tcPr>
          <w:p w14:paraId="2BF48753" w14:textId="7CDC31FD" w:rsidR="007E0007" w:rsidRPr="00796292" w:rsidRDefault="007E0007" w:rsidP="00A27B55">
            <w:pPr>
              <w:rPr>
                <w:sz w:val="22"/>
                <w:szCs w:val="22"/>
              </w:rPr>
            </w:pPr>
            <w:r w:rsidRPr="00796292">
              <w:rPr>
                <w:sz w:val="22"/>
                <w:szCs w:val="22"/>
              </w:rPr>
              <w:t>Multiple Project Implementations across USA/C</w:t>
            </w:r>
            <w:r w:rsidR="00A27B55">
              <w:rPr>
                <w:sz w:val="22"/>
                <w:szCs w:val="22"/>
              </w:rPr>
              <w:t>anada</w:t>
            </w:r>
          </w:p>
        </w:tc>
        <w:tc>
          <w:tcPr>
            <w:tcW w:w="1530" w:type="dxa"/>
            <w:tcBorders>
              <w:bottom w:val="single" w:sz="8" w:space="0" w:color="auto"/>
            </w:tcBorders>
            <w:vAlign w:val="center"/>
          </w:tcPr>
          <w:p w14:paraId="5EF83632" w14:textId="6C578978" w:rsidR="007E0007" w:rsidRPr="00796292" w:rsidRDefault="007E0007" w:rsidP="002E4B1A">
            <w:pPr>
              <w:rPr>
                <w:sz w:val="22"/>
                <w:szCs w:val="22"/>
              </w:rPr>
            </w:pPr>
            <w:r w:rsidRPr="00796292">
              <w:rPr>
                <w:sz w:val="22"/>
                <w:szCs w:val="22"/>
              </w:rPr>
              <w:t xml:space="preserve">10/13 – </w:t>
            </w:r>
            <w:r w:rsidRPr="0040222F">
              <w:rPr>
                <w:sz w:val="22"/>
                <w:szCs w:val="22"/>
              </w:rPr>
              <w:t>8/17</w:t>
            </w:r>
          </w:p>
        </w:tc>
      </w:tr>
      <w:tr w:rsidR="0040222F" w14:paraId="325B6949" w14:textId="77777777" w:rsidTr="009638A3">
        <w:trPr>
          <w:jc w:val="center"/>
        </w:trPr>
        <w:tc>
          <w:tcPr>
            <w:tcW w:w="3050" w:type="dxa"/>
            <w:tcBorders>
              <w:bottom w:val="dashSmallGap" w:sz="4" w:space="0" w:color="auto"/>
            </w:tcBorders>
            <w:vAlign w:val="center"/>
          </w:tcPr>
          <w:p w14:paraId="6CADA1D4" w14:textId="7F369992" w:rsidR="0040222F" w:rsidRPr="00A27B55" w:rsidRDefault="0040222F" w:rsidP="00796292">
            <w:pPr>
              <w:spacing w:before="40" w:after="40"/>
              <w:rPr>
                <w:sz w:val="22"/>
                <w:szCs w:val="22"/>
              </w:rPr>
            </w:pPr>
            <w:r w:rsidRPr="00796292">
              <w:rPr>
                <w:sz w:val="22"/>
                <w:szCs w:val="22"/>
              </w:rPr>
              <w:t>SAP PM</w:t>
            </w:r>
            <w:r>
              <w:rPr>
                <w:sz w:val="22"/>
                <w:szCs w:val="22"/>
              </w:rPr>
              <w:t xml:space="preserve"> </w:t>
            </w:r>
            <w:r w:rsidRPr="00796292">
              <w:rPr>
                <w:sz w:val="22"/>
                <w:szCs w:val="22"/>
              </w:rPr>
              <w:t>/</w:t>
            </w:r>
            <w:r>
              <w:rPr>
                <w:sz w:val="22"/>
                <w:szCs w:val="22"/>
              </w:rPr>
              <w:t xml:space="preserve"> </w:t>
            </w:r>
            <w:r w:rsidRPr="00796292">
              <w:rPr>
                <w:sz w:val="22"/>
                <w:szCs w:val="22"/>
              </w:rPr>
              <w:t>QM Lead</w:t>
            </w:r>
          </w:p>
        </w:tc>
        <w:tc>
          <w:tcPr>
            <w:tcW w:w="2070" w:type="dxa"/>
            <w:vMerge w:val="restart"/>
            <w:vAlign w:val="center"/>
          </w:tcPr>
          <w:p w14:paraId="5C263F85" w14:textId="74FD560F" w:rsidR="0040222F" w:rsidRPr="00796292" w:rsidRDefault="0040222F" w:rsidP="00796292">
            <w:pPr>
              <w:spacing w:before="40" w:after="40"/>
              <w:rPr>
                <w:sz w:val="22"/>
                <w:szCs w:val="22"/>
              </w:rPr>
            </w:pPr>
            <w:r w:rsidRPr="00796292">
              <w:rPr>
                <w:sz w:val="22"/>
                <w:szCs w:val="22"/>
              </w:rPr>
              <w:t xml:space="preserve">Caterpillar </w:t>
            </w:r>
            <w:r>
              <w:rPr>
                <w:sz w:val="22"/>
                <w:szCs w:val="22"/>
              </w:rPr>
              <w:t>(CAT /Accenture / IBM Project)</w:t>
            </w:r>
          </w:p>
        </w:tc>
        <w:tc>
          <w:tcPr>
            <w:tcW w:w="4410" w:type="dxa"/>
            <w:tcBorders>
              <w:bottom w:val="dashSmallGap" w:sz="4" w:space="0" w:color="auto"/>
            </w:tcBorders>
            <w:vAlign w:val="center"/>
          </w:tcPr>
          <w:p w14:paraId="425FB4BF" w14:textId="69335110" w:rsidR="0040222F" w:rsidRPr="00796292" w:rsidRDefault="0040222F" w:rsidP="00796292">
            <w:pPr>
              <w:spacing w:before="40" w:after="40"/>
              <w:rPr>
                <w:sz w:val="22"/>
                <w:szCs w:val="22"/>
              </w:rPr>
            </w:pPr>
            <w:r w:rsidRPr="00796292">
              <w:rPr>
                <w:sz w:val="22"/>
                <w:szCs w:val="22"/>
              </w:rPr>
              <w:t>R5.0 – IMOD (3 East Peoria</w:t>
            </w:r>
            <w:r>
              <w:rPr>
                <w:sz w:val="22"/>
                <w:szCs w:val="22"/>
              </w:rPr>
              <w:t xml:space="preserve"> </w:t>
            </w:r>
            <w:r w:rsidRPr="00521DF9">
              <w:rPr>
                <w:i/>
                <w:iCs/>
                <w:sz w:val="22"/>
                <w:szCs w:val="22"/>
              </w:rPr>
              <w:t>biggest</w:t>
            </w:r>
            <w:r w:rsidRPr="00796292">
              <w:rPr>
                <w:sz w:val="22"/>
                <w:szCs w:val="22"/>
              </w:rPr>
              <w:t xml:space="preserve"> Plants)</w:t>
            </w:r>
          </w:p>
        </w:tc>
        <w:tc>
          <w:tcPr>
            <w:tcW w:w="1530" w:type="dxa"/>
            <w:tcBorders>
              <w:bottom w:val="dashSmallGap" w:sz="4" w:space="0" w:color="auto"/>
            </w:tcBorders>
            <w:vAlign w:val="center"/>
          </w:tcPr>
          <w:p w14:paraId="6CA5DEA6" w14:textId="721EB6DD" w:rsidR="0040222F" w:rsidRPr="00796292" w:rsidRDefault="0040222F" w:rsidP="00796292">
            <w:pPr>
              <w:spacing w:before="40" w:after="40"/>
              <w:rPr>
                <w:sz w:val="22"/>
                <w:szCs w:val="22"/>
              </w:rPr>
            </w:pPr>
            <w:r w:rsidRPr="00796292">
              <w:rPr>
                <w:sz w:val="22"/>
                <w:szCs w:val="22"/>
              </w:rPr>
              <w:t xml:space="preserve">4/12 – </w:t>
            </w:r>
            <w:r w:rsidRPr="0040222F">
              <w:rPr>
                <w:b/>
                <w:bCs/>
                <w:sz w:val="22"/>
                <w:szCs w:val="22"/>
              </w:rPr>
              <w:t>7/13</w:t>
            </w:r>
          </w:p>
        </w:tc>
      </w:tr>
      <w:tr w:rsidR="0040222F" w14:paraId="5C11DD36" w14:textId="77777777" w:rsidTr="009638A3">
        <w:trPr>
          <w:jc w:val="center"/>
        </w:trPr>
        <w:tc>
          <w:tcPr>
            <w:tcW w:w="3050" w:type="dxa"/>
            <w:tcBorders>
              <w:top w:val="dashSmallGap" w:sz="4" w:space="0" w:color="auto"/>
              <w:bottom w:val="dashSmallGap" w:sz="4" w:space="0" w:color="auto"/>
            </w:tcBorders>
            <w:vAlign w:val="center"/>
          </w:tcPr>
          <w:p w14:paraId="77E2ED68" w14:textId="7C4E5671" w:rsidR="0040222F" w:rsidRPr="00796292" w:rsidRDefault="0040222F" w:rsidP="00796292">
            <w:pPr>
              <w:spacing w:before="40" w:after="40"/>
              <w:rPr>
                <w:sz w:val="22"/>
                <w:szCs w:val="22"/>
              </w:rPr>
            </w:pPr>
            <w:r w:rsidRPr="00796292">
              <w:rPr>
                <w:sz w:val="22"/>
                <w:szCs w:val="22"/>
              </w:rPr>
              <w:t>SAP PM</w:t>
            </w:r>
            <w:r>
              <w:rPr>
                <w:sz w:val="22"/>
                <w:szCs w:val="22"/>
              </w:rPr>
              <w:t xml:space="preserve"> </w:t>
            </w:r>
            <w:r w:rsidRPr="00796292">
              <w:rPr>
                <w:sz w:val="22"/>
                <w:szCs w:val="22"/>
              </w:rPr>
              <w:t>/</w:t>
            </w:r>
            <w:r>
              <w:rPr>
                <w:sz w:val="22"/>
                <w:szCs w:val="22"/>
              </w:rPr>
              <w:t xml:space="preserve"> </w:t>
            </w:r>
            <w:r w:rsidRPr="00796292">
              <w:rPr>
                <w:sz w:val="22"/>
                <w:szCs w:val="22"/>
              </w:rPr>
              <w:t>QM Consultant</w:t>
            </w:r>
          </w:p>
        </w:tc>
        <w:tc>
          <w:tcPr>
            <w:tcW w:w="2070" w:type="dxa"/>
            <w:vMerge/>
            <w:vAlign w:val="center"/>
          </w:tcPr>
          <w:p w14:paraId="57BAB174" w14:textId="50D6882F" w:rsidR="0040222F" w:rsidRPr="00796292" w:rsidRDefault="0040222F" w:rsidP="00796292">
            <w:pPr>
              <w:spacing w:before="40" w:after="40"/>
              <w:rPr>
                <w:sz w:val="22"/>
                <w:szCs w:val="22"/>
              </w:rPr>
            </w:pPr>
          </w:p>
        </w:tc>
        <w:tc>
          <w:tcPr>
            <w:tcW w:w="4410" w:type="dxa"/>
            <w:tcBorders>
              <w:top w:val="dashSmallGap" w:sz="4" w:space="0" w:color="auto"/>
              <w:bottom w:val="dashSmallGap" w:sz="4" w:space="0" w:color="auto"/>
            </w:tcBorders>
            <w:vAlign w:val="center"/>
          </w:tcPr>
          <w:p w14:paraId="3036A6F4" w14:textId="3667422C" w:rsidR="0040222F" w:rsidRPr="00796292" w:rsidRDefault="0040222F" w:rsidP="00796292">
            <w:pPr>
              <w:spacing w:before="40" w:after="40"/>
              <w:rPr>
                <w:sz w:val="22"/>
                <w:szCs w:val="22"/>
              </w:rPr>
            </w:pPr>
            <w:r w:rsidRPr="00796292">
              <w:rPr>
                <w:sz w:val="22"/>
                <w:szCs w:val="22"/>
              </w:rPr>
              <w:t>R3.0 – UC (3 Plants)</w:t>
            </w:r>
          </w:p>
        </w:tc>
        <w:tc>
          <w:tcPr>
            <w:tcW w:w="1530" w:type="dxa"/>
            <w:tcBorders>
              <w:top w:val="dashSmallGap" w:sz="4" w:space="0" w:color="auto"/>
              <w:bottom w:val="dashSmallGap" w:sz="4" w:space="0" w:color="auto"/>
            </w:tcBorders>
            <w:vAlign w:val="center"/>
          </w:tcPr>
          <w:p w14:paraId="3BAFA320" w14:textId="607C7F70" w:rsidR="0040222F" w:rsidRPr="00796292" w:rsidRDefault="0040222F" w:rsidP="00796292">
            <w:pPr>
              <w:spacing w:before="40" w:after="40"/>
              <w:rPr>
                <w:sz w:val="22"/>
                <w:szCs w:val="22"/>
              </w:rPr>
            </w:pPr>
            <w:r w:rsidRPr="00796292">
              <w:rPr>
                <w:sz w:val="22"/>
                <w:szCs w:val="22"/>
              </w:rPr>
              <w:t>4/11 – 4/12</w:t>
            </w:r>
          </w:p>
        </w:tc>
      </w:tr>
      <w:tr w:rsidR="0040222F" w14:paraId="75F6F3E7" w14:textId="77777777" w:rsidTr="001A11E2">
        <w:trPr>
          <w:trHeight w:val="313"/>
          <w:jc w:val="center"/>
        </w:trPr>
        <w:tc>
          <w:tcPr>
            <w:tcW w:w="3050" w:type="dxa"/>
            <w:tcBorders>
              <w:top w:val="dashSmallGap" w:sz="4" w:space="0" w:color="auto"/>
              <w:bottom w:val="dashSmallGap" w:sz="4" w:space="0" w:color="auto"/>
            </w:tcBorders>
            <w:vAlign w:val="center"/>
          </w:tcPr>
          <w:p w14:paraId="7687EDF0" w14:textId="1FE51D8D" w:rsidR="0040222F" w:rsidRPr="00796292" w:rsidRDefault="0040222F" w:rsidP="00796292">
            <w:pPr>
              <w:spacing w:before="40" w:after="40"/>
              <w:rPr>
                <w:sz w:val="22"/>
                <w:szCs w:val="22"/>
              </w:rPr>
            </w:pPr>
            <w:r w:rsidRPr="00796292">
              <w:rPr>
                <w:sz w:val="22"/>
                <w:szCs w:val="22"/>
              </w:rPr>
              <w:t>SAP PM Consultant</w:t>
            </w:r>
          </w:p>
        </w:tc>
        <w:tc>
          <w:tcPr>
            <w:tcW w:w="2070" w:type="dxa"/>
            <w:vMerge/>
            <w:vAlign w:val="center"/>
          </w:tcPr>
          <w:p w14:paraId="57C00334" w14:textId="49FF34E1" w:rsidR="0040222F" w:rsidRPr="00796292" w:rsidRDefault="0040222F" w:rsidP="00796292">
            <w:pPr>
              <w:spacing w:before="40" w:after="40"/>
              <w:rPr>
                <w:sz w:val="22"/>
                <w:szCs w:val="22"/>
              </w:rPr>
            </w:pPr>
          </w:p>
        </w:tc>
        <w:tc>
          <w:tcPr>
            <w:tcW w:w="4410" w:type="dxa"/>
            <w:tcBorders>
              <w:top w:val="dashSmallGap" w:sz="4" w:space="0" w:color="auto"/>
              <w:bottom w:val="dashSmallGap" w:sz="4" w:space="0" w:color="auto"/>
            </w:tcBorders>
            <w:vAlign w:val="center"/>
          </w:tcPr>
          <w:p w14:paraId="7C47B4D5" w14:textId="05EBE286" w:rsidR="0040222F" w:rsidRPr="00796292" w:rsidRDefault="0040222F" w:rsidP="00796292">
            <w:pPr>
              <w:spacing w:before="40" w:after="40"/>
              <w:rPr>
                <w:sz w:val="22"/>
                <w:szCs w:val="22"/>
              </w:rPr>
            </w:pPr>
            <w:r w:rsidRPr="00796292">
              <w:rPr>
                <w:sz w:val="22"/>
                <w:szCs w:val="22"/>
              </w:rPr>
              <w:t>R2.7 – SPBU (5 Plants)</w:t>
            </w:r>
          </w:p>
        </w:tc>
        <w:tc>
          <w:tcPr>
            <w:tcW w:w="1530" w:type="dxa"/>
            <w:tcBorders>
              <w:top w:val="dashSmallGap" w:sz="4" w:space="0" w:color="auto"/>
              <w:bottom w:val="dashSmallGap" w:sz="4" w:space="0" w:color="auto"/>
            </w:tcBorders>
            <w:vAlign w:val="center"/>
          </w:tcPr>
          <w:p w14:paraId="65F15280" w14:textId="73350C22" w:rsidR="0040222F" w:rsidRPr="00796292" w:rsidRDefault="0040222F" w:rsidP="00796292">
            <w:pPr>
              <w:spacing w:before="40" w:after="40"/>
              <w:rPr>
                <w:sz w:val="22"/>
                <w:szCs w:val="22"/>
              </w:rPr>
            </w:pPr>
            <w:r w:rsidRPr="0040222F">
              <w:rPr>
                <w:b/>
                <w:bCs/>
                <w:sz w:val="22"/>
                <w:szCs w:val="22"/>
              </w:rPr>
              <w:t>9/10</w:t>
            </w:r>
            <w:r w:rsidRPr="00796292">
              <w:rPr>
                <w:sz w:val="22"/>
                <w:szCs w:val="22"/>
              </w:rPr>
              <w:t xml:space="preserve"> </w:t>
            </w:r>
            <w:r w:rsidR="001A11E2">
              <w:rPr>
                <w:sz w:val="22"/>
                <w:szCs w:val="22"/>
              </w:rPr>
              <w:t xml:space="preserve">– </w:t>
            </w:r>
            <w:r w:rsidRPr="00796292">
              <w:rPr>
                <w:sz w:val="22"/>
                <w:szCs w:val="22"/>
              </w:rPr>
              <w:t>4/11</w:t>
            </w:r>
            <w:r w:rsidR="001A11E2">
              <w:rPr>
                <w:sz w:val="22"/>
                <w:szCs w:val="22"/>
              </w:rPr>
              <w:t xml:space="preserve"> </w:t>
            </w:r>
          </w:p>
        </w:tc>
      </w:tr>
      <w:tr w:rsidR="001A11E2" w14:paraId="445FD42F" w14:textId="77777777" w:rsidTr="009638A3">
        <w:trPr>
          <w:trHeight w:val="313"/>
          <w:jc w:val="center"/>
        </w:trPr>
        <w:tc>
          <w:tcPr>
            <w:tcW w:w="3050" w:type="dxa"/>
            <w:tcBorders>
              <w:top w:val="dashSmallGap" w:sz="4" w:space="0" w:color="auto"/>
            </w:tcBorders>
            <w:vAlign w:val="center"/>
          </w:tcPr>
          <w:p w14:paraId="055086B3" w14:textId="2F9C7A68" w:rsidR="001A11E2" w:rsidRPr="00796292" w:rsidRDefault="00CB386C" w:rsidP="00796292">
            <w:pPr>
              <w:spacing w:before="40" w:after="40"/>
              <w:rPr>
                <w:sz w:val="22"/>
                <w:szCs w:val="22"/>
              </w:rPr>
            </w:pPr>
            <w:r>
              <w:rPr>
                <w:sz w:val="22"/>
                <w:szCs w:val="22"/>
              </w:rPr>
              <w:t>System / SAP Admin</w:t>
            </w:r>
          </w:p>
        </w:tc>
        <w:tc>
          <w:tcPr>
            <w:tcW w:w="2070" w:type="dxa"/>
            <w:vAlign w:val="center"/>
          </w:tcPr>
          <w:p w14:paraId="7D4C3254" w14:textId="7D28B486" w:rsidR="001A11E2" w:rsidRPr="00796292" w:rsidRDefault="001A11E2" w:rsidP="00796292">
            <w:pPr>
              <w:spacing w:before="40" w:after="40"/>
              <w:rPr>
                <w:sz w:val="22"/>
                <w:szCs w:val="22"/>
              </w:rPr>
            </w:pPr>
            <w:r>
              <w:rPr>
                <w:sz w:val="22"/>
                <w:szCs w:val="22"/>
              </w:rPr>
              <w:t>Wyvil Systems</w:t>
            </w:r>
          </w:p>
        </w:tc>
        <w:tc>
          <w:tcPr>
            <w:tcW w:w="4410" w:type="dxa"/>
            <w:tcBorders>
              <w:top w:val="dashSmallGap" w:sz="4" w:space="0" w:color="auto"/>
            </w:tcBorders>
            <w:vAlign w:val="center"/>
          </w:tcPr>
          <w:p w14:paraId="6F33AE48" w14:textId="44358D98" w:rsidR="001A11E2" w:rsidRPr="00796292" w:rsidRDefault="00CB386C" w:rsidP="00796292">
            <w:pPr>
              <w:spacing w:before="40" w:after="40"/>
              <w:rPr>
                <w:sz w:val="22"/>
                <w:szCs w:val="22"/>
              </w:rPr>
            </w:pPr>
            <w:r>
              <w:rPr>
                <w:sz w:val="22"/>
                <w:szCs w:val="22"/>
              </w:rPr>
              <w:t xml:space="preserve">System Admin / </w:t>
            </w:r>
            <w:r w:rsidR="001A11E2">
              <w:rPr>
                <w:sz w:val="22"/>
                <w:szCs w:val="22"/>
              </w:rPr>
              <w:t>SAP Training</w:t>
            </w:r>
          </w:p>
        </w:tc>
        <w:tc>
          <w:tcPr>
            <w:tcW w:w="1530" w:type="dxa"/>
            <w:tcBorders>
              <w:top w:val="dashSmallGap" w:sz="4" w:space="0" w:color="auto"/>
            </w:tcBorders>
            <w:vAlign w:val="center"/>
          </w:tcPr>
          <w:p w14:paraId="2CB20468" w14:textId="0E37B020" w:rsidR="001A11E2" w:rsidRPr="001A11E2" w:rsidRDefault="001A11E2" w:rsidP="00796292">
            <w:pPr>
              <w:spacing w:before="40" w:after="40"/>
              <w:rPr>
                <w:sz w:val="22"/>
                <w:szCs w:val="22"/>
              </w:rPr>
            </w:pPr>
            <w:r>
              <w:rPr>
                <w:sz w:val="22"/>
                <w:szCs w:val="22"/>
              </w:rPr>
              <w:t>03/10 – 09/10</w:t>
            </w:r>
          </w:p>
        </w:tc>
      </w:tr>
    </w:tbl>
    <w:p w14:paraId="2C52711E" w14:textId="77777777" w:rsidR="000067F1" w:rsidRDefault="000067F1" w:rsidP="00CC161F">
      <w:pPr>
        <w:pBdr>
          <w:bottom w:val="single" w:sz="4" w:space="0" w:color="auto"/>
        </w:pBdr>
        <w:jc w:val="both"/>
        <w:rPr>
          <w:b/>
          <w:bCs/>
          <w:sz w:val="28"/>
          <w:szCs w:val="20"/>
          <w:lang w:val="pt-BR"/>
        </w:rPr>
      </w:pPr>
    </w:p>
    <w:p w14:paraId="2687A8C6" w14:textId="77777777" w:rsidR="006B3758" w:rsidRDefault="006B3758" w:rsidP="00CC161F">
      <w:pPr>
        <w:pBdr>
          <w:bottom w:val="single" w:sz="4" w:space="0" w:color="auto"/>
        </w:pBdr>
        <w:jc w:val="both"/>
        <w:rPr>
          <w:b/>
          <w:bCs/>
          <w:sz w:val="28"/>
          <w:szCs w:val="20"/>
          <w:lang w:val="pt-BR"/>
        </w:rPr>
      </w:pPr>
    </w:p>
    <w:p w14:paraId="5B10917C" w14:textId="43E110E8" w:rsidR="00CC161F" w:rsidRDefault="00CC161F" w:rsidP="00CC161F">
      <w:pPr>
        <w:pBdr>
          <w:bottom w:val="single" w:sz="4" w:space="0" w:color="auto"/>
        </w:pBdr>
        <w:jc w:val="both"/>
        <w:rPr>
          <w:b/>
          <w:bCs/>
          <w:sz w:val="28"/>
          <w:szCs w:val="20"/>
          <w:lang w:val="pt-BR"/>
        </w:rPr>
      </w:pPr>
      <w:r>
        <w:rPr>
          <w:b/>
          <w:bCs/>
          <w:sz w:val="28"/>
          <w:szCs w:val="20"/>
          <w:lang w:val="pt-BR"/>
        </w:rPr>
        <w:t>EXPERIENCE:</w:t>
      </w:r>
    </w:p>
    <w:p w14:paraId="25AA38A9" w14:textId="77777777" w:rsidR="00CC161F" w:rsidRDefault="00CC161F" w:rsidP="00CC161F">
      <w:pPr>
        <w:jc w:val="both"/>
        <w:rPr>
          <w:sz w:val="22"/>
          <w:szCs w:val="22"/>
        </w:rPr>
      </w:pPr>
    </w:p>
    <w:p w14:paraId="007339D4" w14:textId="00B1D220" w:rsidR="000058BA" w:rsidRPr="00E15FCA" w:rsidRDefault="000058BA" w:rsidP="00667CE5">
      <w:pPr>
        <w:jc w:val="both"/>
        <w:rPr>
          <w:rStyle w:val="Hyperlink"/>
        </w:rPr>
      </w:pPr>
      <w:r>
        <w:rPr>
          <w:b/>
          <w:bCs/>
          <w:sz w:val="22"/>
          <w:szCs w:val="22"/>
        </w:rPr>
        <w:t xml:space="preserve">Client: </w:t>
      </w:r>
      <w:r>
        <w:rPr>
          <w:b/>
          <w:bCs/>
          <w:i/>
          <w:iCs/>
          <w:sz w:val="22"/>
          <w:szCs w:val="22"/>
        </w:rPr>
        <w:t>Lamb Weston</w:t>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Pr>
          <w:b/>
          <w:bCs/>
          <w:sz w:val="22"/>
          <w:szCs w:val="22"/>
        </w:rPr>
        <w:tab/>
      </w:r>
      <w:r>
        <w:rPr>
          <w:b/>
          <w:bCs/>
          <w:sz w:val="22"/>
          <w:szCs w:val="22"/>
        </w:rPr>
        <w:tab/>
      </w:r>
      <w:r w:rsidR="006549D1">
        <w:rPr>
          <w:b/>
          <w:bCs/>
          <w:sz w:val="22"/>
          <w:szCs w:val="22"/>
        </w:rPr>
        <w:tab/>
      </w:r>
      <w:hyperlink r:id="rId8" w:history="1">
        <w:r w:rsidR="006549D1" w:rsidRPr="00BC0968">
          <w:rPr>
            <w:rStyle w:val="Hyperlink"/>
          </w:rPr>
          <w:t>www.lambweston.com</w:t>
        </w:r>
      </w:hyperlink>
    </w:p>
    <w:p w14:paraId="249CA64A" w14:textId="4E59927A" w:rsidR="000058BA" w:rsidRDefault="000058BA" w:rsidP="000058BA">
      <w:pPr>
        <w:jc w:val="both"/>
        <w:rPr>
          <w:b/>
          <w:bCs/>
          <w:i/>
          <w:iCs/>
          <w:sz w:val="22"/>
          <w:szCs w:val="22"/>
        </w:rPr>
      </w:pPr>
      <w:r>
        <w:rPr>
          <w:b/>
          <w:bCs/>
          <w:sz w:val="22"/>
          <w:szCs w:val="22"/>
        </w:rPr>
        <w:t xml:space="preserve">Title: </w:t>
      </w:r>
      <w:r w:rsidRPr="001E7EF0">
        <w:rPr>
          <w:b/>
          <w:bCs/>
          <w:i/>
          <w:iCs/>
          <w:sz w:val="22"/>
          <w:szCs w:val="22"/>
        </w:rPr>
        <w:t>S</w:t>
      </w:r>
      <w:r w:rsidR="001614B3">
        <w:rPr>
          <w:b/>
          <w:bCs/>
          <w:i/>
          <w:iCs/>
          <w:sz w:val="22"/>
          <w:szCs w:val="22"/>
        </w:rPr>
        <w:t>r. S</w:t>
      </w:r>
      <w:r w:rsidRPr="001E7EF0">
        <w:rPr>
          <w:b/>
          <w:bCs/>
          <w:i/>
          <w:iCs/>
          <w:sz w:val="22"/>
          <w:szCs w:val="22"/>
        </w:rPr>
        <w:t>AP</w:t>
      </w:r>
      <w:r w:rsidR="001614B3">
        <w:rPr>
          <w:b/>
          <w:bCs/>
          <w:i/>
          <w:iCs/>
          <w:sz w:val="22"/>
          <w:szCs w:val="22"/>
        </w:rPr>
        <w:t xml:space="preserve"> PTD Lead (</w:t>
      </w:r>
      <w:r w:rsidRPr="001E7EF0">
        <w:rPr>
          <w:b/>
          <w:bCs/>
          <w:i/>
          <w:iCs/>
          <w:sz w:val="22"/>
          <w:szCs w:val="22"/>
        </w:rPr>
        <w:t>PM</w:t>
      </w:r>
      <w:r>
        <w:rPr>
          <w:b/>
          <w:bCs/>
          <w:i/>
          <w:iCs/>
          <w:sz w:val="22"/>
          <w:szCs w:val="22"/>
        </w:rPr>
        <w:t>/EAM</w:t>
      </w:r>
      <w:r w:rsidR="001614B3">
        <w:rPr>
          <w:b/>
          <w:bCs/>
          <w:i/>
          <w:iCs/>
          <w:sz w:val="22"/>
          <w:szCs w:val="22"/>
        </w:rPr>
        <w:t>, QM,</w:t>
      </w:r>
      <w:r w:rsidR="00A27B55">
        <w:rPr>
          <w:b/>
          <w:bCs/>
          <w:i/>
          <w:iCs/>
          <w:sz w:val="22"/>
          <w:szCs w:val="22"/>
        </w:rPr>
        <w:t xml:space="preserve"> PP, PLM,</w:t>
      </w:r>
      <w:r w:rsidR="001614B3">
        <w:rPr>
          <w:b/>
          <w:bCs/>
          <w:i/>
          <w:iCs/>
          <w:sz w:val="22"/>
          <w:szCs w:val="22"/>
        </w:rPr>
        <w:t xml:space="preserve"> MII)</w:t>
      </w:r>
      <w:r>
        <w:rPr>
          <w:b/>
          <w:bCs/>
          <w:sz w:val="22"/>
          <w:szCs w:val="22"/>
        </w:rPr>
        <w:tab/>
      </w:r>
      <w:r>
        <w:rPr>
          <w:b/>
          <w:bCs/>
          <w:sz w:val="22"/>
          <w:szCs w:val="22"/>
        </w:rPr>
        <w:tab/>
      </w:r>
      <w:r>
        <w:rPr>
          <w:b/>
          <w:bCs/>
          <w:sz w:val="22"/>
          <w:szCs w:val="22"/>
        </w:rPr>
        <w:tab/>
      </w:r>
      <w:r w:rsidR="006549D1">
        <w:rPr>
          <w:b/>
          <w:bCs/>
          <w:sz w:val="22"/>
          <w:szCs w:val="22"/>
        </w:rPr>
        <w:tab/>
      </w:r>
      <w:r w:rsidR="00667CE5">
        <w:rPr>
          <w:b/>
          <w:bCs/>
          <w:i/>
          <w:iCs/>
          <w:sz w:val="22"/>
          <w:szCs w:val="22"/>
        </w:rPr>
        <w:t>July</w:t>
      </w:r>
      <w:r>
        <w:rPr>
          <w:b/>
          <w:bCs/>
          <w:i/>
          <w:iCs/>
          <w:sz w:val="22"/>
          <w:szCs w:val="22"/>
        </w:rPr>
        <w:t xml:space="preserve"> 202</w:t>
      </w:r>
      <w:r w:rsidR="00667CE5">
        <w:rPr>
          <w:b/>
          <w:bCs/>
          <w:i/>
          <w:iCs/>
          <w:sz w:val="22"/>
          <w:szCs w:val="22"/>
        </w:rPr>
        <w:t>2</w:t>
      </w:r>
      <w:r>
        <w:rPr>
          <w:b/>
          <w:bCs/>
          <w:i/>
          <w:iCs/>
          <w:sz w:val="22"/>
          <w:szCs w:val="22"/>
        </w:rPr>
        <w:t xml:space="preserve"> –</w:t>
      </w:r>
      <w:r w:rsidRPr="001E7EF0">
        <w:rPr>
          <w:b/>
          <w:bCs/>
          <w:i/>
          <w:iCs/>
          <w:sz w:val="22"/>
          <w:szCs w:val="22"/>
        </w:rPr>
        <w:t xml:space="preserve"> </w:t>
      </w:r>
      <w:r w:rsidR="006544AF">
        <w:rPr>
          <w:b/>
          <w:bCs/>
          <w:i/>
          <w:iCs/>
          <w:sz w:val="22"/>
          <w:szCs w:val="22"/>
        </w:rPr>
        <w:t>Present</w:t>
      </w:r>
    </w:p>
    <w:p w14:paraId="405E24F0" w14:textId="77777777" w:rsidR="000058BA" w:rsidRPr="000058BA" w:rsidRDefault="000058BA" w:rsidP="000058BA">
      <w:pPr>
        <w:jc w:val="both"/>
        <w:rPr>
          <w:b/>
          <w:bCs/>
          <w:i/>
          <w:iCs/>
          <w:sz w:val="22"/>
          <w:szCs w:val="22"/>
        </w:rPr>
      </w:pPr>
    </w:p>
    <w:p w14:paraId="472919C3" w14:textId="467FBF90" w:rsidR="000058BA" w:rsidRDefault="000058BA" w:rsidP="000058BA">
      <w:pPr>
        <w:jc w:val="both"/>
      </w:pPr>
      <w:r>
        <w:t>Lamb Weston</w:t>
      </w:r>
      <w:r w:rsidR="00667CE5">
        <w:t xml:space="preserve"> (LW)</w:t>
      </w:r>
      <w:r>
        <w:t xml:space="preserve"> is a leading supplier of frozen potato, sweet potato, appetizer and vegetable products to restaurants and retailers around the world. </w:t>
      </w:r>
      <w:r w:rsidRPr="00173F7F">
        <w:t xml:space="preserve">As a senior SAP </w:t>
      </w:r>
      <w:r>
        <w:t>PTD (Product To Deliver) Lead</w:t>
      </w:r>
      <w:r w:rsidRPr="00173F7F">
        <w:t xml:space="preserve">, I was responsible for </w:t>
      </w:r>
      <w:r w:rsidR="00A27B55">
        <w:t xml:space="preserve">implementing and </w:t>
      </w:r>
      <w:r>
        <w:t xml:space="preserve">supporting SAP PM/EAM, </w:t>
      </w:r>
      <w:r w:rsidR="002644FF">
        <w:t xml:space="preserve">QM, </w:t>
      </w:r>
      <w:r w:rsidR="00A27B55">
        <w:t xml:space="preserve">SAP PP, </w:t>
      </w:r>
      <w:r w:rsidR="002644FF">
        <w:t xml:space="preserve">PLM, and </w:t>
      </w:r>
      <w:r>
        <w:t>MII</w:t>
      </w:r>
      <w:r w:rsidR="002644FF">
        <w:t xml:space="preserve"> </w:t>
      </w:r>
      <w:r w:rsidRPr="00173F7F">
        <w:t>solution</w:t>
      </w:r>
      <w:r w:rsidR="00A27B55">
        <w:t>.</w:t>
      </w:r>
    </w:p>
    <w:p w14:paraId="0ECE1819" w14:textId="77777777" w:rsidR="000058BA" w:rsidRDefault="000058BA" w:rsidP="000058BA">
      <w:pPr>
        <w:jc w:val="both"/>
      </w:pPr>
    </w:p>
    <w:p w14:paraId="137F2AC9" w14:textId="74F7D561" w:rsidR="000058BA" w:rsidRPr="00410B9A" w:rsidRDefault="00667CE5" w:rsidP="000058BA">
      <w:pPr>
        <w:autoSpaceDE w:val="0"/>
        <w:autoSpaceDN w:val="0"/>
        <w:rPr>
          <w:b/>
          <w:bCs/>
          <w:color w:val="000000"/>
        </w:rPr>
      </w:pPr>
      <w:r>
        <w:rPr>
          <w:b/>
          <w:bCs/>
          <w:color w:val="000000"/>
        </w:rPr>
        <w:t>LW</w:t>
      </w:r>
      <w:r w:rsidR="000058BA">
        <w:rPr>
          <w:b/>
          <w:bCs/>
          <w:color w:val="000000"/>
        </w:rPr>
        <w:t>:</w:t>
      </w:r>
      <w:r w:rsidR="000058BA" w:rsidRPr="00410B9A">
        <w:rPr>
          <w:b/>
          <w:bCs/>
          <w:i/>
          <w:iCs/>
          <w:color w:val="000000"/>
        </w:rPr>
        <w:t xml:space="preserve"> </w:t>
      </w:r>
      <w:r w:rsidR="000058BA">
        <w:rPr>
          <w:b/>
          <w:bCs/>
          <w:i/>
          <w:iCs/>
          <w:color w:val="000000"/>
        </w:rPr>
        <w:t>In this role I was responsible for following duties and deliverables:</w:t>
      </w:r>
    </w:p>
    <w:p w14:paraId="79D2331B" w14:textId="3FB83FC7" w:rsidR="000058BA" w:rsidRDefault="00C17302" w:rsidP="00966970">
      <w:pPr>
        <w:numPr>
          <w:ilvl w:val="0"/>
          <w:numId w:val="2"/>
        </w:numPr>
        <w:jc w:val="both"/>
        <w:rPr>
          <w:sz w:val="22"/>
          <w:szCs w:val="22"/>
        </w:rPr>
      </w:pPr>
      <w:r>
        <w:rPr>
          <w:sz w:val="22"/>
          <w:szCs w:val="22"/>
        </w:rPr>
        <w:t>S</w:t>
      </w:r>
      <w:r w:rsidR="00667CE5" w:rsidRPr="00667CE5">
        <w:rPr>
          <w:sz w:val="22"/>
          <w:szCs w:val="22"/>
        </w:rPr>
        <w:t>upporting SAP PTD (Product to Deliver) areas (SAP PM, QM</w:t>
      </w:r>
      <w:r w:rsidR="00E81E5C">
        <w:rPr>
          <w:sz w:val="22"/>
          <w:szCs w:val="22"/>
        </w:rPr>
        <w:t xml:space="preserve">, </w:t>
      </w:r>
      <w:r w:rsidR="00A27B55">
        <w:rPr>
          <w:sz w:val="22"/>
          <w:szCs w:val="22"/>
        </w:rPr>
        <w:t xml:space="preserve">PP, </w:t>
      </w:r>
      <w:r w:rsidR="00E81E5C">
        <w:rPr>
          <w:sz w:val="22"/>
          <w:szCs w:val="22"/>
        </w:rPr>
        <w:t>PLM, MII)</w:t>
      </w:r>
    </w:p>
    <w:p w14:paraId="6B5732D6" w14:textId="27F42338" w:rsidR="001614B3" w:rsidRDefault="001614B3" w:rsidP="00966970">
      <w:pPr>
        <w:numPr>
          <w:ilvl w:val="0"/>
          <w:numId w:val="2"/>
        </w:numPr>
        <w:jc w:val="both"/>
        <w:rPr>
          <w:sz w:val="22"/>
          <w:szCs w:val="22"/>
        </w:rPr>
      </w:pPr>
      <w:r>
        <w:rPr>
          <w:sz w:val="22"/>
          <w:szCs w:val="22"/>
        </w:rPr>
        <w:t xml:space="preserve">Release 1 Improvements, Enhancements, </w:t>
      </w:r>
      <w:r w:rsidR="003056EC">
        <w:rPr>
          <w:sz w:val="22"/>
          <w:szCs w:val="22"/>
        </w:rPr>
        <w:t xml:space="preserve">Change Requests, </w:t>
      </w:r>
      <w:r>
        <w:rPr>
          <w:sz w:val="22"/>
          <w:szCs w:val="22"/>
        </w:rPr>
        <w:t>Upgrades, etc.</w:t>
      </w:r>
    </w:p>
    <w:p w14:paraId="447A61EB" w14:textId="5BC403E1" w:rsidR="001614B3" w:rsidRDefault="001614B3" w:rsidP="00966970">
      <w:pPr>
        <w:numPr>
          <w:ilvl w:val="0"/>
          <w:numId w:val="2"/>
        </w:numPr>
        <w:jc w:val="both"/>
        <w:rPr>
          <w:sz w:val="22"/>
          <w:szCs w:val="22"/>
        </w:rPr>
      </w:pPr>
      <w:r>
        <w:rPr>
          <w:sz w:val="22"/>
          <w:szCs w:val="22"/>
        </w:rPr>
        <w:t>Release 2 Implementation</w:t>
      </w:r>
      <w:r w:rsidR="00E81E5C">
        <w:rPr>
          <w:sz w:val="22"/>
          <w:szCs w:val="22"/>
        </w:rPr>
        <w:t>s</w:t>
      </w:r>
      <w:r>
        <w:rPr>
          <w:sz w:val="22"/>
          <w:szCs w:val="22"/>
        </w:rPr>
        <w:t xml:space="preserve"> </w:t>
      </w:r>
      <w:r w:rsidR="00C17302">
        <w:rPr>
          <w:sz w:val="22"/>
          <w:szCs w:val="22"/>
        </w:rPr>
        <w:t xml:space="preserve">phases </w:t>
      </w:r>
      <w:r w:rsidR="00E81E5C">
        <w:rPr>
          <w:sz w:val="22"/>
          <w:szCs w:val="22"/>
        </w:rPr>
        <w:t>(RICEF</w:t>
      </w:r>
      <w:r w:rsidR="00C17302">
        <w:rPr>
          <w:sz w:val="22"/>
          <w:szCs w:val="22"/>
        </w:rPr>
        <w:t>Ws</w:t>
      </w:r>
      <w:r w:rsidR="00E81E5C">
        <w:rPr>
          <w:sz w:val="22"/>
          <w:szCs w:val="22"/>
        </w:rPr>
        <w:t xml:space="preserve">, </w:t>
      </w:r>
      <w:r w:rsidR="003056EC">
        <w:rPr>
          <w:sz w:val="22"/>
          <w:szCs w:val="22"/>
        </w:rPr>
        <w:t>BRD</w:t>
      </w:r>
      <w:r w:rsidR="00C17302">
        <w:rPr>
          <w:sz w:val="22"/>
          <w:szCs w:val="22"/>
        </w:rPr>
        <w:t>s</w:t>
      </w:r>
      <w:r w:rsidR="003056EC">
        <w:rPr>
          <w:sz w:val="22"/>
          <w:szCs w:val="22"/>
        </w:rPr>
        <w:t xml:space="preserve">, </w:t>
      </w:r>
      <w:r w:rsidR="00E81E5C">
        <w:rPr>
          <w:sz w:val="22"/>
          <w:szCs w:val="22"/>
        </w:rPr>
        <w:t xml:space="preserve">Testing, Training, </w:t>
      </w:r>
      <w:r w:rsidR="00C17302">
        <w:rPr>
          <w:sz w:val="22"/>
          <w:szCs w:val="22"/>
        </w:rPr>
        <w:t xml:space="preserve">Cutover, </w:t>
      </w:r>
      <w:r w:rsidR="00E81E5C">
        <w:rPr>
          <w:sz w:val="22"/>
          <w:szCs w:val="22"/>
        </w:rPr>
        <w:t xml:space="preserve">Go-Live, </w:t>
      </w:r>
      <w:r w:rsidR="00C17302">
        <w:rPr>
          <w:sz w:val="22"/>
          <w:szCs w:val="22"/>
        </w:rPr>
        <w:t xml:space="preserve">Extended Support, </w:t>
      </w:r>
      <w:r w:rsidR="00E81E5C">
        <w:rPr>
          <w:sz w:val="22"/>
          <w:szCs w:val="22"/>
        </w:rPr>
        <w:t>etc.)</w:t>
      </w:r>
    </w:p>
    <w:p w14:paraId="2CEAFF98" w14:textId="528A2857" w:rsidR="001614B3" w:rsidRDefault="001614B3" w:rsidP="00966970">
      <w:pPr>
        <w:numPr>
          <w:ilvl w:val="0"/>
          <w:numId w:val="2"/>
        </w:numPr>
        <w:jc w:val="both"/>
        <w:rPr>
          <w:sz w:val="22"/>
          <w:szCs w:val="22"/>
        </w:rPr>
      </w:pPr>
      <w:r>
        <w:rPr>
          <w:sz w:val="22"/>
          <w:szCs w:val="22"/>
        </w:rPr>
        <w:t>MRS improvements</w:t>
      </w:r>
      <w:r w:rsidR="003056EC">
        <w:rPr>
          <w:sz w:val="22"/>
          <w:szCs w:val="22"/>
        </w:rPr>
        <w:t xml:space="preserve"> </w:t>
      </w:r>
      <w:r w:rsidR="00C06BE2">
        <w:rPr>
          <w:sz w:val="22"/>
          <w:szCs w:val="22"/>
        </w:rPr>
        <w:t>/ upgrades</w:t>
      </w:r>
      <w:r>
        <w:rPr>
          <w:sz w:val="22"/>
          <w:szCs w:val="22"/>
        </w:rPr>
        <w:t xml:space="preserve"> </w:t>
      </w:r>
      <w:r w:rsidR="00C17302">
        <w:rPr>
          <w:sz w:val="22"/>
          <w:szCs w:val="22"/>
        </w:rPr>
        <w:t>(integration with HR Systems)</w:t>
      </w:r>
    </w:p>
    <w:p w14:paraId="014EF79E" w14:textId="43D82201" w:rsidR="001614B3" w:rsidRDefault="001614B3" w:rsidP="00966970">
      <w:pPr>
        <w:numPr>
          <w:ilvl w:val="0"/>
          <w:numId w:val="2"/>
        </w:numPr>
        <w:jc w:val="both"/>
        <w:rPr>
          <w:sz w:val="22"/>
          <w:szCs w:val="22"/>
        </w:rPr>
      </w:pPr>
      <w:r>
        <w:rPr>
          <w:sz w:val="22"/>
          <w:szCs w:val="22"/>
        </w:rPr>
        <w:t xml:space="preserve">SAP Asset Manager (Mobility) </w:t>
      </w:r>
      <w:r w:rsidR="00A27B55">
        <w:rPr>
          <w:sz w:val="22"/>
          <w:szCs w:val="22"/>
        </w:rPr>
        <w:t>workshops / implementation</w:t>
      </w:r>
      <w:r>
        <w:rPr>
          <w:sz w:val="22"/>
          <w:szCs w:val="22"/>
        </w:rPr>
        <w:t xml:space="preserve"> </w:t>
      </w:r>
    </w:p>
    <w:p w14:paraId="5214A7A9" w14:textId="559D48E5" w:rsidR="001614B3" w:rsidRDefault="001614B3" w:rsidP="001614B3">
      <w:pPr>
        <w:numPr>
          <w:ilvl w:val="0"/>
          <w:numId w:val="2"/>
        </w:numPr>
        <w:jc w:val="both"/>
        <w:rPr>
          <w:sz w:val="22"/>
          <w:szCs w:val="22"/>
        </w:rPr>
      </w:pPr>
      <w:r>
        <w:rPr>
          <w:sz w:val="22"/>
          <w:szCs w:val="22"/>
        </w:rPr>
        <w:t>SAP S/4 Hana upgrades (version 2020</w:t>
      </w:r>
      <w:r w:rsidR="00A27B55">
        <w:rPr>
          <w:sz w:val="22"/>
          <w:szCs w:val="22"/>
        </w:rPr>
        <w:t>-2023</w:t>
      </w:r>
      <w:r>
        <w:rPr>
          <w:sz w:val="22"/>
          <w:szCs w:val="22"/>
        </w:rPr>
        <w:t xml:space="preserve">) / Fiori </w:t>
      </w:r>
      <w:r w:rsidR="00C06BE2">
        <w:rPr>
          <w:sz w:val="22"/>
          <w:szCs w:val="22"/>
        </w:rPr>
        <w:t>T</w:t>
      </w:r>
      <w:r>
        <w:rPr>
          <w:sz w:val="22"/>
          <w:szCs w:val="22"/>
        </w:rPr>
        <w:t>iles</w:t>
      </w:r>
      <w:r w:rsidR="00C06BE2">
        <w:rPr>
          <w:sz w:val="22"/>
          <w:szCs w:val="22"/>
        </w:rPr>
        <w:t>/Apps</w:t>
      </w:r>
      <w:r>
        <w:rPr>
          <w:sz w:val="22"/>
          <w:szCs w:val="22"/>
        </w:rPr>
        <w:t xml:space="preserve"> </w:t>
      </w:r>
      <w:r w:rsidR="00C06BE2">
        <w:rPr>
          <w:sz w:val="22"/>
          <w:szCs w:val="22"/>
        </w:rPr>
        <w:t>E</w:t>
      </w:r>
      <w:r>
        <w:rPr>
          <w:sz w:val="22"/>
          <w:szCs w:val="22"/>
        </w:rPr>
        <w:t>nhancements / Testing, e</w:t>
      </w:r>
      <w:r w:rsidR="00E81E5C">
        <w:rPr>
          <w:sz w:val="22"/>
          <w:szCs w:val="22"/>
        </w:rPr>
        <w:t>tc.</w:t>
      </w:r>
    </w:p>
    <w:p w14:paraId="0C7CE96B" w14:textId="648733D4" w:rsidR="00F82BBD" w:rsidRDefault="00C17302" w:rsidP="001614B3">
      <w:pPr>
        <w:numPr>
          <w:ilvl w:val="0"/>
          <w:numId w:val="2"/>
        </w:numPr>
        <w:jc w:val="both"/>
        <w:rPr>
          <w:sz w:val="22"/>
          <w:szCs w:val="22"/>
        </w:rPr>
      </w:pPr>
      <w:r>
        <w:rPr>
          <w:sz w:val="22"/>
          <w:szCs w:val="22"/>
        </w:rPr>
        <w:t>C</w:t>
      </w:r>
      <w:r w:rsidR="00F82BBD">
        <w:rPr>
          <w:sz w:val="22"/>
          <w:szCs w:val="22"/>
        </w:rPr>
        <w:t xml:space="preserve">ontinuous improvements </w:t>
      </w:r>
      <w:r>
        <w:rPr>
          <w:sz w:val="22"/>
          <w:szCs w:val="22"/>
        </w:rPr>
        <w:t xml:space="preserve">across the businesses </w:t>
      </w:r>
    </w:p>
    <w:p w14:paraId="12411F7D" w14:textId="16E80B79" w:rsidR="002644FF" w:rsidRPr="00511039" w:rsidRDefault="00E81E5C" w:rsidP="00511039">
      <w:pPr>
        <w:numPr>
          <w:ilvl w:val="0"/>
          <w:numId w:val="2"/>
        </w:numPr>
        <w:jc w:val="both"/>
        <w:rPr>
          <w:sz w:val="22"/>
          <w:szCs w:val="22"/>
        </w:rPr>
      </w:pPr>
      <w:r>
        <w:rPr>
          <w:sz w:val="22"/>
          <w:szCs w:val="22"/>
        </w:rPr>
        <w:t>Production Support, etc</w:t>
      </w:r>
      <w:r w:rsidR="001A11E2">
        <w:rPr>
          <w:sz w:val="22"/>
          <w:szCs w:val="22"/>
        </w:rPr>
        <w:t>…</w:t>
      </w:r>
    </w:p>
    <w:p w14:paraId="140A6E17" w14:textId="158BB06C" w:rsidR="006C6FD9" w:rsidRPr="00E15FCA" w:rsidRDefault="006C6FD9" w:rsidP="006C6FD9">
      <w:pPr>
        <w:jc w:val="both"/>
        <w:rPr>
          <w:rStyle w:val="Hyperlink"/>
        </w:rPr>
      </w:pPr>
      <w:r>
        <w:rPr>
          <w:b/>
          <w:bCs/>
          <w:sz w:val="22"/>
          <w:szCs w:val="22"/>
        </w:rPr>
        <w:t xml:space="preserve">Client: </w:t>
      </w:r>
      <w:r w:rsidR="00D33D85">
        <w:rPr>
          <w:b/>
          <w:bCs/>
          <w:i/>
          <w:iCs/>
          <w:sz w:val="22"/>
          <w:szCs w:val="22"/>
        </w:rPr>
        <w:t>Maple-Leaf</w:t>
      </w:r>
      <w:r w:rsidR="003C75CD">
        <w:rPr>
          <w:b/>
          <w:bCs/>
          <w:i/>
          <w:iCs/>
          <w:sz w:val="22"/>
          <w:szCs w:val="22"/>
        </w:rPr>
        <w:t xml:space="preserve"> Foods</w:t>
      </w:r>
      <w:r w:rsidR="00D33D85">
        <w:rPr>
          <w:b/>
          <w:bCs/>
          <w:i/>
          <w:iCs/>
          <w:sz w:val="22"/>
          <w:szCs w:val="22"/>
        </w:rPr>
        <w:t xml:space="preserve"> </w:t>
      </w:r>
      <w:r w:rsidR="00252969">
        <w:rPr>
          <w:b/>
          <w:bCs/>
          <w:i/>
          <w:iCs/>
          <w:sz w:val="22"/>
          <w:szCs w:val="22"/>
        </w:rPr>
        <w:t xml:space="preserve">(MLF) </w:t>
      </w:r>
      <w:r w:rsidR="00D33D85">
        <w:rPr>
          <w:b/>
          <w:bCs/>
          <w:i/>
          <w:iCs/>
          <w:sz w:val="22"/>
          <w:szCs w:val="22"/>
        </w:rPr>
        <w:t>/ Green-Leaf Foods</w:t>
      </w:r>
      <w:r w:rsidR="00252969">
        <w:rPr>
          <w:b/>
          <w:bCs/>
          <w:i/>
          <w:iCs/>
          <w:sz w:val="22"/>
          <w:szCs w:val="22"/>
        </w:rPr>
        <w:t xml:space="preserve"> (GLF)</w:t>
      </w:r>
      <w:r w:rsidR="006549D1">
        <w:rPr>
          <w:b/>
          <w:bCs/>
          <w:i/>
          <w:iCs/>
          <w:sz w:val="22"/>
          <w:szCs w:val="22"/>
        </w:rPr>
        <w:t xml:space="preserve"> – USA/CAN</w:t>
      </w:r>
      <w:r>
        <w:rPr>
          <w:b/>
          <w:bCs/>
          <w:sz w:val="22"/>
          <w:szCs w:val="22"/>
        </w:rPr>
        <w:tab/>
      </w:r>
      <w:r w:rsidR="006549D1">
        <w:rPr>
          <w:b/>
          <w:bCs/>
          <w:sz w:val="22"/>
          <w:szCs w:val="22"/>
        </w:rPr>
        <w:tab/>
      </w:r>
      <w:r w:rsidR="00A36287" w:rsidRPr="00A36287">
        <w:rPr>
          <w:rStyle w:val="Hyperlink"/>
        </w:rPr>
        <w:t>www.mapleleaffoods.com</w:t>
      </w:r>
    </w:p>
    <w:p w14:paraId="6F2E1709" w14:textId="19DF772F" w:rsidR="006C6FD9" w:rsidRPr="001E7EF0" w:rsidRDefault="006C6FD9" w:rsidP="006C6FD9">
      <w:pPr>
        <w:jc w:val="both"/>
        <w:rPr>
          <w:b/>
          <w:bCs/>
          <w:i/>
          <w:iCs/>
          <w:sz w:val="22"/>
          <w:szCs w:val="22"/>
        </w:rPr>
      </w:pPr>
      <w:r>
        <w:rPr>
          <w:b/>
          <w:bCs/>
          <w:sz w:val="22"/>
          <w:szCs w:val="22"/>
        </w:rPr>
        <w:t xml:space="preserve">Title: </w:t>
      </w:r>
      <w:r w:rsidRPr="001E7EF0">
        <w:rPr>
          <w:b/>
          <w:bCs/>
          <w:i/>
          <w:iCs/>
          <w:sz w:val="22"/>
          <w:szCs w:val="22"/>
        </w:rPr>
        <w:t>SAP PM</w:t>
      </w:r>
      <w:r w:rsidR="00C14BD0">
        <w:rPr>
          <w:b/>
          <w:bCs/>
          <w:i/>
          <w:iCs/>
          <w:sz w:val="22"/>
          <w:szCs w:val="22"/>
        </w:rPr>
        <w:t>/EAM – Q</w:t>
      </w:r>
      <w:r w:rsidR="00D33D85">
        <w:rPr>
          <w:b/>
          <w:bCs/>
          <w:i/>
          <w:iCs/>
          <w:sz w:val="22"/>
          <w:szCs w:val="22"/>
        </w:rPr>
        <w:t>M</w:t>
      </w:r>
      <w:r w:rsidRPr="001E7EF0">
        <w:rPr>
          <w:b/>
          <w:bCs/>
          <w:i/>
          <w:iCs/>
          <w:sz w:val="22"/>
          <w:szCs w:val="22"/>
        </w:rPr>
        <w:t xml:space="preserve"> </w:t>
      </w:r>
      <w:r>
        <w:rPr>
          <w:b/>
          <w:bCs/>
          <w:i/>
          <w:iCs/>
          <w:sz w:val="22"/>
          <w:szCs w:val="22"/>
        </w:rPr>
        <w:t>Consultant</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006549D1">
        <w:rPr>
          <w:b/>
          <w:bCs/>
          <w:sz w:val="22"/>
          <w:szCs w:val="22"/>
        </w:rPr>
        <w:tab/>
      </w:r>
      <w:r w:rsidR="00224098">
        <w:rPr>
          <w:b/>
          <w:bCs/>
          <w:i/>
          <w:iCs/>
          <w:sz w:val="22"/>
          <w:szCs w:val="22"/>
        </w:rPr>
        <w:t xml:space="preserve">Oct. 2021 </w:t>
      </w:r>
      <w:r>
        <w:rPr>
          <w:b/>
          <w:bCs/>
          <w:i/>
          <w:iCs/>
          <w:sz w:val="22"/>
          <w:szCs w:val="22"/>
        </w:rPr>
        <w:t>–</w:t>
      </w:r>
      <w:r w:rsidRPr="001E7EF0">
        <w:rPr>
          <w:b/>
          <w:bCs/>
          <w:i/>
          <w:iCs/>
          <w:sz w:val="22"/>
          <w:szCs w:val="22"/>
        </w:rPr>
        <w:t xml:space="preserve"> </w:t>
      </w:r>
      <w:r w:rsidR="007965BA">
        <w:rPr>
          <w:b/>
          <w:bCs/>
          <w:i/>
          <w:iCs/>
          <w:sz w:val="22"/>
          <w:szCs w:val="22"/>
        </w:rPr>
        <w:t>Jun</w:t>
      </w:r>
      <w:r w:rsidR="00A27B55">
        <w:rPr>
          <w:b/>
          <w:bCs/>
          <w:i/>
          <w:iCs/>
          <w:sz w:val="22"/>
          <w:szCs w:val="22"/>
        </w:rPr>
        <w:t>.</w:t>
      </w:r>
      <w:r w:rsidR="007965BA">
        <w:rPr>
          <w:b/>
          <w:bCs/>
          <w:i/>
          <w:iCs/>
          <w:sz w:val="22"/>
          <w:szCs w:val="22"/>
        </w:rPr>
        <w:t xml:space="preserve"> 2022</w:t>
      </w:r>
    </w:p>
    <w:p w14:paraId="1A679D4E" w14:textId="77777777" w:rsidR="006C6FD9" w:rsidRDefault="006C6FD9" w:rsidP="00CC161F">
      <w:pPr>
        <w:jc w:val="both"/>
        <w:rPr>
          <w:sz w:val="22"/>
          <w:szCs w:val="22"/>
        </w:rPr>
      </w:pPr>
    </w:p>
    <w:p w14:paraId="073D79C1" w14:textId="7036141A" w:rsidR="00B3720A" w:rsidRDefault="00456806" w:rsidP="00BE5012">
      <w:pPr>
        <w:jc w:val="both"/>
      </w:pPr>
      <w:r w:rsidRPr="00173F7F">
        <w:t>Canada’s largest prepared meats and poultry producer</w:t>
      </w:r>
      <w:r w:rsidR="006F4B9E">
        <w:t>. L</w:t>
      </w:r>
      <w:r w:rsidRPr="00173F7F">
        <w:t>eading private label supplier to retail and foodservice</w:t>
      </w:r>
      <w:r w:rsidR="005310C6" w:rsidRPr="00173F7F">
        <w:t xml:space="preserve">. </w:t>
      </w:r>
      <w:r w:rsidR="00893876" w:rsidRPr="00173F7F">
        <w:t xml:space="preserve">As a senior SAP PM/QM Consultant, I was responsible for implementing SAP solutions for </w:t>
      </w:r>
      <w:r w:rsidR="00B3720A" w:rsidRPr="00173F7F">
        <w:t>the new built plant in USA (Greenleaf Foods</w:t>
      </w:r>
      <w:r w:rsidR="00AE54D4" w:rsidRPr="00173F7F">
        <w:t>: www.greenleaffoods.com</w:t>
      </w:r>
      <w:r w:rsidR="00B3720A" w:rsidRPr="00173F7F">
        <w:t>) as well as other plants in Canada</w:t>
      </w:r>
      <w:r w:rsidR="00BE5012">
        <w:t>.</w:t>
      </w:r>
    </w:p>
    <w:p w14:paraId="7E44EAE5" w14:textId="77777777" w:rsidR="0036434A" w:rsidRDefault="0036434A" w:rsidP="00456806">
      <w:pPr>
        <w:jc w:val="both"/>
      </w:pPr>
    </w:p>
    <w:p w14:paraId="6B7EE1EA" w14:textId="7C58E74D" w:rsidR="00410B9A" w:rsidRPr="00410B9A" w:rsidRDefault="00410B9A" w:rsidP="00410B9A">
      <w:pPr>
        <w:autoSpaceDE w:val="0"/>
        <w:autoSpaceDN w:val="0"/>
        <w:rPr>
          <w:b/>
          <w:bCs/>
          <w:color w:val="000000"/>
        </w:rPr>
      </w:pPr>
      <w:r>
        <w:rPr>
          <w:b/>
          <w:bCs/>
          <w:color w:val="000000"/>
        </w:rPr>
        <w:t>MLF/GLF:</w:t>
      </w:r>
      <w:r w:rsidRPr="00410B9A">
        <w:rPr>
          <w:b/>
          <w:bCs/>
          <w:i/>
          <w:iCs/>
          <w:color w:val="000000"/>
        </w:rPr>
        <w:t xml:space="preserve"> </w:t>
      </w:r>
      <w:r>
        <w:rPr>
          <w:b/>
          <w:bCs/>
          <w:i/>
          <w:iCs/>
          <w:color w:val="000000"/>
        </w:rPr>
        <w:t>In this role I was responsible for following duties and deliverables:</w:t>
      </w:r>
    </w:p>
    <w:p w14:paraId="7A0B77C9" w14:textId="55F1EA1B" w:rsidR="00A41273" w:rsidRPr="00BE5012" w:rsidRDefault="00A41273" w:rsidP="00BE5012">
      <w:pPr>
        <w:numPr>
          <w:ilvl w:val="0"/>
          <w:numId w:val="2"/>
        </w:numPr>
        <w:rPr>
          <w:sz w:val="22"/>
          <w:szCs w:val="22"/>
        </w:rPr>
      </w:pPr>
      <w:r>
        <w:rPr>
          <w:sz w:val="22"/>
          <w:szCs w:val="22"/>
        </w:rPr>
        <w:t xml:space="preserve">Responsible for </w:t>
      </w:r>
      <w:r w:rsidRPr="00BE5012">
        <w:rPr>
          <w:sz w:val="22"/>
          <w:szCs w:val="22"/>
        </w:rPr>
        <w:t>PM</w:t>
      </w:r>
      <w:r w:rsidR="00C14BD0" w:rsidRPr="00BE5012">
        <w:rPr>
          <w:sz w:val="22"/>
          <w:szCs w:val="22"/>
        </w:rPr>
        <w:t xml:space="preserve">/EAM </w:t>
      </w:r>
      <w:r w:rsidR="00B33DF0" w:rsidRPr="00BE5012">
        <w:rPr>
          <w:sz w:val="22"/>
          <w:szCs w:val="22"/>
        </w:rPr>
        <w:t>and</w:t>
      </w:r>
      <w:r w:rsidR="00C14BD0" w:rsidRPr="00BE5012">
        <w:rPr>
          <w:sz w:val="22"/>
          <w:szCs w:val="22"/>
        </w:rPr>
        <w:t xml:space="preserve"> </w:t>
      </w:r>
      <w:r w:rsidRPr="00BE5012">
        <w:rPr>
          <w:sz w:val="22"/>
          <w:szCs w:val="22"/>
        </w:rPr>
        <w:t xml:space="preserve">QM implementation solution at Greenleaf foods </w:t>
      </w:r>
      <w:r w:rsidR="00B56BA2" w:rsidRPr="00BE5012">
        <w:rPr>
          <w:sz w:val="22"/>
          <w:szCs w:val="22"/>
        </w:rPr>
        <w:t>(</w:t>
      </w:r>
      <w:r w:rsidRPr="00BE5012">
        <w:rPr>
          <w:sz w:val="22"/>
          <w:szCs w:val="22"/>
        </w:rPr>
        <w:t>USA</w:t>
      </w:r>
      <w:r w:rsidR="00B56BA2" w:rsidRPr="00BE5012">
        <w:rPr>
          <w:sz w:val="22"/>
          <w:szCs w:val="22"/>
        </w:rPr>
        <w:t>)</w:t>
      </w:r>
      <w:r w:rsidR="0000753E" w:rsidRPr="00BE5012">
        <w:rPr>
          <w:sz w:val="22"/>
          <w:szCs w:val="22"/>
        </w:rPr>
        <w:t xml:space="preserve"> and Vantage Foods </w:t>
      </w:r>
      <w:r w:rsidR="00B56BA2" w:rsidRPr="00BE5012">
        <w:rPr>
          <w:sz w:val="22"/>
          <w:szCs w:val="22"/>
        </w:rPr>
        <w:t>(</w:t>
      </w:r>
      <w:r w:rsidR="0000753E" w:rsidRPr="00BE5012">
        <w:rPr>
          <w:sz w:val="22"/>
          <w:szCs w:val="22"/>
        </w:rPr>
        <w:t>CA</w:t>
      </w:r>
      <w:r w:rsidR="00B56BA2" w:rsidRPr="00BE5012">
        <w:rPr>
          <w:sz w:val="22"/>
          <w:szCs w:val="22"/>
        </w:rPr>
        <w:t>N)</w:t>
      </w:r>
    </w:p>
    <w:p w14:paraId="392F16B2" w14:textId="69E7A0F5" w:rsidR="00BC3E35" w:rsidRPr="00A30306" w:rsidRDefault="00BC3E35" w:rsidP="00BE5012">
      <w:pPr>
        <w:numPr>
          <w:ilvl w:val="0"/>
          <w:numId w:val="2"/>
        </w:numPr>
        <w:rPr>
          <w:b/>
          <w:bCs/>
          <w:sz w:val="22"/>
          <w:szCs w:val="22"/>
        </w:rPr>
      </w:pPr>
      <w:r w:rsidRPr="00BE5012">
        <w:rPr>
          <w:sz w:val="22"/>
          <w:szCs w:val="22"/>
        </w:rPr>
        <w:t>Two Full-Life Cycles on S4/HANA</w:t>
      </w:r>
      <w:r>
        <w:rPr>
          <w:sz w:val="22"/>
          <w:szCs w:val="22"/>
        </w:rPr>
        <w:t xml:space="preserve"> (Full Implementation Cycles: Blueprint</w:t>
      </w:r>
      <w:r w:rsidR="00BE5012">
        <w:rPr>
          <w:sz w:val="22"/>
          <w:szCs w:val="22"/>
        </w:rPr>
        <w:t xml:space="preserve"> Requirements</w:t>
      </w:r>
      <w:r>
        <w:rPr>
          <w:sz w:val="22"/>
          <w:szCs w:val="22"/>
        </w:rPr>
        <w:t>, Localization</w:t>
      </w:r>
      <w:r w:rsidR="00BE5012">
        <w:rPr>
          <w:sz w:val="22"/>
          <w:szCs w:val="22"/>
        </w:rPr>
        <w:t xml:space="preserve">, </w:t>
      </w:r>
      <w:r>
        <w:rPr>
          <w:sz w:val="22"/>
          <w:szCs w:val="22"/>
        </w:rPr>
        <w:t>Realization, Testing, Training, Cutover, Go-Live, Hypercare,</w:t>
      </w:r>
      <w:r w:rsidR="00BE5012">
        <w:rPr>
          <w:sz w:val="22"/>
          <w:szCs w:val="22"/>
        </w:rPr>
        <w:t xml:space="preserve"> Extended Support,</w:t>
      </w:r>
      <w:r>
        <w:rPr>
          <w:sz w:val="22"/>
          <w:szCs w:val="22"/>
        </w:rPr>
        <w:t xml:space="preserve"> etc.</w:t>
      </w:r>
    </w:p>
    <w:p w14:paraId="33CBE6D2" w14:textId="5C89B395" w:rsidR="00A30306" w:rsidRPr="00A02ECB" w:rsidRDefault="00A30306" w:rsidP="00BE5012">
      <w:pPr>
        <w:numPr>
          <w:ilvl w:val="0"/>
          <w:numId w:val="2"/>
        </w:numPr>
        <w:rPr>
          <w:b/>
          <w:bCs/>
          <w:sz w:val="22"/>
          <w:szCs w:val="22"/>
        </w:rPr>
      </w:pPr>
      <w:r>
        <w:rPr>
          <w:sz w:val="22"/>
          <w:szCs w:val="22"/>
        </w:rPr>
        <w:t xml:space="preserve">Responsible for Configuration </w:t>
      </w:r>
      <w:r w:rsidR="007158DA">
        <w:rPr>
          <w:sz w:val="22"/>
          <w:szCs w:val="22"/>
        </w:rPr>
        <w:t xml:space="preserve">in multiple environments (S-Sand-box, </w:t>
      </w:r>
      <w:r w:rsidR="00BC3E35">
        <w:rPr>
          <w:sz w:val="22"/>
          <w:szCs w:val="22"/>
        </w:rPr>
        <w:t xml:space="preserve">D-Development, </w:t>
      </w:r>
      <w:r w:rsidR="007158DA">
        <w:rPr>
          <w:sz w:val="22"/>
          <w:szCs w:val="22"/>
        </w:rPr>
        <w:t>Q-Quality, P-Production)</w:t>
      </w:r>
    </w:p>
    <w:p w14:paraId="6835E691" w14:textId="5323979E" w:rsidR="00A02ECB" w:rsidRPr="00AC50BF" w:rsidRDefault="00A02ECB" w:rsidP="00BE5012">
      <w:pPr>
        <w:numPr>
          <w:ilvl w:val="0"/>
          <w:numId w:val="2"/>
        </w:numPr>
        <w:rPr>
          <w:b/>
          <w:bCs/>
          <w:sz w:val="22"/>
          <w:szCs w:val="22"/>
        </w:rPr>
      </w:pPr>
      <w:r>
        <w:rPr>
          <w:sz w:val="22"/>
          <w:szCs w:val="22"/>
        </w:rPr>
        <w:t xml:space="preserve">Responsible for Master Data Loads </w:t>
      </w:r>
      <w:r w:rsidR="00B56BA2">
        <w:rPr>
          <w:sz w:val="22"/>
          <w:szCs w:val="22"/>
        </w:rPr>
        <w:t>[</w:t>
      </w:r>
      <w:r w:rsidR="00AC50BF">
        <w:rPr>
          <w:sz w:val="22"/>
          <w:szCs w:val="22"/>
        </w:rPr>
        <w:t>Technical Objects</w:t>
      </w:r>
      <w:r w:rsidR="00B56BA2">
        <w:rPr>
          <w:sz w:val="22"/>
          <w:szCs w:val="22"/>
        </w:rPr>
        <w:t xml:space="preserve"> (Work Centers, Functional Locations, Equipment</w:t>
      </w:r>
      <w:r w:rsidR="00BE5012">
        <w:rPr>
          <w:sz w:val="22"/>
          <w:szCs w:val="22"/>
        </w:rPr>
        <w:t>, Materials, Bill Of Materials</w:t>
      </w:r>
      <w:r w:rsidR="00B56BA2">
        <w:rPr>
          <w:sz w:val="22"/>
          <w:szCs w:val="22"/>
        </w:rPr>
        <w:t>)</w:t>
      </w:r>
      <w:r w:rsidR="00AC50BF">
        <w:rPr>
          <w:sz w:val="22"/>
          <w:szCs w:val="22"/>
        </w:rPr>
        <w:t>, PM’s</w:t>
      </w:r>
      <w:r w:rsidR="00BE5012">
        <w:rPr>
          <w:sz w:val="22"/>
          <w:szCs w:val="22"/>
        </w:rPr>
        <w:t xml:space="preserve"> (Task Lists, Maintenance Plans/Items)</w:t>
      </w:r>
      <w:r w:rsidR="00AC50BF">
        <w:rPr>
          <w:sz w:val="22"/>
          <w:szCs w:val="22"/>
        </w:rPr>
        <w:t>, etc.</w:t>
      </w:r>
      <w:r w:rsidR="00B56BA2">
        <w:rPr>
          <w:sz w:val="22"/>
          <w:szCs w:val="22"/>
        </w:rPr>
        <w:t>]</w:t>
      </w:r>
      <w:r w:rsidR="00857901">
        <w:rPr>
          <w:sz w:val="22"/>
          <w:szCs w:val="22"/>
        </w:rPr>
        <w:t xml:space="preserve"> in </w:t>
      </w:r>
      <w:r w:rsidR="00BE5012">
        <w:rPr>
          <w:sz w:val="22"/>
          <w:szCs w:val="22"/>
        </w:rPr>
        <w:t>multiple SAP</w:t>
      </w:r>
      <w:r w:rsidR="00857901">
        <w:rPr>
          <w:sz w:val="22"/>
          <w:szCs w:val="22"/>
        </w:rPr>
        <w:t xml:space="preserve"> environments </w:t>
      </w:r>
    </w:p>
    <w:p w14:paraId="7D18DDB2" w14:textId="5ED46E34" w:rsidR="00830182" w:rsidRPr="0045353D" w:rsidRDefault="00830182" w:rsidP="00BE5012">
      <w:pPr>
        <w:numPr>
          <w:ilvl w:val="0"/>
          <w:numId w:val="2"/>
        </w:numPr>
        <w:rPr>
          <w:b/>
          <w:bCs/>
          <w:sz w:val="22"/>
          <w:szCs w:val="22"/>
        </w:rPr>
      </w:pPr>
      <w:r>
        <w:rPr>
          <w:sz w:val="22"/>
          <w:szCs w:val="22"/>
        </w:rPr>
        <w:t>Responsible for DITL (</w:t>
      </w:r>
      <w:r w:rsidR="00A61D27">
        <w:rPr>
          <w:sz w:val="22"/>
          <w:szCs w:val="22"/>
        </w:rPr>
        <w:t>Day-In-The-Life) Testing for End-to-End Process (Production, QM, PM/EAM)</w:t>
      </w:r>
    </w:p>
    <w:p w14:paraId="677C9077" w14:textId="7BC01B46" w:rsidR="00BB43D5" w:rsidRPr="0000753E" w:rsidRDefault="00BB43D5" w:rsidP="00BE5012">
      <w:pPr>
        <w:numPr>
          <w:ilvl w:val="0"/>
          <w:numId w:val="2"/>
        </w:numPr>
        <w:rPr>
          <w:b/>
          <w:bCs/>
          <w:sz w:val="22"/>
          <w:szCs w:val="22"/>
        </w:rPr>
      </w:pPr>
      <w:r>
        <w:rPr>
          <w:sz w:val="22"/>
          <w:szCs w:val="22"/>
        </w:rPr>
        <w:t>Created/executed PM SIT/UAT Scripts for different projects (</w:t>
      </w:r>
      <w:r w:rsidR="001C551D">
        <w:rPr>
          <w:sz w:val="22"/>
          <w:szCs w:val="22"/>
        </w:rPr>
        <w:t>SAP PM/QM Implementations, KPI’s, MRS, etc.)</w:t>
      </w:r>
    </w:p>
    <w:p w14:paraId="371450AD" w14:textId="77777777" w:rsidR="009B7C85" w:rsidRPr="009C20CA" w:rsidRDefault="009B7C85" w:rsidP="009B7C85">
      <w:pPr>
        <w:numPr>
          <w:ilvl w:val="0"/>
          <w:numId w:val="2"/>
        </w:numPr>
        <w:rPr>
          <w:b/>
          <w:bCs/>
          <w:sz w:val="22"/>
          <w:szCs w:val="22"/>
        </w:rPr>
      </w:pPr>
      <w:r w:rsidRPr="00E846AE">
        <w:rPr>
          <w:sz w:val="22"/>
          <w:szCs w:val="22"/>
        </w:rPr>
        <w:t>Perform</w:t>
      </w:r>
      <w:r>
        <w:rPr>
          <w:sz w:val="22"/>
          <w:szCs w:val="22"/>
        </w:rPr>
        <w:t>ed</w:t>
      </w:r>
      <w:r w:rsidRPr="00E846AE">
        <w:rPr>
          <w:sz w:val="22"/>
          <w:szCs w:val="22"/>
        </w:rPr>
        <w:t xml:space="preserve"> </w:t>
      </w:r>
      <w:r>
        <w:rPr>
          <w:sz w:val="22"/>
          <w:szCs w:val="22"/>
        </w:rPr>
        <w:t>SAP S</w:t>
      </w:r>
      <w:r w:rsidRPr="00E846AE">
        <w:rPr>
          <w:sz w:val="22"/>
          <w:szCs w:val="22"/>
        </w:rPr>
        <w:t>ystem</w:t>
      </w:r>
      <w:r>
        <w:rPr>
          <w:sz w:val="22"/>
          <w:szCs w:val="22"/>
        </w:rPr>
        <w:t xml:space="preserve"> Functional Validation for outage, patching, and upgrades in multiple environments (S, D, Q, P) as well as SAP Stress, Smoke, and Performance Testing </w:t>
      </w:r>
    </w:p>
    <w:p w14:paraId="78AE48DF" w14:textId="4095DB1F" w:rsidR="00C66624" w:rsidRPr="00BE5012" w:rsidRDefault="00C66624" w:rsidP="00BE5012">
      <w:pPr>
        <w:numPr>
          <w:ilvl w:val="0"/>
          <w:numId w:val="2"/>
        </w:numPr>
        <w:rPr>
          <w:sz w:val="22"/>
          <w:szCs w:val="22"/>
        </w:rPr>
      </w:pPr>
      <w:r w:rsidRPr="00BE5012">
        <w:rPr>
          <w:sz w:val="22"/>
          <w:szCs w:val="22"/>
        </w:rPr>
        <w:t>Responsible for PM</w:t>
      </w:r>
      <w:r w:rsidR="00830182" w:rsidRPr="00BE5012">
        <w:rPr>
          <w:sz w:val="22"/>
          <w:szCs w:val="22"/>
        </w:rPr>
        <w:t xml:space="preserve"> Asset Manager</w:t>
      </w:r>
      <w:r w:rsidRPr="00BE5012">
        <w:rPr>
          <w:sz w:val="22"/>
          <w:szCs w:val="22"/>
        </w:rPr>
        <w:t xml:space="preserve"> </w:t>
      </w:r>
      <w:r w:rsidR="00BE5012">
        <w:rPr>
          <w:sz w:val="22"/>
          <w:szCs w:val="22"/>
        </w:rPr>
        <w:t xml:space="preserve">(SAM) </w:t>
      </w:r>
      <w:r w:rsidRPr="00BE5012">
        <w:rPr>
          <w:sz w:val="22"/>
          <w:szCs w:val="22"/>
        </w:rPr>
        <w:t>implementation</w:t>
      </w:r>
      <w:r w:rsidR="00B33DF0" w:rsidRPr="00BE5012">
        <w:rPr>
          <w:sz w:val="22"/>
          <w:szCs w:val="22"/>
        </w:rPr>
        <w:t>: Design, Testing,</w:t>
      </w:r>
      <w:r w:rsidR="00830182" w:rsidRPr="00BE5012">
        <w:rPr>
          <w:sz w:val="22"/>
          <w:szCs w:val="22"/>
        </w:rPr>
        <w:t xml:space="preserve"> Training, and U</w:t>
      </w:r>
      <w:r w:rsidRPr="00BE5012">
        <w:rPr>
          <w:sz w:val="22"/>
          <w:szCs w:val="22"/>
        </w:rPr>
        <w:t>pgrade</w:t>
      </w:r>
      <w:r w:rsidR="0045353D" w:rsidRPr="00BE5012">
        <w:rPr>
          <w:sz w:val="22"/>
          <w:szCs w:val="22"/>
        </w:rPr>
        <w:t>s</w:t>
      </w:r>
      <w:r w:rsidR="00173F7F" w:rsidRPr="00BE5012">
        <w:rPr>
          <w:sz w:val="22"/>
          <w:szCs w:val="22"/>
        </w:rPr>
        <w:t xml:space="preserve"> </w:t>
      </w:r>
    </w:p>
    <w:p w14:paraId="62396277" w14:textId="39DE8948" w:rsidR="00074EE9" w:rsidRPr="00BE5012" w:rsidRDefault="00EE5BB6" w:rsidP="00BE5012">
      <w:pPr>
        <w:numPr>
          <w:ilvl w:val="0"/>
          <w:numId w:val="2"/>
        </w:numPr>
        <w:rPr>
          <w:sz w:val="22"/>
          <w:szCs w:val="22"/>
        </w:rPr>
      </w:pPr>
      <w:r w:rsidRPr="00BE5012">
        <w:rPr>
          <w:sz w:val="22"/>
          <w:szCs w:val="22"/>
        </w:rPr>
        <w:t>Responsible for designing, building, testing,</w:t>
      </w:r>
      <w:r w:rsidR="0088677D" w:rsidRPr="00BE5012">
        <w:rPr>
          <w:sz w:val="22"/>
          <w:szCs w:val="22"/>
        </w:rPr>
        <w:t xml:space="preserve"> and</w:t>
      </w:r>
      <w:r w:rsidRPr="00BE5012">
        <w:rPr>
          <w:sz w:val="22"/>
          <w:szCs w:val="22"/>
        </w:rPr>
        <w:t xml:space="preserve"> implementing KPI</w:t>
      </w:r>
      <w:r w:rsidR="00C9549F" w:rsidRPr="00BE5012">
        <w:rPr>
          <w:sz w:val="22"/>
          <w:szCs w:val="22"/>
        </w:rPr>
        <w:t xml:space="preserve"> (BI) Reports </w:t>
      </w:r>
    </w:p>
    <w:p w14:paraId="3A0DA364" w14:textId="1C0FF2E9" w:rsidR="00EE5BB6" w:rsidRPr="00BE5012" w:rsidRDefault="00EE5BB6" w:rsidP="00BE5012">
      <w:pPr>
        <w:numPr>
          <w:ilvl w:val="0"/>
          <w:numId w:val="2"/>
        </w:numPr>
        <w:rPr>
          <w:sz w:val="22"/>
          <w:szCs w:val="22"/>
        </w:rPr>
      </w:pPr>
      <w:r w:rsidRPr="00BE5012">
        <w:rPr>
          <w:sz w:val="22"/>
          <w:szCs w:val="22"/>
        </w:rPr>
        <w:t>Assisted with implementation of Visual Schedul</w:t>
      </w:r>
      <w:r w:rsidR="00B95464" w:rsidRPr="00BE5012">
        <w:rPr>
          <w:sz w:val="22"/>
          <w:szCs w:val="22"/>
        </w:rPr>
        <w:t>er</w:t>
      </w:r>
      <w:r w:rsidRPr="00BE5012">
        <w:rPr>
          <w:sz w:val="22"/>
          <w:szCs w:val="22"/>
        </w:rPr>
        <w:t xml:space="preserve"> (</w:t>
      </w:r>
      <w:r w:rsidR="00B95464" w:rsidRPr="00BE5012">
        <w:rPr>
          <w:sz w:val="22"/>
          <w:szCs w:val="22"/>
        </w:rPr>
        <w:t>PM-</w:t>
      </w:r>
      <w:r w:rsidRPr="00BE5012">
        <w:rPr>
          <w:sz w:val="22"/>
          <w:szCs w:val="22"/>
        </w:rPr>
        <w:t>MRS</w:t>
      </w:r>
      <w:r w:rsidR="00B33DF0" w:rsidRPr="00BE5012">
        <w:rPr>
          <w:sz w:val="22"/>
          <w:szCs w:val="22"/>
        </w:rPr>
        <w:t>-HR</w:t>
      </w:r>
      <w:r w:rsidRPr="00BE5012">
        <w:rPr>
          <w:sz w:val="22"/>
          <w:szCs w:val="22"/>
        </w:rPr>
        <w:t xml:space="preserve">) </w:t>
      </w:r>
      <w:r w:rsidR="00B95464" w:rsidRPr="00BE5012">
        <w:rPr>
          <w:sz w:val="22"/>
          <w:szCs w:val="22"/>
        </w:rPr>
        <w:t xml:space="preserve">Scheduling Solution </w:t>
      </w:r>
      <w:r w:rsidRPr="00BE5012">
        <w:rPr>
          <w:sz w:val="22"/>
          <w:szCs w:val="22"/>
        </w:rPr>
        <w:t>Project</w:t>
      </w:r>
      <w:r w:rsidR="00C9549F" w:rsidRPr="00BE5012">
        <w:rPr>
          <w:sz w:val="22"/>
          <w:szCs w:val="22"/>
        </w:rPr>
        <w:t xml:space="preserve"> (Planning Board)</w:t>
      </w:r>
    </w:p>
    <w:p w14:paraId="19EEDD7C" w14:textId="77777777" w:rsidR="009B7C85" w:rsidRPr="00857901" w:rsidRDefault="009B7C85" w:rsidP="009B7C85">
      <w:pPr>
        <w:numPr>
          <w:ilvl w:val="0"/>
          <w:numId w:val="2"/>
        </w:numPr>
        <w:rPr>
          <w:b/>
          <w:bCs/>
          <w:sz w:val="22"/>
          <w:szCs w:val="22"/>
        </w:rPr>
      </w:pPr>
      <w:r>
        <w:rPr>
          <w:sz w:val="22"/>
          <w:szCs w:val="22"/>
        </w:rPr>
        <w:t>Responsible for Training Business Super-Users and End-Users</w:t>
      </w:r>
    </w:p>
    <w:p w14:paraId="758F5E91" w14:textId="77777777" w:rsidR="009B7C85" w:rsidRPr="00830182" w:rsidRDefault="009B7C85" w:rsidP="009B7C85">
      <w:pPr>
        <w:numPr>
          <w:ilvl w:val="0"/>
          <w:numId w:val="2"/>
        </w:numPr>
        <w:rPr>
          <w:b/>
          <w:bCs/>
          <w:sz w:val="22"/>
          <w:szCs w:val="22"/>
        </w:rPr>
      </w:pPr>
      <w:r>
        <w:rPr>
          <w:sz w:val="22"/>
          <w:szCs w:val="22"/>
        </w:rPr>
        <w:t>Responsible for Cutover tasks (setting up Variants, Layouts, PM Batch Jobs, MRP, WO’s, PO’</w:t>
      </w:r>
      <w:r w:rsidRPr="0045353D">
        <w:rPr>
          <w:sz w:val="22"/>
          <w:szCs w:val="22"/>
        </w:rPr>
        <w:t>s, etc.)</w:t>
      </w:r>
    </w:p>
    <w:p w14:paraId="5B7DD409" w14:textId="42C1C346" w:rsidR="0000753E" w:rsidRPr="00237685" w:rsidRDefault="0000753E" w:rsidP="00BE5012">
      <w:pPr>
        <w:numPr>
          <w:ilvl w:val="0"/>
          <w:numId w:val="2"/>
        </w:numPr>
        <w:rPr>
          <w:b/>
          <w:bCs/>
          <w:sz w:val="22"/>
          <w:szCs w:val="22"/>
        </w:rPr>
      </w:pPr>
      <w:r>
        <w:rPr>
          <w:sz w:val="22"/>
          <w:szCs w:val="22"/>
        </w:rPr>
        <w:t xml:space="preserve">Responsible for </w:t>
      </w:r>
      <w:r w:rsidR="00C66624">
        <w:rPr>
          <w:sz w:val="22"/>
          <w:szCs w:val="22"/>
        </w:rPr>
        <w:t>Production Support (logging/managing/resolving service tickets)</w:t>
      </w:r>
      <w:r w:rsidR="00C9549F">
        <w:rPr>
          <w:sz w:val="22"/>
          <w:szCs w:val="22"/>
        </w:rPr>
        <w:t xml:space="preserve"> across all USA</w:t>
      </w:r>
      <w:r w:rsidR="00BE5012">
        <w:rPr>
          <w:sz w:val="22"/>
          <w:szCs w:val="22"/>
        </w:rPr>
        <w:t>/CAN</w:t>
      </w:r>
      <w:r w:rsidR="00C9549F">
        <w:rPr>
          <w:sz w:val="22"/>
          <w:szCs w:val="22"/>
        </w:rPr>
        <w:t xml:space="preserve"> Plants</w:t>
      </w:r>
    </w:p>
    <w:p w14:paraId="40A1E761" w14:textId="77777777" w:rsidR="009B7C85" w:rsidRPr="00432839" w:rsidRDefault="009B7C85" w:rsidP="009B7C85">
      <w:pPr>
        <w:numPr>
          <w:ilvl w:val="0"/>
          <w:numId w:val="2"/>
        </w:numPr>
        <w:rPr>
          <w:b/>
          <w:bCs/>
          <w:sz w:val="22"/>
          <w:szCs w:val="22"/>
        </w:rPr>
      </w:pPr>
      <w:r>
        <w:rPr>
          <w:sz w:val="22"/>
          <w:szCs w:val="22"/>
        </w:rPr>
        <w:t>Worked with SAP Team on Notes / Issues related to PM/MRS/Mobility (created/implemented S-Notes)</w:t>
      </w:r>
    </w:p>
    <w:p w14:paraId="1C82BC1B" w14:textId="77777777" w:rsidR="009B7C85" w:rsidRPr="00853626" w:rsidRDefault="009B7C85" w:rsidP="009B7C85">
      <w:pPr>
        <w:numPr>
          <w:ilvl w:val="0"/>
          <w:numId w:val="2"/>
        </w:numPr>
        <w:rPr>
          <w:b/>
          <w:bCs/>
          <w:sz w:val="22"/>
          <w:szCs w:val="22"/>
        </w:rPr>
      </w:pPr>
      <w:r>
        <w:rPr>
          <w:sz w:val="22"/>
          <w:szCs w:val="22"/>
        </w:rPr>
        <w:t>Assisted with physical inventory (cycle counts) as well as purchasing related issues (due to inventory turnovers)</w:t>
      </w:r>
    </w:p>
    <w:p w14:paraId="0EDDD71F" w14:textId="24868A78" w:rsidR="00237685" w:rsidRPr="00853626" w:rsidRDefault="00853626" w:rsidP="00BE5012">
      <w:pPr>
        <w:numPr>
          <w:ilvl w:val="0"/>
          <w:numId w:val="2"/>
        </w:numPr>
        <w:rPr>
          <w:sz w:val="22"/>
          <w:szCs w:val="22"/>
        </w:rPr>
      </w:pPr>
      <w:r w:rsidRPr="00853626">
        <w:rPr>
          <w:sz w:val="22"/>
          <w:szCs w:val="22"/>
        </w:rPr>
        <w:t>Act</w:t>
      </w:r>
      <w:r w:rsidR="00BE5012">
        <w:rPr>
          <w:sz w:val="22"/>
          <w:szCs w:val="22"/>
        </w:rPr>
        <w:t>ed</w:t>
      </w:r>
      <w:r w:rsidRPr="00853626">
        <w:rPr>
          <w:sz w:val="22"/>
          <w:szCs w:val="22"/>
        </w:rPr>
        <w:t xml:space="preserve"> as liaison with client</w:t>
      </w:r>
      <w:r w:rsidR="00BE5012">
        <w:rPr>
          <w:sz w:val="22"/>
          <w:szCs w:val="22"/>
        </w:rPr>
        <w:t>/business</w:t>
      </w:r>
      <w:r w:rsidRPr="00853626">
        <w:rPr>
          <w:sz w:val="22"/>
          <w:szCs w:val="22"/>
        </w:rPr>
        <w:t xml:space="preserve"> for troubleshooting: investigate, analyses, and solve software problems</w:t>
      </w:r>
    </w:p>
    <w:p w14:paraId="00628A2C" w14:textId="5487B2D0" w:rsidR="009C20CA" w:rsidRPr="00632673" w:rsidRDefault="00D6277E" w:rsidP="00BE5012">
      <w:pPr>
        <w:numPr>
          <w:ilvl w:val="0"/>
          <w:numId w:val="2"/>
        </w:numPr>
        <w:rPr>
          <w:b/>
          <w:bCs/>
          <w:sz w:val="22"/>
          <w:szCs w:val="22"/>
        </w:rPr>
      </w:pPr>
      <w:r w:rsidRPr="009643CD">
        <w:rPr>
          <w:bCs/>
          <w:sz w:val="22"/>
          <w:szCs w:val="22"/>
        </w:rPr>
        <w:t>Post Go-Live Extended Support:</w:t>
      </w:r>
      <w:r w:rsidRPr="009643CD">
        <w:rPr>
          <w:b/>
          <w:sz w:val="22"/>
          <w:szCs w:val="22"/>
        </w:rPr>
        <w:t xml:space="preserve"> </w:t>
      </w:r>
      <w:r w:rsidR="006B7A19">
        <w:rPr>
          <w:sz w:val="22"/>
          <w:szCs w:val="22"/>
        </w:rPr>
        <w:t>R</w:t>
      </w:r>
      <w:r w:rsidRPr="009643CD">
        <w:rPr>
          <w:sz w:val="22"/>
          <w:szCs w:val="22"/>
        </w:rPr>
        <w:t xml:space="preserve">esponsible for PM related ticket issues </w:t>
      </w:r>
      <w:r w:rsidR="009643CD" w:rsidRPr="009643CD">
        <w:rPr>
          <w:sz w:val="22"/>
          <w:szCs w:val="22"/>
        </w:rPr>
        <w:t xml:space="preserve">post </w:t>
      </w:r>
      <w:r w:rsidR="006B7A19">
        <w:rPr>
          <w:sz w:val="22"/>
          <w:szCs w:val="22"/>
        </w:rPr>
        <w:t>G</w:t>
      </w:r>
      <w:r w:rsidR="009643CD" w:rsidRPr="009643CD">
        <w:rPr>
          <w:sz w:val="22"/>
          <w:szCs w:val="22"/>
        </w:rPr>
        <w:t>o-</w:t>
      </w:r>
      <w:r w:rsidR="006B7A19">
        <w:rPr>
          <w:sz w:val="22"/>
          <w:szCs w:val="22"/>
        </w:rPr>
        <w:t>L</w:t>
      </w:r>
      <w:r w:rsidR="009643CD" w:rsidRPr="009643CD">
        <w:rPr>
          <w:sz w:val="22"/>
          <w:szCs w:val="22"/>
        </w:rPr>
        <w:t>ive/</w:t>
      </w:r>
      <w:r w:rsidR="006B7A19">
        <w:rPr>
          <w:sz w:val="22"/>
          <w:szCs w:val="22"/>
        </w:rPr>
        <w:t>H</w:t>
      </w:r>
      <w:r w:rsidR="009643CD" w:rsidRPr="009643CD">
        <w:rPr>
          <w:sz w:val="22"/>
          <w:szCs w:val="22"/>
        </w:rPr>
        <w:t>ypercare p</w:t>
      </w:r>
      <w:r w:rsidRPr="009643CD">
        <w:rPr>
          <w:sz w:val="22"/>
          <w:szCs w:val="22"/>
        </w:rPr>
        <w:t xml:space="preserve">roduction </w:t>
      </w:r>
      <w:r w:rsidR="006B7A19">
        <w:rPr>
          <w:sz w:val="22"/>
          <w:szCs w:val="22"/>
        </w:rPr>
        <w:t xml:space="preserve">extended </w:t>
      </w:r>
      <w:r w:rsidRPr="009643CD">
        <w:rPr>
          <w:sz w:val="22"/>
          <w:szCs w:val="22"/>
        </w:rPr>
        <w:t>support</w:t>
      </w:r>
      <w:r w:rsidR="00FA6132">
        <w:rPr>
          <w:sz w:val="22"/>
          <w:szCs w:val="22"/>
        </w:rPr>
        <w:t xml:space="preserve"> (as well as additional / refresh training)</w:t>
      </w:r>
    </w:p>
    <w:p w14:paraId="04FDC954" w14:textId="4226583E" w:rsidR="00632673" w:rsidRPr="009B1E15" w:rsidRDefault="00632673" w:rsidP="00BE5012">
      <w:pPr>
        <w:numPr>
          <w:ilvl w:val="0"/>
          <w:numId w:val="2"/>
        </w:numPr>
        <w:rPr>
          <w:b/>
          <w:bCs/>
          <w:sz w:val="22"/>
          <w:szCs w:val="22"/>
        </w:rPr>
      </w:pPr>
      <w:r>
        <w:rPr>
          <w:sz w:val="22"/>
          <w:szCs w:val="22"/>
        </w:rPr>
        <w:t xml:space="preserve">Basic </w:t>
      </w:r>
      <w:r w:rsidR="009B7C85">
        <w:rPr>
          <w:sz w:val="22"/>
          <w:szCs w:val="22"/>
        </w:rPr>
        <w:t>usage</w:t>
      </w:r>
      <w:r>
        <w:rPr>
          <w:sz w:val="22"/>
          <w:szCs w:val="22"/>
        </w:rPr>
        <w:t xml:space="preserve"> of Fiori tool</w:t>
      </w:r>
      <w:r w:rsidR="009B7C85">
        <w:rPr>
          <w:sz w:val="22"/>
          <w:szCs w:val="22"/>
        </w:rPr>
        <w:t>s</w:t>
      </w:r>
      <w:r>
        <w:rPr>
          <w:sz w:val="22"/>
          <w:szCs w:val="22"/>
        </w:rPr>
        <w:t xml:space="preserve"> related to Management, Analytics, Tasks, and Reports </w:t>
      </w:r>
    </w:p>
    <w:p w14:paraId="258B1C0C" w14:textId="179C5BA0" w:rsidR="001614B3" w:rsidRDefault="009B1E15" w:rsidP="00BE5012">
      <w:pPr>
        <w:numPr>
          <w:ilvl w:val="0"/>
          <w:numId w:val="2"/>
        </w:numPr>
        <w:rPr>
          <w:sz w:val="22"/>
          <w:szCs w:val="22"/>
        </w:rPr>
      </w:pPr>
      <w:r w:rsidRPr="009B1E15">
        <w:rPr>
          <w:sz w:val="22"/>
          <w:szCs w:val="22"/>
        </w:rPr>
        <w:t>Work</w:t>
      </w:r>
      <w:r>
        <w:rPr>
          <w:sz w:val="22"/>
          <w:szCs w:val="22"/>
        </w:rPr>
        <w:t>ed</w:t>
      </w:r>
      <w:r w:rsidRPr="009B1E15">
        <w:rPr>
          <w:sz w:val="22"/>
          <w:szCs w:val="22"/>
        </w:rPr>
        <w:t xml:space="preserve"> self-directed and independently; </w:t>
      </w:r>
      <w:r>
        <w:rPr>
          <w:sz w:val="22"/>
          <w:szCs w:val="22"/>
        </w:rPr>
        <w:t>as well as</w:t>
      </w:r>
      <w:r w:rsidRPr="009B1E15">
        <w:rPr>
          <w:sz w:val="22"/>
          <w:szCs w:val="22"/>
        </w:rPr>
        <w:t xml:space="preserve"> act</w:t>
      </w:r>
      <w:r w:rsidR="00C1154B">
        <w:rPr>
          <w:sz w:val="22"/>
          <w:szCs w:val="22"/>
        </w:rPr>
        <w:t>ed</w:t>
      </w:r>
      <w:r w:rsidRPr="009B1E15">
        <w:rPr>
          <w:sz w:val="22"/>
          <w:szCs w:val="22"/>
        </w:rPr>
        <w:t xml:space="preserve"> as subject matter mentor to more junior members</w:t>
      </w:r>
    </w:p>
    <w:p w14:paraId="5F8A600B" w14:textId="77777777" w:rsidR="00BE5012" w:rsidRPr="002644FF" w:rsidRDefault="00BE5012" w:rsidP="00BE5012">
      <w:pPr>
        <w:ind w:left="720"/>
        <w:rPr>
          <w:sz w:val="22"/>
          <w:szCs w:val="22"/>
        </w:rPr>
      </w:pPr>
    </w:p>
    <w:p w14:paraId="0E4C737B" w14:textId="1BC0AB6B" w:rsidR="00E15FCA" w:rsidRPr="00E15FCA" w:rsidRDefault="00E15FCA" w:rsidP="00E15FCA">
      <w:pPr>
        <w:jc w:val="both"/>
        <w:rPr>
          <w:rStyle w:val="Hyperlink"/>
        </w:rPr>
      </w:pPr>
      <w:r>
        <w:rPr>
          <w:b/>
          <w:bCs/>
          <w:sz w:val="22"/>
          <w:szCs w:val="22"/>
        </w:rPr>
        <w:t xml:space="preserve">Client: </w:t>
      </w:r>
      <w:r>
        <w:rPr>
          <w:b/>
          <w:bCs/>
          <w:i/>
          <w:iCs/>
          <w:sz w:val="22"/>
          <w:szCs w:val="22"/>
        </w:rPr>
        <w:t>Reyes Holdings</w:t>
      </w:r>
      <w:r w:rsidRPr="001E7EF0">
        <w:rPr>
          <w:b/>
          <w:bCs/>
          <w:i/>
          <w:iCs/>
          <w:sz w:val="22"/>
          <w:szCs w:val="22"/>
        </w:rPr>
        <w:t xml:space="preserve">, </w:t>
      </w:r>
      <w:r>
        <w:rPr>
          <w:b/>
          <w:bCs/>
          <w:i/>
          <w:iCs/>
          <w:sz w:val="22"/>
          <w:szCs w:val="22"/>
        </w:rPr>
        <w:t>Niles</w:t>
      </w:r>
      <w:r w:rsidRPr="001E7EF0">
        <w:rPr>
          <w:b/>
          <w:bCs/>
          <w:i/>
          <w:iCs/>
          <w:sz w:val="22"/>
          <w:szCs w:val="22"/>
        </w:rPr>
        <w:t>, IL</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006549D1">
        <w:rPr>
          <w:b/>
          <w:bCs/>
          <w:sz w:val="22"/>
          <w:szCs w:val="22"/>
        </w:rPr>
        <w:tab/>
      </w:r>
      <w:r w:rsidRPr="00E15FCA">
        <w:rPr>
          <w:rStyle w:val="Hyperlink"/>
        </w:rPr>
        <w:t>www.reyesholdings.com</w:t>
      </w:r>
    </w:p>
    <w:p w14:paraId="25F6DF1F" w14:textId="202C12D9" w:rsidR="00E15FCA" w:rsidRPr="001E7EF0" w:rsidRDefault="00E15FCA" w:rsidP="00E15FCA">
      <w:pPr>
        <w:jc w:val="both"/>
        <w:rPr>
          <w:b/>
          <w:bCs/>
          <w:i/>
          <w:iCs/>
          <w:sz w:val="22"/>
          <w:szCs w:val="22"/>
        </w:rPr>
      </w:pPr>
      <w:r>
        <w:rPr>
          <w:b/>
          <w:bCs/>
          <w:sz w:val="22"/>
          <w:szCs w:val="22"/>
        </w:rPr>
        <w:t xml:space="preserve">Title: </w:t>
      </w:r>
      <w:r w:rsidRPr="001E7EF0">
        <w:rPr>
          <w:b/>
          <w:bCs/>
          <w:i/>
          <w:iCs/>
          <w:sz w:val="22"/>
          <w:szCs w:val="22"/>
        </w:rPr>
        <w:t>SAP PM</w:t>
      </w:r>
      <w:r w:rsidR="00425C1F">
        <w:rPr>
          <w:b/>
          <w:bCs/>
          <w:i/>
          <w:iCs/>
          <w:sz w:val="22"/>
          <w:szCs w:val="22"/>
        </w:rPr>
        <w:t>/EAM – PP</w:t>
      </w:r>
      <w:r w:rsidRPr="001E7EF0">
        <w:rPr>
          <w:b/>
          <w:bCs/>
          <w:i/>
          <w:iCs/>
          <w:sz w:val="22"/>
          <w:szCs w:val="22"/>
        </w:rPr>
        <w:t xml:space="preserve"> </w:t>
      </w:r>
      <w:r>
        <w:rPr>
          <w:b/>
          <w:bCs/>
          <w:i/>
          <w:iCs/>
          <w:sz w:val="22"/>
          <w:szCs w:val="22"/>
        </w:rPr>
        <w:t>Consultant</w:t>
      </w:r>
      <w:r w:rsidR="00CB386C">
        <w:rPr>
          <w:b/>
          <w:bCs/>
          <w:i/>
          <w:iCs/>
          <w:sz w:val="22"/>
          <w:szCs w:val="22"/>
        </w:rPr>
        <w:t xml:space="preserve"> </w:t>
      </w:r>
      <w:r w:rsidR="00425C1F">
        <w:rPr>
          <w:b/>
          <w:bCs/>
          <w:i/>
          <w:iCs/>
          <w:sz w:val="22"/>
          <w:szCs w:val="22"/>
        </w:rPr>
        <w:t>/</w:t>
      </w:r>
      <w:r w:rsidR="00CB386C">
        <w:rPr>
          <w:b/>
          <w:bCs/>
          <w:i/>
          <w:iCs/>
          <w:sz w:val="22"/>
          <w:szCs w:val="22"/>
        </w:rPr>
        <w:t xml:space="preserve"> </w:t>
      </w:r>
      <w:r w:rsidR="00425C1F">
        <w:rPr>
          <w:b/>
          <w:bCs/>
          <w:i/>
          <w:iCs/>
          <w:sz w:val="22"/>
          <w:szCs w:val="22"/>
        </w:rPr>
        <w:t>B</w:t>
      </w:r>
      <w:r w:rsidR="00CB386C">
        <w:rPr>
          <w:b/>
          <w:bCs/>
          <w:i/>
          <w:iCs/>
          <w:sz w:val="22"/>
          <w:szCs w:val="22"/>
        </w:rPr>
        <w:t xml:space="preserve">usiness Architect </w:t>
      </w:r>
      <w:r>
        <w:rPr>
          <w:b/>
          <w:bCs/>
          <w:sz w:val="22"/>
          <w:szCs w:val="22"/>
        </w:rPr>
        <w:tab/>
      </w:r>
      <w:r>
        <w:rPr>
          <w:b/>
          <w:bCs/>
          <w:sz w:val="22"/>
          <w:szCs w:val="22"/>
        </w:rPr>
        <w:tab/>
      </w:r>
      <w:r>
        <w:rPr>
          <w:b/>
          <w:bCs/>
          <w:sz w:val="22"/>
          <w:szCs w:val="22"/>
        </w:rPr>
        <w:tab/>
      </w:r>
      <w:r w:rsidR="006549D1">
        <w:rPr>
          <w:b/>
          <w:bCs/>
          <w:sz w:val="22"/>
          <w:szCs w:val="22"/>
        </w:rPr>
        <w:tab/>
      </w:r>
      <w:r w:rsidRPr="00E15FCA">
        <w:rPr>
          <w:b/>
          <w:bCs/>
          <w:i/>
          <w:iCs/>
          <w:sz w:val="22"/>
          <w:szCs w:val="22"/>
        </w:rPr>
        <w:t>Aug.</w:t>
      </w:r>
      <w:r w:rsidRPr="001E7EF0">
        <w:rPr>
          <w:b/>
          <w:bCs/>
          <w:i/>
          <w:iCs/>
          <w:sz w:val="22"/>
          <w:szCs w:val="22"/>
        </w:rPr>
        <w:t xml:space="preserve"> 201</w:t>
      </w:r>
      <w:r w:rsidR="00224098">
        <w:rPr>
          <w:b/>
          <w:bCs/>
          <w:i/>
          <w:iCs/>
          <w:sz w:val="22"/>
          <w:szCs w:val="22"/>
        </w:rPr>
        <w:t>7</w:t>
      </w:r>
      <w:r w:rsidRPr="001E7EF0">
        <w:rPr>
          <w:b/>
          <w:bCs/>
          <w:i/>
          <w:iCs/>
          <w:sz w:val="22"/>
          <w:szCs w:val="22"/>
        </w:rPr>
        <w:t xml:space="preserve"> </w:t>
      </w:r>
      <w:r>
        <w:rPr>
          <w:b/>
          <w:bCs/>
          <w:i/>
          <w:iCs/>
          <w:sz w:val="22"/>
          <w:szCs w:val="22"/>
        </w:rPr>
        <w:t>–</w:t>
      </w:r>
      <w:r w:rsidRPr="001E7EF0">
        <w:rPr>
          <w:b/>
          <w:bCs/>
          <w:i/>
          <w:iCs/>
          <w:sz w:val="22"/>
          <w:szCs w:val="22"/>
        </w:rPr>
        <w:t xml:space="preserve"> </w:t>
      </w:r>
      <w:r w:rsidR="006C6FD9">
        <w:rPr>
          <w:b/>
          <w:bCs/>
          <w:i/>
          <w:iCs/>
          <w:sz w:val="22"/>
          <w:szCs w:val="22"/>
        </w:rPr>
        <w:t>Oct. 20</w:t>
      </w:r>
      <w:r w:rsidR="00224098">
        <w:rPr>
          <w:b/>
          <w:bCs/>
          <w:i/>
          <w:iCs/>
          <w:sz w:val="22"/>
          <w:szCs w:val="22"/>
        </w:rPr>
        <w:t>21</w:t>
      </w:r>
    </w:p>
    <w:p w14:paraId="0ADA6CE6" w14:textId="77777777" w:rsidR="00E15FCA" w:rsidRDefault="00E15FCA" w:rsidP="00E15FCA">
      <w:pPr>
        <w:jc w:val="both"/>
        <w:rPr>
          <w:b/>
          <w:bCs/>
          <w:sz w:val="22"/>
          <w:szCs w:val="22"/>
        </w:rPr>
      </w:pPr>
    </w:p>
    <w:p w14:paraId="789075B7" w14:textId="5A11D9ED" w:rsidR="007916E9" w:rsidRDefault="00687D68" w:rsidP="007916E9">
      <w:pPr>
        <w:autoSpaceDE w:val="0"/>
        <w:autoSpaceDN w:val="0"/>
        <w:rPr>
          <w:color w:val="000000"/>
        </w:rPr>
      </w:pPr>
      <w:r w:rsidRPr="00687D68">
        <w:rPr>
          <w:color w:val="000000"/>
        </w:rPr>
        <w:t xml:space="preserve">Reyes Holdings is the holding company for five business units: Reyes Beverage Group, Martin Brower, Reinhart Foodservice, Great Lakes Coca-Cola </w:t>
      </w:r>
      <w:r w:rsidRPr="00C17302">
        <w:rPr>
          <w:color w:val="000000"/>
        </w:rPr>
        <w:t>Bottling</w:t>
      </w:r>
      <w:r w:rsidR="005A5402" w:rsidRPr="00C17302">
        <w:rPr>
          <w:color w:val="000000"/>
        </w:rPr>
        <w:t xml:space="preserve"> (GLCCB)</w:t>
      </w:r>
      <w:r w:rsidRPr="00C17302">
        <w:rPr>
          <w:color w:val="000000"/>
        </w:rPr>
        <w:t xml:space="preserve"> and Reyes Coca-Cola Bottling</w:t>
      </w:r>
      <w:r w:rsidR="005A5402" w:rsidRPr="00C17302">
        <w:rPr>
          <w:color w:val="000000"/>
        </w:rPr>
        <w:t xml:space="preserve"> (RCCB</w:t>
      </w:r>
      <w:r w:rsidR="005A5402">
        <w:rPr>
          <w:color w:val="000000"/>
        </w:rPr>
        <w:t>)</w:t>
      </w:r>
      <w:r w:rsidRPr="00687D68">
        <w:rPr>
          <w:color w:val="000000"/>
        </w:rPr>
        <w:t xml:space="preserve">. </w:t>
      </w:r>
      <w:r w:rsidR="00C17302">
        <w:rPr>
          <w:color w:val="000000"/>
        </w:rPr>
        <w:t>I s</w:t>
      </w:r>
      <w:r w:rsidR="00857500">
        <w:rPr>
          <w:color w:val="000000"/>
        </w:rPr>
        <w:t xml:space="preserve">tarted as a </w:t>
      </w:r>
      <w:r w:rsidR="00C17302">
        <w:rPr>
          <w:color w:val="000000"/>
        </w:rPr>
        <w:t xml:space="preserve">(contractor) </w:t>
      </w:r>
      <w:r w:rsidR="00857500">
        <w:rPr>
          <w:color w:val="000000"/>
        </w:rPr>
        <w:t xml:space="preserve">Senior SAP PM/MM Consultant then </w:t>
      </w:r>
      <w:r w:rsidR="00C17302">
        <w:rPr>
          <w:color w:val="000000"/>
        </w:rPr>
        <w:t xml:space="preserve">hired as </w:t>
      </w:r>
      <w:r w:rsidR="00857500">
        <w:rPr>
          <w:color w:val="000000"/>
        </w:rPr>
        <w:t>full</w:t>
      </w:r>
      <w:r w:rsidR="00C17302">
        <w:rPr>
          <w:color w:val="000000"/>
        </w:rPr>
        <w:t>-</w:t>
      </w:r>
      <w:r w:rsidR="00857500">
        <w:rPr>
          <w:color w:val="000000"/>
        </w:rPr>
        <w:t>time S</w:t>
      </w:r>
      <w:r w:rsidR="007916E9">
        <w:rPr>
          <w:color w:val="000000"/>
        </w:rPr>
        <w:t xml:space="preserve">enior </w:t>
      </w:r>
      <w:r w:rsidR="00857500">
        <w:rPr>
          <w:color w:val="000000"/>
        </w:rPr>
        <w:t>SAP PM-PP</w:t>
      </w:r>
      <w:r w:rsidR="00C17302">
        <w:rPr>
          <w:color w:val="000000"/>
        </w:rPr>
        <w:t>/QM</w:t>
      </w:r>
      <w:r w:rsidR="00857500">
        <w:rPr>
          <w:color w:val="000000"/>
        </w:rPr>
        <w:t xml:space="preserve"> </w:t>
      </w:r>
      <w:r w:rsidR="007916E9">
        <w:rPr>
          <w:color w:val="000000"/>
        </w:rPr>
        <w:t>Business Analyst</w:t>
      </w:r>
      <w:r w:rsidR="00857500">
        <w:rPr>
          <w:color w:val="000000"/>
        </w:rPr>
        <w:t>.</w:t>
      </w:r>
      <w:r w:rsidR="007916E9">
        <w:rPr>
          <w:color w:val="000000"/>
        </w:rPr>
        <w:t xml:space="preserve"> I was</w:t>
      </w:r>
      <w:r w:rsidR="007916E9" w:rsidRPr="007916E9">
        <w:rPr>
          <w:color w:val="000000"/>
        </w:rPr>
        <w:t xml:space="preserve"> responsible for bringing new system-enabled business capabilities to the Coca-Cola distribution and bottling facilities across the Reyes Holdings. This position include</w:t>
      </w:r>
      <w:r w:rsidR="007916E9">
        <w:rPr>
          <w:color w:val="000000"/>
        </w:rPr>
        <w:t>d</w:t>
      </w:r>
      <w:r w:rsidR="007916E9" w:rsidRPr="007916E9">
        <w:rPr>
          <w:color w:val="000000"/>
        </w:rPr>
        <w:t xml:space="preserve"> duties such as project management, work group supervision, recommending business process improvements</w:t>
      </w:r>
      <w:r w:rsidR="00857500">
        <w:rPr>
          <w:color w:val="000000"/>
        </w:rPr>
        <w:t>, etc.</w:t>
      </w:r>
    </w:p>
    <w:p w14:paraId="09822DCA" w14:textId="77777777" w:rsidR="0036434A" w:rsidRDefault="0036434A" w:rsidP="007916E9">
      <w:pPr>
        <w:autoSpaceDE w:val="0"/>
        <w:autoSpaceDN w:val="0"/>
        <w:rPr>
          <w:color w:val="000000"/>
        </w:rPr>
      </w:pPr>
    </w:p>
    <w:p w14:paraId="152440CB" w14:textId="60B8AC94" w:rsidR="009B13CD" w:rsidRPr="007916E9" w:rsidRDefault="00410B9A" w:rsidP="007916E9">
      <w:pPr>
        <w:autoSpaceDE w:val="0"/>
        <w:autoSpaceDN w:val="0"/>
        <w:rPr>
          <w:color w:val="000000"/>
        </w:rPr>
      </w:pPr>
      <w:r w:rsidRPr="00ED5157">
        <w:rPr>
          <w:b/>
          <w:bCs/>
          <w:color w:val="000000"/>
        </w:rPr>
        <w:t>GLCCB/RCCB</w:t>
      </w:r>
      <w:r w:rsidR="009B13CD">
        <w:rPr>
          <w:color w:val="000000"/>
        </w:rPr>
        <w:t xml:space="preserve">: </w:t>
      </w:r>
      <w:r w:rsidR="009B13CD">
        <w:rPr>
          <w:b/>
          <w:bCs/>
          <w:i/>
          <w:iCs/>
          <w:color w:val="000000"/>
        </w:rPr>
        <w:t>In this role I was responsible for following duties and deliverables:</w:t>
      </w:r>
    </w:p>
    <w:p w14:paraId="5900D63B" w14:textId="5C58DBF2" w:rsidR="007916E9" w:rsidRPr="007916E9" w:rsidRDefault="007916E9" w:rsidP="00C17302">
      <w:pPr>
        <w:numPr>
          <w:ilvl w:val="0"/>
          <w:numId w:val="2"/>
        </w:numPr>
        <w:rPr>
          <w:sz w:val="22"/>
          <w:szCs w:val="22"/>
        </w:rPr>
      </w:pPr>
      <w:r w:rsidRPr="007916E9">
        <w:rPr>
          <w:sz w:val="22"/>
          <w:szCs w:val="22"/>
        </w:rPr>
        <w:t>Act as primary SAP Subject Matter Expert in several business functions such as (but not a</w:t>
      </w:r>
      <w:r>
        <w:rPr>
          <w:sz w:val="22"/>
          <w:szCs w:val="22"/>
        </w:rPr>
        <w:t>ll-inclusive of) Manufacturing</w:t>
      </w:r>
      <w:r w:rsidR="00425C1F">
        <w:rPr>
          <w:sz w:val="22"/>
          <w:szCs w:val="22"/>
        </w:rPr>
        <w:t xml:space="preserve"> (PP)</w:t>
      </w:r>
      <w:r w:rsidRPr="007916E9">
        <w:rPr>
          <w:sz w:val="22"/>
          <w:szCs w:val="22"/>
        </w:rPr>
        <w:t>, Plant Maintenance</w:t>
      </w:r>
      <w:r w:rsidR="00425C1F">
        <w:rPr>
          <w:sz w:val="22"/>
          <w:szCs w:val="22"/>
        </w:rPr>
        <w:t xml:space="preserve"> (PM/EAM)</w:t>
      </w:r>
      <w:r w:rsidRPr="007916E9">
        <w:rPr>
          <w:sz w:val="22"/>
          <w:szCs w:val="22"/>
        </w:rPr>
        <w:t xml:space="preserve">, </w:t>
      </w:r>
      <w:r>
        <w:rPr>
          <w:sz w:val="22"/>
          <w:szCs w:val="22"/>
        </w:rPr>
        <w:t xml:space="preserve">Quality </w:t>
      </w:r>
      <w:r w:rsidR="00425C1F">
        <w:rPr>
          <w:sz w:val="22"/>
          <w:szCs w:val="22"/>
        </w:rPr>
        <w:t>management, and Material Management</w:t>
      </w:r>
    </w:p>
    <w:p w14:paraId="10276CE1" w14:textId="77777777" w:rsidR="00D90FE7" w:rsidRPr="002E42EB" w:rsidRDefault="00D90FE7" w:rsidP="00C17302">
      <w:pPr>
        <w:numPr>
          <w:ilvl w:val="0"/>
          <w:numId w:val="2"/>
        </w:numPr>
        <w:rPr>
          <w:b/>
          <w:bCs/>
          <w:sz w:val="22"/>
          <w:szCs w:val="22"/>
        </w:rPr>
      </w:pPr>
      <w:r>
        <w:rPr>
          <w:sz w:val="22"/>
          <w:szCs w:val="22"/>
        </w:rPr>
        <w:t xml:space="preserve">Responsible for SAP PM and MM (Indirect Materials / Spare parts) / MRO Solution including Purchasing and Inventory processes  </w:t>
      </w:r>
    </w:p>
    <w:p w14:paraId="5388A63D" w14:textId="77777777" w:rsidR="00E846AE" w:rsidRPr="00E846AE" w:rsidRDefault="00E846AE" w:rsidP="00C17302">
      <w:pPr>
        <w:numPr>
          <w:ilvl w:val="0"/>
          <w:numId w:val="2"/>
        </w:numPr>
        <w:rPr>
          <w:sz w:val="22"/>
          <w:szCs w:val="22"/>
        </w:rPr>
      </w:pPr>
      <w:r w:rsidRPr="00E846AE">
        <w:rPr>
          <w:sz w:val="22"/>
          <w:szCs w:val="22"/>
        </w:rPr>
        <w:t>Analyze</w:t>
      </w:r>
      <w:r>
        <w:rPr>
          <w:sz w:val="22"/>
          <w:szCs w:val="22"/>
        </w:rPr>
        <w:t>d</w:t>
      </w:r>
      <w:r w:rsidRPr="00E846AE">
        <w:rPr>
          <w:sz w:val="22"/>
          <w:szCs w:val="22"/>
        </w:rPr>
        <w:t xml:space="preserve"> impact of proposed solution across the business, develop</w:t>
      </w:r>
      <w:r>
        <w:rPr>
          <w:sz w:val="22"/>
          <w:szCs w:val="22"/>
        </w:rPr>
        <w:t>ed</w:t>
      </w:r>
      <w:r w:rsidRPr="00E846AE">
        <w:rPr>
          <w:sz w:val="22"/>
          <w:szCs w:val="22"/>
        </w:rPr>
        <w:t xml:space="preserve"> use cases to explain/demonstrate business requirements/specifications to IT team, and contribute</w:t>
      </w:r>
      <w:r>
        <w:rPr>
          <w:sz w:val="22"/>
          <w:szCs w:val="22"/>
        </w:rPr>
        <w:t>d</w:t>
      </w:r>
      <w:r w:rsidRPr="00E846AE">
        <w:rPr>
          <w:sz w:val="22"/>
          <w:szCs w:val="22"/>
        </w:rPr>
        <w:t xml:space="preserve"> a business or process perspective during design reviews.</w:t>
      </w:r>
    </w:p>
    <w:p w14:paraId="3C5E5C56" w14:textId="568D1BC4" w:rsidR="00D90FE7" w:rsidRPr="002E037F" w:rsidRDefault="00D90FE7" w:rsidP="00C17302">
      <w:pPr>
        <w:numPr>
          <w:ilvl w:val="0"/>
          <w:numId w:val="2"/>
        </w:numPr>
        <w:rPr>
          <w:b/>
          <w:bCs/>
          <w:sz w:val="22"/>
          <w:szCs w:val="22"/>
        </w:rPr>
      </w:pPr>
      <w:r>
        <w:rPr>
          <w:sz w:val="22"/>
          <w:szCs w:val="22"/>
        </w:rPr>
        <w:t>Gathered Business and Process requirements from business users AS-IS (from their previous SAP</w:t>
      </w:r>
      <w:r w:rsidR="00BA7C93">
        <w:rPr>
          <w:sz w:val="22"/>
          <w:szCs w:val="22"/>
        </w:rPr>
        <w:t xml:space="preserve"> System</w:t>
      </w:r>
      <w:r>
        <w:rPr>
          <w:sz w:val="22"/>
          <w:szCs w:val="22"/>
        </w:rPr>
        <w:t>) and (vs.) TO-BE (SAP PM</w:t>
      </w:r>
      <w:r w:rsidR="00824FE4">
        <w:rPr>
          <w:sz w:val="22"/>
          <w:szCs w:val="22"/>
        </w:rPr>
        <w:t>, PP</w:t>
      </w:r>
      <w:r>
        <w:rPr>
          <w:sz w:val="22"/>
          <w:szCs w:val="22"/>
        </w:rPr>
        <w:t xml:space="preserve"> and MM), which consist of working on GAP Analysis (</w:t>
      </w:r>
      <w:r w:rsidR="00C17302">
        <w:rPr>
          <w:sz w:val="22"/>
          <w:szCs w:val="22"/>
        </w:rPr>
        <w:t xml:space="preserve">CR’s / </w:t>
      </w:r>
      <w:r>
        <w:rPr>
          <w:sz w:val="22"/>
          <w:szCs w:val="22"/>
        </w:rPr>
        <w:t>Enhancement</w:t>
      </w:r>
      <w:r w:rsidR="00C17302">
        <w:rPr>
          <w:sz w:val="22"/>
          <w:szCs w:val="22"/>
        </w:rPr>
        <w:t>s</w:t>
      </w:r>
      <w:r>
        <w:rPr>
          <w:sz w:val="22"/>
          <w:szCs w:val="22"/>
        </w:rPr>
        <w:t>)</w:t>
      </w:r>
    </w:p>
    <w:p w14:paraId="0B09117B" w14:textId="667B64D9" w:rsidR="00E846AE" w:rsidRPr="00E846AE" w:rsidRDefault="00E846AE" w:rsidP="00C17302">
      <w:pPr>
        <w:numPr>
          <w:ilvl w:val="0"/>
          <w:numId w:val="2"/>
        </w:numPr>
        <w:rPr>
          <w:sz w:val="22"/>
          <w:szCs w:val="22"/>
        </w:rPr>
      </w:pPr>
      <w:r w:rsidRPr="00E846AE">
        <w:rPr>
          <w:sz w:val="22"/>
          <w:szCs w:val="22"/>
        </w:rPr>
        <w:t>Perform</w:t>
      </w:r>
      <w:r>
        <w:rPr>
          <w:sz w:val="22"/>
          <w:szCs w:val="22"/>
        </w:rPr>
        <w:t>ed</w:t>
      </w:r>
      <w:r w:rsidRPr="00E846AE">
        <w:rPr>
          <w:sz w:val="22"/>
          <w:szCs w:val="22"/>
        </w:rPr>
        <w:t xml:space="preserve"> system configuration and data manipulation as needed</w:t>
      </w:r>
    </w:p>
    <w:p w14:paraId="3FF417A5" w14:textId="4CB48CC8" w:rsidR="0040222F" w:rsidRDefault="004818B1" w:rsidP="00C17302">
      <w:pPr>
        <w:numPr>
          <w:ilvl w:val="0"/>
          <w:numId w:val="2"/>
        </w:numPr>
        <w:rPr>
          <w:sz w:val="22"/>
          <w:szCs w:val="22"/>
        </w:rPr>
      </w:pPr>
      <w:r w:rsidRPr="004818B1">
        <w:rPr>
          <w:sz w:val="22"/>
          <w:szCs w:val="22"/>
        </w:rPr>
        <w:t>Buil</w:t>
      </w:r>
      <w:r>
        <w:rPr>
          <w:sz w:val="22"/>
          <w:szCs w:val="22"/>
        </w:rPr>
        <w:t>t</w:t>
      </w:r>
      <w:r w:rsidRPr="004818B1">
        <w:rPr>
          <w:sz w:val="22"/>
          <w:szCs w:val="22"/>
        </w:rPr>
        <w:t xml:space="preserve"> test plans and perform</w:t>
      </w:r>
      <w:r>
        <w:rPr>
          <w:sz w:val="22"/>
          <w:szCs w:val="22"/>
        </w:rPr>
        <w:t>ed</w:t>
      </w:r>
      <w:r w:rsidRPr="004818B1">
        <w:rPr>
          <w:sz w:val="22"/>
          <w:szCs w:val="22"/>
        </w:rPr>
        <w:t xml:space="preserve"> system testing</w:t>
      </w:r>
      <w:r w:rsidR="0040222F">
        <w:rPr>
          <w:sz w:val="22"/>
          <w:szCs w:val="22"/>
        </w:rPr>
        <w:t xml:space="preserve"> in multiple SAP Environments </w:t>
      </w:r>
    </w:p>
    <w:p w14:paraId="75F06509" w14:textId="123BE51E" w:rsidR="004818B1" w:rsidRPr="004818B1" w:rsidRDefault="0040222F" w:rsidP="00C17302">
      <w:pPr>
        <w:numPr>
          <w:ilvl w:val="0"/>
          <w:numId w:val="2"/>
        </w:numPr>
        <w:rPr>
          <w:sz w:val="22"/>
          <w:szCs w:val="22"/>
        </w:rPr>
      </w:pPr>
      <w:r>
        <w:rPr>
          <w:sz w:val="22"/>
          <w:szCs w:val="22"/>
        </w:rPr>
        <w:t>W</w:t>
      </w:r>
      <w:r w:rsidR="004818B1" w:rsidRPr="004818B1">
        <w:rPr>
          <w:sz w:val="22"/>
          <w:szCs w:val="22"/>
        </w:rPr>
        <w:t>ork</w:t>
      </w:r>
      <w:r w:rsidR="004818B1">
        <w:rPr>
          <w:sz w:val="22"/>
          <w:szCs w:val="22"/>
        </w:rPr>
        <w:t>ed</w:t>
      </w:r>
      <w:r w:rsidR="004818B1" w:rsidRPr="004818B1">
        <w:rPr>
          <w:sz w:val="22"/>
          <w:szCs w:val="22"/>
        </w:rPr>
        <w:t xml:space="preserve"> with users and project development teams during the design, construction, </w:t>
      </w:r>
      <w:r w:rsidR="00824FE4" w:rsidRPr="004818B1">
        <w:rPr>
          <w:sz w:val="22"/>
          <w:szCs w:val="22"/>
        </w:rPr>
        <w:t>testing,</w:t>
      </w:r>
      <w:r w:rsidR="004818B1" w:rsidRPr="004818B1">
        <w:rPr>
          <w:sz w:val="22"/>
          <w:szCs w:val="22"/>
        </w:rPr>
        <w:t xml:space="preserve"> and implementation of modifications to systems</w:t>
      </w:r>
    </w:p>
    <w:p w14:paraId="226103CE" w14:textId="63CD2436" w:rsidR="00BD0382" w:rsidRPr="00BD0382" w:rsidRDefault="002E037F" w:rsidP="00C17302">
      <w:pPr>
        <w:numPr>
          <w:ilvl w:val="0"/>
          <w:numId w:val="2"/>
        </w:numPr>
        <w:rPr>
          <w:b/>
          <w:bCs/>
          <w:sz w:val="22"/>
          <w:szCs w:val="22"/>
        </w:rPr>
      </w:pPr>
      <w:r>
        <w:rPr>
          <w:sz w:val="22"/>
          <w:szCs w:val="22"/>
        </w:rPr>
        <w:t>Responsible for multip</w:t>
      </w:r>
      <w:r w:rsidR="00BD0382">
        <w:rPr>
          <w:sz w:val="22"/>
          <w:szCs w:val="22"/>
        </w:rPr>
        <w:t>le SIT (System Integration Testing) testing cycle and</w:t>
      </w:r>
      <w:r>
        <w:rPr>
          <w:sz w:val="22"/>
          <w:szCs w:val="22"/>
        </w:rPr>
        <w:t xml:space="preserve"> UAT (User Acceptance Testing) </w:t>
      </w:r>
      <w:r w:rsidR="00BD0382">
        <w:rPr>
          <w:sz w:val="22"/>
          <w:szCs w:val="22"/>
        </w:rPr>
        <w:t xml:space="preserve">for each (Plant) implementation, and defects </w:t>
      </w:r>
      <w:r w:rsidR="0040222F">
        <w:rPr>
          <w:sz w:val="22"/>
          <w:szCs w:val="22"/>
        </w:rPr>
        <w:t xml:space="preserve">tracking </w:t>
      </w:r>
      <w:r w:rsidR="00BD0382">
        <w:rPr>
          <w:sz w:val="22"/>
          <w:szCs w:val="22"/>
        </w:rPr>
        <w:t>into HP ALM as well as resolving them</w:t>
      </w:r>
    </w:p>
    <w:p w14:paraId="7EDBC149" w14:textId="189DF6E2" w:rsidR="002E037F" w:rsidRPr="00BD0382" w:rsidRDefault="00BD0382" w:rsidP="00C17302">
      <w:pPr>
        <w:numPr>
          <w:ilvl w:val="0"/>
          <w:numId w:val="2"/>
        </w:numPr>
        <w:rPr>
          <w:b/>
          <w:bCs/>
          <w:sz w:val="22"/>
          <w:szCs w:val="22"/>
        </w:rPr>
      </w:pPr>
      <w:r>
        <w:rPr>
          <w:sz w:val="22"/>
          <w:szCs w:val="22"/>
        </w:rPr>
        <w:t>Responsible for data validation a</w:t>
      </w:r>
      <w:r w:rsidR="00824FE4">
        <w:rPr>
          <w:sz w:val="22"/>
          <w:szCs w:val="22"/>
        </w:rPr>
        <w:t>nd</w:t>
      </w:r>
      <w:r>
        <w:rPr>
          <w:sz w:val="22"/>
          <w:szCs w:val="22"/>
        </w:rPr>
        <w:t xml:space="preserve"> resolving any issues throughout the process</w:t>
      </w:r>
    </w:p>
    <w:p w14:paraId="4F930A59" w14:textId="77777777" w:rsidR="00081E55" w:rsidRPr="00B67127" w:rsidRDefault="00081E55" w:rsidP="00C17302">
      <w:pPr>
        <w:numPr>
          <w:ilvl w:val="0"/>
          <w:numId w:val="2"/>
        </w:numPr>
        <w:rPr>
          <w:b/>
          <w:bCs/>
          <w:sz w:val="22"/>
          <w:szCs w:val="22"/>
        </w:rPr>
      </w:pPr>
      <w:r>
        <w:rPr>
          <w:sz w:val="22"/>
          <w:szCs w:val="22"/>
        </w:rPr>
        <w:t>Aided the Business with Printing and Labeling the Equipment/Machines, Functional Locations, and Materials</w:t>
      </w:r>
    </w:p>
    <w:p w14:paraId="5700E9D9" w14:textId="1F579EC4" w:rsidR="00081E55" w:rsidRDefault="00081E55" w:rsidP="00C17302">
      <w:pPr>
        <w:numPr>
          <w:ilvl w:val="0"/>
          <w:numId w:val="2"/>
        </w:numPr>
        <w:rPr>
          <w:b/>
          <w:bCs/>
          <w:sz w:val="22"/>
          <w:szCs w:val="22"/>
        </w:rPr>
      </w:pPr>
      <w:r>
        <w:rPr>
          <w:sz w:val="22"/>
          <w:szCs w:val="22"/>
        </w:rPr>
        <w:t>Assisted the Business with Continues Improvement and Standardization</w:t>
      </w:r>
      <w:r w:rsidR="00824FE4">
        <w:rPr>
          <w:sz w:val="22"/>
          <w:szCs w:val="22"/>
        </w:rPr>
        <w:t xml:space="preserve"> Processes </w:t>
      </w:r>
    </w:p>
    <w:p w14:paraId="59180ACA" w14:textId="0294D9BF" w:rsidR="00081E55" w:rsidRPr="00081E55" w:rsidRDefault="00081E55" w:rsidP="00C17302">
      <w:pPr>
        <w:numPr>
          <w:ilvl w:val="0"/>
          <w:numId w:val="2"/>
        </w:numPr>
        <w:rPr>
          <w:b/>
          <w:bCs/>
          <w:sz w:val="22"/>
          <w:szCs w:val="22"/>
        </w:rPr>
      </w:pPr>
      <w:r>
        <w:rPr>
          <w:sz w:val="22"/>
          <w:szCs w:val="22"/>
        </w:rPr>
        <w:t>Worked on enhancements/customizations to make SAP User friendly for the business</w:t>
      </w:r>
      <w:r w:rsidR="00824FE4">
        <w:rPr>
          <w:sz w:val="22"/>
          <w:szCs w:val="22"/>
        </w:rPr>
        <w:t xml:space="preserve"> (multiple Change Requests)</w:t>
      </w:r>
    </w:p>
    <w:p w14:paraId="5015642E" w14:textId="2ED953A4" w:rsidR="006540DA" w:rsidRPr="006540DA" w:rsidRDefault="006540DA" w:rsidP="00C17302">
      <w:pPr>
        <w:numPr>
          <w:ilvl w:val="0"/>
          <w:numId w:val="2"/>
        </w:numPr>
        <w:rPr>
          <w:b/>
          <w:bCs/>
          <w:sz w:val="22"/>
          <w:szCs w:val="22"/>
        </w:rPr>
      </w:pPr>
      <w:r>
        <w:rPr>
          <w:sz w:val="22"/>
          <w:szCs w:val="22"/>
        </w:rPr>
        <w:t xml:space="preserve">Responsible (IT Business Lead) for implementation of SAP Ariba (SRM Replacement) </w:t>
      </w:r>
    </w:p>
    <w:p w14:paraId="626A9504" w14:textId="1B12BD13" w:rsidR="006540DA" w:rsidRPr="006540DA" w:rsidRDefault="006540DA" w:rsidP="00C17302">
      <w:pPr>
        <w:numPr>
          <w:ilvl w:val="0"/>
          <w:numId w:val="2"/>
        </w:numPr>
        <w:rPr>
          <w:b/>
          <w:bCs/>
          <w:sz w:val="22"/>
          <w:szCs w:val="22"/>
        </w:rPr>
      </w:pPr>
      <w:r>
        <w:rPr>
          <w:sz w:val="22"/>
          <w:szCs w:val="22"/>
        </w:rPr>
        <w:t xml:space="preserve">Responsible of SAP PM Work Order Mobility project (ZEBRA/Windows tablets) </w:t>
      </w:r>
    </w:p>
    <w:p w14:paraId="0A62C2E0" w14:textId="1CF72364" w:rsidR="00081E55" w:rsidRPr="00081E55" w:rsidRDefault="00081E55" w:rsidP="00C17302">
      <w:pPr>
        <w:numPr>
          <w:ilvl w:val="0"/>
          <w:numId w:val="2"/>
        </w:numPr>
        <w:rPr>
          <w:b/>
          <w:bCs/>
          <w:sz w:val="22"/>
          <w:szCs w:val="22"/>
        </w:rPr>
      </w:pPr>
      <w:r>
        <w:rPr>
          <w:sz w:val="22"/>
          <w:szCs w:val="22"/>
        </w:rPr>
        <w:t>Worked on external devices (Hand-Held) integrating with SAP to help with the physical inventory count.</w:t>
      </w:r>
    </w:p>
    <w:p w14:paraId="09DAB68A" w14:textId="77777777" w:rsidR="00BD0382" w:rsidRDefault="00BD0382" w:rsidP="00C17302">
      <w:pPr>
        <w:numPr>
          <w:ilvl w:val="0"/>
          <w:numId w:val="2"/>
        </w:numPr>
        <w:rPr>
          <w:b/>
          <w:bCs/>
          <w:sz w:val="22"/>
          <w:szCs w:val="22"/>
        </w:rPr>
      </w:pPr>
      <w:r>
        <w:rPr>
          <w:sz w:val="22"/>
          <w:szCs w:val="22"/>
        </w:rPr>
        <w:t xml:space="preserve">Responsible for Main (Power/Super) User Training and End User Training </w:t>
      </w:r>
    </w:p>
    <w:p w14:paraId="26997139" w14:textId="77777777" w:rsidR="00591B11" w:rsidRDefault="00591B11" w:rsidP="00C17302">
      <w:pPr>
        <w:numPr>
          <w:ilvl w:val="0"/>
          <w:numId w:val="2"/>
        </w:numPr>
        <w:rPr>
          <w:b/>
          <w:bCs/>
          <w:sz w:val="22"/>
          <w:szCs w:val="22"/>
        </w:rPr>
      </w:pPr>
      <w:r>
        <w:rPr>
          <w:sz w:val="22"/>
          <w:szCs w:val="22"/>
        </w:rPr>
        <w:t xml:space="preserve">Responsible for coordinating and driving </w:t>
      </w:r>
      <w:r w:rsidRPr="006540DA">
        <w:rPr>
          <w:bCs/>
          <w:sz w:val="22"/>
          <w:szCs w:val="22"/>
        </w:rPr>
        <w:t>Cutover</w:t>
      </w:r>
      <w:r>
        <w:rPr>
          <w:sz w:val="22"/>
          <w:szCs w:val="22"/>
        </w:rPr>
        <w:t xml:space="preserve"> activities for multiple </w:t>
      </w:r>
      <w:r w:rsidRPr="006540DA">
        <w:rPr>
          <w:bCs/>
          <w:sz w:val="22"/>
          <w:szCs w:val="22"/>
        </w:rPr>
        <w:t>Go</w:t>
      </w:r>
      <w:r>
        <w:rPr>
          <w:b/>
          <w:sz w:val="22"/>
          <w:szCs w:val="22"/>
        </w:rPr>
        <w:t>-</w:t>
      </w:r>
      <w:r w:rsidRPr="006540DA">
        <w:rPr>
          <w:bCs/>
          <w:sz w:val="22"/>
          <w:szCs w:val="22"/>
        </w:rPr>
        <w:t>Lives</w:t>
      </w:r>
      <w:r>
        <w:rPr>
          <w:sz w:val="22"/>
          <w:szCs w:val="22"/>
        </w:rPr>
        <w:t xml:space="preserve"> including Master Data setup, Security role assignment, Configuration reviews, and other activities that resulted in minimal</w:t>
      </w:r>
      <w:r w:rsidRPr="006540DA">
        <w:rPr>
          <w:bCs/>
          <w:sz w:val="22"/>
          <w:szCs w:val="22"/>
        </w:rPr>
        <w:t xml:space="preserve"> post Go-Live </w:t>
      </w:r>
      <w:r>
        <w:rPr>
          <w:sz w:val="22"/>
          <w:szCs w:val="22"/>
        </w:rPr>
        <w:t xml:space="preserve">issues </w:t>
      </w:r>
    </w:p>
    <w:p w14:paraId="04247F5B" w14:textId="5495BB3C" w:rsidR="0061049E" w:rsidRPr="00EC18A7" w:rsidRDefault="0061049E" w:rsidP="00C17302">
      <w:pPr>
        <w:numPr>
          <w:ilvl w:val="0"/>
          <w:numId w:val="2"/>
        </w:numPr>
        <w:rPr>
          <w:b/>
          <w:bCs/>
          <w:sz w:val="22"/>
          <w:szCs w:val="22"/>
        </w:rPr>
      </w:pPr>
      <w:r>
        <w:rPr>
          <w:bCs/>
          <w:sz w:val="22"/>
          <w:szCs w:val="22"/>
        </w:rPr>
        <w:t xml:space="preserve">Worked on </w:t>
      </w:r>
      <w:r w:rsidR="008974CF">
        <w:rPr>
          <w:bCs/>
          <w:sz w:val="22"/>
          <w:szCs w:val="22"/>
        </w:rPr>
        <w:t>implementing</w:t>
      </w:r>
      <w:r>
        <w:rPr>
          <w:bCs/>
          <w:sz w:val="22"/>
          <w:szCs w:val="22"/>
        </w:rPr>
        <w:t xml:space="preserve"> SAP HANA</w:t>
      </w:r>
      <w:r w:rsidR="00824FE4">
        <w:rPr>
          <w:bCs/>
          <w:sz w:val="22"/>
          <w:szCs w:val="22"/>
        </w:rPr>
        <w:t xml:space="preserve"> Reports</w:t>
      </w:r>
      <w:r>
        <w:rPr>
          <w:bCs/>
          <w:sz w:val="22"/>
          <w:szCs w:val="22"/>
        </w:rPr>
        <w:t xml:space="preserve"> for PM/MM</w:t>
      </w:r>
      <w:r w:rsidR="00824FE4">
        <w:rPr>
          <w:bCs/>
          <w:sz w:val="22"/>
          <w:szCs w:val="22"/>
        </w:rPr>
        <w:t xml:space="preserve"> and PP</w:t>
      </w:r>
      <w:r>
        <w:rPr>
          <w:bCs/>
          <w:sz w:val="22"/>
          <w:szCs w:val="22"/>
        </w:rPr>
        <w:t xml:space="preserve"> (Workflow analysis, </w:t>
      </w:r>
      <w:r w:rsidR="007C595A">
        <w:rPr>
          <w:bCs/>
          <w:sz w:val="22"/>
          <w:szCs w:val="22"/>
        </w:rPr>
        <w:t>Studio, Web BOE/BI</w:t>
      </w:r>
      <w:r w:rsidR="00C10CE5">
        <w:rPr>
          <w:bCs/>
          <w:sz w:val="22"/>
          <w:szCs w:val="22"/>
        </w:rPr>
        <w:t>)</w:t>
      </w:r>
    </w:p>
    <w:p w14:paraId="073672B8" w14:textId="061B99CF" w:rsidR="00EC18A7" w:rsidRPr="00E62163" w:rsidRDefault="00EC18A7" w:rsidP="00C17302">
      <w:pPr>
        <w:numPr>
          <w:ilvl w:val="0"/>
          <w:numId w:val="2"/>
        </w:numPr>
        <w:rPr>
          <w:b/>
          <w:bCs/>
          <w:sz w:val="22"/>
          <w:szCs w:val="22"/>
        </w:rPr>
      </w:pPr>
      <w:r>
        <w:rPr>
          <w:bCs/>
          <w:sz w:val="22"/>
          <w:szCs w:val="22"/>
        </w:rPr>
        <w:t xml:space="preserve">Integrated SAP HANA reports with </w:t>
      </w:r>
      <w:r w:rsidRPr="006540DA">
        <w:rPr>
          <w:bCs/>
          <w:sz w:val="22"/>
          <w:szCs w:val="22"/>
        </w:rPr>
        <w:t>Webalo</w:t>
      </w:r>
      <w:r>
        <w:rPr>
          <w:bCs/>
          <w:sz w:val="22"/>
          <w:szCs w:val="22"/>
        </w:rPr>
        <w:t xml:space="preserve"> Dashboards</w:t>
      </w:r>
    </w:p>
    <w:p w14:paraId="00D73567" w14:textId="01DFCFED" w:rsidR="00E62163" w:rsidRPr="006540DA" w:rsidRDefault="00E62163" w:rsidP="00C17302">
      <w:pPr>
        <w:numPr>
          <w:ilvl w:val="0"/>
          <w:numId w:val="2"/>
        </w:numPr>
        <w:rPr>
          <w:b/>
          <w:bCs/>
          <w:sz w:val="22"/>
          <w:szCs w:val="22"/>
        </w:rPr>
      </w:pPr>
      <w:r>
        <w:rPr>
          <w:bCs/>
          <w:sz w:val="22"/>
          <w:szCs w:val="22"/>
        </w:rPr>
        <w:t>Integrating Prometheus Group planning/scheduling board / mobility solution with SAP PM module</w:t>
      </w:r>
    </w:p>
    <w:p w14:paraId="48E1E410" w14:textId="3ADCF764" w:rsidR="006540DA" w:rsidRPr="0061049E" w:rsidRDefault="006540DA" w:rsidP="00C17302">
      <w:pPr>
        <w:numPr>
          <w:ilvl w:val="0"/>
          <w:numId w:val="2"/>
        </w:numPr>
        <w:rPr>
          <w:b/>
          <w:bCs/>
          <w:sz w:val="22"/>
          <w:szCs w:val="22"/>
        </w:rPr>
      </w:pPr>
      <w:r w:rsidRPr="006540DA">
        <w:rPr>
          <w:bCs/>
          <w:sz w:val="22"/>
          <w:szCs w:val="22"/>
        </w:rPr>
        <w:t>Post Go-Live Extended Support:</w:t>
      </w:r>
      <w:r>
        <w:rPr>
          <w:b/>
          <w:sz w:val="22"/>
          <w:szCs w:val="22"/>
        </w:rPr>
        <w:t xml:space="preserve"> </w:t>
      </w:r>
      <w:r>
        <w:rPr>
          <w:sz w:val="22"/>
          <w:szCs w:val="22"/>
        </w:rPr>
        <w:t>Responsible for PM/MM and PP related ticket issues during Production support</w:t>
      </w:r>
    </w:p>
    <w:p w14:paraId="426E09E0" w14:textId="1F0CFB8A" w:rsidR="00145DEA" w:rsidRPr="00145DEA" w:rsidRDefault="00145DEA" w:rsidP="00C17302">
      <w:pPr>
        <w:numPr>
          <w:ilvl w:val="0"/>
          <w:numId w:val="2"/>
        </w:numPr>
        <w:rPr>
          <w:sz w:val="22"/>
          <w:szCs w:val="22"/>
        </w:rPr>
      </w:pPr>
      <w:r w:rsidRPr="00145DEA">
        <w:rPr>
          <w:sz w:val="22"/>
          <w:szCs w:val="22"/>
        </w:rPr>
        <w:t xml:space="preserve">Responsible for </w:t>
      </w:r>
      <w:r w:rsidRPr="006540DA">
        <w:rPr>
          <w:sz w:val="22"/>
          <w:szCs w:val="22"/>
        </w:rPr>
        <w:t>MIM</w:t>
      </w:r>
      <w:r w:rsidRPr="00145DEA">
        <w:rPr>
          <w:sz w:val="22"/>
          <w:szCs w:val="22"/>
        </w:rPr>
        <w:t xml:space="preserve"> (Major Incident Management)</w:t>
      </w:r>
      <w:r w:rsidR="00824FE4">
        <w:rPr>
          <w:sz w:val="22"/>
          <w:szCs w:val="22"/>
        </w:rPr>
        <w:t>,</w:t>
      </w:r>
      <w:r w:rsidRPr="00145DEA">
        <w:rPr>
          <w:sz w:val="22"/>
          <w:szCs w:val="22"/>
        </w:rPr>
        <w:t xml:space="preserve"> 24/7 for P1/P2 call</w:t>
      </w:r>
      <w:r w:rsidR="00824FE4">
        <w:rPr>
          <w:sz w:val="22"/>
          <w:szCs w:val="22"/>
        </w:rPr>
        <w:t>s</w:t>
      </w:r>
    </w:p>
    <w:p w14:paraId="4EDBBA36" w14:textId="7BFA91F1" w:rsidR="004818B1" w:rsidRPr="004818B1" w:rsidRDefault="004818B1" w:rsidP="00C17302">
      <w:pPr>
        <w:numPr>
          <w:ilvl w:val="0"/>
          <w:numId w:val="2"/>
        </w:numPr>
        <w:rPr>
          <w:bCs/>
          <w:sz w:val="22"/>
          <w:szCs w:val="22"/>
        </w:rPr>
      </w:pPr>
      <w:r w:rsidRPr="004818B1">
        <w:rPr>
          <w:bCs/>
          <w:sz w:val="22"/>
          <w:szCs w:val="22"/>
        </w:rPr>
        <w:t xml:space="preserve">Managed project issues, risks and plan deviations, </w:t>
      </w:r>
      <w:r w:rsidR="00824FE4" w:rsidRPr="004818B1">
        <w:rPr>
          <w:bCs/>
          <w:sz w:val="22"/>
          <w:szCs w:val="22"/>
        </w:rPr>
        <w:t>document,</w:t>
      </w:r>
      <w:r w:rsidRPr="004818B1">
        <w:rPr>
          <w:bCs/>
          <w:sz w:val="22"/>
          <w:szCs w:val="22"/>
        </w:rPr>
        <w:t xml:space="preserve"> and track action items</w:t>
      </w:r>
    </w:p>
    <w:p w14:paraId="612717F7" w14:textId="389AAA6D" w:rsidR="008746A2" w:rsidRPr="0040222F" w:rsidRDefault="00843794" w:rsidP="0040222F">
      <w:pPr>
        <w:numPr>
          <w:ilvl w:val="0"/>
          <w:numId w:val="2"/>
        </w:numPr>
        <w:rPr>
          <w:b/>
          <w:bCs/>
          <w:sz w:val="22"/>
          <w:szCs w:val="22"/>
        </w:rPr>
      </w:pPr>
      <w:r w:rsidRPr="00843794">
        <w:rPr>
          <w:bCs/>
          <w:sz w:val="22"/>
          <w:szCs w:val="22"/>
        </w:rPr>
        <w:t>SAP PM/MM</w:t>
      </w:r>
      <w:r w:rsidR="00824FE4">
        <w:rPr>
          <w:bCs/>
          <w:sz w:val="22"/>
          <w:szCs w:val="22"/>
        </w:rPr>
        <w:t xml:space="preserve"> and PP</w:t>
      </w:r>
      <w:r w:rsidR="0040222F">
        <w:rPr>
          <w:bCs/>
          <w:sz w:val="22"/>
          <w:szCs w:val="22"/>
        </w:rPr>
        <w:t>/QM</w:t>
      </w:r>
      <w:r w:rsidRPr="00843794">
        <w:rPr>
          <w:bCs/>
          <w:sz w:val="22"/>
          <w:szCs w:val="22"/>
        </w:rPr>
        <w:t xml:space="preserve"> Implementation for </w:t>
      </w:r>
      <w:r w:rsidRPr="00843794">
        <w:rPr>
          <w:sz w:val="22"/>
          <w:szCs w:val="22"/>
        </w:rPr>
        <w:t xml:space="preserve">more than </w:t>
      </w:r>
      <w:r w:rsidR="00FB1DEA" w:rsidRPr="00145DEA">
        <w:rPr>
          <w:b/>
          <w:bCs/>
          <w:sz w:val="22"/>
          <w:szCs w:val="22"/>
        </w:rPr>
        <w:t xml:space="preserve">10 </w:t>
      </w:r>
      <w:r w:rsidRPr="00145DEA">
        <w:rPr>
          <w:b/>
          <w:bCs/>
          <w:sz w:val="22"/>
          <w:szCs w:val="22"/>
        </w:rPr>
        <w:t>Plants</w:t>
      </w:r>
      <w:r w:rsidRPr="00843794">
        <w:rPr>
          <w:sz w:val="22"/>
          <w:szCs w:val="22"/>
        </w:rPr>
        <w:t xml:space="preserve"> located throughout North America</w:t>
      </w:r>
    </w:p>
    <w:p w14:paraId="2D62554F" w14:textId="77777777" w:rsidR="008746A2" w:rsidRDefault="008746A2" w:rsidP="00CC161F">
      <w:pPr>
        <w:jc w:val="both"/>
        <w:rPr>
          <w:sz w:val="22"/>
          <w:szCs w:val="22"/>
        </w:rPr>
      </w:pPr>
    </w:p>
    <w:p w14:paraId="306F8B78" w14:textId="77777777" w:rsidR="00CC161F" w:rsidRDefault="00CC161F" w:rsidP="00CC161F">
      <w:pPr>
        <w:jc w:val="both"/>
        <w:rPr>
          <w:b/>
          <w:bCs/>
          <w:sz w:val="22"/>
          <w:szCs w:val="22"/>
        </w:rPr>
      </w:pPr>
      <w:r>
        <w:rPr>
          <w:b/>
          <w:bCs/>
          <w:sz w:val="22"/>
          <w:szCs w:val="22"/>
        </w:rPr>
        <w:t xml:space="preserve">Client: </w:t>
      </w:r>
      <w:r w:rsidRPr="001E7EF0">
        <w:rPr>
          <w:b/>
          <w:bCs/>
          <w:i/>
          <w:iCs/>
          <w:sz w:val="22"/>
          <w:szCs w:val="22"/>
        </w:rPr>
        <w:t>TreeHouse Foods, Oak Brook, IL</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1E7EF0">
        <w:rPr>
          <w:rStyle w:val="Hyperlink"/>
        </w:rPr>
        <w:t>www.treehousefoods.com</w:t>
      </w:r>
    </w:p>
    <w:p w14:paraId="42465748" w14:textId="0EFCDE8E" w:rsidR="00CC161F" w:rsidRPr="001E7EF0" w:rsidRDefault="00CC161F" w:rsidP="00CC161F">
      <w:pPr>
        <w:jc w:val="both"/>
        <w:rPr>
          <w:b/>
          <w:bCs/>
          <w:i/>
          <w:iCs/>
          <w:sz w:val="22"/>
          <w:szCs w:val="22"/>
        </w:rPr>
      </w:pPr>
      <w:r>
        <w:rPr>
          <w:b/>
          <w:bCs/>
          <w:sz w:val="22"/>
          <w:szCs w:val="22"/>
        </w:rPr>
        <w:t xml:space="preserve">Title: </w:t>
      </w:r>
      <w:r w:rsidRPr="001E7EF0">
        <w:rPr>
          <w:b/>
          <w:bCs/>
          <w:i/>
          <w:iCs/>
          <w:sz w:val="22"/>
          <w:szCs w:val="22"/>
        </w:rPr>
        <w:t>SAP PM</w:t>
      </w:r>
      <w:r w:rsidR="00857500">
        <w:rPr>
          <w:b/>
          <w:bCs/>
          <w:i/>
          <w:iCs/>
          <w:sz w:val="22"/>
          <w:szCs w:val="22"/>
        </w:rPr>
        <w:t>-</w:t>
      </w:r>
      <w:r w:rsidRPr="001E7EF0">
        <w:rPr>
          <w:b/>
          <w:bCs/>
          <w:i/>
          <w:iCs/>
          <w:sz w:val="22"/>
          <w:szCs w:val="22"/>
        </w:rPr>
        <w:t>MM</w:t>
      </w:r>
      <w:r w:rsidR="00857500">
        <w:rPr>
          <w:b/>
          <w:bCs/>
          <w:i/>
          <w:iCs/>
          <w:sz w:val="22"/>
          <w:szCs w:val="22"/>
        </w:rPr>
        <w:t xml:space="preserve"> / QM</w:t>
      </w:r>
      <w:r w:rsidRPr="001E7EF0">
        <w:rPr>
          <w:b/>
          <w:bCs/>
          <w:i/>
          <w:iCs/>
          <w:sz w:val="22"/>
          <w:szCs w:val="22"/>
        </w:rPr>
        <w:t xml:space="preserve"> Business Architect</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Pr="001E7EF0">
        <w:rPr>
          <w:b/>
          <w:bCs/>
          <w:i/>
          <w:iCs/>
          <w:sz w:val="22"/>
          <w:szCs w:val="22"/>
        </w:rPr>
        <w:t xml:space="preserve">Oct. 2013 </w:t>
      </w:r>
      <w:r w:rsidR="00A23F88">
        <w:rPr>
          <w:b/>
          <w:bCs/>
          <w:i/>
          <w:iCs/>
          <w:sz w:val="22"/>
          <w:szCs w:val="22"/>
        </w:rPr>
        <w:t>–</w:t>
      </w:r>
      <w:r w:rsidRPr="001E7EF0">
        <w:rPr>
          <w:b/>
          <w:bCs/>
          <w:i/>
          <w:iCs/>
          <w:sz w:val="22"/>
          <w:szCs w:val="22"/>
        </w:rPr>
        <w:t xml:space="preserve"> </w:t>
      </w:r>
      <w:r w:rsidR="00DA0FDF">
        <w:rPr>
          <w:b/>
          <w:bCs/>
          <w:i/>
          <w:iCs/>
          <w:sz w:val="22"/>
          <w:szCs w:val="22"/>
        </w:rPr>
        <w:t xml:space="preserve">Aug. </w:t>
      </w:r>
      <w:r w:rsidR="00A23F88">
        <w:rPr>
          <w:b/>
          <w:bCs/>
          <w:i/>
          <w:iCs/>
          <w:sz w:val="22"/>
          <w:szCs w:val="22"/>
        </w:rPr>
        <w:t>2017</w:t>
      </w:r>
    </w:p>
    <w:p w14:paraId="1F8F3315" w14:textId="77777777" w:rsidR="00CC161F" w:rsidRDefault="00CC161F" w:rsidP="00CC161F">
      <w:pPr>
        <w:jc w:val="both"/>
        <w:rPr>
          <w:b/>
          <w:bCs/>
          <w:sz w:val="22"/>
          <w:szCs w:val="22"/>
        </w:rPr>
      </w:pPr>
    </w:p>
    <w:p w14:paraId="53A782DF" w14:textId="0A6DB9D3" w:rsidR="00CC161F" w:rsidRDefault="00CC161F" w:rsidP="00DB2EDE">
      <w:pPr>
        <w:autoSpaceDE w:val="0"/>
        <w:autoSpaceDN w:val="0"/>
        <w:rPr>
          <w:color w:val="000000"/>
        </w:rPr>
      </w:pPr>
      <w:r>
        <w:rPr>
          <w:color w:val="000000"/>
        </w:rPr>
        <w:t>T</w:t>
      </w:r>
      <w:r w:rsidRPr="009C0E27">
        <w:rPr>
          <w:color w:val="000000"/>
        </w:rPr>
        <w:t xml:space="preserve">reeHouse Foods </w:t>
      </w:r>
      <w:r w:rsidR="00410B9A">
        <w:rPr>
          <w:color w:val="000000"/>
        </w:rPr>
        <w:t xml:space="preserve">(THS) </w:t>
      </w:r>
      <w:r w:rsidRPr="009C0E27">
        <w:rPr>
          <w:color w:val="000000"/>
        </w:rPr>
        <w:t>provides private label food and beverage offerings to retail grocery and food away from home customers across North America.</w:t>
      </w:r>
      <w:r>
        <w:rPr>
          <w:color w:val="000000"/>
        </w:rPr>
        <w:t xml:space="preserve"> </w:t>
      </w:r>
      <w:r w:rsidRPr="009C0E27">
        <w:rPr>
          <w:color w:val="000000"/>
        </w:rPr>
        <w:t xml:space="preserve">TreeHouse’s branches extend across multiple product categories providing custom solutions for most of the leading grocery retailers and foodservice operators in the United States and Canada. </w:t>
      </w:r>
      <w:r>
        <w:rPr>
          <w:color w:val="000000"/>
        </w:rPr>
        <w:t>In this project, I was involved in multiple full SAP PM/MM</w:t>
      </w:r>
      <w:r w:rsidR="00857500">
        <w:rPr>
          <w:color w:val="000000"/>
        </w:rPr>
        <w:t xml:space="preserve"> (with QM)</w:t>
      </w:r>
      <w:r>
        <w:rPr>
          <w:color w:val="000000"/>
        </w:rPr>
        <w:t xml:space="preserve"> implementations, Company Code Conversion, Project Upgrades, Continuous Improvement, etc..</w:t>
      </w:r>
    </w:p>
    <w:p w14:paraId="70C5E1F1" w14:textId="77777777" w:rsidR="006B3A34" w:rsidRDefault="006B3A34" w:rsidP="00DB2EDE">
      <w:pPr>
        <w:autoSpaceDE w:val="0"/>
        <w:autoSpaceDN w:val="0"/>
        <w:rPr>
          <w:color w:val="000000"/>
        </w:rPr>
      </w:pPr>
    </w:p>
    <w:p w14:paraId="68DBC201" w14:textId="3A3E1C81" w:rsidR="00ED5157" w:rsidRDefault="009B13CD" w:rsidP="00DB2EDE">
      <w:pPr>
        <w:autoSpaceDE w:val="0"/>
        <w:autoSpaceDN w:val="0"/>
        <w:rPr>
          <w:color w:val="000000"/>
        </w:rPr>
      </w:pPr>
      <w:r>
        <w:rPr>
          <w:b/>
          <w:bCs/>
          <w:color w:val="000000"/>
        </w:rPr>
        <w:t xml:space="preserve">THS / </w:t>
      </w:r>
      <w:r w:rsidR="00857500">
        <w:rPr>
          <w:b/>
          <w:bCs/>
          <w:color w:val="000000"/>
        </w:rPr>
        <w:t>Private Brands</w:t>
      </w:r>
      <w:r w:rsidR="00ED5157" w:rsidRPr="00ED5157">
        <w:rPr>
          <w:b/>
          <w:bCs/>
          <w:color w:val="000000"/>
        </w:rPr>
        <w:t>:</w:t>
      </w:r>
      <w:r w:rsidR="00ED5157">
        <w:rPr>
          <w:color w:val="000000"/>
        </w:rPr>
        <w:t xml:space="preserve"> </w:t>
      </w:r>
      <w:r w:rsidR="00ED5157">
        <w:rPr>
          <w:b/>
          <w:bCs/>
          <w:i/>
          <w:iCs/>
          <w:color w:val="000000"/>
        </w:rPr>
        <w:t>In this role I was responsible for following duties and deliverables</w:t>
      </w:r>
      <w:r>
        <w:rPr>
          <w:b/>
          <w:bCs/>
          <w:i/>
          <w:iCs/>
          <w:color w:val="000000"/>
        </w:rPr>
        <w:t>:</w:t>
      </w:r>
    </w:p>
    <w:p w14:paraId="5C548179" w14:textId="7819205C" w:rsidR="00CC161F" w:rsidRPr="00100D59" w:rsidRDefault="00CC161F" w:rsidP="00CC161F">
      <w:pPr>
        <w:numPr>
          <w:ilvl w:val="0"/>
          <w:numId w:val="2"/>
        </w:numPr>
        <w:jc w:val="both"/>
        <w:rPr>
          <w:b/>
          <w:bCs/>
          <w:sz w:val="22"/>
          <w:szCs w:val="22"/>
        </w:rPr>
      </w:pPr>
      <w:r>
        <w:rPr>
          <w:sz w:val="22"/>
          <w:szCs w:val="22"/>
        </w:rPr>
        <w:t>Responsible for SAP PM and MM (for Indirect Materials) / MRO Solution as well as Quality (for Calibration processes) and Sanitation Department (u</w:t>
      </w:r>
      <w:r w:rsidR="00CD1E2F">
        <w:rPr>
          <w:sz w:val="22"/>
          <w:szCs w:val="22"/>
        </w:rPr>
        <w:t>sing SAP PM System to generate</w:t>
      </w:r>
      <w:r>
        <w:rPr>
          <w:sz w:val="22"/>
          <w:szCs w:val="22"/>
        </w:rPr>
        <w:t xml:space="preserve"> Sanitation Work Orders)</w:t>
      </w:r>
      <w:r w:rsidR="00CD1E2F">
        <w:rPr>
          <w:sz w:val="22"/>
          <w:szCs w:val="22"/>
        </w:rPr>
        <w:t xml:space="preserve"> </w:t>
      </w:r>
    </w:p>
    <w:p w14:paraId="76FB6C05" w14:textId="451DAC17" w:rsidR="00100D59" w:rsidRPr="002E42EB" w:rsidRDefault="00100D59" w:rsidP="00CC161F">
      <w:pPr>
        <w:numPr>
          <w:ilvl w:val="0"/>
          <w:numId w:val="2"/>
        </w:numPr>
        <w:jc w:val="both"/>
        <w:rPr>
          <w:b/>
          <w:bCs/>
          <w:sz w:val="22"/>
          <w:szCs w:val="22"/>
        </w:rPr>
      </w:pPr>
      <w:r>
        <w:rPr>
          <w:sz w:val="22"/>
          <w:szCs w:val="22"/>
        </w:rPr>
        <w:t xml:space="preserve">Assisted QM Team with Cutover / Go-Live / Hypercare Extended Support Activities </w:t>
      </w:r>
    </w:p>
    <w:p w14:paraId="30F7DE58" w14:textId="77777777" w:rsidR="00CC161F" w:rsidRDefault="00CC161F" w:rsidP="00CC161F">
      <w:pPr>
        <w:numPr>
          <w:ilvl w:val="0"/>
          <w:numId w:val="2"/>
        </w:numPr>
        <w:jc w:val="both"/>
        <w:rPr>
          <w:b/>
          <w:bCs/>
          <w:sz w:val="22"/>
          <w:szCs w:val="22"/>
        </w:rPr>
      </w:pPr>
      <w:r>
        <w:rPr>
          <w:sz w:val="22"/>
          <w:szCs w:val="22"/>
        </w:rPr>
        <w:t>Gathered Business and Process requirements from business users AS-IS (from their previous Legacy Systems) and (vs.) TO-BE (SAP PM and MM), which consist of working on GAP Analysis (with new Process Flow and Enhancement)</w:t>
      </w:r>
    </w:p>
    <w:p w14:paraId="30199236" w14:textId="77777777" w:rsidR="00CC161F" w:rsidRDefault="00CC161F" w:rsidP="00CC161F">
      <w:pPr>
        <w:numPr>
          <w:ilvl w:val="0"/>
          <w:numId w:val="2"/>
        </w:numPr>
        <w:jc w:val="both"/>
        <w:rPr>
          <w:b/>
          <w:bCs/>
          <w:sz w:val="22"/>
          <w:szCs w:val="22"/>
        </w:rPr>
      </w:pPr>
      <w:r>
        <w:rPr>
          <w:sz w:val="22"/>
          <w:szCs w:val="22"/>
        </w:rPr>
        <w:t xml:space="preserve">Assisted with </w:t>
      </w:r>
      <w:r>
        <w:rPr>
          <w:b/>
          <w:sz w:val="22"/>
          <w:szCs w:val="22"/>
        </w:rPr>
        <w:t>AOD</w:t>
      </w:r>
      <w:r w:rsidRPr="002E42EB">
        <w:rPr>
          <w:bCs/>
          <w:sz w:val="22"/>
          <w:szCs w:val="22"/>
        </w:rPr>
        <w:t xml:space="preserve"> (Application Overview Document) of PM/MM generation</w:t>
      </w:r>
    </w:p>
    <w:p w14:paraId="600AFCF4" w14:textId="77777777" w:rsidR="00CC161F" w:rsidRPr="00761C7F" w:rsidRDefault="00CC161F" w:rsidP="00CC161F">
      <w:pPr>
        <w:numPr>
          <w:ilvl w:val="0"/>
          <w:numId w:val="2"/>
        </w:numPr>
        <w:jc w:val="both"/>
        <w:rPr>
          <w:b/>
          <w:bCs/>
          <w:sz w:val="22"/>
          <w:szCs w:val="22"/>
        </w:rPr>
      </w:pPr>
      <w:r>
        <w:rPr>
          <w:b/>
          <w:sz w:val="22"/>
          <w:szCs w:val="22"/>
        </w:rPr>
        <w:t>Configuration:</w:t>
      </w:r>
      <w:r>
        <w:rPr>
          <w:sz w:val="22"/>
          <w:szCs w:val="22"/>
        </w:rPr>
        <w:t xml:space="preserve"> Utilized requirements to configure all areas that include setting up Master Data (Technical Objects: Functional Location, Equipment, Materials, Bill Of Materials), Notifications, Work Orders, Maintenance Plans, Work Centers, Task Lists, etc. </w:t>
      </w:r>
    </w:p>
    <w:p w14:paraId="20970697" w14:textId="200F8A95" w:rsidR="00CC161F" w:rsidRDefault="00CC161F" w:rsidP="00CC161F">
      <w:pPr>
        <w:numPr>
          <w:ilvl w:val="0"/>
          <w:numId w:val="2"/>
        </w:numPr>
        <w:jc w:val="both"/>
        <w:rPr>
          <w:b/>
          <w:bCs/>
          <w:sz w:val="22"/>
          <w:szCs w:val="22"/>
        </w:rPr>
      </w:pPr>
      <w:r>
        <w:rPr>
          <w:b/>
          <w:sz w:val="22"/>
          <w:szCs w:val="22"/>
        </w:rPr>
        <w:t>Enhancement:</w:t>
      </w:r>
      <w:r>
        <w:rPr>
          <w:b/>
          <w:bCs/>
          <w:sz w:val="22"/>
          <w:szCs w:val="22"/>
        </w:rPr>
        <w:t xml:space="preserve"> </w:t>
      </w:r>
      <w:r>
        <w:rPr>
          <w:sz w:val="22"/>
          <w:szCs w:val="22"/>
        </w:rPr>
        <w:t>Responsible for enhancing an external portable device (ak</w:t>
      </w:r>
      <w:r w:rsidR="004F0660">
        <w:rPr>
          <w:sz w:val="22"/>
          <w:szCs w:val="22"/>
        </w:rPr>
        <w:t>a</w:t>
      </w:r>
      <w:r>
        <w:rPr>
          <w:sz w:val="22"/>
          <w:szCs w:val="22"/>
        </w:rPr>
        <w:t xml:space="preserve"> Hand-Held) where the Maintenance Business Users were a</w:t>
      </w:r>
      <w:r w:rsidR="00655815">
        <w:rPr>
          <w:sz w:val="22"/>
          <w:szCs w:val="22"/>
        </w:rPr>
        <w:t xml:space="preserve">ble to create Work Orders, Start Jobs, Issue Parts, </w:t>
      </w:r>
      <w:r>
        <w:rPr>
          <w:sz w:val="22"/>
          <w:szCs w:val="22"/>
        </w:rPr>
        <w:t>Confirm Work</w:t>
      </w:r>
      <w:r w:rsidR="00655815">
        <w:rPr>
          <w:sz w:val="22"/>
          <w:szCs w:val="22"/>
        </w:rPr>
        <w:t>, Print, etc.</w:t>
      </w:r>
      <w:r>
        <w:rPr>
          <w:sz w:val="22"/>
          <w:szCs w:val="22"/>
        </w:rPr>
        <w:t xml:space="preserve">. </w:t>
      </w:r>
    </w:p>
    <w:p w14:paraId="5CE4A28D" w14:textId="77777777" w:rsidR="00CC161F" w:rsidRDefault="00CC161F" w:rsidP="00CC161F">
      <w:pPr>
        <w:numPr>
          <w:ilvl w:val="0"/>
          <w:numId w:val="2"/>
        </w:numPr>
        <w:jc w:val="both"/>
        <w:rPr>
          <w:b/>
          <w:bCs/>
          <w:sz w:val="22"/>
          <w:szCs w:val="22"/>
        </w:rPr>
      </w:pPr>
      <w:r>
        <w:rPr>
          <w:b/>
          <w:sz w:val="22"/>
          <w:szCs w:val="22"/>
        </w:rPr>
        <w:t>Test Scripts:</w:t>
      </w:r>
      <w:r>
        <w:rPr>
          <w:b/>
          <w:bCs/>
          <w:sz w:val="22"/>
          <w:szCs w:val="22"/>
        </w:rPr>
        <w:t xml:space="preserve"> </w:t>
      </w:r>
      <w:r>
        <w:rPr>
          <w:bCs/>
          <w:sz w:val="22"/>
          <w:szCs w:val="22"/>
        </w:rPr>
        <w:t xml:space="preserve">Created SIT (System Integration Testing) and UAT (User Acceptance Testing) Scripts for Power Users in SAP PM and MM Module and assisted them with execution    </w:t>
      </w:r>
    </w:p>
    <w:p w14:paraId="4A3CD0F1" w14:textId="77777777" w:rsidR="00CC161F" w:rsidRDefault="00CC161F" w:rsidP="00CC161F">
      <w:pPr>
        <w:numPr>
          <w:ilvl w:val="0"/>
          <w:numId w:val="2"/>
        </w:numPr>
        <w:jc w:val="both"/>
        <w:rPr>
          <w:b/>
          <w:bCs/>
          <w:sz w:val="22"/>
          <w:szCs w:val="22"/>
        </w:rPr>
      </w:pPr>
      <w:r>
        <w:rPr>
          <w:b/>
          <w:sz w:val="22"/>
          <w:szCs w:val="22"/>
        </w:rPr>
        <w:t xml:space="preserve">SIT (System Integration Testing): </w:t>
      </w:r>
      <w:r>
        <w:rPr>
          <w:bCs/>
          <w:sz w:val="22"/>
          <w:szCs w:val="22"/>
        </w:rPr>
        <w:t>Responsible for creating data and validating configuration (using SPRO: Customization and Transaction Codes) prior to SIT Testing and as well as maintain the defects during it in HPQC (HP Quality Center) / ALM (Application Lifecycle Management)</w:t>
      </w:r>
    </w:p>
    <w:p w14:paraId="1A287F9A" w14:textId="77777777" w:rsidR="00CC161F" w:rsidRDefault="00CC161F" w:rsidP="00CC161F">
      <w:pPr>
        <w:numPr>
          <w:ilvl w:val="0"/>
          <w:numId w:val="2"/>
        </w:numPr>
        <w:jc w:val="both"/>
        <w:rPr>
          <w:b/>
          <w:bCs/>
          <w:sz w:val="22"/>
          <w:szCs w:val="22"/>
        </w:rPr>
      </w:pPr>
      <w:r>
        <w:rPr>
          <w:b/>
          <w:sz w:val="22"/>
          <w:szCs w:val="22"/>
        </w:rPr>
        <w:t>Data Conversion</w:t>
      </w:r>
      <w:r>
        <w:rPr>
          <w:sz w:val="22"/>
          <w:szCs w:val="22"/>
        </w:rPr>
        <w:t xml:space="preserve">: Used </w:t>
      </w:r>
      <w:r>
        <w:rPr>
          <w:b/>
          <w:sz w:val="22"/>
          <w:szCs w:val="22"/>
        </w:rPr>
        <w:t xml:space="preserve">LSMW and Winshuttle </w:t>
      </w:r>
      <w:r>
        <w:rPr>
          <w:sz w:val="22"/>
          <w:szCs w:val="22"/>
        </w:rPr>
        <w:t xml:space="preserve">for </w:t>
      </w:r>
      <w:r>
        <w:rPr>
          <w:b/>
          <w:bCs/>
          <w:i/>
          <w:sz w:val="22"/>
          <w:szCs w:val="22"/>
        </w:rPr>
        <w:t>PM and MM Master Data</w:t>
      </w:r>
      <w:r>
        <w:rPr>
          <w:sz w:val="22"/>
          <w:szCs w:val="22"/>
        </w:rPr>
        <w:t xml:space="preserve"> loads which include: PM Work Center, Functional Location, Equipment Master, Bill of Materials (Functional Location Bill of Material, Equipment Bill of Material, and Material Bill of Material), Classification (Classes &amp; Characteristics, Measuring Points and Measuring Documents, Maintenance Plans (Single Cycle, Strategy, and Multi-Counter), and Task List (Functional Location Task List, Equipment Task List, and General Task List). </w:t>
      </w:r>
      <w:r>
        <w:rPr>
          <w:b/>
          <w:bCs/>
          <w:i/>
          <w:sz w:val="22"/>
          <w:szCs w:val="22"/>
        </w:rPr>
        <w:t>MM Master Data</w:t>
      </w:r>
      <w:r>
        <w:rPr>
          <w:sz w:val="22"/>
          <w:szCs w:val="22"/>
        </w:rPr>
        <w:t xml:space="preserve"> loads: Vendors, Manufacturers (HERS/ZMPNs), Purchasing Info Records, Source List, and Inventory  </w:t>
      </w:r>
    </w:p>
    <w:p w14:paraId="1EB3E674" w14:textId="77777777" w:rsidR="00CC161F" w:rsidRDefault="00CC161F" w:rsidP="00CC161F">
      <w:pPr>
        <w:numPr>
          <w:ilvl w:val="0"/>
          <w:numId w:val="2"/>
        </w:numPr>
        <w:jc w:val="both"/>
        <w:rPr>
          <w:b/>
          <w:bCs/>
          <w:sz w:val="22"/>
          <w:szCs w:val="22"/>
          <w:u w:val="single"/>
        </w:rPr>
      </w:pPr>
      <w:r>
        <w:rPr>
          <w:b/>
          <w:sz w:val="22"/>
          <w:szCs w:val="22"/>
        </w:rPr>
        <w:t xml:space="preserve">UAT (User Acceptance Testing): </w:t>
      </w:r>
      <w:r>
        <w:rPr>
          <w:bCs/>
          <w:sz w:val="22"/>
          <w:szCs w:val="22"/>
        </w:rPr>
        <w:t xml:space="preserve">Responsible for setting up the meetings with all PM, MM, and QM Power Users to test the TreeHouse business processes with new process flows and enhancements, and any defect resolutions </w:t>
      </w:r>
    </w:p>
    <w:p w14:paraId="769CA9C2" w14:textId="77777777" w:rsidR="00CC161F" w:rsidRDefault="00CC161F" w:rsidP="00CC161F">
      <w:pPr>
        <w:numPr>
          <w:ilvl w:val="0"/>
          <w:numId w:val="2"/>
        </w:numPr>
        <w:jc w:val="both"/>
        <w:rPr>
          <w:b/>
          <w:bCs/>
          <w:sz w:val="22"/>
          <w:szCs w:val="22"/>
          <w:u w:val="single"/>
        </w:rPr>
      </w:pPr>
      <w:r>
        <w:rPr>
          <w:b/>
          <w:sz w:val="22"/>
          <w:szCs w:val="22"/>
        </w:rPr>
        <w:t>User Training:</w:t>
      </w:r>
      <w:r>
        <w:rPr>
          <w:b/>
          <w:bCs/>
          <w:sz w:val="22"/>
          <w:szCs w:val="22"/>
        </w:rPr>
        <w:t xml:space="preserve"> </w:t>
      </w:r>
      <w:r>
        <w:rPr>
          <w:bCs/>
          <w:sz w:val="22"/>
          <w:szCs w:val="22"/>
        </w:rPr>
        <w:t xml:space="preserve">Provided Power User and End User Training for PM, MM, and QM One-on-One and Multiple Users in different areas of Food and Beverage Plants throughout the United States  </w:t>
      </w:r>
    </w:p>
    <w:p w14:paraId="73296B76" w14:textId="77777777" w:rsidR="00CC161F" w:rsidRDefault="00CC161F" w:rsidP="00CC161F">
      <w:pPr>
        <w:numPr>
          <w:ilvl w:val="0"/>
          <w:numId w:val="2"/>
        </w:numPr>
        <w:jc w:val="both"/>
        <w:rPr>
          <w:b/>
          <w:bCs/>
          <w:sz w:val="22"/>
          <w:szCs w:val="22"/>
        </w:rPr>
      </w:pPr>
      <w:r>
        <w:rPr>
          <w:sz w:val="22"/>
          <w:szCs w:val="22"/>
        </w:rPr>
        <w:t xml:space="preserve">Took sole responsibility for setting up all </w:t>
      </w:r>
      <w:r>
        <w:rPr>
          <w:b/>
          <w:sz w:val="22"/>
          <w:szCs w:val="22"/>
        </w:rPr>
        <w:t>Security roles (SUIM, SU01).</w:t>
      </w:r>
      <w:r>
        <w:rPr>
          <w:sz w:val="22"/>
          <w:szCs w:val="22"/>
        </w:rPr>
        <w:t xml:space="preserve"> Worked with Netweaver (SAP security) to resolve transaction execution errors (</w:t>
      </w:r>
      <w:r>
        <w:rPr>
          <w:b/>
          <w:sz w:val="22"/>
          <w:szCs w:val="22"/>
        </w:rPr>
        <w:t>SU53</w:t>
      </w:r>
      <w:r>
        <w:rPr>
          <w:sz w:val="22"/>
          <w:szCs w:val="22"/>
        </w:rPr>
        <w:t xml:space="preserve">), etc.  </w:t>
      </w:r>
    </w:p>
    <w:p w14:paraId="170C94F7" w14:textId="3CB3EC4D" w:rsidR="00CC161F" w:rsidRPr="003A14DE" w:rsidRDefault="00CC161F" w:rsidP="00CC161F">
      <w:pPr>
        <w:numPr>
          <w:ilvl w:val="0"/>
          <w:numId w:val="2"/>
        </w:numPr>
        <w:jc w:val="both"/>
        <w:rPr>
          <w:b/>
          <w:bCs/>
          <w:sz w:val="22"/>
          <w:szCs w:val="22"/>
        </w:rPr>
      </w:pPr>
      <w:r>
        <w:rPr>
          <w:b/>
          <w:sz w:val="22"/>
          <w:szCs w:val="22"/>
        </w:rPr>
        <w:t>Batch Jobs:</w:t>
      </w:r>
      <w:r>
        <w:rPr>
          <w:sz w:val="22"/>
          <w:szCs w:val="22"/>
        </w:rPr>
        <w:t xml:space="preserve"> Responsible for SAP </w:t>
      </w:r>
      <w:r>
        <w:rPr>
          <w:b/>
          <w:bCs/>
          <w:sz w:val="22"/>
          <w:szCs w:val="22"/>
        </w:rPr>
        <w:t xml:space="preserve">Plant Maintenance </w:t>
      </w:r>
      <w:r w:rsidRPr="00761C7F">
        <w:rPr>
          <w:sz w:val="22"/>
          <w:szCs w:val="22"/>
        </w:rPr>
        <w:t>and</w:t>
      </w:r>
      <w:r>
        <w:rPr>
          <w:b/>
          <w:bCs/>
          <w:sz w:val="22"/>
          <w:szCs w:val="22"/>
        </w:rPr>
        <w:t xml:space="preserve"> Material Management </w:t>
      </w:r>
      <w:r w:rsidRPr="00761C7F">
        <w:rPr>
          <w:sz w:val="22"/>
          <w:szCs w:val="22"/>
        </w:rPr>
        <w:t>Batch</w:t>
      </w:r>
      <w:r>
        <w:rPr>
          <w:b/>
          <w:bCs/>
          <w:sz w:val="22"/>
          <w:szCs w:val="22"/>
        </w:rPr>
        <w:t xml:space="preserve"> </w:t>
      </w:r>
      <w:r w:rsidRPr="00761C7F">
        <w:rPr>
          <w:sz w:val="22"/>
          <w:szCs w:val="22"/>
        </w:rPr>
        <w:t>Jobs</w:t>
      </w:r>
      <w:r>
        <w:rPr>
          <w:sz w:val="22"/>
          <w:szCs w:val="22"/>
        </w:rPr>
        <w:t xml:space="preserve"> </w:t>
      </w:r>
    </w:p>
    <w:p w14:paraId="58BB8E63" w14:textId="2B99728E" w:rsidR="003A14DE" w:rsidRDefault="003A14DE" w:rsidP="00CC161F">
      <w:pPr>
        <w:numPr>
          <w:ilvl w:val="0"/>
          <w:numId w:val="2"/>
        </w:numPr>
        <w:jc w:val="both"/>
        <w:rPr>
          <w:b/>
          <w:bCs/>
          <w:sz w:val="22"/>
          <w:szCs w:val="22"/>
        </w:rPr>
      </w:pPr>
      <w:r>
        <w:rPr>
          <w:b/>
          <w:sz w:val="22"/>
          <w:szCs w:val="22"/>
        </w:rPr>
        <w:t>DMS (Document Management System):</w:t>
      </w:r>
      <w:r>
        <w:rPr>
          <w:b/>
          <w:bCs/>
          <w:sz w:val="22"/>
          <w:szCs w:val="22"/>
        </w:rPr>
        <w:t xml:space="preserve"> </w:t>
      </w:r>
      <w:r>
        <w:rPr>
          <w:sz w:val="22"/>
          <w:szCs w:val="22"/>
        </w:rPr>
        <w:t xml:space="preserve">Used for attaching </w:t>
      </w:r>
      <w:r w:rsidR="00100D59">
        <w:rPr>
          <w:sz w:val="22"/>
          <w:szCs w:val="22"/>
        </w:rPr>
        <w:t>files on Equipment, PM’s, etc.</w:t>
      </w:r>
    </w:p>
    <w:p w14:paraId="2E5250D2" w14:textId="77777777" w:rsidR="00CC161F" w:rsidRDefault="00CC161F" w:rsidP="00CC161F">
      <w:pPr>
        <w:numPr>
          <w:ilvl w:val="0"/>
          <w:numId w:val="2"/>
        </w:numPr>
        <w:jc w:val="both"/>
        <w:rPr>
          <w:b/>
          <w:bCs/>
          <w:sz w:val="22"/>
          <w:szCs w:val="22"/>
        </w:rPr>
      </w:pPr>
      <w:r>
        <w:rPr>
          <w:sz w:val="22"/>
          <w:szCs w:val="22"/>
        </w:rPr>
        <w:t xml:space="preserve">Remained responsible for successfully coordinating </w:t>
      </w:r>
      <w:r>
        <w:rPr>
          <w:b/>
          <w:sz w:val="22"/>
          <w:szCs w:val="22"/>
        </w:rPr>
        <w:t>Cutover</w:t>
      </w:r>
      <w:r>
        <w:rPr>
          <w:sz w:val="22"/>
          <w:szCs w:val="22"/>
        </w:rPr>
        <w:t xml:space="preserve"> activities for multiple </w:t>
      </w:r>
      <w:r>
        <w:rPr>
          <w:b/>
          <w:sz w:val="22"/>
          <w:szCs w:val="22"/>
        </w:rPr>
        <w:t>Go-Lives</w:t>
      </w:r>
      <w:r>
        <w:rPr>
          <w:sz w:val="22"/>
          <w:szCs w:val="22"/>
        </w:rPr>
        <w:t xml:space="preserve"> including Master Data setup, Security role assignment, Transport releases, Configuration reviews, and other activities that resulted in minimal </w:t>
      </w:r>
      <w:r>
        <w:rPr>
          <w:b/>
          <w:sz w:val="22"/>
          <w:szCs w:val="22"/>
        </w:rPr>
        <w:t>post Go-Live</w:t>
      </w:r>
      <w:r>
        <w:rPr>
          <w:sz w:val="22"/>
          <w:szCs w:val="22"/>
        </w:rPr>
        <w:t xml:space="preserve"> issues </w:t>
      </w:r>
    </w:p>
    <w:p w14:paraId="26F34E80" w14:textId="77777777" w:rsidR="00CC161F" w:rsidRPr="00BF0FFB" w:rsidRDefault="00CC161F" w:rsidP="00CC161F">
      <w:pPr>
        <w:numPr>
          <w:ilvl w:val="0"/>
          <w:numId w:val="2"/>
        </w:numPr>
        <w:jc w:val="both"/>
        <w:rPr>
          <w:b/>
          <w:bCs/>
          <w:sz w:val="22"/>
          <w:szCs w:val="22"/>
        </w:rPr>
      </w:pPr>
      <w:r>
        <w:rPr>
          <w:b/>
          <w:sz w:val="22"/>
          <w:szCs w:val="22"/>
        </w:rPr>
        <w:t xml:space="preserve">Post Go-Live Extended Support: </w:t>
      </w:r>
      <w:r>
        <w:rPr>
          <w:sz w:val="22"/>
          <w:szCs w:val="22"/>
        </w:rPr>
        <w:t xml:space="preserve">Responsible for PM and MM related ticket issues using ALM during Production support. Contributed help to Power Users and End Users (which includes office people, shopfloor requesters, and supervisor) create Notification, Work Orders, order Spare parts (Indirect Materials), create Purchase Requisitions and Purchase Orders, Receiving/Returning, create new Master Data, setting up </w:t>
      </w:r>
      <w:r>
        <w:rPr>
          <w:b/>
          <w:sz w:val="22"/>
          <w:szCs w:val="22"/>
        </w:rPr>
        <w:t>Variants</w:t>
      </w:r>
      <w:r>
        <w:rPr>
          <w:sz w:val="22"/>
          <w:szCs w:val="22"/>
        </w:rPr>
        <w:t xml:space="preserve"> and </w:t>
      </w:r>
      <w:r>
        <w:rPr>
          <w:b/>
          <w:sz w:val="22"/>
          <w:szCs w:val="22"/>
        </w:rPr>
        <w:t>Layouts</w:t>
      </w:r>
      <w:r>
        <w:rPr>
          <w:sz w:val="22"/>
          <w:szCs w:val="22"/>
        </w:rPr>
        <w:t>, Favorites/Personal list, User Profiles (including Parameters and Printers). Aided the Business with Printing and Labeling the Equipment/Machines and Materials.</w:t>
      </w:r>
    </w:p>
    <w:p w14:paraId="2330A2CB" w14:textId="7F522771" w:rsidR="009E16FC" w:rsidRPr="00CB386C" w:rsidRDefault="00BF0FFB" w:rsidP="00CB386C">
      <w:pPr>
        <w:numPr>
          <w:ilvl w:val="0"/>
          <w:numId w:val="2"/>
        </w:numPr>
        <w:jc w:val="both"/>
        <w:rPr>
          <w:b/>
          <w:bCs/>
          <w:sz w:val="22"/>
          <w:szCs w:val="22"/>
        </w:rPr>
      </w:pPr>
      <w:r>
        <w:rPr>
          <w:sz w:val="22"/>
          <w:szCs w:val="22"/>
        </w:rPr>
        <w:t>SAP PM</w:t>
      </w:r>
      <w:r w:rsidR="00100D59">
        <w:rPr>
          <w:sz w:val="22"/>
          <w:szCs w:val="22"/>
        </w:rPr>
        <w:t>-MM / QM</w:t>
      </w:r>
      <w:r>
        <w:rPr>
          <w:sz w:val="22"/>
          <w:szCs w:val="22"/>
        </w:rPr>
        <w:t xml:space="preserve"> Implementation for more than 12 Plants located throughout North America and Canada.</w:t>
      </w:r>
    </w:p>
    <w:p w14:paraId="18EE6834" w14:textId="77777777" w:rsidR="003C75CD" w:rsidRDefault="003C75CD" w:rsidP="00CC161F">
      <w:pPr>
        <w:jc w:val="both"/>
        <w:rPr>
          <w:b/>
          <w:bCs/>
          <w:sz w:val="22"/>
          <w:szCs w:val="22"/>
        </w:rPr>
      </w:pPr>
    </w:p>
    <w:p w14:paraId="7D8647F5" w14:textId="4F194EBC" w:rsidR="00CC161F" w:rsidRDefault="00CC161F" w:rsidP="00CC161F">
      <w:pPr>
        <w:jc w:val="both"/>
        <w:rPr>
          <w:b/>
          <w:bCs/>
          <w:i/>
          <w:iCs/>
          <w:sz w:val="22"/>
          <w:szCs w:val="22"/>
        </w:rPr>
      </w:pPr>
      <w:r>
        <w:rPr>
          <w:b/>
          <w:bCs/>
          <w:sz w:val="22"/>
          <w:szCs w:val="22"/>
        </w:rPr>
        <w:t xml:space="preserve">Client: </w:t>
      </w:r>
      <w:r>
        <w:rPr>
          <w:b/>
          <w:bCs/>
          <w:i/>
          <w:iCs/>
          <w:sz w:val="22"/>
          <w:szCs w:val="22"/>
        </w:rPr>
        <w:t xml:space="preserve">Caterpillar, East Peoria, IL                    </w:t>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hyperlink r:id="rId9" w:history="1">
        <w:r>
          <w:rPr>
            <w:rStyle w:val="Hyperlink"/>
          </w:rPr>
          <w:t>http://www.caterpillar.com/</w:t>
        </w:r>
      </w:hyperlink>
      <w:r>
        <w:t xml:space="preserve"> </w:t>
      </w:r>
    </w:p>
    <w:p w14:paraId="23839012" w14:textId="25B00185" w:rsidR="00CC161F" w:rsidRDefault="00CC161F" w:rsidP="00CC161F">
      <w:pPr>
        <w:autoSpaceDE w:val="0"/>
        <w:autoSpaceDN w:val="0"/>
        <w:rPr>
          <w:b/>
          <w:bCs/>
          <w:i/>
          <w:iCs/>
          <w:sz w:val="22"/>
          <w:szCs w:val="22"/>
        </w:rPr>
      </w:pPr>
      <w:r>
        <w:rPr>
          <w:b/>
          <w:bCs/>
          <w:sz w:val="22"/>
          <w:szCs w:val="22"/>
        </w:rPr>
        <w:t xml:space="preserve">Title: </w:t>
      </w:r>
      <w:r w:rsidR="002644FF">
        <w:rPr>
          <w:b/>
          <w:bCs/>
          <w:sz w:val="22"/>
          <w:szCs w:val="22"/>
        </w:rPr>
        <w:t xml:space="preserve">Sr. </w:t>
      </w:r>
      <w:r>
        <w:rPr>
          <w:b/>
          <w:bCs/>
          <w:i/>
          <w:iCs/>
          <w:sz w:val="22"/>
          <w:szCs w:val="22"/>
        </w:rPr>
        <w:t>SAP PM/QM Consultant</w:t>
      </w:r>
      <w:r w:rsidR="00B8723F">
        <w:rPr>
          <w:b/>
          <w:bCs/>
          <w:i/>
          <w:iCs/>
          <w:sz w:val="22"/>
          <w:szCs w:val="22"/>
        </w:rPr>
        <w:t xml:space="preserve"> / Lead</w:t>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sidR="002644FF">
        <w:rPr>
          <w:b/>
          <w:bCs/>
          <w:i/>
          <w:iCs/>
          <w:sz w:val="22"/>
          <w:szCs w:val="22"/>
        </w:rPr>
        <w:t xml:space="preserve">Sept. 2010 </w:t>
      </w:r>
      <w:r>
        <w:rPr>
          <w:b/>
          <w:bCs/>
          <w:i/>
          <w:iCs/>
          <w:sz w:val="22"/>
          <w:szCs w:val="22"/>
        </w:rPr>
        <w:t>- Ju</w:t>
      </w:r>
      <w:r w:rsidR="00E7594E">
        <w:rPr>
          <w:b/>
          <w:bCs/>
          <w:i/>
          <w:iCs/>
          <w:sz w:val="22"/>
          <w:szCs w:val="22"/>
        </w:rPr>
        <w:t>ly</w:t>
      </w:r>
      <w:r>
        <w:rPr>
          <w:b/>
          <w:bCs/>
          <w:i/>
          <w:iCs/>
          <w:sz w:val="22"/>
          <w:szCs w:val="22"/>
        </w:rPr>
        <w:t xml:space="preserve"> 2013 </w:t>
      </w:r>
    </w:p>
    <w:p w14:paraId="093AC501" w14:textId="77777777" w:rsidR="00CC161F" w:rsidRDefault="00CC161F" w:rsidP="00CC161F">
      <w:pPr>
        <w:autoSpaceDE w:val="0"/>
        <w:autoSpaceDN w:val="0"/>
        <w:rPr>
          <w:b/>
          <w:bCs/>
          <w:i/>
          <w:iCs/>
          <w:sz w:val="22"/>
          <w:szCs w:val="22"/>
        </w:rPr>
      </w:pPr>
    </w:p>
    <w:p w14:paraId="48EEBCB0" w14:textId="6A3382B4" w:rsidR="009E16FC" w:rsidRDefault="00CC161F" w:rsidP="00CB386C">
      <w:pPr>
        <w:autoSpaceDE w:val="0"/>
        <w:autoSpaceDN w:val="0"/>
        <w:rPr>
          <w:color w:val="000000"/>
        </w:rPr>
      </w:pPr>
      <w:r>
        <w:rPr>
          <w:color w:val="000000"/>
        </w:rPr>
        <w:t>Caterpillar is a Global giant in manufacturing of Construction equipment across the Globe. Caterpillar builds powerful Machines for Road Construction, Building construction equipment, Paving equipment, etc.</w:t>
      </w:r>
      <w:r w:rsidR="00AC5051">
        <w:rPr>
          <w:color w:val="000000"/>
        </w:rPr>
        <w:t>.</w:t>
      </w:r>
      <w:r>
        <w:rPr>
          <w:color w:val="000000"/>
        </w:rPr>
        <w:t xml:space="preserve"> I was </w:t>
      </w:r>
      <w:r w:rsidR="00D9589A">
        <w:rPr>
          <w:color w:val="000000"/>
        </w:rPr>
        <w:t>Part of the</w:t>
      </w:r>
      <w:r>
        <w:rPr>
          <w:color w:val="000000"/>
        </w:rPr>
        <w:t xml:space="preserve"> three biggest </w:t>
      </w:r>
      <w:r w:rsidR="004818B1">
        <w:rPr>
          <w:color w:val="000000"/>
        </w:rPr>
        <w:t xml:space="preserve">SAP </w:t>
      </w:r>
      <w:r w:rsidR="00D9589A">
        <w:rPr>
          <w:color w:val="000000"/>
        </w:rPr>
        <w:t>I</w:t>
      </w:r>
      <w:r w:rsidR="004818B1">
        <w:rPr>
          <w:color w:val="000000"/>
        </w:rPr>
        <w:t>mplementation (</w:t>
      </w:r>
      <w:r w:rsidR="00D9589A">
        <w:rPr>
          <w:color w:val="000000"/>
        </w:rPr>
        <w:t>IBM/</w:t>
      </w:r>
      <w:r w:rsidR="004818B1">
        <w:rPr>
          <w:color w:val="000000"/>
        </w:rPr>
        <w:t>CAT)</w:t>
      </w:r>
      <w:r w:rsidR="00D9589A">
        <w:rPr>
          <w:color w:val="000000"/>
        </w:rPr>
        <w:t xml:space="preserve"> projects:</w:t>
      </w:r>
      <w:r>
        <w:rPr>
          <w:color w:val="000000"/>
        </w:rPr>
        <w:t xml:space="preserve"> </w:t>
      </w:r>
      <w:r>
        <w:rPr>
          <w:b/>
          <w:bCs/>
          <w:color w:val="000000"/>
        </w:rPr>
        <w:t>R2.7 - SPBU</w:t>
      </w:r>
      <w:r>
        <w:rPr>
          <w:color w:val="000000"/>
        </w:rPr>
        <w:t xml:space="preserve"> (Specialty Products Business Unit</w:t>
      </w:r>
      <w:r w:rsidR="00B8723F">
        <w:rPr>
          <w:color w:val="000000"/>
        </w:rPr>
        <w:t xml:space="preserve"> – 5 Plants</w:t>
      </w:r>
      <w:r>
        <w:rPr>
          <w:color w:val="000000"/>
        </w:rPr>
        <w:t xml:space="preserve">), </w:t>
      </w:r>
      <w:r>
        <w:rPr>
          <w:b/>
          <w:bCs/>
          <w:color w:val="000000"/>
        </w:rPr>
        <w:t>R3.0 - UC</w:t>
      </w:r>
      <w:r>
        <w:rPr>
          <w:color w:val="000000"/>
        </w:rPr>
        <w:t xml:space="preserve"> (Undercarriage</w:t>
      </w:r>
      <w:r w:rsidR="00B8723F">
        <w:rPr>
          <w:color w:val="000000"/>
        </w:rPr>
        <w:t xml:space="preserve"> – 3 Plants</w:t>
      </w:r>
      <w:r>
        <w:rPr>
          <w:color w:val="000000"/>
        </w:rPr>
        <w:t xml:space="preserve">), and </w:t>
      </w:r>
      <w:r>
        <w:rPr>
          <w:b/>
          <w:bCs/>
          <w:color w:val="000000"/>
        </w:rPr>
        <w:t>R5.0 - IMOD</w:t>
      </w:r>
      <w:r>
        <w:rPr>
          <w:color w:val="000000"/>
        </w:rPr>
        <w:t xml:space="preserve"> (East Peoria</w:t>
      </w:r>
      <w:r w:rsidR="00B8723F">
        <w:rPr>
          <w:color w:val="000000"/>
        </w:rPr>
        <w:t xml:space="preserve"> – 3 Plants</w:t>
      </w:r>
      <w:r>
        <w:rPr>
          <w:color w:val="000000"/>
        </w:rPr>
        <w:t>)</w:t>
      </w:r>
      <w:r w:rsidR="004818B1">
        <w:rPr>
          <w:color w:val="000000"/>
        </w:rPr>
        <w:t>.</w:t>
      </w:r>
      <w:r>
        <w:rPr>
          <w:color w:val="000000"/>
        </w:rPr>
        <w:t xml:space="preserve"> </w:t>
      </w:r>
    </w:p>
    <w:p w14:paraId="11F8C229" w14:textId="77777777" w:rsidR="009E16FC" w:rsidRDefault="009E16FC" w:rsidP="00CC161F">
      <w:pPr>
        <w:autoSpaceDE w:val="0"/>
        <w:autoSpaceDN w:val="0"/>
        <w:rPr>
          <w:color w:val="000000"/>
        </w:rPr>
      </w:pPr>
    </w:p>
    <w:p w14:paraId="0F07DB8A" w14:textId="77777777" w:rsidR="002644FF" w:rsidRPr="003C75CD" w:rsidRDefault="002644FF" w:rsidP="002644FF">
      <w:pPr>
        <w:jc w:val="both"/>
        <w:rPr>
          <w:b/>
          <w:bCs/>
          <w:i/>
          <w:iCs/>
          <w:color w:val="000000"/>
        </w:rPr>
      </w:pPr>
      <w:r>
        <w:rPr>
          <w:b/>
          <w:bCs/>
          <w:color w:val="000000"/>
        </w:rPr>
        <w:t xml:space="preserve">R2.7 - SPBU: </w:t>
      </w:r>
      <w:r>
        <w:rPr>
          <w:b/>
          <w:bCs/>
          <w:i/>
          <w:iCs/>
          <w:color w:val="000000"/>
        </w:rPr>
        <w:t>In this role I was responsible for following duties and deliverables for five Plants:</w:t>
      </w:r>
    </w:p>
    <w:p w14:paraId="3B7DFA20" w14:textId="77777777" w:rsidR="002644FF" w:rsidRDefault="002644FF" w:rsidP="002644FF">
      <w:pPr>
        <w:numPr>
          <w:ilvl w:val="0"/>
          <w:numId w:val="3"/>
        </w:numPr>
        <w:ind w:left="720"/>
        <w:jc w:val="both"/>
        <w:rPr>
          <w:sz w:val="22"/>
          <w:szCs w:val="22"/>
        </w:rPr>
      </w:pPr>
      <w:r>
        <w:rPr>
          <w:sz w:val="22"/>
          <w:szCs w:val="22"/>
        </w:rPr>
        <w:t>Drove on interfaces and data mapping for</w:t>
      </w:r>
      <w:r>
        <w:rPr>
          <w:b/>
          <w:sz w:val="22"/>
          <w:szCs w:val="22"/>
        </w:rPr>
        <w:t xml:space="preserve"> SAP</w:t>
      </w:r>
      <w:r>
        <w:rPr>
          <w:sz w:val="22"/>
          <w:szCs w:val="22"/>
        </w:rPr>
        <w:t xml:space="preserve"> </w:t>
      </w:r>
      <w:r>
        <w:rPr>
          <w:b/>
          <w:sz w:val="22"/>
          <w:szCs w:val="22"/>
        </w:rPr>
        <w:t>Plant Maintenance</w:t>
      </w:r>
      <w:r>
        <w:rPr>
          <w:sz w:val="22"/>
          <w:szCs w:val="22"/>
        </w:rPr>
        <w:t xml:space="preserve">, reviewed and supported during design phase by setting work plans and ensuring that functional analysts met their process design, and documentation captured and managed using </w:t>
      </w:r>
      <w:r>
        <w:rPr>
          <w:b/>
          <w:sz w:val="22"/>
          <w:szCs w:val="22"/>
        </w:rPr>
        <w:t>CAT onDemand</w:t>
      </w:r>
      <w:r>
        <w:rPr>
          <w:sz w:val="22"/>
          <w:szCs w:val="22"/>
        </w:rPr>
        <w:t xml:space="preserve"> </w:t>
      </w:r>
    </w:p>
    <w:p w14:paraId="6AF171EB" w14:textId="77777777" w:rsidR="002644FF" w:rsidRDefault="002644FF" w:rsidP="002644FF">
      <w:pPr>
        <w:numPr>
          <w:ilvl w:val="0"/>
          <w:numId w:val="3"/>
        </w:numPr>
        <w:ind w:left="720"/>
        <w:jc w:val="both"/>
        <w:rPr>
          <w:sz w:val="22"/>
          <w:szCs w:val="22"/>
        </w:rPr>
      </w:pPr>
      <w:r>
        <w:t xml:space="preserve">Worked on realization, testing/validation, cutover and go-live activities: process analysis, design and mapping, </w:t>
      </w:r>
      <w:r>
        <w:rPr>
          <w:b/>
        </w:rPr>
        <w:t>RICEF</w:t>
      </w:r>
      <w:r>
        <w:t xml:space="preserve"> objects, configuration, testing, cutover activities and documentation. Design based on user requirements, fit-gap/blueprint documents</w:t>
      </w:r>
    </w:p>
    <w:p w14:paraId="4BAC2B79" w14:textId="77777777" w:rsidR="002644FF" w:rsidRDefault="002644FF" w:rsidP="002644FF">
      <w:pPr>
        <w:numPr>
          <w:ilvl w:val="0"/>
          <w:numId w:val="3"/>
        </w:numPr>
        <w:ind w:left="720"/>
        <w:jc w:val="both"/>
        <w:rPr>
          <w:sz w:val="22"/>
          <w:szCs w:val="22"/>
        </w:rPr>
      </w:pPr>
      <w:r>
        <w:rPr>
          <w:b/>
          <w:sz w:val="22"/>
          <w:szCs w:val="22"/>
        </w:rPr>
        <w:t>Configured</w:t>
      </w:r>
      <w:r>
        <w:rPr>
          <w:sz w:val="22"/>
          <w:szCs w:val="22"/>
        </w:rPr>
        <w:t xml:space="preserve"> and </w:t>
      </w:r>
      <w:r>
        <w:rPr>
          <w:b/>
          <w:sz w:val="22"/>
          <w:szCs w:val="22"/>
        </w:rPr>
        <w:t>Customized</w:t>
      </w:r>
      <w:r>
        <w:rPr>
          <w:sz w:val="22"/>
          <w:szCs w:val="22"/>
        </w:rPr>
        <w:t xml:space="preserve"> the PM module: Master Data, Technical Objects</w:t>
      </w:r>
      <w:r>
        <w:t xml:space="preserve"> (comprising Number Ranges, PM Reason Codes), Notifications, Work Orders, PM Work Centers, Maintenance Plans, and Task Lists. </w:t>
      </w:r>
    </w:p>
    <w:p w14:paraId="270C9866" w14:textId="77777777" w:rsidR="002644FF" w:rsidRDefault="002644FF" w:rsidP="002644FF">
      <w:pPr>
        <w:numPr>
          <w:ilvl w:val="0"/>
          <w:numId w:val="3"/>
        </w:numPr>
        <w:ind w:left="720"/>
        <w:jc w:val="both"/>
        <w:rPr>
          <w:sz w:val="22"/>
          <w:szCs w:val="22"/>
        </w:rPr>
      </w:pPr>
      <w:r>
        <w:rPr>
          <w:sz w:val="22"/>
          <w:szCs w:val="22"/>
        </w:rPr>
        <w:t>Held business and technical meetings with client representatives throughout North America to improve designed</w:t>
      </w:r>
      <w:r>
        <w:rPr>
          <w:b/>
          <w:sz w:val="22"/>
          <w:szCs w:val="22"/>
        </w:rPr>
        <w:t xml:space="preserve"> interfaces</w:t>
      </w:r>
      <w:r>
        <w:rPr>
          <w:sz w:val="22"/>
          <w:szCs w:val="22"/>
        </w:rPr>
        <w:t xml:space="preserve"> between SAP and legacy system</w:t>
      </w:r>
    </w:p>
    <w:p w14:paraId="293F59EC" w14:textId="77777777" w:rsidR="002644FF" w:rsidRDefault="002644FF" w:rsidP="002644FF">
      <w:pPr>
        <w:numPr>
          <w:ilvl w:val="0"/>
          <w:numId w:val="3"/>
        </w:numPr>
        <w:ind w:left="720"/>
        <w:jc w:val="both"/>
        <w:rPr>
          <w:sz w:val="22"/>
          <w:szCs w:val="22"/>
        </w:rPr>
      </w:pPr>
      <w:r>
        <w:rPr>
          <w:sz w:val="22"/>
          <w:szCs w:val="22"/>
        </w:rPr>
        <w:t xml:space="preserve">Worked on </w:t>
      </w:r>
      <w:r>
        <w:rPr>
          <w:b/>
          <w:sz w:val="22"/>
          <w:szCs w:val="22"/>
        </w:rPr>
        <w:t>data conversion design, data mapping and data cleansing</w:t>
      </w:r>
      <w:r>
        <w:rPr>
          <w:sz w:val="22"/>
          <w:szCs w:val="22"/>
        </w:rPr>
        <w:t xml:space="preserve"> for PM Master Data: PM Work Center, Functional Location, Equipment Master, Classes and Characteristics, Bill of Materials, Measuring Points and Counters, Measuring Document, Maintenance Plans, and Task Lists</w:t>
      </w:r>
    </w:p>
    <w:p w14:paraId="7E69768A" w14:textId="77777777" w:rsidR="002644FF" w:rsidRDefault="002644FF" w:rsidP="002644FF">
      <w:pPr>
        <w:numPr>
          <w:ilvl w:val="0"/>
          <w:numId w:val="3"/>
        </w:numPr>
        <w:jc w:val="both"/>
        <w:rPr>
          <w:sz w:val="22"/>
          <w:szCs w:val="22"/>
        </w:rPr>
      </w:pPr>
      <w:r>
        <w:rPr>
          <w:sz w:val="22"/>
          <w:szCs w:val="22"/>
        </w:rPr>
        <w:t xml:space="preserve">Worked with other teams to develop scenarios for Application product testing, Integration testing, and stress testing and compare testing using </w:t>
      </w:r>
      <w:r>
        <w:rPr>
          <w:b/>
          <w:sz w:val="22"/>
          <w:szCs w:val="22"/>
        </w:rPr>
        <w:t>Mercury - HP Quality Center (HPQC)</w:t>
      </w:r>
    </w:p>
    <w:p w14:paraId="2EF59B19" w14:textId="77777777" w:rsidR="002644FF" w:rsidRDefault="002644FF" w:rsidP="002644FF">
      <w:pPr>
        <w:numPr>
          <w:ilvl w:val="0"/>
          <w:numId w:val="3"/>
        </w:numPr>
        <w:jc w:val="both"/>
        <w:rPr>
          <w:sz w:val="22"/>
          <w:szCs w:val="22"/>
        </w:rPr>
      </w:pPr>
      <w:r>
        <w:rPr>
          <w:sz w:val="22"/>
          <w:szCs w:val="22"/>
        </w:rPr>
        <w:t>Assisted CAT third Party company with CAT training materials as well as delivering the</w:t>
      </w:r>
      <w:r>
        <w:rPr>
          <w:b/>
          <w:bCs/>
          <w:sz w:val="22"/>
          <w:szCs w:val="22"/>
        </w:rPr>
        <w:t xml:space="preserve"> Training to CAT</w:t>
      </w:r>
      <w:r>
        <w:rPr>
          <w:sz w:val="22"/>
          <w:szCs w:val="22"/>
        </w:rPr>
        <w:t xml:space="preserve"> (Employees and their Contractors)</w:t>
      </w:r>
      <w:r>
        <w:rPr>
          <w:b/>
          <w:bCs/>
          <w:sz w:val="22"/>
          <w:szCs w:val="22"/>
        </w:rPr>
        <w:t xml:space="preserve"> Power Users </w:t>
      </w:r>
      <w:r>
        <w:rPr>
          <w:sz w:val="22"/>
          <w:szCs w:val="22"/>
        </w:rPr>
        <w:t xml:space="preserve">and </w:t>
      </w:r>
      <w:r>
        <w:rPr>
          <w:b/>
          <w:bCs/>
          <w:sz w:val="22"/>
          <w:szCs w:val="22"/>
        </w:rPr>
        <w:t>End Users</w:t>
      </w:r>
    </w:p>
    <w:p w14:paraId="1F4BD770" w14:textId="77777777" w:rsidR="002644FF" w:rsidRDefault="002644FF" w:rsidP="002644FF">
      <w:pPr>
        <w:numPr>
          <w:ilvl w:val="0"/>
          <w:numId w:val="3"/>
        </w:numPr>
        <w:jc w:val="both"/>
        <w:rPr>
          <w:sz w:val="22"/>
          <w:szCs w:val="22"/>
        </w:rPr>
      </w:pPr>
      <w:r>
        <w:rPr>
          <w:sz w:val="22"/>
          <w:szCs w:val="22"/>
        </w:rPr>
        <w:t xml:space="preserve">Expertise in using </w:t>
      </w:r>
      <w:r>
        <w:rPr>
          <w:b/>
          <w:sz w:val="22"/>
          <w:szCs w:val="22"/>
        </w:rPr>
        <w:t>Peregrine</w:t>
      </w:r>
      <w:r>
        <w:rPr>
          <w:sz w:val="22"/>
          <w:szCs w:val="22"/>
        </w:rPr>
        <w:t xml:space="preserve"> for all PM issues (documentation)    </w:t>
      </w:r>
    </w:p>
    <w:p w14:paraId="3B94B6DC" w14:textId="77777777" w:rsidR="002644FF" w:rsidRDefault="002644FF" w:rsidP="002644FF">
      <w:pPr>
        <w:numPr>
          <w:ilvl w:val="0"/>
          <w:numId w:val="3"/>
        </w:numPr>
        <w:jc w:val="both"/>
        <w:rPr>
          <w:sz w:val="22"/>
          <w:szCs w:val="22"/>
        </w:rPr>
      </w:pPr>
      <w:r>
        <w:rPr>
          <w:sz w:val="22"/>
          <w:szCs w:val="22"/>
        </w:rPr>
        <w:t xml:space="preserve">Responsible for </w:t>
      </w:r>
      <w:r>
        <w:rPr>
          <w:b/>
          <w:bCs/>
          <w:sz w:val="22"/>
          <w:szCs w:val="22"/>
        </w:rPr>
        <w:t>Continues Improvement</w:t>
      </w:r>
      <w:r>
        <w:rPr>
          <w:sz w:val="22"/>
          <w:szCs w:val="22"/>
        </w:rPr>
        <w:t xml:space="preserve">: onDemand training materials, new enhancements / process flows (which include new SIT Scripts, BIT Scripts, and BV Scripts), and Documentation such as, </w:t>
      </w:r>
      <w:r>
        <w:rPr>
          <w:b/>
          <w:sz w:val="22"/>
          <w:szCs w:val="22"/>
        </w:rPr>
        <w:t>BPP</w:t>
      </w:r>
      <w:r>
        <w:rPr>
          <w:sz w:val="22"/>
          <w:szCs w:val="22"/>
        </w:rPr>
        <w:t xml:space="preserve"> (Business Process Procedures), </w:t>
      </w:r>
      <w:r>
        <w:rPr>
          <w:b/>
          <w:sz w:val="22"/>
          <w:szCs w:val="22"/>
        </w:rPr>
        <w:t xml:space="preserve">DPD </w:t>
      </w:r>
      <w:r>
        <w:rPr>
          <w:sz w:val="22"/>
          <w:szCs w:val="22"/>
        </w:rPr>
        <w:t xml:space="preserve">(Detailed Process Document), and </w:t>
      </w:r>
      <w:r>
        <w:rPr>
          <w:b/>
          <w:sz w:val="22"/>
          <w:szCs w:val="22"/>
        </w:rPr>
        <w:t xml:space="preserve">CDD </w:t>
      </w:r>
      <w:r>
        <w:rPr>
          <w:sz w:val="22"/>
          <w:szCs w:val="22"/>
        </w:rPr>
        <w:t>(Configuration Control Document)</w:t>
      </w:r>
    </w:p>
    <w:p w14:paraId="6758AE81" w14:textId="77777777" w:rsidR="002644FF" w:rsidRDefault="002644FF" w:rsidP="00CC161F">
      <w:pPr>
        <w:autoSpaceDE w:val="0"/>
        <w:autoSpaceDN w:val="0"/>
        <w:rPr>
          <w:color w:val="000000"/>
        </w:rPr>
      </w:pPr>
    </w:p>
    <w:p w14:paraId="2DE38F5C" w14:textId="77777777" w:rsidR="002644FF" w:rsidRDefault="002644FF" w:rsidP="002644FF">
      <w:pPr>
        <w:jc w:val="both"/>
        <w:rPr>
          <w:b/>
          <w:bCs/>
          <w:i/>
          <w:iCs/>
          <w:color w:val="000000"/>
        </w:rPr>
      </w:pPr>
      <w:r>
        <w:rPr>
          <w:b/>
          <w:bCs/>
          <w:color w:val="000000"/>
        </w:rPr>
        <w:t xml:space="preserve">R3.0 - UC: </w:t>
      </w:r>
      <w:r>
        <w:rPr>
          <w:b/>
          <w:bCs/>
          <w:i/>
          <w:iCs/>
          <w:color w:val="000000"/>
        </w:rPr>
        <w:t>In this role I was responsible for following duties and deliverables for three Plants:</w:t>
      </w:r>
    </w:p>
    <w:p w14:paraId="0DFF97C3" w14:textId="77777777" w:rsidR="002644FF" w:rsidRDefault="002644FF" w:rsidP="002644FF">
      <w:pPr>
        <w:numPr>
          <w:ilvl w:val="0"/>
          <w:numId w:val="2"/>
        </w:numPr>
        <w:rPr>
          <w:sz w:val="22"/>
          <w:szCs w:val="22"/>
        </w:rPr>
      </w:pPr>
      <w:r>
        <w:rPr>
          <w:sz w:val="22"/>
          <w:szCs w:val="22"/>
        </w:rPr>
        <w:t xml:space="preserve">Designed and implemented SAP technology-enabled business solutions for </w:t>
      </w:r>
      <w:r>
        <w:rPr>
          <w:b/>
          <w:bCs/>
          <w:sz w:val="22"/>
          <w:szCs w:val="22"/>
        </w:rPr>
        <w:t>IBM Client</w:t>
      </w:r>
      <w:r>
        <w:rPr>
          <w:sz w:val="22"/>
          <w:szCs w:val="22"/>
        </w:rPr>
        <w:t xml:space="preserve"> as part of a team </w:t>
      </w:r>
    </w:p>
    <w:p w14:paraId="216DD76D" w14:textId="77777777" w:rsidR="002644FF" w:rsidRDefault="002644FF" w:rsidP="002644FF">
      <w:pPr>
        <w:numPr>
          <w:ilvl w:val="0"/>
          <w:numId w:val="2"/>
        </w:numPr>
        <w:rPr>
          <w:sz w:val="22"/>
          <w:szCs w:val="22"/>
        </w:rPr>
      </w:pPr>
      <w:r>
        <w:rPr>
          <w:sz w:val="22"/>
          <w:szCs w:val="22"/>
        </w:rPr>
        <w:t xml:space="preserve">Defined systems strategy, developed systems requirements designed and prototype systems, test and defined support procedures and implemented practical business solutions under deadlines. </w:t>
      </w:r>
    </w:p>
    <w:p w14:paraId="0DEE444C" w14:textId="77777777" w:rsidR="002644FF" w:rsidRDefault="002644FF" w:rsidP="002644FF">
      <w:pPr>
        <w:numPr>
          <w:ilvl w:val="0"/>
          <w:numId w:val="2"/>
        </w:numPr>
        <w:rPr>
          <w:b/>
          <w:bCs/>
          <w:sz w:val="22"/>
          <w:szCs w:val="22"/>
        </w:rPr>
      </w:pPr>
      <w:r>
        <w:rPr>
          <w:sz w:val="22"/>
          <w:szCs w:val="22"/>
        </w:rPr>
        <w:t xml:space="preserve">Researched and supported leadership to present data reporting options in a client service initiative drive </w:t>
      </w:r>
    </w:p>
    <w:p w14:paraId="08BEC6F8" w14:textId="77777777" w:rsidR="002644FF" w:rsidRDefault="002644FF" w:rsidP="002644FF">
      <w:pPr>
        <w:numPr>
          <w:ilvl w:val="0"/>
          <w:numId w:val="2"/>
        </w:numPr>
        <w:rPr>
          <w:b/>
          <w:bCs/>
          <w:sz w:val="22"/>
          <w:szCs w:val="22"/>
        </w:rPr>
      </w:pPr>
      <w:r>
        <w:rPr>
          <w:sz w:val="22"/>
          <w:szCs w:val="22"/>
        </w:rPr>
        <w:t xml:space="preserve">Analyzed and estimated several project proposals by working through SAP PM and QM portion of the proposals   </w:t>
      </w:r>
    </w:p>
    <w:p w14:paraId="19E3C3C8" w14:textId="77777777" w:rsidR="002644FF" w:rsidRDefault="002644FF" w:rsidP="002644FF">
      <w:pPr>
        <w:numPr>
          <w:ilvl w:val="0"/>
          <w:numId w:val="2"/>
        </w:numPr>
        <w:rPr>
          <w:b/>
          <w:bCs/>
          <w:sz w:val="22"/>
          <w:szCs w:val="22"/>
        </w:rPr>
      </w:pPr>
      <w:r>
        <w:rPr>
          <w:sz w:val="22"/>
          <w:szCs w:val="22"/>
        </w:rPr>
        <w:t xml:space="preserve">Participated in SAP WebEx training seminars that broadened and enhanced my knowledge in SAP PM, QM, and </w:t>
      </w:r>
      <w:r>
        <w:rPr>
          <w:b/>
          <w:sz w:val="22"/>
          <w:szCs w:val="22"/>
        </w:rPr>
        <w:t>IM/WM</w:t>
      </w:r>
      <w:r>
        <w:rPr>
          <w:sz w:val="22"/>
          <w:szCs w:val="22"/>
        </w:rPr>
        <w:t xml:space="preserve"> (Inventory Management/Warehouse Management) including business process &amp; internal firm initiatives </w:t>
      </w:r>
    </w:p>
    <w:p w14:paraId="51DA7F29" w14:textId="77777777" w:rsidR="002644FF" w:rsidRDefault="002644FF" w:rsidP="002644FF">
      <w:pPr>
        <w:numPr>
          <w:ilvl w:val="0"/>
          <w:numId w:val="2"/>
        </w:numPr>
        <w:rPr>
          <w:b/>
        </w:rPr>
      </w:pPr>
      <w:r>
        <w:rPr>
          <w:sz w:val="22"/>
          <w:szCs w:val="22"/>
        </w:rPr>
        <w:t>Enhanced general project management and information technology Project management skills through training</w:t>
      </w:r>
    </w:p>
    <w:p w14:paraId="464D27E1" w14:textId="77777777" w:rsidR="002644FF" w:rsidRDefault="002644FF" w:rsidP="002644FF">
      <w:pPr>
        <w:numPr>
          <w:ilvl w:val="0"/>
          <w:numId w:val="2"/>
        </w:numPr>
        <w:rPr>
          <w:b/>
        </w:rPr>
      </w:pPr>
      <w:r>
        <w:rPr>
          <w:sz w:val="22"/>
          <w:szCs w:val="22"/>
        </w:rPr>
        <w:t xml:space="preserve">Responsible for </w:t>
      </w:r>
      <w:r>
        <w:rPr>
          <w:b/>
          <w:sz w:val="22"/>
          <w:szCs w:val="22"/>
        </w:rPr>
        <w:t>Localization</w:t>
      </w:r>
      <w:r>
        <w:rPr>
          <w:sz w:val="22"/>
          <w:szCs w:val="22"/>
        </w:rPr>
        <w:t xml:space="preserve"> Presentation preparation and parking lot questions / GAPs </w:t>
      </w:r>
    </w:p>
    <w:p w14:paraId="18FFB05E" w14:textId="77777777" w:rsidR="002644FF" w:rsidRDefault="002644FF" w:rsidP="002644FF">
      <w:pPr>
        <w:numPr>
          <w:ilvl w:val="0"/>
          <w:numId w:val="2"/>
        </w:numPr>
        <w:rPr>
          <w:b/>
        </w:rPr>
      </w:pPr>
      <w:r>
        <w:rPr>
          <w:sz w:val="22"/>
          <w:szCs w:val="22"/>
        </w:rPr>
        <w:t>Responsible for PM and QM Configuration validation prior and after data loads using LSMW and manually</w:t>
      </w:r>
    </w:p>
    <w:p w14:paraId="241DC085" w14:textId="77777777" w:rsidR="002644FF" w:rsidRDefault="002644FF" w:rsidP="002644FF">
      <w:pPr>
        <w:numPr>
          <w:ilvl w:val="0"/>
          <w:numId w:val="2"/>
        </w:numPr>
        <w:rPr>
          <w:b/>
        </w:rPr>
      </w:pPr>
      <w:r>
        <w:rPr>
          <w:sz w:val="22"/>
          <w:szCs w:val="22"/>
        </w:rPr>
        <w:t xml:space="preserve">Responsible for PM and QM </w:t>
      </w:r>
      <w:r>
        <w:rPr>
          <w:b/>
          <w:sz w:val="22"/>
          <w:szCs w:val="22"/>
        </w:rPr>
        <w:t>Date conversion</w:t>
      </w:r>
      <w:r>
        <w:rPr>
          <w:sz w:val="22"/>
          <w:szCs w:val="22"/>
        </w:rPr>
        <w:t xml:space="preserve"> design, mapping, cleansing, and </w:t>
      </w:r>
      <w:r>
        <w:rPr>
          <w:b/>
          <w:sz w:val="22"/>
          <w:szCs w:val="22"/>
        </w:rPr>
        <w:t>business validation</w:t>
      </w:r>
      <w:r>
        <w:rPr>
          <w:sz w:val="22"/>
          <w:szCs w:val="22"/>
        </w:rPr>
        <w:t xml:space="preserve"> completion </w:t>
      </w:r>
    </w:p>
    <w:p w14:paraId="246F74E7" w14:textId="77777777" w:rsidR="002644FF" w:rsidRDefault="002644FF" w:rsidP="002644FF">
      <w:pPr>
        <w:numPr>
          <w:ilvl w:val="0"/>
          <w:numId w:val="2"/>
        </w:numPr>
        <w:rPr>
          <w:b/>
          <w:bCs/>
          <w:sz w:val="22"/>
          <w:szCs w:val="22"/>
          <w:u w:val="single"/>
        </w:rPr>
      </w:pPr>
      <w:r>
        <w:rPr>
          <w:bCs/>
          <w:sz w:val="22"/>
          <w:szCs w:val="22"/>
        </w:rPr>
        <w:t xml:space="preserve">Responsible for UAT (User Acceptance Testing), SIT (System Integration Testing), BIT (Business Integration Testing), and BV (Business Validation) Testing </w:t>
      </w:r>
    </w:p>
    <w:p w14:paraId="62E47970" w14:textId="77777777" w:rsidR="002644FF" w:rsidRDefault="002644FF" w:rsidP="002644FF">
      <w:pPr>
        <w:numPr>
          <w:ilvl w:val="0"/>
          <w:numId w:val="2"/>
        </w:numPr>
        <w:rPr>
          <w:b/>
          <w:bCs/>
          <w:sz w:val="22"/>
          <w:szCs w:val="22"/>
          <w:u w:val="single"/>
        </w:rPr>
      </w:pPr>
      <w:r>
        <w:rPr>
          <w:bCs/>
          <w:sz w:val="22"/>
          <w:szCs w:val="22"/>
        </w:rPr>
        <w:t xml:space="preserve">Supported User and </w:t>
      </w:r>
      <w:r>
        <w:rPr>
          <w:b/>
          <w:bCs/>
          <w:sz w:val="22"/>
          <w:szCs w:val="22"/>
        </w:rPr>
        <w:t>End User Training</w:t>
      </w:r>
      <w:r>
        <w:rPr>
          <w:bCs/>
          <w:sz w:val="22"/>
          <w:szCs w:val="22"/>
        </w:rPr>
        <w:t xml:space="preserve"> for PM and QM with material preparation, documentation, training, and Parking Lot items.</w:t>
      </w:r>
    </w:p>
    <w:p w14:paraId="7213AE60" w14:textId="77777777" w:rsidR="002644FF" w:rsidRDefault="002644FF" w:rsidP="002644FF">
      <w:pPr>
        <w:numPr>
          <w:ilvl w:val="0"/>
          <w:numId w:val="2"/>
        </w:numPr>
        <w:rPr>
          <w:b/>
        </w:rPr>
      </w:pPr>
      <w:r>
        <w:rPr>
          <w:b/>
          <w:sz w:val="22"/>
          <w:szCs w:val="22"/>
        </w:rPr>
        <w:t xml:space="preserve">Post Go-Live Extended Support: </w:t>
      </w:r>
      <w:r>
        <w:rPr>
          <w:sz w:val="22"/>
          <w:szCs w:val="22"/>
        </w:rPr>
        <w:t xml:space="preserve">maintain all PM and QM issues as well as assisted varies third party contractors with the monthly SAP PM and QM Reports / Metrics  </w:t>
      </w:r>
    </w:p>
    <w:p w14:paraId="7815A044" w14:textId="77777777" w:rsidR="002644FF" w:rsidRDefault="002644FF" w:rsidP="002644FF">
      <w:pPr>
        <w:numPr>
          <w:ilvl w:val="0"/>
          <w:numId w:val="2"/>
        </w:numPr>
        <w:rPr>
          <w:sz w:val="22"/>
          <w:szCs w:val="22"/>
        </w:rPr>
      </w:pPr>
      <w:r>
        <w:rPr>
          <w:sz w:val="22"/>
          <w:szCs w:val="22"/>
        </w:rPr>
        <w:t xml:space="preserve">Proficiency in using </w:t>
      </w:r>
      <w:r>
        <w:rPr>
          <w:b/>
          <w:sz w:val="22"/>
          <w:szCs w:val="22"/>
        </w:rPr>
        <w:t>Peregrine</w:t>
      </w:r>
      <w:r>
        <w:rPr>
          <w:sz w:val="22"/>
          <w:szCs w:val="22"/>
        </w:rPr>
        <w:t xml:space="preserve"> for all PM and QM related issues (including GAP documentation / future </w:t>
      </w:r>
      <w:r>
        <w:rPr>
          <w:b/>
          <w:sz w:val="22"/>
          <w:szCs w:val="22"/>
        </w:rPr>
        <w:t>MGPP</w:t>
      </w:r>
      <w:r>
        <w:rPr>
          <w:sz w:val="22"/>
          <w:szCs w:val="22"/>
        </w:rPr>
        <w:t>: Multi-Generation Project Planning)</w:t>
      </w:r>
    </w:p>
    <w:p w14:paraId="70B25998" w14:textId="77777777" w:rsidR="002644FF" w:rsidRPr="006B7A19" w:rsidRDefault="002644FF" w:rsidP="002644FF">
      <w:pPr>
        <w:numPr>
          <w:ilvl w:val="0"/>
          <w:numId w:val="2"/>
        </w:numPr>
        <w:rPr>
          <w:sz w:val="22"/>
          <w:szCs w:val="22"/>
        </w:rPr>
      </w:pPr>
      <w:r>
        <w:rPr>
          <w:b/>
          <w:bCs/>
          <w:sz w:val="22"/>
          <w:szCs w:val="22"/>
        </w:rPr>
        <w:t>Continues Improvement</w:t>
      </w:r>
      <w:r>
        <w:rPr>
          <w:sz w:val="22"/>
          <w:szCs w:val="22"/>
        </w:rPr>
        <w:t xml:space="preserve">: Assisted previous Plants with help-desk tickets, parking lot items, gaps, or/and new MGPP approvals (new transaction codes approval / new processes)    </w:t>
      </w:r>
    </w:p>
    <w:p w14:paraId="7CE30FD6" w14:textId="77777777" w:rsidR="002644FF" w:rsidRDefault="002644FF" w:rsidP="00CC161F">
      <w:pPr>
        <w:autoSpaceDE w:val="0"/>
        <w:autoSpaceDN w:val="0"/>
        <w:rPr>
          <w:color w:val="000000"/>
        </w:rPr>
      </w:pPr>
    </w:p>
    <w:p w14:paraId="18A6C5C4" w14:textId="256EDA70" w:rsidR="00CC161F" w:rsidRDefault="00CC161F" w:rsidP="00CC161F">
      <w:pPr>
        <w:autoSpaceDE w:val="0"/>
        <w:autoSpaceDN w:val="0"/>
        <w:rPr>
          <w:b/>
          <w:bCs/>
          <w:i/>
          <w:iCs/>
          <w:sz w:val="22"/>
          <w:szCs w:val="22"/>
        </w:rPr>
      </w:pPr>
      <w:r>
        <w:rPr>
          <w:b/>
          <w:bCs/>
          <w:color w:val="000000"/>
        </w:rPr>
        <w:t xml:space="preserve">R5.0 - IMOD: </w:t>
      </w:r>
      <w:r>
        <w:rPr>
          <w:b/>
          <w:bCs/>
          <w:i/>
          <w:iCs/>
          <w:color w:val="000000"/>
        </w:rPr>
        <w:t>In this role I was responsible for following duties and deliverables for three Plants:</w:t>
      </w:r>
      <w:r>
        <w:rPr>
          <w:b/>
          <w:bCs/>
          <w:i/>
          <w:iCs/>
          <w:sz w:val="22"/>
          <w:szCs w:val="22"/>
        </w:rPr>
        <w:tab/>
      </w:r>
      <w:r>
        <w:rPr>
          <w:b/>
          <w:bCs/>
          <w:i/>
          <w:iCs/>
          <w:sz w:val="22"/>
          <w:szCs w:val="22"/>
        </w:rPr>
        <w:tab/>
        <w:t xml:space="preserve">                                 </w:t>
      </w:r>
    </w:p>
    <w:p w14:paraId="0F13ECBD" w14:textId="77777777" w:rsidR="00B8723F" w:rsidRPr="00B8723F" w:rsidRDefault="00B8723F" w:rsidP="00B8723F">
      <w:pPr>
        <w:numPr>
          <w:ilvl w:val="0"/>
          <w:numId w:val="2"/>
        </w:numPr>
        <w:rPr>
          <w:b/>
          <w:bCs/>
          <w:sz w:val="22"/>
          <w:szCs w:val="22"/>
        </w:rPr>
      </w:pPr>
      <w:r>
        <w:rPr>
          <w:sz w:val="22"/>
          <w:szCs w:val="22"/>
        </w:rPr>
        <w:t>SAP PM Lead for Caterpillar’s (IMOD) three biggest Plants</w:t>
      </w:r>
    </w:p>
    <w:p w14:paraId="50FDABFF" w14:textId="1201282B" w:rsidR="00CC161F" w:rsidRDefault="00CC161F" w:rsidP="00B8723F">
      <w:pPr>
        <w:numPr>
          <w:ilvl w:val="0"/>
          <w:numId w:val="2"/>
        </w:numPr>
        <w:rPr>
          <w:b/>
          <w:bCs/>
          <w:sz w:val="22"/>
          <w:szCs w:val="22"/>
        </w:rPr>
      </w:pPr>
      <w:r>
        <w:rPr>
          <w:sz w:val="22"/>
          <w:szCs w:val="22"/>
        </w:rPr>
        <w:t xml:space="preserve">Gathered business and process requirements from business users AS IS (from their previous Legacy Systems) and (vs.) TO BE (SAP PM and QM), which consist of working on GAP Analysis (new Process Flow </w:t>
      </w:r>
      <w:r w:rsidR="00295CA6">
        <w:rPr>
          <w:sz w:val="22"/>
          <w:szCs w:val="22"/>
        </w:rPr>
        <w:t xml:space="preserve">/ </w:t>
      </w:r>
      <w:r>
        <w:rPr>
          <w:sz w:val="22"/>
          <w:szCs w:val="22"/>
        </w:rPr>
        <w:t>Enhancement)</w:t>
      </w:r>
    </w:p>
    <w:p w14:paraId="2EBC2D87" w14:textId="77777777" w:rsidR="00CC161F" w:rsidRDefault="00CC161F" w:rsidP="00B8723F">
      <w:pPr>
        <w:numPr>
          <w:ilvl w:val="0"/>
          <w:numId w:val="2"/>
        </w:numPr>
        <w:rPr>
          <w:b/>
          <w:bCs/>
          <w:sz w:val="22"/>
          <w:szCs w:val="22"/>
        </w:rPr>
      </w:pPr>
      <w:r>
        <w:rPr>
          <w:sz w:val="22"/>
          <w:szCs w:val="22"/>
        </w:rPr>
        <w:t xml:space="preserve">Assisted with </w:t>
      </w:r>
      <w:r>
        <w:rPr>
          <w:b/>
          <w:sz w:val="22"/>
          <w:szCs w:val="22"/>
        </w:rPr>
        <w:t>BPP</w:t>
      </w:r>
      <w:r>
        <w:rPr>
          <w:sz w:val="22"/>
          <w:szCs w:val="22"/>
        </w:rPr>
        <w:t xml:space="preserve"> (Business Process Procedures), </w:t>
      </w:r>
      <w:r>
        <w:rPr>
          <w:b/>
          <w:sz w:val="22"/>
          <w:szCs w:val="22"/>
        </w:rPr>
        <w:t xml:space="preserve">DPD </w:t>
      </w:r>
      <w:r>
        <w:rPr>
          <w:sz w:val="22"/>
          <w:szCs w:val="22"/>
        </w:rPr>
        <w:t xml:space="preserve">(Detailed Process Document), and </w:t>
      </w:r>
      <w:r>
        <w:rPr>
          <w:b/>
          <w:sz w:val="22"/>
          <w:szCs w:val="22"/>
        </w:rPr>
        <w:t xml:space="preserve">CDD </w:t>
      </w:r>
      <w:r>
        <w:rPr>
          <w:sz w:val="22"/>
          <w:szCs w:val="22"/>
        </w:rPr>
        <w:t>(Configuration Control Document) generation</w:t>
      </w:r>
    </w:p>
    <w:p w14:paraId="042B705C" w14:textId="77777777" w:rsidR="00CC161F" w:rsidRDefault="00CC161F" w:rsidP="00B8723F">
      <w:pPr>
        <w:numPr>
          <w:ilvl w:val="0"/>
          <w:numId w:val="2"/>
        </w:numPr>
        <w:rPr>
          <w:b/>
          <w:bCs/>
          <w:sz w:val="22"/>
          <w:szCs w:val="22"/>
        </w:rPr>
      </w:pPr>
      <w:r>
        <w:rPr>
          <w:b/>
          <w:sz w:val="22"/>
          <w:szCs w:val="22"/>
        </w:rPr>
        <w:t>Configuration:</w:t>
      </w:r>
      <w:r>
        <w:rPr>
          <w:sz w:val="22"/>
          <w:szCs w:val="22"/>
        </w:rPr>
        <w:t xml:space="preserve"> Utilized requirements to configure all areas that include setting up Master Data (Technical Objects: Functional Location &amp; Equipment), Notifications, Work Orders, Maintenance Plans, Work Centers, Task Lists, and Inspection Plans</w:t>
      </w:r>
    </w:p>
    <w:p w14:paraId="11822482" w14:textId="77777777" w:rsidR="00CC161F" w:rsidRDefault="00CC161F" w:rsidP="00B8723F">
      <w:pPr>
        <w:numPr>
          <w:ilvl w:val="0"/>
          <w:numId w:val="2"/>
        </w:numPr>
        <w:rPr>
          <w:b/>
          <w:bCs/>
          <w:sz w:val="22"/>
          <w:szCs w:val="22"/>
        </w:rPr>
      </w:pPr>
      <w:r>
        <w:rPr>
          <w:b/>
          <w:sz w:val="22"/>
          <w:szCs w:val="22"/>
        </w:rPr>
        <w:t>Test Scripts:</w:t>
      </w:r>
      <w:r>
        <w:rPr>
          <w:b/>
          <w:bCs/>
          <w:sz w:val="22"/>
          <w:szCs w:val="22"/>
        </w:rPr>
        <w:t xml:space="preserve"> </w:t>
      </w:r>
      <w:r>
        <w:rPr>
          <w:bCs/>
          <w:sz w:val="22"/>
          <w:szCs w:val="22"/>
        </w:rPr>
        <w:t xml:space="preserve">Created SIT (System Integration Testing), BIT (Business Integration Testing), and BV (Business Validation) Scripts for Power Users in SAP PM and QM Module and assisted them with execution  </w:t>
      </w:r>
    </w:p>
    <w:p w14:paraId="48BF53B6" w14:textId="4E3865AB" w:rsidR="00CC161F" w:rsidRDefault="00CC161F" w:rsidP="00B8723F">
      <w:pPr>
        <w:numPr>
          <w:ilvl w:val="0"/>
          <w:numId w:val="2"/>
        </w:numPr>
        <w:rPr>
          <w:b/>
          <w:bCs/>
          <w:sz w:val="22"/>
          <w:szCs w:val="22"/>
        </w:rPr>
      </w:pPr>
      <w:r>
        <w:rPr>
          <w:b/>
          <w:sz w:val="22"/>
          <w:szCs w:val="22"/>
        </w:rPr>
        <w:t xml:space="preserve">SIT (System Integration Testing): </w:t>
      </w:r>
      <w:r>
        <w:rPr>
          <w:bCs/>
          <w:sz w:val="22"/>
          <w:szCs w:val="22"/>
        </w:rPr>
        <w:t>Responsible for creating data and validating configuration (using SPRO: Customization and Transaction Codes) prior to SIT Testing and as well as maintain the defects during it in HP</w:t>
      </w:r>
      <w:r w:rsidR="00295CA6">
        <w:rPr>
          <w:bCs/>
          <w:sz w:val="22"/>
          <w:szCs w:val="22"/>
        </w:rPr>
        <w:t>QC</w:t>
      </w:r>
      <w:r>
        <w:rPr>
          <w:bCs/>
          <w:sz w:val="22"/>
          <w:szCs w:val="22"/>
        </w:rPr>
        <w:t xml:space="preserve"> </w:t>
      </w:r>
    </w:p>
    <w:p w14:paraId="6EFB47B4" w14:textId="7905FF39" w:rsidR="00CC161F" w:rsidRDefault="00CC161F" w:rsidP="00B8723F">
      <w:pPr>
        <w:numPr>
          <w:ilvl w:val="0"/>
          <w:numId w:val="2"/>
        </w:numPr>
        <w:rPr>
          <w:b/>
          <w:bCs/>
          <w:sz w:val="22"/>
          <w:szCs w:val="22"/>
        </w:rPr>
      </w:pPr>
      <w:r>
        <w:rPr>
          <w:b/>
          <w:sz w:val="22"/>
          <w:szCs w:val="22"/>
        </w:rPr>
        <w:t>Data Conversion</w:t>
      </w:r>
      <w:r>
        <w:rPr>
          <w:sz w:val="22"/>
          <w:szCs w:val="22"/>
        </w:rPr>
        <w:t xml:space="preserve">: Used </w:t>
      </w:r>
      <w:r>
        <w:rPr>
          <w:b/>
          <w:sz w:val="22"/>
          <w:szCs w:val="22"/>
        </w:rPr>
        <w:t xml:space="preserve">LSMW </w:t>
      </w:r>
      <w:r>
        <w:rPr>
          <w:sz w:val="22"/>
          <w:szCs w:val="22"/>
        </w:rPr>
        <w:t xml:space="preserve">for </w:t>
      </w:r>
      <w:r w:rsidR="00D9589A">
        <w:rPr>
          <w:sz w:val="22"/>
          <w:szCs w:val="22"/>
        </w:rPr>
        <w:t xml:space="preserve">SAP </w:t>
      </w:r>
      <w:r>
        <w:rPr>
          <w:b/>
          <w:bCs/>
          <w:i/>
          <w:sz w:val="22"/>
          <w:szCs w:val="22"/>
        </w:rPr>
        <w:t>PM Master Data</w:t>
      </w:r>
      <w:r>
        <w:rPr>
          <w:sz w:val="22"/>
          <w:szCs w:val="22"/>
        </w:rPr>
        <w:t xml:space="preserve"> loads: PM Work Center, Functional Location, Equipment Master, Bill of Materia</w:t>
      </w:r>
      <w:r w:rsidR="00D9589A">
        <w:rPr>
          <w:sz w:val="22"/>
          <w:szCs w:val="22"/>
        </w:rPr>
        <w:t>ls</w:t>
      </w:r>
      <w:r>
        <w:rPr>
          <w:sz w:val="22"/>
          <w:szCs w:val="22"/>
        </w:rPr>
        <w:t>, Classification (Classes &amp; Characteristics</w:t>
      </w:r>
      <w:r w:rsidR="00D9589A">
        <w:rPr>
          <w:sz w:val="22"/>
          <w:szCs w:val="22"/>
        </w:rPr>
        <w:t>)</w:t>
      </w:r>
      <w:r>
        <w:rPr>
          <w:sz w:val="22"/>
          <w:szCs w:val="22"/>
        </w:rPr>
        <w:t>, Measuring Points and Measur</w:t>
      </w:r>
      <w:r w:rsidR="00D9589A">
        <w:rPr>
          <w:sz w:val="22"/>
          <w:szCs w:val="22"/>
        </w:rPr>
        <w:t>ement</w:t>
      </w:r>
      <w:r>
        <w:rPr>
          <w:sz w:val="22"/>
          <w:szCs w:val="22"/>
        </w:rPr>
        <w:t xml:space="preserve"> Documents, Maintenance Plans, Task List</w:t>
      </w:r>
      <w:r w:rsidR="00D9589A">
        <w:rPr>
          <w:sz w:val="22"/>
          <w:szCs w:val="22"/>
        </w:rPr>
        <w:t>, etc.</w:t>
      </w:r>
      <w:r w:rsidR="00295CA6">
        <w:rPr>
          <w:sz w:val="22"/>
          <w:szCs w:val="22"/>
        </w:rPr>
        <w:t>, and</w:t>
      </w:r>
      <w:r>
        <w:rPr>
          <w:sz w:val="22"/>
          <w:szCs w:val="22"/>
        </w:rPr>
        <w:t xml:space="preserve"> </w:t>
      </w:r>
      <w:r w:rsidR="00D9589A">
        <w:rPr>
          <w:sz w:val="22"/>
          <w:szCs w:val="22"/>
        </w:rPr>
        <w:t xml:space="preserve">SAP </w:t>
      </w:r>
      <w:r>
        <w:rPr>
          <w:b/>
          <w:bCs/>
          <w:i/>
          <w:sz w:val="22"/>
          <w:szCs w:val="22"/>
        </w:rPr>
        <w:t>QM Master Data</w:t>
      </w:r>
      <w:r>
        <w:rPr>
          <w:sz w:val="22"/>
          <w:szCs w:val="22"/>
        </w:rPr>
        <w:t xml:space="preserve"> loads: (</w:t>
      </w:r>
      <w:r w:rsidR="00D9589A">
        <w:rPr>
          <w:sz w:val="22"/>
          <w:szCs w:val="22"/>
        </w:rPr>
        <w:t>MIC)</w:t>
      </w:r>
      <w:r>
        <w:rPr>
          <w:sz w:val="22"/>
          <w:szCs w:val="22"/>
        </w:rPr>
        <w:t xml:space="preserve"> Master Inspection Characteristics, Quality Levels, Sampling Scheme, Sampling Procedure, DMR (Dynamic Modification Rule) Inspection Plan, and (Mass) Inspection type Activation and Deactivation</w:t>
      </w:r>
      <w:r w:rsidR="00D9589A">
        <w:rPr>
          <w:sz w:val="22"/>
          <w:szCs w:val="22"/>
        </w:rPr>
        <w:t>, etc.</w:t>
      </w:r>
      <w:r>
        <w:rPr>
          <w:sz w:val="22"/>
          <w:szCs w:val="22"/>
        </w:rPr>
        <w:t xml:space="preserve">  </w:t>
      </w:r>
    </w:p>
    <w:p w14:paraId="38FAB562" w14:textId="77777777" w:rsidR="00CC161F" w:rsidRDefault="00CC161F" w:rsidP="00B8723F">
      <w:pPr>
        <w:numPr>
          <w:ilvl w:val="0"/>
          <w:numId w:val="2"/>
        </w:numPr>
        <w:rPr>
          <w:b/>
          <w:bCs/>
          <w:sz w:val="22"/>
          <w:szCs w:val="22"/>
          <w:u w:val="single"/>
        </w:rPr>
      </w:pPr>
      <w:r>
        <w:rPr>
          <w:b/>
          <w:sz w:val="22"/>
          <w:szCs w:val="22"/>
        </w:rPr>
        <w:t xml:space="preserve">BIT (Business Integration Testing): </w:t>
      </w:r>
      <w:r>
        <w:rPr>
          <w:bCs/>
          <w:sz w:val="22"/>
          <w:szCs w:val="22"/>
        </w:rPr>
        <w:t xml:space="preserve">Responsible for setting up the meetings with all PM &amp; QM Power Users to test the CAT business processes with new process flows and enhancements, and any defect resolutions. </w:t>
      </w:r>
    </w:p>
    <w:p w14:paraId="050D4726" w14:textId="18C048EE" w:rsidR="00CC161F" w:rsidRDefault="00CC161F" w:rsidP="00B8723F">
      <w:pPr>
        <w:numPr>
          <w:ilvl w:val="0"/>
          <w:numId w:val="2"/>
        </w:numPr>
        <w:rPr>
          <w:b/>
          <w:bCs/>
          <w:sz w:val="22"/>
          <w:szCs w:val="22"/>
          <w:u w:val="single"/>
        </w:rPr>
      </w:pPr>
      <w:r>
        <w:rPr>
          <w:b/>
          <w:sz w:val="22"/>
          <w:szCs w:val="22"/>
        </w:rPr>
        <w:t>User Training:</w:t>
      </w:r>
      <w:r>
        <w:rPr>
          <w:b/>
          <w:bCs/>
          <w:sz w:val="22"/>
          <w:szCs w:val="22"/>
        </w:rPr>
        <w:t xml:space="preserve"> </w:t>
      </w:r>
      <w:r>
        <w:rPr>
          <w:bCs/>
          <w:sz w:val="22"/>
          <w:szCs w:val="22"/>
        </w:rPr>
        <w:t xml:space="preserve">Provided Power User and End User Training for PM and QM </w:t>
      </w:r>
    </w:p>
    <w:p w14:paraId="696F2869" w14:textId="77777777" w:rsidR="00CC161F" w:rsidRDefault="00CC161F" w:rsidP="00B8723F">
      <w:pPr>
        <w:numPr>
          <w:ilvl w:val="0"/>
          <w:numId w:val="2"/>
        </w:numPr>
        <w:rPr>
          <w:b/>
          <w:bCs/>
          <w:sz w:val="22"/>
          <w:szCs w:val="22"/>
        </w:rPr>
      </w:pPr>
      <w:r>
        <w:rPr>
          <w:sz w:val="22"/>
          <w:szCs w:val="22"/>
        </w:rPr>
        <w:t xml:space="preserve">Took sole responsibility for setting up all </w:t>
      </w:r>
      <w:r>
        <w:rPr>
          <w:b/>
          <w:sz w:val="22"/>
          <w:szCs w:val="22"/>
        </w:rPr>
        <w:t>Security roles (SUIM, SU01).</w:t>
      </w:r>
      <w:r>
        <w:rPr>
          <w:sz w:val="22"/>
          <w:szCs w:val="22"/>
        </w:rPr>
        <w:t xml:space="preserve"> Worked with Netweaver (SAP security) to resolve transaction execution errors (</w:t>
      </w:r>
      <w:r>
        <w:rPr>
          <w:b/>
          <w:sz w:val="22"/>
          <w:szCs w:val="22"/>
        </w:rPr>
        <w:t>SU53</w:t>
      </w:r>
      <w:r>
        <w:rPr>
          <w:sz w:val="22"/>
          <w:szCs w:val="22"/>
        </w:rPr>
        <w:t xml:space="preserve">)  </w:t>
      </w:r>
    </w:p>
    <w:p w14:paraId="686E3968" w14:textId="549060C7" w:rsidR="00CC161F" w:rsidRDefault="00CC161F" w:rsidP="00B8723F">
      <w:pPr>
        <w:numPr>
          <w:ilvl w:val="0"/>
          <w:numId w:val="2"/>
        </w:numPr>
        <w:rPr>
          <w:b/>
          <w:bCs/>
          <w:sz w:val="22"/>
          <w:szCs w:val="22"/>
        </w:rPr>
      </w:pPr>
      <w:r>
        <w:rPr>
          <w:b/>
          <w:sz w:val="22"/>
          <w:szCs w:val="22"/>
        </w:rPr>
        <w:t>Tidal Jobs:</w:t>
      </w:r>
      <w:r>
        <w:rPr>
          <w:sz w:val="22"/>
          <w:szCs w:val="22"/>
        </w:rPr>
        <w:t xml:space="preserve"> Responsible for SAP </w:t>
      </w:r>
      <w:r>
        <w:rPr>
          <w:b/>
          <w:bCs/>
          <w:sz w:val="22"/>
          <w:szCs w:val="22"/>
        </w:rPr>
        <w:t>PM</w:t>
      </w:r>
      <w:r w:rsidR="00295CA6">
        <w:rPr>
          <w:b/>
          <w:bCs/>
          <w:sz w:val="22"/>
          <w:szCs w:val="22"/>
        </w:rPr>
        <w:t xml:space="preserve"> </w:t>
      </w:r>
      <w:r w:rsidR="00EE10DE">
        <w:rPr>
          <w:sz w:val="22"/>
          <w:szCs w:val="22"/>
        </w:rPr>
        <w:t xml:space="preserve">and </w:t>
      </w:r>
      <w:r>
        <w:rPr>
          <w:sz w:val="22"/>
          <w:szCs w:val="22"/>
        </w:rPr>
        <w:t xml:space="preserve">SAP </w:t>
      </w:r>
      <w:r>
        <w:rPr>
          <w:b/>
          <w:bCs/>
          <w:sz w:val="22"/>
          <w:szCs w:val="22"/>
        </w:rPr>
        <w:t>QM</w:t>
      </w:r>
      <w:r w:rsidR="00295CA6">
        <w:rPr>
          <w:b/>
          <w:bCs/>
          <w:sz w:val="22"/>
          <w:szCs w:val="22"/>
        </w:rPr>
        <w:t xml:space="preserve"> </w:t>
      </w:r>
      <w:r>
        <w:rPr>
          <w:b/>
          <w:bCs/>
          <w:sz w:val="22"/>
          <w:szCs w:val="22"/>
        </w:rPr>
        <w:t>Tidal</w:t>
      </w:r>
      <w:r>
        <w:rPr>
          <w:sz w:val="22"/>
          <w:szCs w:val="22"/>
        </w:rPr>
        <w:t xml:space="preserve"> Jobs </w:t>
      </w:r>
      <w:r w:rsidR="00EE10DE">
        <w:rPr>
          <w:sz w:val="22"/>
          <w:szCs w:val="22"/>
        </w:rPr>
        <w:t>(</w:t>
      </w:r>
      <w:r>
        <w:rPr>
          <w:sz w:val="22"/>
          <w:szCs w:val="22"/>
        </w:rPr>
        <w:t>QNET, AQE, and AQA</w:t>
      </w:r>
      <w:r w:rsidR="00EE10DE">
        <w:rPr>
          <w:sz w:val="22"/>
          <w:szCs w:val="22"/>
        </w:rPr>
        <w:t>)</w:t>
      </w:r>
    </w:p>
    <w:p w14:paraId="679D2EE2" w14:textId="02FF2A9C" w:rsidR="00CC161F" w:rsidRDefault="00CC161F" w:rsidP="00B8723F">
      <w:pPr>
        <w:numPr>
          <w:ilvl w:val="0"/>
          <w:numId w:val="2"/>
        </w:numPr>
        <w:rPr>
          <w:b/>
          <w:bCs/>
          <w:sz w:val="22"/>
          <w:szCs w:val="22"/>
        </w:rPr>
      </w:pPr>
      <w:r>
        <w:rPr>
          <w:sz w:val="22"/>
          <w:szCs w:val="22"/>
        </w:rPr>
        <w:t xml:space="preserve">Remained responsible for successfully coordinating </w:t>
      </w:r>
      <w:r>
        <w:rPr>
          <w:b/>
          <w:sz w:val="22"/>
          <w:szCs w:val="22"/>
        </w:rPr>
        <w:t>Cutover</w:t>
      </w:r>
      <w:r>
        <w:rPr>
          <w:sz w:val="22"/>
          <w:szCs w:val="22"/>
        </w:rPr>
        <w:t xml:space="preserve"> activities </w:t>
      </w:r>
      <w:r w:rsidR="00EE10DE">
        <w:rPr>
          <w:sz w:val="22"/>
          <w:szCs w:val="22"/>
        </w:rPr>
        <w:t>(</w:t>
      </w:r>
      <w:r>
        <w:rPr>
          <w:sz w:val="22"/>
          <w:szCs w:val="22"/>
        </w:rPr>
        <w:t xml:space="preserve">Master Data setup, Security role assignment, Transport releases, Configuration reviews, </w:t>
      </w:r>
      <w:r w:rsidR="00EE10DE">
        <w:rPr>
          <w:sz w:val="22"/>
          <w:szCs w:val="22"/>
        </w:rPr>
        <w:t>etc.</w:t>
      </w:r>
    </w:p>
    <w:p w14:paraId="141C87B8" w14:textId="391ECA94" w:rsidR="00CC161F" w:rsidRDefault="00CC161F" w:rsidP="00B8723F">
      <w:pPr>
        <w:numPr>
          <w:ilvl w:val="0"/>
          <w:numId w:val="2"/>
        </w:numPr>
        <w:rPr>
          <w:b/>
          <w:bCs/>
          <w:sz w:val="22"/>
          <w:szCs w:val="22"/>
        </w:rPr>
      </w:pPr>
      <w:r>
        <w:rPr>
          <w:b/>
          <w:sz w:val="22"/>
          <w:szCs w:val="22"/>
        </w:rPr>
        <w:t xml:space="preserve">Post Go-Live Extended Support: </w:t>
      </w:r>
      <w:r>
        <w:rPr>
          <w:sz w:val="22"/>
          <w:szCs w:val="22"/>
        </w:rPr>
        <w:t>Responsible for PM and QM related ticket issues using Remedy (3</w:t>
      </w:r>
      <w:r>
        <w:rPr>
          <w:sz w:val="22"/>
          <w:szCs w:val="22"/>
          <w:vertAlign w:val="superscript"/>
        </w:rPr>
        <w:t>rd</w:t>
      </w:r>
      <w:r>
        <w:rPr>
          <w:sz w:val="22"/>
          <w:szCs w:val="22"/>
        </w:rPr>
        <w:t xml:space="preserve"> Party Software) during Production support. Contributed help to Power Users and End Users </w:t>
      </w:r>
    </w:p>
    <w:p w14:paraId="258F5BBD" w14:textId="77777777" w:rsidR="00CC161F" w:rsidRDefault="00CC161F" w:rsidP="00B8723F">
      <w:pPr>
        <w:numPr>
          <w:ilvl w:val="0"/>
          <w:numId w:val="2"/>
        </w:numPr>
        <w:rPr>
          <w:b/>
          <w:bCs/>
          <w:sz w:val="22"/>
          <w:szCs w:val="22"/>
        </w:rPr>
      </w:pPr>
      <w:r>
        <w:rPr>
          <w:sz w:val="22"/>
          <w:szCs w:val="22"/>
        </w:rPr>
        <w:t xml:space="preserve">Resolved production issues and transaction management </w:t>
      </w:r>
    </w:p>
    <w:p w14:paraId="07BF167D" w14:textId="2682FD0F" w:rsidR="00CC161F" w:rsidRDefault="00CC161F" w:rsidP="00B8723F">
      <w:pPr>
        <w:numPr>
          <w:ilvl w:val="0"/>
          <w:numId w:val="2"/>
        </w:numPr>
        <w:rPr>
          <w:b/>
          <w:bCs/>
          <w:sz w:val="22"/>
          <w:szCs w:val="22"/>
        </w:rPr>
      </w:pPr>
      <w:r>
        <w:rPr>
          <w:b/>
          <w:sz w:val="22"/>
          <w:szCs w:val="22"/>
        </w:rPr>
        <w:t xml:space="preserve">QM Metrics and PM Reports: </w:t>
      </w:r>
      <w:r>
        <w:rPr>
          <w:sz w:val="22"/>
          <w:szCs w:val="22"/>
        </w:rPr>
        <w:t>Facilitated QM &amp; PM Power Users with their end of month metrics (reports)</w:t>
      </w:r>
    </w:p>
    <w:p w14:paraId="48CE6F0F" w14:textId="77777777" w:rsidR="00CC161F" w:rsidRPr="004818B1" w:rsidRDefault="00CC161F" w:rsidP="00B8723F">
      <w:pPr>
        <w:numPr>
          <w:ilvl w:val="0"/>
          <w:numId w:val="2"/>
        </w:numPr>
        <w:rPr>
          <w:b/>
          <w:bCs/>
          <w:sz w:val="22"/>
          <w:szCs w:val="22"/>
        </w:rPr>
      </w:pPr>
      <w:r>
        <w:rPr>
          <w:b/>
          <w:sz w:val="22"/>
          <w:szCs w:val="22"/>
        </w:rPr>
        <w:t>Asset Retirement:</w:t>
      </w:r>
      <w:r>
        <w:rPr>
          <w:b/>
          <w:bCs/>
          <w:sz w:val="22"/>
          <w:szCs w:val="22"/>
        </w:rPr>
        <w:t xml:space="preserve"> </w:t>
      </w:r>
      <w:r>
        <w:rPr>
          <w:bCs/>
          <w:sz w:val="22"/>
          <w:szCs w:val="22"/>
        </w:rPr>
        <w:t xml:space="preserve">In a </w:t>
      </w:r>
      <w:r w:rsidR="006B6C6E">
        <w:rPr>
          <w:bCs/>
          <w:sz w:val="22"/>
          <w:szCs w:val="22"/>
        </w:rPr>
        <w:t>two-team</w:t>
      </w:r>
      <w:r>
        <w:rPr>
          <w:bCs/>
          <w:sz w:val="22"/>
          <w:szCs w:val="22"/>
        </w:rPr>
        <w:t xml:space="preserve"> role, worked and provided a solution for PM and QM</w:t>
      </w:r>
    </w:p>
    <w:p w14:paraId="32876E63" w14:textId="065ACFEE" w:rsidR="004818B1" w:rsidRPr="004818B1" w:rsidRDefault="004818B1" w:rsidP="00B8723F">
      <w:pPr>
        <w:numPr>
          <w:ilvl w:val="0"/>
          <w:numId w:val="2"/>
        </w:numPr>
        <w:rPr>
          <w:sz w:val="22"/>
          <w:szCs w:val="22"/>
        </w:rPr>
      </w:pPr>
      <w:r>
        <w:rPr>
          <w:sz w:val="22"/>
          <w:szCs w:val="22"/>
        </w:rPr>
        <w:t xml:space="preserve">Assisted with </w:t>
      </w:r>
      <w:r w:rsidRPr="004818B1">
        <w:rPr>
          <w:sz w:val="22"/>
          <w:szCs w:val="22"/>
        </w:rPr>
        <w:t>project management, work group supervision, recommending process improvements and reporting</w:t>
      </w:r>
    </w:p>
    <w:p w14:paraId="34C2EEB9" w14:textId="3D4DB8A1" w:rsidR="00CC161F" w:rsidRPr="00295CA6" w:rsidRDefault="00CC161F" w:rsidP="00D61E51">
      <w:pPr>
        <w:numPr>
          <w:ilvl w:val="0"/>
          <w:numId w:val="2"/>
        </w:numPr>
        <w:rPr>
          <w:b/>
          <w:bCs/>
          <w:sz w:val="22"/>
          <w:szCs w:val="22"/>
        </w:rPr>
      </w:pPr>
      <w:r>
        <w:rPr>
          <w:b/>
          <w:sz w:val="22"/>
          <w:szCs w:val="22"/>
        </w:rPr>
        <w:t>Largest</w:t>
      </w:r>
      <w:r>
        <w:rPr>
          <w:sz w:val="22"/>
          <w:szCs w:val="22"/>
        </w:rPr>
        <w:t xml:space="preserve"> CAT Implementation that includes over </w:t>
      </w:r>
      <w:r>
        <w:rPr>
          <w:b/>
          <w:bCs/>
          <w:sz w:val="22"/>
          <w:szCs w:val="22"/>
        </w:rPr>
        <w:t>500</w:t>
      </w:r>
      <w:r>
        <w:rPr>
          <w:sz w:val="22"/>
          <w:szCs w:val="22"/>
        </w:rPr>
        <w:t xml:space="preserve"> Consultants, </w:t>
      </w:r>
      <w:r>
        <w:rPr>
          <w:b/>
          <w:bCs/>
          <w:sz w:val="22"/>
          <w:szCs w:val="22"/>
        </w:rPr>
        <w:t>182</w:t>
      </w:r>
      <w:r>
        <w:rPr>
          <w:sz w:val="22"/>
          <w:szCs w:val="22"/>
        </w:rPr>
        <w:t xml:space="preserve"> Power Users, and over </w:t>
      </w:r>
      <w:r>
        <w:rPr>
          <w:b/>
          <w:bCs/>
          <w:sz w:val="22"/>
          <w:szCs w:val="22"/>
        </w:rPr>
        <w:t>2,100</w:t>
      </w:r>
      <w:r>
        <w:rPr>
          <w:sz w:val="22"/>
          <w:szCs w:val="22"/>
        </w:rPr>
        <w:t xml:space="preserve"> End Users</w:t>
      </w:r>
    </w:p>
    <w:p w14:paraId="191ECCD5" w14:textId="77777777" w:rsidR="00295CA6" w:rsidRDefault="00295CA6" w:rsidP="00295CA6">
      <w:pPr>
        <w:rPr>
          <w:b/>
          <w:bCs/>
          <w:sz w:val="22"/>
          <w:szCs w:val="22"/>
        </w:rPr>
      </w:pPr>
    </w:p>
    <w:p w14:paraId="431CFB2E" w14:textId="77777777" w:rsidR="00295CA6" w:rsidRPr="00D61E51" w:rsidRDefault="00295CA6" w:rsidP="00295CA6">
      <w:pPr>
        <w:rPr>
          <w:b/>
          <w:bCs/>
          <w:sz w:val="22"/>
          <w:szCs w:val="22"/>
        </w:rPr>
      </w:pPr>
    </w:p>
    <w:p w14:paraId="520ABB8E" w14:textId="77777777" w:rsidR="00CC161F" w:rsidRDefault="00CC161F" w:rsidP="00CB386C">
      <w:pPr>
        <w:jc w:val="both"/>
        <w:rPr>
          <w:sz w:val="22"/>
          <w:szCs w:val="22"/>
        </w:rPr>
      </w:pPr>
    </w:p>
    <w:p w14:paraId="00CA0F88" w14:textId="77777777" w:rsidR="00CC161F" w:rsidRDefault="00CC161F" w:rsidP="00CC161F">
      <w:pPr>
        <w:pBdr>
          <w:bottom w:val="single" w:sz="4" w:space="1" w:color="auto"/>
        </w:pBdr>
        <w:jc w:val="both"/>
        <w:rPr>
          <w:sz w:val="22"/>
          <w:szCs w:val="22"/>
        </w:rPr>
      </w:pPr>
      <w:r>
        <w:rPr>
          <w:b/>
          <w:bCs/>
          <w:sz w:val="22"/>
          <w:szCs w:val="22"/>
          <w:lang w:val="pt-BR"/>
        </w:rPr>
        <w:t>OTHER SAP / IT EXPERIENCE:</w:t>
      </w:r>
    </w:p>
    <w:p w14:paraId="62C278D2" w14:textId="77777777" w:rsidR="00CC161F" w:rsidRDefault="00CC161F" w:rsidP="00CC161F">
      <w:pPr>
        <w:jc w:val="both"/>
        <w:rPr>
          <w:b/>
          <w:bCs/>
          <w:i/>
          <w:iCs/>
          <w:sz w:val="22"/>
          <w:szCs w:val="22"/>
        </w:rPr>
      </w:pPr>
      <w:r>
        <w:rPr>
          <w:b/>
          <w:bCs/>
          <w:sz w:val="22"/>
          <w:szCs w:val="22"/>
        </w:rPr>
        <w:t xml:space="preserve">Client: </w:t>
      </w:r>
      <w:r>
        <w:rPr>
          <w:b/>
          <w:bCs/>
          <w:i/>
          <w:iCs/>
          <w:sz w:val="22"/>
          <w:szCs w:val="22"/>
        </w:rPr>
        <w:t xml:space="preserve">Wyvil Systems, Chicago, IL                    </w:t>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r>
        <w:rPr>
          <w:b/>
          <w:bCs/>
          <w:i/>
          <w:iCs/>
          <w:sz w:val="22"/>
          <w:szCs w:val="22"/>
        </w:rPr>
        <w:tab/>
      </w:r>
      <w:hyperlink r:id="rId10" w:history="1">
        <w:r>
          <w:rPr>
            <w:rStyle w:val="Hyperlink"/>
          </w:rPr>
          <w:t>www.wyvilsystem.com</w:t>
        </w:r>
      </w:hyperlink>
    </w:p>
    <w:p w14:paraId="59A1F4C5" w14:textId="6D05FEFF" w:rsidR="00CC161F" w:rsidRPr="00511039" w:rsidRDefault="00CC161F" w:rsidP="00CC161F">
      <w:pPr>
        <w:jc w:val="both"/>
        <w:rPr>
          <w:b/>
          <w:bCs/>
          <w:i/>
          <w:iCs/>
          <w:color w:val="0000FF"/>
          <w:sz w:val="22"/>
          <w:szCs w:val="22"/>
        </w:rPr>
      </w:pPr>
      <w:r>
        <w:rPr>
          <w:b/>
          <w:bCs/>
          <w:sz w:val="22"/>
          <w:szCs w:val="22"/>
        </w:rPr>
        <w:t xml:space="preserve">Title: </w:t>
      </w:r>
      <w:r>
        <w:rPr>
          <w:b/>
          <w:bCs/>
          <w:i/>
          <w:iCs/>
          <w:sz w:val="22"/>
          <w:szCs w:val="22"/>
        </w:rPr>
        <w:t>SAP / IT Solution Expert / Network Administrator</w:t>
      </w:r>
      <w:r>
        <w:rPr>
          <w:b/>
          <w:bCs/>
          <w:i/>
          <w:iCs/>
          <w:sz w:val="22"/>
          <w:szCs w:val="22"/>
        </w:rPr>
        <w:tab/>
      </w:r>
      <w:r>
        <w:rPr>
          <w:b/>
          <w:bCs/>
          <w:i/>
          <w:iCs/>
          <w:sz w:val="22"/>
          <w:szCs w:val="22"/>
        </w:rPr>
        <w:tab/>
      </w:r>
      <w:r>
        <w:rPr>
          <w:b/>
          <w:bCs/>
          <w:i/>
          <w:iCs/>
          <w:sz w:val="22"/>
          <w:szCs w:val="22"/>
        </w:rPr>
        <w:tab/>
      </w:r>
      <w:r>
        <w:rPr>
          <w:b/>
          <w:bCs/>
          <w:i/>
          <w:iCs/>
          <w:sz w:val="22"/>
          <w:szCs w:val="22"/>
        </w:rPr>
        <w:tab/>
      </w:r>
      <w:r w:rsidRPr="00511039">
        <w:rPr>
          <w:b/>
          <w:bCs/>
          <w:i/>
          <w:iCs/>
          <w:sz w:val="22"/>
          <w:szCs w:val="22"/>
        </w:rPr>
        <w:t>Mar</w:t>
      </w:r>
      <w:r w:rsidR="00511039">
        <w:rPr>
          <w:b/>
          <w:bCs/>
          <w:i/>
          <w:iCs/>
          <w:sz w:val="22"/>
          <w:szCs w:val="22"/>
        </w:rPr>
        <w:t>.</w:t>
      </w:r>
      <w:r w:rsidRPr="00511039">
        <w:rPr>
          <w:b/>
          <w:bCs/>
          <w:i/>
          <w:iCs/>
          <w:sz w:val="22"/>
          <w:szCs w:val="22"/>
        </w:rPr>
        <w:t xml:space="preserve"> 2010 </w:t>
      </w:r>
      <w:r w:rsidR="00511039">
        <w:rPr>
          <w:b/>
          <w:bCs/>
          <w:i/>
          <w:iCs/>
          <w:sz w:val="22"/>
          <w:szCs w:val="22"/>
        </w:rPr>
        <w:t>–</w:t>
      </w:r>
      <w:r w:rsidRPr="00511039">
        <w:rPr>
          <w:b/>
          <w:bCs/>
          <w:i/>
          <w:iCs/>
          <w:sz w:val="22"/>
          <w:szCs w:val="22"/>
        </w:rPr>
        <w:t xml:space="preserve"> Sept</w:t>
      </w:r>
      <w:r w:rsidR="00511039">
        <w:rPr>
          <w:b/>
          <w:bCs/>
          <w:i/>
          <w:iCs/>
          <w:sz w:val="22"/>
          <w:szCs w:val="22"/>
        </w:rPr>
        <w:t>.</w:t>
      </w:r>
      <w:r w:rsidRPr="00511039">
        <w:rPr>
          <w:b/>
          <w:bCs/>
          <w:i/>
          <w:iCs/>
          <w:sz w:val="22"/>
          <w:szCs w:val="22"/>
        </w:rPr>
        <w:t xml:space="preserve"> 2010</w:t>
      </w:r>
    </w:p>
    <w:p w14:paraId="3537FEC3" w14:textId="77777777" w:rsidR="00CC161F" w:rsidRDefault="00CC161F" w:rsidP="00CC161F">
      <w:pPr>
        <w:numPr>
          <w:ilvl w:val="0"/>
          <w:numId w:val="3"/>
        </w:numPr>
        <w:jc w:val="both"/>
        <w:rPr>
          <w:sz w:val="22"/>
          <w:szCs w:val="22"/>
        </w:rPr>
      </w:pPr>
      <w:r>
        <w:rPr>
          <w:sz w:val="22"/>
          <w:szCs w:val="22"/>
        </w:rPr>
        <w:t>SAP Solutions on VMware Infrastructure</w:t>
      </w:r>
    </w:p>
    <w:p w14:paraId="40354679" w14:textId="77777777" w:rsidR="00CC161F" w:rsidRDefault="00CC161F" w:rsidP="00CC161F">
      <w:pPr>
        <w:numPr>
          <w:ilvl w:val="0"/>
          <w:numId w:val="3"/>
        </w:numPr>
        <w:jc w:val="both"/>
        <w:rPr>
          <w:sz w:val="22"/>
          <w:szCs w:val="22"/>
        </w:rPr>
      </w:pPr>
      <w:r>
        <w:rPr>
          <w:sz w:val="22"/>
          <w:szCs w:val="22"/>
        </w:rPr>
        <w:t xml:space="preserve">Built a serve from a scratch (ESX Server Client) </w:t>
      </w:r>
    </w:p>
    <w:p w14:paraId="56DD5C4F" w14:textId="77777777" w:rsidR="00CC161F" w:rsidRDefault="00CC161F" w:rsidP="00CC161F">
      <w:pPr>
        <w:numPr>
          <w:ilvl w:val="0"/>
          <w:numId w:val="3"/>
        </w:numPr>
        <w:jc w:val="both"/>
        <w:rPr>
          <w:sz w:val="22"/>
          <w:szCs w:val="22"/>
        </w:rPr>
      </w:pPr>
      <w:r>
        <w:rPr>
          <w:sz w:val="22"/>
          <w:szCs w:val="22"/>
        </w:rPr>
        <w:t>Installed Windows Server 2003, Fedora, and SAP GUI for the client</w:t>
      </w:r>
    </w:p>
    <w:p w14:paraId="052B2010" w14:textId="1E81DBCE" w:rsidR="00CC161F" w:rsidRDefault="00CC161F" w:rsidP="00CC161F">
      <w:pPr>
        <w:numPr>
          <w:ilvl w:val="0"/>
          <w:numId w:val="3"/>
        </w:numPr>
        <w:jc w:val="both"/>
        <w:rPr>
          <w:sz w:val="22"/>
          <w:szCs w:val="22"/>
        </w:rPr>
      </w:pPr>
      <w:r>
        <w:rPr>
          <w:sz w:val="22"/>
          <w:szCs w:val="22"/>
        </w:rPr>
        <w:t xml:space="preserve">Successfully were able to remote desktop from </w:t>
      </w:r>
      <w:r w:rsidR="00511039">
        <w:rPr>
          <w:sz w:val="22"/>
          <w:szCs w:val="22"/>
        </w:rPr>
        <w:t>Vendor-to-Vendor</w:t>
      </w:r>
      <w:r>
        <w:rPr>
          <w:sz w:val="22"/>
          <w:szCs w:val="22"/>
        </w:rPr>
        <w:t xml:space="preserve"> servers (different locations)</w:t>
      </w:r>
    </w:p>
    <w:p w14:paraId="6279C5B9" w14:textId="77777777" w:rsidR="00CC161F" w:rsidRDefault="00CC161F" w:rsidP="00CC161F">
      <w:pPr>
        <w:numPr>
          <w:ilvl w:val="0"/>
          <w:numId w:val="3"/>
        </w:numPr>
        <w:jc w:val="both"/>
        <w:rPr>
          <w:sz w:val="22"/>
          <w:szCs w:val="22"/>
        </w:rPr>
      </w:pPr>
      <w:r>
        <w:rPr>
          <w:sz w:val="22"/>
          <w:szCs w:val="22"/>
        </w:rPr>
        <w:t>Set up a security design, limited access, user accounts both to Vendor Server and SAP Login</w:t>
      </w:r>
    </w:p>
    <w:p w14:paraId="74A34815" w14:textId="5A6DDCE6" w:rsidR="00CC161F" w:rsidRDefault="00CC161F" w:rsidP="00CC161F">
      <w:pPr>
        <w:numPr>
          <w:ilvl w:val="0"/>
          <w:numId w:val="3"/>
        </w:numPr>
        <w:jc w:val="both"/>
        <w:rPr>
          <w:sz w:val="22"/>
          <w:szCs w:val="22"/>
        </w:rPr>
      </w:pPr>
      <w:r>
        <w:rPr>
          <w:sz w:val="22"/>
          <w:szCs w:val="22"/>
        </w:rPr>
        <w:t>Simplicity of use implemented for multiple VM servers, reduction of physical devices and power usage</w:t>
      </w:r>
    </w:p>
    <w:p w14:paraId="371153D4" w14:textId="77777777" w:rsidR="00CC161F" w:rsidRDefault="00CC161F" w:rsidP="00CC161F">
      <w:pPr>
        <w:numPr>
          <w:ilvl w:val="0"/>
          <w:numId w:val="3"/>
        </w:numPr>
        <w:jc w:val="both"/>
        <w:rPr>
          <w:sz w:val="22"/>
          <w:szCs w:val="22"/>
        </w:rPr>
      </w:pPr>
      <w:r>
        <w:rPr>
          <w:sz w:val="22"/>
          <w:szCs w:val="22"/>
        </w:rPr>
        <w:t>Enclosed: Optimizing Data Center Resources, Easing SAP Solutions Upgrades and Platform Migrations, Meeting SLAs for Availability, Application Performance, and Disaster Recovery, and Supporting Service Delivery</w:t>
      </w:r>
    </w:p>
    <w:p w14:paraId="630BBE6A" w14:textId="6C6F1061" w:rsidR="00D61E51" w:rsidRDefault="00CC161F" w:rsidP="001E55A6">
      <w:pPr>
        <w:numPr>
          <w:ilvl w:val="0"/>
          <w:numId w:val="3"/>
        </w:numPr>
        <w:jc w:val="both"/>
        <w:rPr>
          <w:sz w:val="22"/>
          <w:szCs w:val="22"/>
        </w:rPr>
      </w:pPr>
      <w:r>
        <w:rPr>
          <w:sz w:val="22"/>
          <w:szCs w:val="22"/>
        </w:rPr>
        <w:t xml:space="preserve">Able to Train varies SAP Modules remotely for 20+ students </w:t>
      </w:r>
    </w:p>
    <w:p w14:paraId="6F1DC662" w14:textId="77777777" w:rsidR="00D61E51" w:rsidRDefault="00D61E51" w:rsidP="00CC161F">
      <w:pPr>
        <w:pBdr>
          <w:bottom w:val="single" w:sz="4" w:space="1" w:color="auto"/>
        </w:pBdr>
        <w:jc w:val="both"/>
        <w:rPr>
          <w:b/>
          <w:bCs/>
          <w:sz w:val="22"/>
          <w:szCs w:val="22"/>
          <w:lang w:val="pt-BR"/>
        </w:rPr>
      </w:pPr>
    </w:p>
    <w:p w14:paraId="5ABEC574" w14:textId="77777777" w:rsidR="00295CA6" w:rsidRDefault="00295CA6" w:rsidP="00CC161F">
      <w:pPr>
        <w:pBdr>
          <w:bottom w:val="single" w:sz="4" w:space="1" w:color="auto"/>
        </w:pBdr>
        <w:jc w:val="both"/>
        <w:rPr>
          <w:b/>
          <w:bCs/>
          <w:sz w:val="22"/>
          <w:szCs w:val="22"/>
          <w:lang w:val="pt-BR"/>
        </w:rPr>
      </w:pPr>
    </w:p>
    <w:p w14:paraId="50C4E7CD" w14:textId="5494E4E3" w:rsidR="00CC161F" w:rsidRDefault="00CC161F" w:rsidP="00CC161F">
      <w:pPr>
        <w:pBdr>
          <w:bottom w:val="single" w:sz="4" w:space="1" w:color="auto"/>
        </w:pBdr>
        <w:jc w:val="both"/>
        <w:rPr>
          <w:sz w:val="22"/>
          <w:szCs w:val="22"/>
          <w:lang w:val="pt-BR"/>
        </w:rPr>
      </w:pPr>
      <w:r>
        <w:rPr>
          <w:b/>
          <w:bCs/>
          <w:sz w:val="22"/>
          <w:szCs w:val="22"/>
          <w:lang w:val="pt-BR"/>
        </w:rPr>
        <w:t>SKILLS:</w:t>
      </w:r>
    </w:p>
    <w:p w14:paraId="2CFD960A" w14:textId="6D087F9B" w:rsidR="00CC161F" w:rsidRDefault="00CC161F" w:rsidP="00295CA6">
      <w:pPr>
        <w:pBdr>
          <w:bottom w:val="single" w:sz="4" w:space="0" w:color="auto"/>
        </w:pBdr>
        <w:rPr>
          <w:color w:val="000000"/>
          <w:sz w:val="22"/>
          <w:szCs w:val="22"/>
          <w:lang w:val="en"/>
        </w:rPr>
      </w:pPr>
      <w:r>
        <w:rPr>
          <w:b/>
          <w:color w:val="000000"/>
          <w:sz w:val="22"/>
          <w:szCs w:val="22"/>
          <w:lang w:val="en"/>
        </w:rPr>
        <w:t>SAP ERP:</w:t>
      </w:r>
      <w:r>
        <w:rPr>
          <w:color w:val="000000"/>
          <w:sz w:val="22"/>
          <w:szCs w:val="22"/>
          <w:lang w:val="en"/>
        </w:rPr>
        <w:t xml:space="preserve"> SAP ECC 6.0</w:t>
      </w:r>
      <w:r w:rsidR="005F4ECF">
        <w:rPr>
          <w:color w:val="000000"/>
          <w:sz w:val="22"/>
          <w:szCs w:val="22"/>
          <w:lang w:val="en"/>
        </w:rPr>
        <w:t xml:space="preserve"> </w:t>
      </w:r>
      <w:r w:rsidR="00CB386C">
        <w:rPr>
          <w:color w:val="000000"/>
          <w:sz w:val="22"/>
          <w:szCs w:val="22"/>
          <w:lang w:val="en"/>
        </w:rPr>
        <w:t>–</w:t>
      </w:r>
      <w:r w:rsidR="005F4ECF">
        <w:rPr>
          <w:color w:val="000000"/>
          <w:sz w:val="22"/>
          <w:szCs w:val="22"/>
          <w:lang w:val="en"/>
        </w:rPr>
        <w:t xml:space="preserve"> S</w:t>
      </w:r>
      <w:r w:rsidR="00CB386C">
        <w:rPr>
          <w:color w:val="000000"/>
          <w:sz w:val="22"/>
          <w:szCs w:val="22"/>
          <w:lang w:val="en"/>
        </w:rPr>
        <w:t>/</w:t>
      </w:r>
      <w:r w:rsidR="005F4ECF">
        <w:rPr>
          <w:color w:val="000000"/>
          <w:sz w:val="22"/>
          <w:szCs w:val="22"/>
          <w:lang w:val="en"/>
        </w:rPr>
        <w:t>4HANA</w:t>
      </w:r>
      <w:r>
        <w:rPr>
          <w:color w:val="000000"/>
          <w:sz w:val="22"/>
          <w:szCs w:val="22"/>
          <w:lang w:val="en"/>
        </w:rPr>
        <w:t xml:space="preserve"> (PM</w:t>
      </w:r>
      <w:r w:rsidR="00233EBF">
        <w:rPr>
          <w:color w:val="000000"/>
          <w:sz w:val="22"/>
          <w:szCs w:val="22"/>
          <w:lang w:val="en"/>
        </w:rPr>
        <w:t xml:space="preserve">, </w:t>
      </w:r>
      <w:r>
        <w:rPr>
          <w:color w:val="000000"/>
          <w:sz w:val="22"/>
          <w:szCs w:val="22"/>
          <w:lang w:val="en"/>
        </w:rPr>
        <w:t>QM</w:t>
      </w:r>
      <w:r w:rsidR="005623E9">
        <w:rPr>
          <w:color w:val="000000"/>
          <w:sz w:val="22"/>
          <w:szCs w:val="22"/>
          <w:lang w:val="en"/>
        </w:rPr>
        <w:t xml:space="preserve">, </w:t>
      </w:r>
      <w:r w:rsidR="00CB386C">
        <w:rPr>
          <w:color w:val="000000"/>
          <w:sz w:val="22"/>
          <w:szCs w:val="22"/>
          <w:lang w:val="en"/>
        </w:rPr>
        <w:t xml:space="preserve">PP, </w:t>
      </w:r>
      <w:r w:rsidR="005623E9">
        <w:rPr>
          <w:color w:val="000000"/>
          <w:sz w:val="22"/>
          <w:szCs w:val="22"/>
          <w:lang w:val="en"/>
        </w:rPr>
        <w:t>MM</w:t>
      </w:r>
      <w:r>
        <w:rPr>
          <w:color w:val="000000"/>
          <w:sz w:val="22"/>
          <w:szCs w:val="22"/>
          <w:lang w:val="en"/>
        </w:rPr>
        <w:t xml:space="preserve"> modules</w:t>
      </w:r>
      <w:r w:rsidR="009B5512">
        <w:rPr>
          <w:color w:val="000000"/>
          <w:sz w:val="22"/>
          <w:szCs w:val="22"/>
        </w:rPr>
        <w:t xml:space="preserve"> with integration of</w:t>
      </w:r>
      <w:r>
        <w:rPr>
          <w:color w:val="000000"/>
          <w:sz w:val="22"/>
          <w:szCs w:val="22"/>
        </w:rPr>
        <w:t xml:space="preserve"> FICO</w:t>
      </w:r>
      <w:r w:rsidR="009B5512">
        <w:rPr>
          <w:color w:val="000000"/>
          <w:sz w:val="22"/>
          <w:szCs w:val="22"/>
        </w:rPr>
        <w:t>, HR, PS</w:t>
      </w:r>
      <w:r w:rsidR="005623E9">
        <w:rPr>
          <w:color w:val="000000"/>
          <w:sz w:val="22"/>
          <w:szCs w:val="22"/>
        </w:rPr>
        <w:t xml:space="preserve">, </w:t>
      </w:r>
      <w:r w:rsidR="00CB386C">
        <w:rPr>
          <w:color w:val="000000"/>
          <w:sz w:val="22"/>
          <w:szCs w:val="22"/>
        </w:rPr>
        <w:t>CS</w:t>
      </w:r>
      <w:r w:rsidR="005623E9">
        <w:rPr>
          <w:color w:val="000000"/>
          <w:sz w:val="22"/>
          <w:szCs w:val="22"/>
        </w:rPr>
        <w:t>, etc.</w:t>
      </w:r>
      <w:r>
        <w:rPr>
          <w:color w:val="000000"/>
          <w:sz w:val="22"/>
          <w:szCs w:val="22"/>
          <w:lang w:val="en"/>
        </w:rPr>
        <w:t>)</w:t>
      </w:r>
    </w:p>
    <w:p w14:paraId="1771CD0F" w14:textId="77777777" w:rsidR="00CC161F" w:rsidRDefault="00CC161F" w:rsidP="00295CA6">
      <w:pPr>
        <w:pBdr>
          <w:bottom w:val="single" w:sz="4" w:space="0" w:color="auto"/>
        </w:pBdr>
        <w:rPr>
          <w:color w:val="000000"/>
          <w:sz w:val="22"/>
          <w:szCs w:val="22"/>
          <w:lang w:val="en"/>
        </w:rPr>
      </w:pPr>
      <w:r>
        <w:rPr>
          <w:b/>
          <w:color w:val="000000"/>
          <w:sz w:val="22"/>
          <w:szCs w:val="22"/>
          <w:lang w:val="en"/>
        </w:rPr>
        <w:t>Technology Management:</w:t>
      </w:r>
      <w:r>
        <w:rPr>
          <w:color w:val="000000"/>
          <w:sz w:val="22"/>
          <w:szCs w:val="22"/>
          <w:lang w:val="en"/>
        </w:rPr>
        <w:t xml:space="preserve"> Project Management, Packaged Application Implementation, System Analysis and Design</w:t>
      </w:r>
    </w:p>
    <w:p w14:paraId="03D4809C" w14:textId="3E820ED6" w:rsidR="00CC161F" w:rsidRDefault="00CC161F" w:rsidP="00295CA6">
      <w:pPr>
        <w:pBdr>
          <w:bottom w:val="single" w:sz="4" w:space="0" w:color="auto"/>
        </w:pBdr>
        <w:rPr>
          <w:bCs/>
          <w:sz w:val="22"/>
          <w:szCs w:val="22"/>
          <w:lang w:val="pt-BR"/>
        </w:rPr>
      </w:pPr>
      <w:r>
        <w:rPr>
          <w:b/>
          <w:bCs/>
          <w:sz w:val="22"/>
          <w:szCs w:val="22"/>
          <w:lang w:val="pt-BR"/>
        </w:rPr>
        <w:t>Software/Products:</w:t>
      </w:r>
      <w:r>
        <w:rPr>
          <w:bCs/>
          <w:sz w:val="22"/>
          <w:szCs w:val="22"/>
          <w:lang w:val="pt-BR"/>
        </w:rPr>
        <w:t xml:space="preserve">  MS Project, MS Excel, MS Access, </w:t>
      </w:r>
      <w:r w:rsidR="005623E9">
        <w:rPr>
          <w:bCs/>
          <w:sz w:val="22"/>
          <w:szCs w:val="22"/>
          <w:lang w:val="pt-BR"/>
        </w:rPr>
        <w:t xml:space="preserve">MS </w:t>
      </w:r>
      <w:r>
        <w:rPr>
          <w:bCs/>
          <w:sz w:val="22"/>
          <w:szCs w:val="22"/>
          <w:lang w:val="pt-BR"/>
        </w:rPr>
        <w:t xml:space="preserve">Word, </w:t>
      </w:r>
      <w:r w:rsidR="009B5512">
        <w:rPr>
          <w:bCs/>
          <w:sz w:val="22"/>
          <w:szCs w:val="22"/>
          <w:lang w:val="pt-BR"/>
        </w:rPr>
        <w:t xml:space="preserve">MS Powerpoint, and </w:t>
      </w:r>
      <w:r>
        <w:rPr>
          <w:bCs/>
          <w:sz w:val="22"/>
          <w:szCs w:val="22"/>
          <w:lang w:val="pt-BR"/>
        </w:rPr>
        <w:t>MS Visio</w:t>
      </w:r>
    </w:p>
    <w:p w14:paraId="36086CC8" w14:textId="6AF84584" w:rsidR="00CC161F" w:rsidRDefault="00CC161F" w:rsidP="00295CA6">
      <w:pPr>
        <w:pBdr>
          <w:bottom w:val="single" w:sz="4" w:space="0" w:color="auto"/>
        </w:pBdr>
        <w:rPr>
          <w:bCs/>
          <w:sz w:val="22"/>
          <w:szCs w:val="22"/>
          <w:lang w:val="pt-BR"/>
        </w:rPr>
      </w:pPr>
      <w:r>
        <w:rPr>
          <w:b/>
          <w:bCs/>
          <w:sz w:val="22"/>
          <w:szCs w:val="22"/>
          <w:lang w:val="pt-BR"/>
        </w:rPr>
        <w:t>Testing/Defect Tracking:</w:t>
      </w:r>
      <w:r>
        <w:rPr>
          <w:bCs/>
          <w:sz w:val="22"/>
          <w:szCs w:val="22"/>
          <w:lang w:val="pt-BR"/>
        </w:rPr>
        <w:t xml:space="preserve"> Mercury Quality Center, </w:t>
      </w:r>
      <w:r w:rsidR="009B5512">
        <w:rPr>
          <w:bCs/>
          <w:sz w:val="22"/>
          <w:szCs w:val="22"/>
          <w:lang w:val="pt-BR"/>
        </w:rPr>
        <w:t xml:space="preserve">HP / ALM Quality Center, </w:t>
      </w:r>
      <w:r>
        <w:rPr>
          <w:bCs/>
          <w:sz w:val="22"/>
          <w:szCs w:val="22"/>
          <w:lang w:val="pt-BR"/>
        </w:rPr>
        <w:t xml:space="preserve">Remedy, </w:t>
      </w:r>
      <w:r w:rsidR="009B5512">
        <w:rPr>
          <w:bCs/>
          <w:sz w:val="22"/>
          <w:szCs w:val="22"/>
          <w:lang w:val="pt-BR"/>
        </w:rPr>
        <w:t xml:space="preserve">and </w:t>
      </w:r>
      <w:r>
        <w:rPr>
          <w:bCs/>
          <w:sz w:val="22"/>
          <w:szCs w:val="22"/>
          <w:lang w:val="pt-BR"/>
        </w:rPr>
        <w:t xml:space="preserve">Peregrine </w:t>
      </w:r>
      <w:r>
        <w:rPr>
          <w:b/>
          <w:bCs/>
          <w:sz w:val="22"/>
          <w:szCs w:val="22"/>
          <w:lang w:val="pt-BR"/>
        </w:rPr>
        <w:t>HardWare/Operating System</w:t>
      </w:r>
      <w:r>
        <w:rPr>
          <w:bCs/>
          <w:sz w:val="22"/>
          <w:szCs w:val="22"/>
          <w:lang w:val="pt-BR"/>
        </w:rPr>
        <w:t>: Windows NT/2000/XP/Vista/Windows 7/Windows 8</w:t>
      </w:r>
      <w:r w:rsidR="00BF584B">
        <w:rPr>
          <w:bCs/>
          <w:sz w:val="22"/>
          <w:szCs w:val="22"/>
          <w:lang w:val="pt-BR"/>
        </w:rPr>
        <w:t>/Windows 10</w:t>
      </w:r>
      <w:r w:rsidR="00CB386C">
        <w:rPr>
          <w:bCs/>
          <w:sz w:val="22"/>
          <w:szCs w:val="22"/>
          <w:lang w:val="pt-BR"/>
        </w:rPr>
        <w:t>/Windows 11</w:t>
      </w:r>
    </w:p>
    <w:p w14:paraId="7F5E0E26" w14:textId="77777777" w:rsidR="00632673" w:rsidRDefault="00632673" w:rsidP="00CC161F">
      <w:pPr>
        <w:jc w:val="both"/>
        <w:rPr>
          <w:b/>
          <w:sz w:val="22"/>
          <w:szCs w:val="22"/>
        </w:rPr>
      </w:pPr>
    </w:p>
    <w:p w14:paraId="09B4F808" w14:textId="77777777" w:rsidR="00CC161F" w:rsidRDefault="00CC161F" w:rsidP="00CC161F">
      <w:pPr>
        <w:jc w:val="both"/>
        <w:rPr>
          <w:b/>
          <w:sz w:val="22"/>
          <w:szCs w:val="22"/>
        </w:rPr>
      </w:pPr>
      <w:r>
        <w:rPr>
          <w:b/>
          <w:sz w:val="22"/>
          <w:szCs w:val="22"/>
        </w:rPr>
        <w:t>OTHER SKILLS:</w:t>
      </w:r>
    </w:p>
    <w:p w14:paraId="7E9C0DAA" w14:textId="77777777" w:rsidR="00CC161F" w:rsidRPr="000B0A71" w:rsidRDefault="00CC161F" w:rsidP="004445C8">
      <w:pPr>
        <w:numPr>
          <w:ilvl w:val="0"/>
          <w:numId w:val="4"/>
        </w:numPr>
        <w:jc w:val="both"/>
        <w:rPr>
          <w:b/>
          <w:sz w:val="22"/>
          <w:szCs w:val="22"/>
        </w:rPr>
      </w:pPr>
      <w:r w:rsidRPr="000B0A71">
        <w:rPr>
          <w:b/>
          <w:sz w:val="22"/>
          <w:szCs w:val="22"/>
        </w:rPr>
        <w:t>Remedy</w:t>
      </w:r>
      <w:r w:rsidR="000B0A71" w:rsidRPr="000B0A71">
        <w:rPr>
          <w:b/>
          <w:sz w:val="22"/>
          <w:szCs w:val="22"/>
        </w:rPr>
        <w:t>, P</w:t>
      </w:r>
      <w:r w:rsidRPr="000B0A71">
        <w:rPr>
          <w:b/>
          <w:sz w:val="22"/>
          <w:szCs w:val="22"/>
        </w:rPr>
        <w:t>eregrine</w:t>
      </w:r>
      <w:r w:rsidR="000B0A71" w:rsidRPr="000B0A71">
        <w:rPr>
          <w:b/>
          <w:sz w:val="22"/>
          <w:szCs w:val="22"/>
        </w:rPr>
        <w:t xml:space="preserve">, </w:t>
      </w:r>
      <w:r w:rsidR="000B0A71">
        <w:rPr>
          <w:b/>
          <w:sz w:val="22"/>
          <w:szCs w:val="22"/>
        </w:rPr>
        <w:t>M</w:t>
      </w:r>
      <w:r w:rsidRPr="000B0A71">
        <w:rPr>
          <w:b/>
          <w:sz w:val="22"/>
          <w:szCs w:val="22"/>
        </w:rPr>
        <w:t>ercury (HPQC)</w:t>
      </w:r>
      <w:r w:rsidR="000B0A71">
        <w:rPr>
          <w:b/>
          <w:sz w:val="22"/>
          <w:szCs w:val="22"/>
        </w:rPr>
        <w:t>, and ALM</w:t>
      </w:r>
      <w:r w:rsidRPr="000B0A71">
        <w:rPr>
          <w:b/>
          <w:sz w:val="22"/>
          <w:szCs w:val="22"/>
        </w:rPr>
        <w:t xml:space="preserve"> </w:t>
      </w:r>
      <w:r w:rsidRPr="000B0A71">
        <w:rPr>
          <w:sz w:val="22"/>
          <w:szCs w:val="22"/>
        </w:rPr>
        <w:t>(Test Execution - Defect Tracking)</w:t>
      </w:r>
    </w:p>
    <w:p w14:paraId="7E5803A9" w14:textId="4EEAF1C7" w:rsidR="00CC161F" w:rsidRPr="006549D1" w:rsidRDefault="00CC161F" w:rsidP="00404F78">
      <w:pPr>
        <w:numPr>
          <w:ilvl w:val="0"/>
          <w:numId w:val="4"/>
        </w:numPr>
        <w:jc w:val="both"/>
        <w:rPr>
          <w:b/>
          <w:sz w:val="22"/>
          <w:szCs w:val="22"/>
        </w:rPr>
      </w:pPr>
      <w:r w:rsidRPr="006549D1">
        <w:rPr>
          <w:b/>
          <w:sz w:val="22"/>
          <w:szCs w:val="22"/>
        </w:rPr>
        <w:t xml:space="preserve">Primavera </w:t>
      </w:r>
      <w:r w:rsidRPr="006549D1">
        <w:rPr>
          <w:sz w:val="22"/>
          <w:szCs w:val="22"/>
        </w:rPr>
        <w:t>(Time / Expenses logs)</w:t>
      </w:r>
      <w:r w:rsidR="006549D1" w:rsidRPr="006549D1">
        <w:rPr>
          <w:sz w:val="22"/>
          <w:szCs w:val="22"/>
        </w:rPr>
        <w:t xml:space="preserve"> / </w:t>
      </w:r>
      <w:r w:rsidRPr="006549D1">
        <w:rPr>
          <w:b/>
          <w:bCs/>
          <w:sz w:val="22"/>
          <w:szCs w:val="22"/>
        </w:rPr>
        <w:t>Concur</w:t>
      </w:r>
      <w:r w:rsidRPr="006549D1">
        <w:rPr>
          <w:sz w:val="22"/>
          <w:szCs w:val="22"/>
        </w:rPr>
        <w:t xml:space="preserve"> (Travel and Expenses logs)</w:t>
      </w:r>
    </w:p>
    <w:p w14:paraId="11916CA0" w14:textId="176747DB" w:rsidR="00CC161F" w:rsidRDefault="00CC161F" w:rsidP="00CC161F">
      <w:pPr>
        <w:numPr>
          <w:ilvl w:val="0"/>
          <w:numId w:val="4"/>
        </w:numPr>
        <w:jc w:val="both"/>
        <w:rPr>
          <w:b/>
          <w:sz w:val="22"/>
          <w:szCs w:val="22"/>
        </w:rPr>
      </w:pPr>
      <w:r>
        <w:rPr>
          <w:b/>
          <w:sz w:val="22"/>
          <w:szCs w:val="22"/>
        </w:rPr>
        <w:t>OnDemand, uPerforms</w:t>
      </w:r>
      <w:r w:rsidR="00CB386C">
        <w:rPr>
          <w:b/>
          <w:sz w:val="22"/>
          <w:szCs w:val="22"/>
        </w:rPr>
        <w:t>, DOMO</w:t>
      </w:r>
      <w:r>
        <w:rPr>
          <w:b/>
          <w:sz w:val="22"/>
          <w:szCs w:val="22"/>
        </w:rPr>
        <w:t xml:space="preserve"> </w:t>
      </w:r>
      <w:r>
        <w:rPr>
          <w:sz w:val="22"/>
          <w:szCs w:val="22"/>
        </w:rPr>
        <w:t>(Training Materials)</w:t>
      </w:r>
      <w:r>
        <w:rPr>
          <w:b/>
          <w:sz w:val="22"/>
          <w:szCs w:val="22"/>
        </w:rPr>
        <w:t xml:space="preserve"> </w:t>
      </w:r>
    </w:p>
    <w:p w14:paraId="1300DDEA" w14:textId="77777777" w:rsidR="00CC161F" w:rsidRDefault="00CC161F" w:rsidP="00CC161F">
      <w:pPr>
        <w:numPr>
          <w:ilvl w:val="0"/>
          <w:numId w:val="4"/>
        </w:numPr>
        <w:jc w:val="both"/>
        <w:rPr>
          <w:b/>
          <w:sz w:val="22"/>
          <w:szCs w:val="22"/>
        </w:rPr>
      </w:pPr>
      <w:r>
        <w:rPr>
          <w:b/>
          <w:sz w:val="22"/>
          <w:szCs w:val="22"/>
        </w:rPr>
        <w:t xml:space="preserve">My Supply Cabinet </w:t>
      </w:r>
      <w:r>
        <w:rPr>
          <w:sz w:val="22"/>
          <w:szCs w:val="22"/>
        </w:rPr>
        <w:t>(used for Spare Parts)</w:t>
      </w:r>
    </w:p>
    <w:p w14:paraId="234E1ECB" w14:textId="77777777" w:rsidR="00CC161F" w:rsidRDefault="00CC161F" w:rsidP="00CC161F">
      <w:pPr>
        <w:numPr>
          <w:ilvl w:val="0"/>
          <w:numId w:val="4"/>
        </w:numPr>
        <w:jc w:val="both"/>
        <w:rPr>
          <w:b/>
          <w:sz w:val="22"/>
          <w:szCs w:val="22"/>
        </w:rPr>
      </w:pPr>
      <w:r>
        <w:rPr>
          <w:b/>
          <w:sz w:val="22"/>
          <w:szCs w:val="22"/>
        </w:rPr>
        <w:t xml:space="preserve">Lotus Notes </w:t>
      </w:r>
      <w:r>
        <w:rPr>
          <w:sz w:val="22"/>
          <w:szCs w:val="22"/>
        </w:rPr>
        <w:t>(IBM/CAT e-mail and calendar)</w:t>
      </w:r>
    </w:p>
    <w:p w14:paraId="070021D9" w14:textId="0B6D68FE" w:rsidR="00CC161F" w:rsidRDefault="00CC161F" w:rsidP="00CC161F">
      <w:pPr>
        <w:numPr>
          <w:ilvl w:val="0"/>
          <w:numId w:val="4"/>
        </w:numPr>
        <w:jc w:val="both"/>
        <w:rPr>
          <w:b/>
          <w:sz w:val="22"/>
          <w:szCs w:val="22"/>
        </w:rPr>
      </w:pPr>
      <w:r>
        <w:rPr>
          <w:b/>
          <w:sz w:val="22"/>
          <w:szCs w:val="22"/>
        </w:rPr>
        <w:t>Webex, GlobalMeet, GoToMeeting</w:t>
      </w:r>
      <w:r w:rsidR="00CB386C">
        <w:rPr>
          <w:b/>
          <w:sz w:val="22"/>
          <w:szCs w:val="22"/>
        </w:rPr>
        <w:t>, Teams</w:t>
      </w:r>
      <w:r>
        <w:rPr>
          <w:b/>
          <w:sz w:val="22"/>
          <w:szCs w:val="22"/>
        </w:rPr>
        <w:t xml:space="preserve"> </w:t>
      </w:r>
      <w:r>
        <w:rPr>
          <w:sz w:val="22"/>
          <w:szCs w:val="22"/>
        </w:rPr>
        <w:t xml:space="preserve">(Set up Meetings) </w:t>
      </w:r>
    </w:p>
    <w:p w14:paraId="684CBDDC" w14:textId="4B6D104C" w:rsidR="00CC161F" w:rsidRPr="006549D1" w:rsidRDefault="00CC161F" w:rsidP="00677996">
      <w:pPr>
        <w:numPr>
          <w:ilvl w:val="0"/>
          <w:numId w:val="4"/>
        </w:numPr>
        <w:jc w:val="both"/>
        <w:rPr>
          <w:b/>
          <w:sz w:val="22"/>
          <w:szCs w:val="22"/>
        </w:rPr>
      </w:pPr>
      <w:r w:rsidRPr="006549D1">
        <w:rPr>
          <w:b/>
          <w:sz w:val="22"/>
          <w:szCs w:val="22"/>
        </w:rPr>
        <w:t xml:space="preserve">Maximo </w:t>
      </w:r>
      <w:r w:rsidR="006549D1" w:rsidRPr="006549D1">
        <w:rPr>
          <w:sz w:val="22"/>
          <w:szCs w:val="22"/>
        </w:rPr>
        <w:t xml:space="preserve">/ </w:t>
      </w:r>
      <w:r w:rsidRPr="006549D1">
        <w:rPr>
          <w:b/>
          <w:sz w:val="22"/>
          <w:szCs w:val="22"/>
        </w:rPr>
        <w:t xml:space="preserve">E-Factory Pro </w:t>
      </w:r>
      <w:r w:rsidRPr="006549D1">
        <w:rPr>
          <w:sz w:val="22"/>
          <w:szCs w:val="22"/>
        </w:rPr>
        <w:t>(</w:t>
      </w:r>
      <w:r w:rsidR="00CB386C">
        <w:rPr>
          <w:sz w:val="22"/>
          <w:szCs w:val="22"/>
        </w:rPr>
        <w:t xml:space="preserve">Oracle </w:t>
      </w:r>
      <w:r w:rsidRPr="006549D1">
        <w:rPr>
          <w:sz w:val="22"/>
          <w:szCs w:val="22"/>
        </w:rPr>
        <w:t>PM old Legacy System replaced by SAP)</w:t>
      </w:r>
    </w:p>
    <w:p w14:paraId="5913E030" w14:textId="32171624" w:rsidR="00CC161F" w:rsidRPr="006549D1" w:rsidRDefault="00CC161F" w:rsidP="007D512D">
      <w:pPr>
        <w:numPr>
          <w:ilvl w:val="0"/>
          <w:numId w:val="4"/>
        </w:numPr>
        <w:jc w:val="both"/>
        <w:rPr>
          <w:b/>
          <w:sz w:val="22"/>
          <w:szCs w:val="22"/>
        </w:rPr>
      </w:pPr>
      <w:r w:rsidRPr="006549D1">
        <w:rPr>
          <w:b/>
          <w:sz w:val="22"/>
          <w:szCs w:val="22"/>
        </w:rPr>
        <w:t xml:space="preserve">MPulse </w:t>
      </w:r>
      <w:r w:rsidRPr="006549D1">
        <w:rPr>
          <w:sz w:val="22"/>
          <w:szCs w:val="22"/>
        </w:rPr>
        <w:t>(PM old Legacy System replaced by SAP)</w:t>
      </w:r>
      <w:r w:rsidR="006549D1" w:rsidRPr="006549D1">
        <w:rPr>
          <w:sz w:val="22"/>
          <w:szCs w:val="22"/>
        </w:rPr>
        <w:t xml:space="preserve"> / </w:t>
      </w:r>
      <w:r w:rsidRPr="006549D1">
        <w:rPr>
          <w:b/>
          <w:sz w:val="22"/>
          <w:szCs w:val="22"/>
        </w:rPr>
        <w:t xml:space="preserve">JDE </w:t>
      </w:r>
      <w:r w:rsidRPr="006549D1">
        <w:rPr>
          <w:sz w:val="22"/>
          <w:szCs w:val="22"/>
        </w:rPr>
        <w:t>(PM old Legacy System replaced by SAP)</w:t>
      </w:r>
    </w:p>
    <w:p w14:paraId="6A8C7D08" w14:textId="77777777" w:rsidR="00CC161F" w:rsidRDefault="00CC161F" w:rsidP="00CC161F">
      <w:pPr>
        <w:numPr>
          <w:ilvl w:val="0"/>
          <w:numId w:val="4"/>
        </w:numPr>
        <w:jc w:val="both"/>
        <w:rPr>
          <w:b/>
          <w:sz w:val="22"/>
          <w:szCs w:val="22"/>
        </w:rPr>
      </w:pPr>
      <w:r>
        <w:rPr>
          <w:b/>
          <w:sz w:val="22"/>
          <w:szCs w:val="22"/>
        </w:rPr>
        <w:t xml:space="preserve">Maintenance Coordinator </w:t>
      </w:r>
      <w:r>
        <w:rPr>
          <w:sz w:val="22"/>
          <w:szCs w:val="22"/>
        </w:rPr>
        <w:t>(PM old Legacy System replaced by SAP)</w:t>
      </w:r>
    </w:p>
    <w:p w14:paraId="2D713AB5" w14:textId="7C512562" w:rsidR="00CC161F" w:rsidRPr="006549D1" w:rsidRDefault="00CC161F" w:rsidP="00A6183A">
      <w:pPr>
        <w:numPr>
          <w:ilvl w:val="0"/>
          <w:numId w:val="4"/>
        </w:numPr>
        <w:jc w:val="both"/>
        <w:rPr>
          <w:b/>
          <w:sz w:val="22"/>
          <w:szCs w:val="22"/>
        </w:rPr>
      </w:pPr>
      <w:r w:rsidRPr="006549D1">
        <w:rPr>
          <w:b/>
          <w:sz w:val="22"/>
          <w:szCs w:val="22"/>
        </w:rPr>
        <w:t>AQE/AQA</w:t>
      </w:r>
      <w:r w:rsidRPr="006549D1">
        <w:rPr>
          <w:sz w:val="22"/>
          <w:szCs w:val="22"/>
        </w:rPr>
        <w:t xml:space="preserve"> </w:t>
      </w:r>
      <w:r w:rsidR="006549D1" w:rsidRPr="006549D1">
        <w:rPr>
          <w:sz w:val="22"/>
          <w:szCs w:val="22"/>
        </w:rPr>
        <w:t xml:space="preserve">/ </w:t>
      </w:r>
      <w:r w:rsidRPr="006549D1">
        <w:rPr>
          <w:b/>
          <w:sz w:val="22"/>
          <w:szCs w:val="22"/>
        </w:rPr>
        <w:t xml:space="preserve">QNET </w:t>
      </w:r>
      <w:r w:rsidRPr="006549D1">
        <w:rPr>
          <w:sz w:val="22"/>
          <w:szCs w:val="22"/>
        </w:rPr>
        <w:t>(QM old Legacy System replaced by SAP)</w:t>
      </w:r>
    </w:p>
    <w:p w14:paraId="6BE60C0A" w14:textId="50142D9E" w:rsidR="00CC161F" w:rsidRDefault="00CC161F" w:rsidP="00CC161F">
      <w:pPr>
        <w:numPr>
          <w:ilvl w:val="0"/>
          <w:numId w:val="4"/>
        </w:numPr>
        <w:jc w:val="both"/>
        <w:rPr>
          <w:sz w:val="22"/>
          <w:szCs w:val="22"/>
        </w:rPr>
      </w:pPr>
      <w:r>
        <w:rPr>
          <w:b/>
          <w:sz w:val="22"/>
          <w:szCs w:val="22"/>
        </w:rPr>
        <w:t>RICEF</w:t>
      </w:r>
      <w:r w:rsidR="00CB386C">
        <w:rPr>
          <w:b/>
          <w:sz w:val="22"/>
          <w:szCs w:val="22"/>
        </w:rPr>
        <w:t>W</w:t>
      </w:r>
      <w:r>
        <w:rPr>
          <w:b/>
          <w:sz w:val="22"/>
          <w:szCs w:val="22"/>
        </w:rPr>
        <w:t xml:space="preserve"> </w:t>
      </w:r>
      <w:r>
        <w:rPr>
          <w:sz w:val="22"/>
          <w:szCs w:val="22"/>
        </w:rPr>
        <w:t>(Used for SAP Enhancements)</w:t>
      </w:r>
    </w:p>
    <w:p w14:paraId="7368D71D" w14:textId="23A338F3" w:rsidR="00CC161F" w:rsidRPr="008B3F7A" w:rsidRDefault="00CC161F" w:rsidP="00F33371">
      <w:pPr>
        <w:numPr>
          <w:ilvl w:val="0"/>
          <w:numId w:val="4"/>
        </w:numPr>
        <w:jc w:val="both"/>
        <w:rPr>
          <w:b/>
          <w:sz w:val="22"/>
          <w:szCs w:val="22"/>
        </w:rPr>
      </w:pPr>
      <w:r w:rsidRPr="008B3F7A">
        <w:rPr>
          <w:b/>
          <w:sz w:val="22"/>
          <w:szCs w:val="22"/>
        </w:rPr>
        <w:t>LSMW</w:t>
      </w:r>
      <w:r w:rsidR="00CB386C">
        <w:rPr>
          <w:b/>
          <w:sz w:val="22"/>
          <w:szCs w:val="22"/>
        </w:rPr>
        <w:t xml:space="preserve">, </w:t>
      </w:r>
      <w:r w:rsidRPr="008B3F7A">
        <w:rPr>
          <w:b/>
          <w:sz w:val="22"/>
          <w:szCs w:val="22"/>
        </w:rPr>
        <w:t>Winshuttle</w:t>
      </w:r>
      <w:r w:rsidR="00CB386C">
        <w:rPr>
          <w:sz w:val="22"/>
          <w:szCs w:val="22"/>
        </w:rPr>
        <w:t xml:space="preserve">, </w:t>
      </w:r>
      <w:r w:rsidR="00CB386C" w:rsidRPr="00CB386C">
        <w:rPr>
          <w:b/>
          <w:bCs/>
          <w:sz w:val="22"/>
          <w:szCs w:val="22"/>
        </w:rPr>
        <w:t>IBIP</w:t>
      </w:r>
      <w:r w:rsidR="00CB386C">
        <w:rPr>
          <w:sz w:val="22"/>
          <w:szCs w:val="22"/>
        </w:rPr>
        <w:t xml:space="preserve"> </w:t>
      </w:r>
      <w:r w:rsidRPr="008B3F7A">
        <w:rPr>
          <w:sz w:val="22"/>
          <w:szCs w:val="22"/>
        </w:rPr>
        <w:t>(Used for Data Migration to SAP)</w:t>
      </w:r>
      <w:r w:rsidR="001E55A6">
        <w:rPr>
          <w:sz w:val="22"/>
          <w:szCs w:val="22"/>
        </w:rPr>
        <w:t xml:space="preserve"> and other Data Migration Tools with SAP</w:t>
      </w:r>
    </w:p>
    <w:p w14:paraId="1E3BF7F0" w14:textId="77777777" w:rsidR="006B7A19" w:rsidRDefault="006B7A19" w:rsidP="000B0A71">
      <w:pPr>
        <w:jc w:val="both"/>
        <w:rPr>
          <w:b/>
          <w:sz w:val="22"/>
          <w:szCs w:val="22"/>
        </w:rPr>
      </w:pPr>
    </w:p>
    <w:p w14:paraId="12C7B088" w14:textId="77777777" w:rsidR="00295CA6" w:rsidRDefault="00295CA6" w:rsidP="000B0A71">
      <w:pPr>
        <w:jc w:val="both"/>
        <w:rPr>
          <w:b/>
          <w:sz w:val="22"/>
          <w:szCs w:val="22"/>
        </w:rPr>
      </w:pPr>
    </w:p>
    <w:p w14:paraId="6CCC16DC" w14:textId="77777777" w:rsidR="00CC161F" w:rsidRDefault="00CC161F" w:rsidP="00CC161F">
      <w:pPr>
        <w:pBdr>
          <w:bottom w:val="single" w:sz="4" w:space="1" w:color="auto"/>
        </w:pBdr>
        <w:jc w:val="both"/>
        <w:rPr>
          <w:sz w:val="22"/>
          <w:szCs w:val="22"/>
          <w:lang w:val="pt-BR"/>
        </w:rPr>
      </w:pPr>
      <w:r>
        <w:rPr>
          <w:b/>
          <w:bCs/>
          <w:sz w:val="22"/>
          <w:szCs w:val="22"/>
          <w:lang w:val="pt-BR"/>
        </w:rPr>
        <w:t>EDUCATIONAL QUALIFICATION:</w:t>
      </w:r>
    </w:p>
    <w:p w14:paraId="6C95D9E0" w14:textId="69555FF2" w:rsidR="00CC161F" w:rsidRDefault="00CC161F" w:rsidP="00CC161F">
      <w:pPr>
        <w:contextualSpacing/>
        <w:rPr>
          <w:b/>
        </w:rPr>
      </w:pPr>
      <w:r>
        <w:rPr>
          <w:b/>
          <w:bCs/>
          <w:sz w:val="22"/>
          <w:szCs w:val="22"/>
          <w:lang w:val="en"/>
        </w:rPr>
        <w:t>Bachelor of Science</w:t>
      </w:r>
      <w:r>
        <w:rPr>
          <w:sz w:val="22"/>
          <w:szCs w:val="22"/>
          <w:lang w:val="en"/>
        </w:rPr>
        <w:t xml:space="preserve"> in Networking and Communication Management</w:t>
      </w:r>
      <w:r w:rsidR="00DD79F6">
        <w:rPr>
          <w:sz w:val="22"/>
          <w:szCs w:val="22"/>
          <w:lang w:val="en"/>
        </w:rPr>
        <w:tab/>
        <w:t xml:space="preserve">   DeVry University, Chicago, IL   </w:t>
      </w:r>
    </w:p>
    <w:p w14:paraId="4BD44C34" w14:textId="77777777" w:rsidR="00CC161F" w:rsidRDefault="00CC161F" w:rsidP="00CC161F">
      <w:pPr>
        <w:contextualSpacing/>
      </w:pPr>
      <w:r>
        <w:rPr>
          <w:sz w:val="22"/>
          <w:szCs w:val="22"/>
          <w:lang w:val="en"/>
        </w:rPr>
        <w:t>G.P.A.: 3.7/4.0</w:t>
      </w:r>
      <w:r>
        <w:rPr>
          <w:sz w:val="22"/>
          <w:szCs w:val="22"/>
          <w:lang w:val="en"/>
        </w:rPr>
        <w:tab/>
      </w:r>
      <w:r>
        <w:rPr>
          <w:sz w:val="22"/>
          <w:szCs w:val="22"/>
          <w:lang w:val="en"/>
        </w:rPr>
        <w:tab/>
      </w:r>
      <w:r>
        <w:rPr>
          <w:sz w:val="22"/>
          <w:szCs w:val="22"/>
        </w:rPr>
        <w:tab/>
      </w:r>
      <w:r>
        <w:rPr>
          <w:sz w:val="22"/>
          <w:szCs w:val="22"/>
          <w:lang w:val="en"/>
        </w:rPr>
        <w:t xml:space="preserve"> </w:t>
      </w:r>
      <w:r>
        <w:rPr>
          <w:sz w:val="22"/>
          <w:szCs w:val="22"/>
        </w:rPr>
        <w:t xml:space="preserve">      </w:t>
      </w:r>
      <w:r>
        <w:rPr>
          <w:sz w:val="22"/>
          <w:szCs w:val="22"/>
          <w:lang w:val="en"/>
        </w:rPr>
        <w:t xml:space="preserve">Dean’s List </w:t>
      </w:r>
      <w:r>
        <w:rPr>
          <w:sz w:val="22"/>
          <w:szCs w:val="22"/>
          <w:lang w:val="en"/>
        </w:rPr>
        <w:tab/>
      </w:r>
      <w:r>
        <w:rPr>
          <w:sz w:val="22"/>
          <w:szCs w:val="22"/>
          <w:lang w:val="en"/>
        </w:rPr>
        <w:tab/>
      </w:r>
      <w:r>
        <w:rPr>
          <w:sz w:val="22"/>
          <w:szCs w:val="22"/>
        </w:rPr>
        <w:tab/>
        <w:t xml:space="preserve">   </w:t>
      </w:r>
      <w:r>
        <w:rPr>
          <w:sz w:val="22"/>
          <w:szCs w:val="22"/>
          <w:lang w:val="en"/>
        </w:rPr>
        <w:t>Cisco CCNA Certification</w:t>
      </w:r>
      <w:r>
        <w:rPr>
          <w:sz w:val="22"/>
          <w:szCs w:val="22"/>
        </w:rPr>
        <w:t>s</w:t>
      </w:r>
      <w:r>
        <w:rPr>
          <w:sz w:val="22"/>
          <w:szCs w:val="22"/>
          <w:lang w:val="en"/>
        </w:rPr>
        <w:t xml:space="preserve"> </w:t>
      </w:r>
      <w:r>
        <w:rPr>
          <w:sz w:val="22"/>
          <w:szCs w:val="22"/>
          <w:lang w:val="en"/>
        </w:rPr>
        <w:tab/>
      </w:r>
      <w:r>
        <w:rPr>
          <w:sz w:val="22"/>
          <w:szCs w:val="22"/>
          <w:lang w:val="en"/>
        </w:rPr>
        <w:tab/>
      </w:r>
      <w:r>
        <w:t xml:space="preserve"> </w:t>
      </w:r>
    </w:p>
    <w:p w14:paraId="2A7C3B09" w14:textId="77777777" w:rsidR="00CC161F" w:rsidRDefault="00CC161F" w:rsidP="00CC161F">
      <w:pPr>
        <w:contextualSpacing/>
        <w:rPr>
          <w:b/>
          <w:sz w:val="22"/>
          <w:szCs w:val="19"/>
        </w:rPr>
      </w:pPr>
    </w:p>
    <w:p w14:paraId="7AF1A16E" w14:textId="77777777" w:rsidR="00CC161F" w:rsidRDefault="00CC161F" w:rsidP="00CC161F">
      <w:pPr>
        <w:jc w:val="both"/>
        <w:rPr>
          <w:b/>
          <w:sz w:val="22"/>
          <w:szCs w:val="22"/>
          <w:u w:val="single"/>
        </w:rPr>
      </w:pPr>
      <w:r>
        <w:rPr>
          <w:b/>
          <w:sz w:val="22"/>
          <w:szCs w:val="22"/>
          <w:u w:val="single"/>
        </w:rPr>
        <w:t>Education skills throughout the Bachelor’s Degree:</w:t>
      </w:r>
    </w:p>
    <w:p w14:paraId="22CAFF02" w14:textId="77777777" w:rsidR="00CC161F" w:rsidRDefault="00CC161F" w:rsidP="00CC161F">
      <w:pPr>
        <w:numPr>
          <w:ilvl w:val="0"/>
          <w:numId w:val="3"/>
        </w:numPr>
        <w:jc w:val="both"/>
        <w:rPr>
          <w:sz w:val="22"/>
          <w:szCs w:val="22"/>
        </w:rPr>
      </w:pPr>
      <w:r>
        <w:rPr>
          <w:sz w:val="22"/>
          <w:szCs w:val="22"/>
        </w:rPr>
        <w:t>Designing, implementing, securing, and managing networks</w:t>
      </w:r>
    </w:p>
    <w:p w14:paraId="60A5C7EA" w14:textId="77777777" w:rsidR="00CC161F" w:rsidRDefault="00CC161F" w:rsidP="00CC161F">
      <w:pPr>
        <w:numPr>
          <w:ilvl w:val="0"/>
          <w:numId w:val="3"/>
        </w:numPr>
        <w:jc w:val="both"/>
        <w:rPr>
          <w:sz w:val="22"/>
          <w:szCs w:val="22"/>
        </w:rPr>
      </w:pPr>
      <w:r>
        <w:rPr>
          <w:sz w:val="22"/>
          <w:szCs w:val="22"/>
        </w:rPr>
        <w:t>PC hardware, software and operating systems</w:t>
      </w:r>
    </w:p>
    <w:p w14:paraId="52F35431" w14:textId="77777777" w:rsidR="00CC161F" w:rsidRDefault="00CC161F" w:rsidP="00CC161F">
      <w:pPr>
        <w:numPr>
          <w:ilvl w:val="0"/>
          <w:numId w:val="3"/>
        </w:numPr>
        <w:jc w:val="both"/>
        <w:rPr>
          <w:sz w:val="22"/>
          <w:szCs w:val="22"/>
        </w:rPr>
      </w:pPr>
      <w:r>
        <w:rPr>
          <w:sz w:val="22"/>
          <w:szCs w:val="22"/>
        </w:rPr>
        <w:t>Introduced to programming, logic, scripting and database</w:t>
      </w:r>
    </w:p>
    <w:p w14:paraId="5BF1C320" w14:textId="77777777" w:rsidR="00CC161F" w:rsidRDefault="00CC161F" w:rsidP="00CC161F">
      <w:pPr>
        <w:numPr>
          <w:ilvl w:val="0"/>
          <w:numId w:val="3"/>
        </w:numPr>
        <w:jc w:val="both"/>
        <w:rPr>
          <w:sz w:val="22"/>
          <w:szCs w:val="22"/>
        </w:rPr>
      </w:pPr>
      <w:r>
        <w:rPr>
          <w:sz w:val="22"/>
          <w:szCs w:val="22"/>
        </w:rPr>
        <w:t>Network security, and Monitoring and troubleshooting techniques</w:t>
      </w:r>
    </w:p>
    <w:p w14:paraId="64D78EF8" w14:textId="77777777" w:rsidR="00CC161F" w:rsidRDefault="00CC161F" w:rsidP="00CC161F">
      <w:pPr>
        <w:numPr>
          <w:ilvl w:val="0"/>
          <w:numId w:val="3"/>
        </w:numPr>
        <w:jc w:val="both"/>
        <w:rPr>
          <w:sz w:val="22"/>
          <w:szCs w:val="22"/>
        </w:rPr>
      </w:pPr>
      <w:r>
        <w:rPr>
          <w:sz w:val="22"/>
          <w:szCs w:val="22"/>
        </w:rPr>
        <w:t>Installation of Server and workstation software</w:t>
      </w:r>
    </w:p>
    <w:p w14:paraId="3C94B2F6" w14:textId="77777777" w:rsidR="00CC161F" w:rsidRDefault="00CC161F" w:rsidP="00CC161F">
      <w:pPr>
        <w:numPr>
          <w:ilvl w:val="0"/>
          <w:numId w:val="3"/>
        </w:numPr>
        <w:jc w:val="both"/>
        <w:rPr>
          <w:sz w:val="22"/>
          <w:szCs w:val="22"/>
        </w:rPr>
      </w:pPr>
      <w:r>
        <w:rPr>
          <w:sz w:val="22"/>
          <w:szCs w:val="22"/>
        </w:rPr>
        <w:t>LAN/WAN, OSI, TCP / IP</w:t>
      </w:r>
    </w:p>
    <w:p w14:paraId="2FA24C4D" w14:textId="21CA09E7" w:rsidR="00CC161F" w:rsidRDefault="00CC161F" w:rsidP="00CC161F">
      <w:pPr>
        <w:numPr>
          <w:ilvl w:val="0"/>
          <w:numId w:val="3"/>
        </w:numPr>
        <w:jc w:val="both"/>
        <w:rPr>
          <w:sz w:val="22"/>
          <w:szCs w:val="22"/>
        </w:rPr>
      </w:pPr>
      <w:r>
        <w:rPr>
          <w:sz w:val="22"/>
          <w:szCs w:val="22"/>
        </w:rPr>
        <w:t xml:space="preserve">Routing and </w:t>
      </w:r>
      <w:r w:rsidR="00295CA6">
        <w:rPr>
          <w:sz w:val="22"/>
          <w:szCs w:val="22"/>
        </w:rPr>
        <w:t>switching</w:t>
      </w:r>
      <w:r>
        <w:rPr>
          <w:sz w:val="22"/>
          <w:szCs w:val="22"/>
        </w:rPr>
        <w:t>, and Router protocol and configuration</w:t>
      </w:r>
    </w:p>
    <w:p w14:paraId="00560403" w14:textId="77777777" w:rsidR="00CC161F" w:rsidRDefault="00CC161F" w:rsidP="00CC161F">
      <w:pPr>
        <w:numPr>
          <w:ilvl w:val="0"/>
          <w:numId w:val="3"/>
        </w:numPr>
        <w:jc w:val="both"/>
        <w:rPr>
          <w:sz w:val="22"/>
          <w:szCs w:val="22"/>
        </w:rPr>
      </w:pPr>
      <w:r>
        <w:rPr>
          <w:sz w:val="22"/>
          <w:szCs w:val="22"/>
        </w:rPr>
        <w:t>Management using NOS (Windows) and UNIX, Linux</w:t>
      </w:r>
    </w:p>
    <w:p w14:paraId="7EE498FD" w14:textId="77777777" w:rsidR="00CC161F" w:rsidRDefault="00CC161F" w:rsidP="00CC161F">
      <w:pPr>
        <w:numPr>
          <w:ilvl w:val="0"/>
          <w:numId w:val="3"/>
        </w:numPr>
        <w:jc w:val="both"/>
        <w:rPr>
          <w:sz w:val="22"/>
          <w:szCs w:val="22"/>
        </w:rPr>
      </w:pPr>
      <w:r>
        <w:rPr>
          <w:sz w:val="22"/>
          <w:szCs w:val="22"/>
        </w:rPr>
        <w:t>VoIP and telephony solutions</w:t>
      </w:r>
    </w:p>
    <w:p w14:paraId="22CE2111" w14:textId="77777777" w:rsidR="00CC161F" w:rsidRDefault="00CC161F" w:rsidP="00CC161F">
      <w:pPr>
        <w:numPr>
          <w:ilvl w:val="0"/>
          <w:numId w:val="3"/>
        </w:numPr>
        <w:jc w:val="both"/>
        <w:rPr>
          <w:sz w:val="22"/>
          <w:szCs w:val="22"/>
        </w:rPr>
      </w:pPr>
      <w:r>
        <w:rPr>
          <w:sz w:val="22"/>
          <w:szCs w:val="22"/>
        </w:rPr>
        <w:t>Wireless network design, components, security and troubleshooting, and Active Directory</w:t>
      </w:r>
    </w:p>
    <w:p w14:paraId="58D7547A" w14:textId="77777777" w:rsidR="00CC161F" w:rsidRDefault="00CC161F" w:rsidP="00CC161F">
      <w:pPr>
        <w:numPr>
          <w:ilvl w:val="0"/>
          <w:numId w:val="3"/>
        </w:numPr>
        <w:jc w:val="both"/>
        <w:rPr>
          <w:sz w:val="22"/>
          <w:szCs w:val="22"/>
        </w:rPr>
      </w:pPr>
      <w:r>
        <w:rPr>
          <w:sz w:val="22"/>
          <w:szCs w:val="22"/>
        </w:rPr>
        <w:t>Small Office / Home Office</w:t>
      </w:r>
    </w:p>
    <w:p w14:paraId="24348358" w14:textId="1CE2BDE8" w:rsidR="00CC161F" w:rsidRDefault="00CC161F" w:rsidP="006549D1">
      <w:pPr>
        <w:numPr>
          <w:ilvl w:val="0"/>
          <w:numId w:val="3"/>
        </w:numPr>
        <w:jc w:val="both"/>
        <w:rPr>
          <w:sz w:val="22"/>
          <w:szCs w:val="22"/>
        </w:rPr>
      </w:pPr>
      <w:r>
        <w:rPr>
          <w:sz w:val="22"/>
          <w:szCs w:val="22"/>
        </w:rPr>
        <w:t xml:space="preserve">Management, Customer Service, Technical, Interpersonal, </w:t>
      </w:r>
      <w:r w:rsidR="00DB233C">
        <w:rPr>
          <w:sz w:val="22"/>
          <w:szCs w:val="22"/>
        </w:rPr>
        <w:t>etc.</w:t>
      </w:r>
    </w:p>
    <w:p w14:paraId="065FD162" w14:textId="77777777" w:rsidR="00295CA6" w:rsidRPr="006549D1" w:rsidRDefault="00295CA6" w:rsidP="00295CA6">
      <w:pPr>
        <w:jc w:val="both"/>
        <w:rPr>
          <w:sz w:val="22"/>
          <w:szCs w:val="22"/>
        </w:rPr>
      </w:pPr>
    </w:p>
    <w:p w14:paraId="13F88C95" w14:textId="77777777" w:rsidR="00FA5CA6" w:rsidRDefault="00FA5CA6" w:rsidP="00CC161F">
      <w:pPr>
        <w:pBdr>
          <w:bottom w:val="single" w:sz="4" w:space="1" w:color="auto"/>
        </w:pBdr>
        <w:jc w:val="both"/>
        <w:rPr>
          <w:b/>
          <w:bCs/>
          <w:sz w:val="22"/>
          <w:szCs w:val="22"/>
          <w:lang w:val="pt-BR"/>
        </w:rPr>
      </w:pPr>
    </w:p>
    <w:p w14:paraId="0D9F8B88" w14:textId="60A0CD80" w:rsidR="00CC161F" w:rsidRDefault="00CC161F" w:rsidP="00CC161F">
      <w:pPr>
        <w:pBdr>
          <w:bottom w:val="single" w:sz="4" w:space="1" w:color="auto"/>
        </w:pBdr>
        <w:jc w:val="both"/>
        <w:rPr>
          <w:sz w:val="22"/>
          <w:szCs w:val="22"/>
          <w:lang w:val="pt-BR"/>
        </w:rPr>
      </w:pPr>
      <w:r>
        <w:rPr>
          <w:b/>
          <w:bCs/>
          <w:sz w:val="22"/>
          <w:szCs w:val="22"/>
          <w:lang w:val="pt-BR"/>
        </w:rPr>
        <w:t>LANGUAGES:</w:t>
      </w:r>
    </w:p>
    <w:p w14:paraId="3CB89B9A" w14:textId="77777777" w:rsidR="00CC161F" w:rsidRDefault="00CC161F" w:rsidP="00CC161F">
      <w:pPr>
        <w:numPr>
          <w:ilvl w:val="0"/>
          <w:numId w:val="3"/>
        </w:numPr>
        <w:jc w:val="both"/>
        <w:rPr>
          <w:sz w:val="22"/>
          <w:szCs w:val="22"/>
        </w:rPr>
      </w:pPr>
      <w:r>
        <w:rPr>
          <w:b/>
          <w:sz w:val="22"/>
          <w:szCs w:val="22"/>
        </w:rPr>
        <w:t>Albanian</w:t>
      </w:r>
      <w:r>
        <w:rPr>
          <w:sz w:val="22"/>
          <w:szCs w:val="22"/>
        </w:rPr>
        <w:t xml:space="preserve"> (Native)</w:t>
      </w:r>
    </w:p>
    <w:p w14:paraId="11362975" w14:textId="77777777" w:rsidR="00CC161F" w:rsidRDefault="00CC161F" w:rsidP="00CC161F">
      <w:pPr>
        <w:numPr>
          <w:ilvl w:val="0"/>
          <w:numId w:val="3"/>
        </w:numPr>
        <w:jc w:val="both"/>
        <w:rPr>
          <w:sz w:val="22"/>
          <w:szCs w:val="22"/>
        </w:rPr>
      </w:pPr>
      <w:r>
        <w:rPr>
          <w:b/>
          <w:sz w:val="22"/>
          <w:szCs w:val="22"/>
        </w:rPr>
        <w:t>English</w:t>
      </w:r>
      <w:r>
        <w:rPr>
          <w:sz w:val="22"/>
          <w:szCs w:val="22"/>
        </w:rPr>
        <w:t xml:space="preserve"> (Fluent)</w:t>
      </w:r>
    </w:p>
    <w:p w14:paraId="65E11E0E" w14:textId="2C77AEBF" w:rsidR="00CC161F" w:rsidRDefault="00CC161F" w:rsidP="00CC161F">
      <w:pPr>
        <w:numPr>
          <w:ilvl w:val="0"/>
          <w:numId w:val="3"/>
        </w:numPr>
        <w:jc w:val="both"/>
        <w:rPr>
          <w:sz w:val="22"/>
          <w:szCs w:val="22"/>
        </w:rPr>
      </w:pPr>
      <w:r>
        <w:rPr>
          <w:b/>
          <w:sz w:val="22"/>
          <w:szCs w:val="22"/>
        </w:rPr>
        <w:t>Bosnian</w:t>
      </w:r>
      <w:r w:rsidR="00B44EFE">
        <w:rPr>
          <w:b/>
          <w:sz w:val="22"/>
          <w:szCs w:val="22"/>
        </w:rPr>
        <w:t>/Croatian</w:t>
      </w:r>
      <w:r>
        <w:rPr>
          <w:sz w:val="22"/>
          <w:szCs w:val="22"/>
        </w:rPr>
        <w:t xml:space="preserve"> (</w:t>
      </w:r>
      <w:r w:rsidR="005D3505">
        <w:rPr>
          <w:sz w:val="22"/>
          <w:szCs w:val="22"/>
        </w:rPr>
        <w:t>Intermediate</w:t>
      </w:r>
      <w:r>
        <w:rPr>
          <w:sz w:val="22"/>
          <w:szCs w:val="22"/>
        </w:rPr>
        <w:t>)</w:t>
      </w:r>
      <w:r w:rsidR="00B44EFE">
        <w:rPr>
          <w:sz w:val="22"/>
          <w:szCs w:val="22"/>
        </w:rPr>
        <w:t xml:space="preserve"> </w:t>
      </w:r>
    </w:p>
    <w:p w14:paraId="32C5F35C" w14:textId="79480855" w:rsidR="00D61E51" w:rsidRPr="00295CA6" w:rsidRDefault="00CC161F" w:rsidP="00295CA6">
      <w:pPr>
        <w:numPr>
          <w:ilvl w:val="0"/>
          <w:numId w:val="3"/>
        </w:numPr>
        <w:jc w:val="both"/>
        <w:rPr>
          <w:sz w:val="22"/>
          <w:szCs w:val="22"/>
        </w:rPr>
      </w:pPr>
      <w:r>
        <w:rPr>
          <w:b/>
          <w:sz w:val="22"/>
          <w:szCs w:val="22"/>
        </w:rPr>
        <w:t xml:space="preserve">Arabic </w:t>
      </w:r>
      <w:r>
        <w:rPr>
          <w:sz w:val="22"/>
          <w:szCs w:val="22"/>
        </w:rPr>
        <w:t>(</w:t>
      </w:r>
      <w:r w:rsidR="00D412FA">
        <w:rPr>
          <w:sz w:val="22"/>
          <w:szCs w:val="22"/>
        </w:rPr>
        <w:t>Intermediate</w:t>
      </w:r>
      <w:r>
        <w:rPr>
          <w:sz w:val="22"/>
          <w:szCs w:val="22"/>
        </w:rPr>
        <w:t xml:space="preserve">) </w:t>
      </w:r>
    </w:p>
    <w:p w14:paraId="186289F3" w14:textId="77777777" w:rsidR="00295CA6" w:rsidRDefault="00295CA6">
      <w:pPr>
        <w:rPr>
          <w:b/>
          <w:bCs/>
        </w:rPr>
      </w:pPr>
    </w:p>
    <w:p w14:paraId="267A9688" w14:textId="77777777" w:rsidR="00295CA6" w:rsidRDefault="00295CA6">
      <w:pPr>
        <w:rPr>
          <w:b/>
          <w:bCs/>
        </w:rPr>
      </w:pPr>
    </w:p>
    <w:p w14:paraId="01D72686" w14:textId="420FC476" w:rsidR="00295CA6" w:rsidRPr="00993ADE" w:rsidRDefault="00D61E51" w:rsidP="00993ADE">
      <w:pPr>
        <w:pBdr>
          <w:bottom w:val="single" w:sz="4" w:space="1" w:color="auto"/>
        </w:pBdr>
        <w:jc w:val="both"/>
        <w:rPr>
          <w:b/>
          <w:bCs/>
          <w:sz w:val="22"/>
          <w:szCs w:val="22"/>
        </w:rPr>
      </w:pPr>
      <w:r w:rsidRPr="00295CA6">
        <w:rPr>
          <w:b/>
          <w:bCs/>
          <w:sz w:val="22"/>
          <w:szCs w:val="22"/>
        </w:rPr>
        <w:t xml:space="preserve">Status: </w:t>
      </w:r>
      <w:r w:rsidR="00295CA6" w:rsidRPr="00295CA6">
        <w:rPr>
          <w:sz w:val="22"/>
          <w:szCs w:val="22"/>
        </w:rPr>
        <w:t>US Citizen</w:t>
      </w:r>
    </w:p>
    <w:p w14:paraId="4CEC59EE" w14:textId="54A32206" w:rsidR="00295CA6" w:rsidRDefault="00295CA6">
      <w:pPr>
        <w:spacing w:after="160" w:line="259" w:lineRule="auto"/>
      </w:pPr>
    </w:p>
    <w:p w14:paraId="00FF3FD6" w14:textId="77777777" w:rsidR="00295CA6" w:rsidRDefault="00295CA6" w:rsidP="00295CA6">
      <w:pPr>
        <w:ind w:left="1080"/>
        <w:jc w:val="both"/>
        <w:rPr>
          <w:sz w:val="22"/>
          <w:szCs w:val="22"/>
        </w:rPr>
      </w:pPr>
    </w:p>
    <w:p w14:paraId="5B40A8AB" w14:textId="77777777" w:rsidR="00295CA6" w:rsidRDefault="00295CA6" w:rsidP="00295CA6">
      <w:pPr>
        <w:pBdr>
          <w:bottom w:val="single" w:sz="4" w:space="1" w:color="auto"/>
        </w:pBdr>
        <w:jc w:val="both"/>
        <w:rPr>
          <w:b/>
          <w:bCs/>
          <w:sz w:val="22"/>
          <w:szCs w:val="22"/>
        </w:rPr>
      </w:pPr>
      <w:r>
        <w:rPr>
          <w:b/>
          <w:bCs/>
          <w:sz w:val="22"/>
          <w:szCs w:val="22"/>
        </w:rPr>
        <w:t>REFERENCES</w:t>
      </w:r>
    </w:p>
    <w:p w14:paraId="5A937D3D" w14:textId="77777777" w:rsidR="00295CA6" w:rsidRPr="003E1921" w:rsidRDefault="00295CA6" w:rsidP="00295CA6">
      <w:pPr>
        <w:numPr>
          <w:ilvl w:val="0"/>
          <w:numId w:val="3"/>
        </w:numPr>
        <w:jc w:val="both"/>
        <w:rPr>
          <w:b/>
          <w:sz w:val="22"/>
          <w:szCs w:val="22"/>
        </w:rPr>
      </w:pPr>
      <w:r>
        <w:rPr>
          <w:sz w:val="22"/>
          <w:szCs w:val="22"/>
        </w:rPr>
        <w:t>Available upon request</w:t>
      </w:r>
    </w:p>
    <w:p w14:paraId="64D5C878" w14:textId="77777777" w:rsidR="00993ADE" w:rsidRPr="00993ADE" w:rsidRDefault="00993ADE" w:rsidP="00993ADE">
      <w:pPr>
        <w:pStyle w:val="ListParagraph"/>
        <w:ind w:left="780"/>
        <w:rPr>
          <w:sz w:val="22"/>
          <w:szCs w:val="22"/>
        </w:rPr>
      </w:pPr>
    </w:p>
    <w:p w14:paraId="45A9AC5F" w14:textId="77777777" w:rsidR="00993ADE" w:rsidRPr="00993ADE" w:rsidRDefault="00993ADE" w:rsidP="00993ADE">
      <w:pPr>
        <w:pStyle w:val="ListParagraph"/>
        <w:ind w:left="780"/>
        <w:rPr>
          <w:sz w:val="22"/>
          <w:szCs w:val="22"/>
        </w:rPr>
      </w:pPr>
    </w:p>
    <w:p w14:paraId="3C2BA045" w14:textId="77777777" w:rsidR="00993ADE" w:rsidRDefault="00993ADE" w:rsidP="00993ADE">
      <w:pPr>
        <w:rPr>
          <w:b/>
          <w:bCs/>
          <w:sz w:val="22"/>
          <w:szCs w:val="22"/>
        </w:rPr>
      </w:pPr>
    </w:p>
    <w:p w14:paraId="3EFF29D7" w14:textId="77777777" w:rsidR="00AC5051" w:rsidRDefault="00AC5051" w:rsidP="00993ADE">
      <w:pPr>
        <w:rPr>
          <w:b/>
          <w:bCs/>
          <w:sz w:val="22"/>
          <w:szCs w:val="22"/>
        </w:rPr>
      </w:pPr>
    </w:p>
    <w:p w14:paraId="165F99DF" w14:textId="77777777" w:rsidR="00AC5051" w:rsidRDefault="00AC5051" w:rsidP="00993ADE">
      <w:pPr>
        <w:rPr>
          <w:b/>
          <w:bCs/>
          <w:sz w:val="22"/>
          <w:szCs w:val="22"/>
        </w:rPr>
      </w:pPr>
    </w:p>
    <w:p w14:paraId="1E1C624F" w14:textId="77777777" w:rsidR="00AC5051" w:rsidRDefault="00AC5051" w:rsidP="00993ADE">
      <w:pPr>
        <w:rPr>
          <w:b/>
          <w:bCs/>
          <w:sz w:val="22"/>
          <w:szCs w:val="22"/>
        </w:rPr>
      </w:pPr>
    </w:p>
    <w:p w14:paraId="52BCEEBD" w14:textId="77777777" w:rsidR="00AC5051" w:rsidRDefault="00AC5051" w:rsidP="00993ADE">
      <w:pPr>
        <w:rPr>
          <w:b/>
          <w:bCs/>
          <w:sz w:val="22"/>
          <w:szCs w:val="22"/>
        </w:rPr>
      </w:pPr>
    </w:p>
    <w:p w14:paraId="181D2C06" w14:textId="77777777" w:rsidR="00AC5051" w:rsidRDefault="00AC5051" w:rsidP="00993ADE">
      <w:pPr>
        <w:rPr>
          <w:b/>
          <w:bCs/>
          <w:sz w:val="22"/>
          <w:szCs w:val="22"/>
        </w:rPr>
      </w:pPr>
    </w:p>
    <w:p w14:paraId="3F1C2C1E" w14:textId="77777777" w:rsidR="00AC5051" w:rsidRDefault="00AC5051" w:rsidP="00993ADE">
      <w:pPr>
        <w:rPr>
          <w:b/>
          <w:bCs/>
          <w:sz w:val="22"/>
          <w:szCs w:val="22"/>
        </w:rPr>
      </w:pPr>
    </w:p>
    <w:p w14:paraId="32DB546B" w14:textId="77777777" w:rsidR="00AC5051" w:rsidRDefault="00AC5051" w:rsidP="00993ADE">
      <w:pPr>
        <w:rPr>
          <w:b/>
          <w:bCs/>
          <w:sz w:val="22"/>
          <w:szCs w:val="22"/>
        </w:rPr>
      </w:pPr>
    </w:p>
    <w:p w14:paraId="423ACA85" w14:textId="77777777" w:rsidR="00AC5051" w:rsidRDefault="00AC5051" w:rsidP="00993ADE">
      <w:pPr>
        <w:rPr>
          <w:b/>
          <w:bCs/>
          <w:sz w:val="22"/>
          <w:szCs w:val="22"/>
        </w:rPr>
      </w:pPr>
    </w:p>
    <w:p w14:paraId="6E107391" w14:textId="77777777" w:rsidR="00AC5051" w:rsidRDefault="00AC5051" w:rsidP="00993ADE">
      <w:pPr>
        <w:rPr>
          <w:b/>
          <w:bCs/>
          <w:sz w:val="22"/>
          <w:szCs w:val="22"/>
        </w:rPr>
      </w:pPr>
    </w:p>
    <w:p w14:paraId="79847A24" w14:textId="77777777" w:rsidR="00AC5051" w:rsidRDefault="00AC5051" w:rsidP="00993ADE">
      <w:pPr>
        <w:rPr>
          <w:b/>
          <w:bCs/>
          <w:sz w:val="22"/>
          <w:szCs w:val="22"/>
        </w:rPr>
      </w:pPr>
    </w:p>
    <w:p w14:paraId="65F75836" w14:textId="77777777" w:rsidR="00AC5051" w:rsidRDefault="00AC5051" w:rsidP="00993ADE">
      <w:pPr>
        <w:rPr>
          <w:b/>
          <w:bCs/>
          <w:sz w:val="22"/>
          <w:szCs w:val="22"/>
        </w:rPr>
      </w:pPr>
    </w:p>
    <w:p w14:paraId="662F5FAD" w14:textId="77777777" w:rsidR="00AC5051" w:rsidRDefault="00AC5051" w:rsidP="00993ADE">
      <w:pPr>
        <w:rPr>
          <w:b/>
          <w:bCs/>
          <w:sz w:val="22"/>
          <w:szCs w:val="22"/>
        </w:rPr>
      </w:pPr>
    </w:p>
    <w:p w14:paraId="505D0671" w14:textId="77777777" w:rsidR="00AC5051" w:rsidRDefault="00AC5051" w:rsidP="00993ADE">
      <w:pPr>
        <w:rPr>
          <w:b/>
          <w:bCs/>
          <w:sz w:val="22"/>
          <w:szCs w:val="22"/>
        </w:rPr>
      </w:pPr>
    </w:p>
    <w:p w14:paraId="24615563" w14:textId="77777777" w:rsidR="00AC5051" w:rsidRDefault="00AC5051" w:rsidP="00993ADE">
      <w:pPr>
        <w:rPr>
          <w:b/>
          <w:bCs/>
          <w:sz w:val="22"/>
          <w:szCs w:val="22"/>
        </w:rPr>
      </w:pPr>
    </w:p>
    <w:p w14:paraId="628A183F" w14:textId="77777777" w:rsidR="00AC5051" w:rsidRDefault="00AC5051" w:rsidP="00993ADE">
      <w:pPr>
        <w:rPr>
          <w:b/>
          <w:bCs/>
          <w:sz w:val="22"/>
          <w:szCs w:val="22"/>
        </w:rPr>
      </w:pPr>
    </w:p>
    <w:p w14:paraId="7D08F83A" w14:textId="77777777" w:rsidR="00AC5051" w:rsidRDefault="00AC5051" w:rsidP="00993ADE">
      <w:pPr>
        <w:rPr>
          <w:b/>
          <w:bCs/>
          <w:sz w:val="22"/>
          <w:szCs w:val="22"/>
        </w:rPr>
      </w:pPr>
    </w:p>
    <w:p w14:paraId="7E83A709" w14:textId="77777777" w:rsidR="00AC5051" w:rsidRDefault="00AC5051" w:rsidP="00993ADE">
      <w:pPr>
        <w:rPr>
          <w:b/>
          <w:bCs/>
          <w:sz w:val="22"/>
          <w:szCs w:val="22"/>
        </w:rPr>
      </w:pPr>
    </w:p>
    <w:p w14:paraId="32007E99" w14:textId="77777777" w:rsidR="00AC5051" w:rsidRDefault="00AC5051" w:rsidP="00993ADE">
      <w:pPr>
        <w:rPr>
          <w:b/>
          <w:bCs/>
          <w:sz w:val="22"/>
          <w:szCs w:val="22"/>
        </w:rPr>
      </w:pPr>
    </w:p>
    <w:p w14:paraId="6679EC24" w14:textId="77777777" w:rsidR="00AC5051" w:rsidRDefault="00AC5051" w:rsidP="00993ADE">
      <w:pPr>
        <w:rPr>
          <w:b/>
          <w:bCs/>
          <w:sz w:val="22"/>
          <w:szCs w:val="22"/>
        </w:rPr>
      </w:pPr>
    </w:p>
    <w:p w14:paraId="33C1321F" w14:textId="77777777" w:rsidR="00AC5051" w:rsidRDefault="00AC5051" w:rsidP="00993ADE">
      <w:pPr>
        <w:rPr>
          <w:b/>
          <w:bCs/>
          <w:sz w:val="22"/>
          <w:szCs w:val="22"/>
        </w:rPr>
      </w:pPr>
    </w:p>
    <w:p w14:paraId="1973380E" w14:textId="77777777" w:rsidR="00AC5051" w:rsidRDefault="00AC5051" w:rsidP="00993ADE">
      <w:pPr>
        <w:rPr>
          <w:b/>
          <w:bCs/>
          <w:sz w:val="22"/>
          <w:szCs w:val="22"/>
        </w:rPr>
      </w:pPr>
    </w:p>
    <w:p w14:paraId="76B32D4F" w14:textId="77777777" w:rsidR="00AC5051" w:rsidRDefault="00AC5051" w:rsidP="00993ADE">
      <w:pPr>
        <w:rPr>
          <w:b/>
          <w:bCs/>
          <w:sz w:val="22"/>
          <w:szCs w:val="22"/>
        </w:rPr>
      </w:pPr>
    </w:p>
    <w:p w14:paraId="2DC7265C" w14:textId="77777777" w:rsidR="00AC5051" w:rsidRDefault="00AC5051" w:rsidP="00993ADE">
      <w:pPr>
        <w:rPr>
          <w:b/>
          <w:bCs/>
          <w:sz w:val="22"/>
          <w:szCs w:val="22"/>
        </w:rPr>
      </w:pPr>
    </w:p>
    <w:p w14:paraId="3955950A" w14:textId="77777777" w:rsidR="00AC5051" w:rsidRDefault="00AC5051" w:rsidP="00993ADE">
      <w:pPr>
        <w:rPr>
          <w:b/>
          <w:bCs/>
          <w:sz w:val="22"/>
          <w:szCs w:val="22"/>
        </w:rPr>
      </w:pPr>
    </w:p>
    <w:p w14:paraId="6E9EA70D" w14:textId="77777777" w:rsidR="00AC5051" w:rsidRDefault="00AC5051" w:rsidP="00993ADE">
      <w:pPr>
        <w:rPr>
          <w:b/>
          <w:bCs/>
          <w:sz w:val="22"/>
          <w:szCs w:val="22"/>
        </w:rPr>
      </w:pPr>
    </w:p>
    <w:p w14:paraId="37A0B5E2" w14:textId="77777777" w:rsidR="00AC5051" w:rsidRDefault="00AC5051" w:rsidP="00993ADE">
      <w:pPr>
        <w:rPr>
          <w:b/>
          <w:bCs/>
          <w:sz w:val="22"/>
          <w:szCs w:val="22"/>
        </w:rPr>
      </w:pPr>
    </w:p>
    <w:p w14:paraId="482B26D6" w14:textId="77777777" w:rsidR="00AC5051" w:rsidRDefault="00AC5051" w:rsidP="00993ADE">
      <w:pPr>
        <w:rPr>
          <w:b/>
          <w:bCs/>
          <w:sz w:val="22"/>
          <w:szCs w:val="22"/>
        </w:rPr>
      </w:pPr>
    </w:p>
    <w:p w14:paraId="0259D0EB" w14:textId="77777777" w:rsidR="00AC5051" w:rsidRDefault="00AC5051" w:rsidP="00993ADE">
      <w:pPr>
        <w:rPr>
          <w:b/>
          <w:bCs/>
          <w:sz w:val="22"/>
          <w:szCs w:val="22"/>
        </w:rPr>
      </w:pPr>
    </w:p>
    <w:p w14:paraId="1175AB26" w14:textId="77777777" w:rsidR="00AC5051" w:rsidRDefault="00AC5051" w:rsidP="00993ADE">
      <w:pPr>
        <w:rPr>
          <w:b/>
          <w:bCs/>
          <w:sz w:val="22"/>
          <w:szCs w:val="22"/>
        </w:rPr>
      </w:pPr>
    </w:p>
    <w:p w14:paraId="7173B0D6" w14:textId="77777777" w:rsidR="00AC5051" w:rsidRDefault="00AC5051" w:rsidP="00993ADE">
      <w:pPr>
        <w:rPr>
          <w:b/>
          <w:bCs/>
          <w:sz w:val="22"/>
          <w:szCs w:val="22"/>
        </w:rPr>
      </w:pPr>
    </w:p>
    <w:p w14:paraId="7773F750" w14:textId="77777777" w:rsidR="00AC5051" w:rsidRDefault="00AC5051" w:rsidP="00993ADE">
      <w:pPr>
        <w:rPr>
          <w:b/>
          <w:bCs/>
          <w:sz w:val="22"/>
          <w:szCs w:val="22"/>
        </w:rPr>
      </w:pPr>
    </w:p>
    <w:p w14:paraId="595A57DD" w14:textId="77777777" w:rsidR="00AC5051" w:rsidRDefault="00AC5051" w:rsidP="00993ADE">
      <w:pPr>
        <w:rPr>
          <w:b/>
          <w:bCs/>
          <w:sz w:val="22"/>
          <w:szCs w:val="22"/>
        </w:rPr>
      </w:pPr>
    </w:p>
    <w:p w14:paraId="1A586D54" w14:textId="77777777" w:rsidR="00AC5051" w:rsidRDefault="00AC5051" w:rsidP="00993ADE">
      <w:pPr>
        <w:rPr>
          <w:b/>
          <w:bCs/>
          <w:sz w:val="22"/>
          <w:szCs w:val="22"/>
        </w:rPr>
      </w:pPr>
    </w:p>
    <w:p w14:paraId="7D1BB030" w14:textId="77777777" w:rsidR="00AC5051" w:rsidRDefault="00AC5051" w:rsidP="00993ADE">
      <w:pPr>
        <w:rPr>
          <w:b/>
          <w:bCs/>
          <w:sz w:val="22"/>
          <w:szCs w:val="22"/>
        </w:rPr>
      </w:pPr>
    </w:p>
    <w:p w14:paraId="6AD914A2" w14:textId="77777777" w:rsidR="00AC5051" w:rsidRDefault="00AC5051" w:rsidP="00993ADE">
      <w:pPr>
        <w:rPr>
          <w:b/>
          <w:bCs/>
          <w:sz w:val="22"/>
          <w:szCs w:val="22"/>
        </w:rPr>
      </w:pPr>
    </w:p>
    <w:p w14:paraId="0215D9CF" w14:textId="77777777" w:rsidR="00AC5051" w:rsidRDefault="00AC5051" w:rsidP="00993ADE">
      <w:pPr>
        <w:rPr>
          <w:b/>
          <w:bCs/>
          <w:sz w:val="22"/>
          <w:szCs w:val="22"/>
        </w:rPr>
      </w:pPr>
    </w:p>
    <w:p w14:paraId="2092D019" w14:textId="77777777" w:rsidR="00AC5051" w:rsidRDefault="00AC5051" w:rsidP="00993ADE">
      <w:pPr>
        <w:rPr>
          <w:b/>
          <w:bCs/>
          <w:sz w:val="22"/>
          <w:szCs w:val="22"/>
        </w:rPr>
      </w:pPr>
    </w:p>
    <w:p w14:paraId="790448A4" w14:textId="1D2F99EC" w:rsidR="00993ADE" w:rsidRPr="00993ADE" w:rsidRDefault="00993ADE" w:rsidP="00AC5051">
      <w:pPr>
        <w:jc w:val="center"/>
        <w:rPr>
          <w:i/>
          <w:iCs/>
          <w:sz w:val="22"/>
          <w:szCs w:val="22"/>
        </w:rPr>
      </w:pPr>
      <w:r w:rsidRPr="00993ADE">
        <w:rPr>
          <w:i/>
          <w:iCs/>
          <w:sz w:val="22"/>
          <w:szCs w:val="22"/>
        </w:rPr>
        <w:t>Resume</w:t>
      </w:r>
      <w:r>
        <w:rPr>
          <w:i/>
          <w:iCs/>
          <w:sz w:val="22"/>
          <w:szCs w:val="22"/>
        </w:rPr>
        <w:t xml:space="preserve"> </w:t>
      </w:r>
      <w:r w:rsidRPr="00993ADE">
        <w:rPr>
          <w:i/>
          <w:iCs/>
          <w:sz w:val="22"/>
          <w:szCs w:val="22"/>
        </w:rPr>
        <w:t>/</w:t>
      </w:r>
      <w:r>
        <w:rPr>
          <w:i/>
          <w:iCs/>
          <w:sz w:val="22"/>
          <w:szCs w:val="22"/>
        </w:rPr>
        <w:t xml:space="preserve"> </w:t>
      </w:r>
      <w:r w:rsidRPr="00993ADE">
        <w:rPr>
          <w:i/>
          <w:iCs/>
          <w:sz w:val="22"/>
          <w:szCs w:val="22"/>
        </w:rPr>
        <w:t>CV last updated:</w:t>
      </w:r>
      <w:r w:rsidRPr="00993ADE">
        <w:rPr>
          <w:b/>
          <w:bCs/>
          <w:i/>
          <w:iCs/>
          <w:sz w:val="22"/>
          <w:szCs w:val="22"/>
        </w:rPr>
        <w:t xml:space="preserve"> </w:t>
      </w:r>
      <w:r w:rsidRPr="00993ADE">
        <w:rPr>
          <w:i/>
          <w:iCs/>
          <w:sz w:val="22"/>
          <w:szCs w:val="22"/>
        </w:rPr>
        <w:t>02/19/2025</w:t>
      </w:r>
    </w:p>
    <w:p w14:paraId="79F32C81" w14:textId="77777777" w:rsidR="00295CA6" w:rsidRDefault="00295CA6" w:rsidP="002F24A1">
      <w:pPr>
        <w:rPr>
          <w:b/>
          <w:bCs/>
        </w:rPr>
      </w:pPr>
    </w:p>
    <w:sectPr w:rsidR="00295CA6">
      <w:footerReference w:type="defaul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357F" w14:textId="77777777" w:rsidR="002D654B" w:rsidRDefault="002D654B">
      <w:r>
        <w:separator/>
      </w:r>
    </w:p>
  </w:endnote>
  <w:endnote w:type="continuationSeparator" w:id="0">
    <w:p w14:paraId="5BF716C8" w14:textId="77777777" w:rsidR="002D654B" w:rsidRDefault="002D6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E77B" w14:textId="77777777" w:rsidR="00F63815" w:rsidRDefault="00EC1C19">
    <w:pPr>
      <w:pStyle w:val="Footer"/>
      <w:jc w:val="center"/>
    </w:pPr>
    <w:r>
      <w:rPr>
        <w:rStyle w:val="PageNumber"/>
      </w:rPr>
      <w:t xml:space="preserve">- </w:t>
    </w:r>
    <w:r>
      <w:fldChar w:fldCharType="begin"/>
    </w:r>
    <w:r>
      <w:rPr>
        <w:rStyle w:val="PageNumber"/>
      </w:rPr>
      <w:instrText xml:space="preserve"> PAGE </w:instrText>
    </w:r>
    <w:r>
      <w:fldChar w:fldCharType="separate"/>
    </w:r>
    <w:r w:rsidR="005707C3">
      <w:rPr>
        <w:rStyle w:val="PageNumber"/>
        <w:noProof/>
      </w:rPr>
      <w:t>4</w:t>
    </w:r>
    <w: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B37CF" w14:textId="77777777" w:rsidR="002D654B" w:rsidRDefault="002D654B">
      <w:r>
        <w:separator/>
      </w:r>
    </w:p>
  </w:footnote>
  <w:footnote w:type="continuationSeparator" w:id="0">
    <w:p w14:paraId="285EBE64" w14:textId="77777777" w:rsidR="002D654B" w:rsidRDefault="002D6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8"/>
    <w:multiLevelType w:val="multilevel"/>
    <w:tmpl w:val="000000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A"/>
    <w:multiLevelType w:val="multilevel"/>
    <w:tmpl w:val="000000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C"/>
    <w:multiLevelType w:val="multilevel"/>
    <w:tmpl w:val="0000000C"/>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 w15:restartNumberingAfterBreak="0">
    <w:nsid w:val="009D42B7"/>
    <w:multiLevelType w:val="multilevel"/>
    <w:tmpl w:val="731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011B3B"/>
    <w:multiLevelType w:val="hybridMultilevel"/>
    <w:tmpl w:val="56AED2AA"/>
    <w:lvl w:ilvl="0" w:tplc="AEA6CBD6">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F3D80"/>
    <w:multiLevelType w:val="multilevel"/>
    <w:tmpl w:val="4CEA36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SimSu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D1FBF"/>
    <w:multiLevelType w:val="multilevel"/>
    <w:tmpl w:val="30B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D5006"/>
    <w:multiLevelType w:val="multilevel"/>
    <w:tmpl w:val="5B0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001F5"/>
    <w:multiLevelType w:val="multilevel"/>
    <w:tmpl w:val="777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933C3"/>
    <w:multiLevelType w:val="multilevel"/>
    <w:tmpl w:val="115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F0D32"/>
    <w:multiLevelType w:val="hybridMultilevel"/>
    <w:tmpl w:val="B43866D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3DE23C0E"/>
    <w:multiLevelType w:val="multilevel"/>
    <w:tmpl w:val="4CE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0761E2"/>
    <w:multiLevelType w:val="multilevel"/>
    <w:tmpl w:val="AC7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C073D"/>
    <w:multiLevelType w:val="multilevel"/>
    <w:tmpl w:val="DAD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91294"/>
    <w:multiLevelType w:val="multilevel"/>
    <w:tmpl w:val="FBD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7429"/>
    <w:multiLevelType w:val="multilevel"/>
    <w:tmpl w:val="57E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7056E"/>
    <w:multiLevelType w:val="multilevel"/>
    <w:tmpl w:val="084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257A5"/>
    <w:multiLevelType w:val="multilevel"/>
    <w:tmpl w:val="5F7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94B9D"/>
    <w:multiLevelType w:val="multilevel"/>
    <w:tmpl w:val="11C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346BC"/>
    <w:multiLevelType w:val="multilevel"/>
    <w:tmpl w:val="BF6C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F0AE0"/>
    <w:multiLevelType w:val="multilevel"/>
    <w:tmpl w:val="C58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1476083">
    <w:abstractNumId w:val="0"/>
  </w:num>
  <w:num w:numId="2" w16cid:durableId="345981932">
    <w:abstractNumId w:val="1"/>
  </w:num>
  <w:num w:numId="3" w16cid:durableId="999038669">
    <w:abstractNumId w:val="3"/>
  </w:num>
  <w:num w:numId="4" w16cid:durableId="276837959">
    <w:abstractNumId w:val="2"/>
  </w:num>
  <w:num w:numId="5" w16cid:durableId="1913657950">
    <w:abstractNumId w:val="14"/>
  </w:num>
  <w:num w:numId="6" w16cid:durableId="61024893">
    <w:abstractNumId w:val="7"/>
  </w:num>
  <w:num w:numId="7" w16cid:durableId="2008828367">
    <w:abstractNumId w:val="17"/>
  </w:num>
  <w:num w:numId="8" w16cid:durableId="1616904217">
    <w:abstractNumId w:val="16"/>
  </w:num>
  <w:num w:numId="9" w16cid:durableId="862211145">
    <w:abstractNumId w:val="8"/>
  </w:num>
  <w:num w:numId="10" w16cid:durableId="1067991200">
    <w:abstractNumId w:val="18"/>
  </w:num>
  <w:num w:numId="11" w16cid:durableId="564099245">
    <w:abstractNumId w:val="11"/>
  </w:num>
  <w:num w:numId="12" w16cid:durableId="1384939170">
    <w:abstractNumId w:val="19"/>
  </w:num>
  <w:num w:numId="13" w16cid:durableId="1919364732">
    <w:abstractNumId w:val="13"/>
  </w:num>
  <w:num w:numId="14" w16cid:durableId="1220362646">
    <w:abstractNumId w:val="9"/>
  </w:num>
  <w:num w:numId="15" w16cid:durableId="224419199">
    <w:abstractNumId w:val="20"/>
  </w:num>
  <w:num w:numId="16" w16cid:durableId="2001274568">
    <w:abstractNumId w:val="15"/>
  </w:num>
  <w:num w:numId="17" w16cid:durableId="1302998718">
    <w:abstractNumId w:val="12"/>
  </w:num>
  <w:num w:numId="18" w16cid:durableId="1746799375">
    <w:abstractNumId w:val="4"/>
  </w:num>
  <w:num w:numId="19" w16cid:durableId="1104231144">
    <w:abstractNumId w:val="21"/>
  </w:num>
  <w:num w:numId="20" w16cid:durableId="134690521">
    <w:abstractNumId w:val="10"/>
  </w:num>
  <w:num w:numId="21" w16cid:durableId="911424254">
    <w:abstractNumId w:val="6"/>
  </w:num>
  <w:num w:numId="22" w16cid:durableId="4693227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61F"/>
    <w:rsid w:val="000058BA"/>
    <w:rsid w:val="000067F1"/>
    <w:rsid w:val="0000753E"/>
    <w:rsid w:val="00011328"/>
    <w:rsid w:val="00012A20"/>
    <w:rsid w:val="00044C4B"/>
    <w:rsid w:val="00074EE9"/>
    <w:rsid w:val="00081E55"/>
    <w:rsid w:val="00085D93"/>
    <w:rsid w:val="00086D51"/>
    <w:rsid w:val="000B0A71"/>
    <w:rsid w:val="000C2426"/>
    <w:rsid w:val="000D3E74"/>
    <w:rsid w:val="000F3E83"/>
    <w:rsid w:val="000F5F18"/>
    <w:rsid w:val="00100D59"/>
    <w:rsid w:val="001122F6"/>
    <w:rsid w:val="00115FDB"/>
    <w:rsid w:val="001164ED"/>
    <w:rsid w:val="00121DFA"/>
    <w:rsid w:val="00123AC4"/>
    <w:rsid w:val="00137FB1"/>
    <w:rsid w:val="0014276A"/>
    <w:rsid w:val="001430FD"/>
    <w:rsid w:val="00145DEA"/>
    <w:rsid w:val="001510E3"/>
    <w:rsid w:val="00155C69"/>
    <w:rsid w:val="0015782A"/>
    <w:rsid w:val="001614B3"/>
    <w:rsid w:val="0016277D"/>
    <w:rsid w:val="00173F7F"/>
    <w:rsid w:val="00181C5B"/>
    <w:rsid w:val="00184BC8"/>
    <w:rsid w:val="001A11E2"/>
    <w:rsid w:val="001A28F1"/>
    <w:rsid w:val="001A50C1"/>
    <w:rsid w:val="001A50EC"/>
    <w:rsid w:val="001A63D9"/>
    <w:rsid w:val="001B1EFD"/>
    <w:rsid w:val="001B3DF3"/>
    <w:rsid w:val="001C218C"/>
    <w:rsid w:val="001C551D"/>
    <w:rsid w:val="001D1C70"/>
    <w:rsid w:val="001D428A"/>
    <w:rsid w:val="001E55A6"/>
    <w:rsid w:val="0021076F"/>
    <w:rsid w:val="00222B55"/>
    <w:rsid w:val="00224098"/>
    <w:rsid w:val="00233EBF"/>
    <w:rsid w:val="00237685"/>
    <w:rsid w:val="0024271B"/>
    <w:rsid w:val="00252969"/>
    <w:rsid w:val="00252F98"/>
    <w:rsid w:val="002644FF"/>
    <w:rsid w:val="0027003A"/>
    <w:rsid w:val="00280E0B"/>
    <w:rsid w:val="00291544"/>
    <w:rsid w:val="00295CA6"/>
    <w:rsid w:val="002A0AA2"/>
    <w:rsid w:val="002B0A19"/>
    <w:rsid w:val="002C369A"/>
    <w:rsid w:val="002C50D4"/>
    <w:rsid w:val="002D654B"/>
    <w:rsid w:val="002E037F"/>
    <w:rsid w:val="002E4B1A"/>
    <w:rsid w:val="002E57A5"/>
    <w:rsid w:val="002F0F5E"/>
    <w:rsid w:val="002F1A7B"/>
    <w:rsid w:val="002F24A1"/>
    <w:rsid w:val="002F4CB3"/>
    <w:rsid w:val="002F50D9"/>
    <w:rsid w:val="002F5E6C"/>
    <w:rsid w:val="003056EC"/>
    <w:rsid w:val="00310B5F"/>
    <w:rsid w:val="00316995"/>
    <w:rsid w:val="0032133F"/>
    <w:rsid w:val="00331F67"/>
    <w:rsid w:val="00345143"/>
    <w:rsid w:val="003530A8"/>
    <w:rsid w:val="00355FAF"/>
    <w:rsid w:val="0036434A"/>
    <w:rsid w:val="00373E26"/>
    <w:rsid w:val="00377580"/>
    <w:rsid w:val="00382543"/>
    <w:rsid w:val="00391752"/>
    <w:rsid w:val="003A14DE"/>
    <w:rsid w:val="003A62A7"/>
    <w:rsid w:val="003B1343"/>
    <w:rsid w:val="003C52A5"/>
    <w:rsid w:val="003C6317"/>
    <w:rsid w:val="003C75CD"/>
    <w:rsid w:val="003C7AAC"/>
    <w:rsid w:val="003E625E"/>
    <w:rsid w:val="003E72FF"/>
    <w:rsid w:val="0040222F"/>
    <w:rsid w:val="0040320B"/>
    <w:rsid w:val="00410B9A"/>
    <w:rsid w:val="004144D2"/>
    <w:rsid w:val="00416F82"/>
    <w:rsid w:val="0042596D"/>
    <w:rsid w:val="00425C1F"/>
    <w:rsid w:val="00432839"/>
    <w:rsid w:val="00432C1B"/>
    <w:rsid w:val="00441720"/>
    <w:rsid w:val="00446BD6"/>
    <w:rsid w:val="0045353D"/>
    <w:rsid w:val="00456806"/>
    <w:rsid w:val="00466D18"/>
    <w:rsid w:val="00471EDF"/>
    <w:rsid w:val="00474C10"/>
    <w:rsid w:val="004751A6"/>
    <w:rsid w:val="004818B1"/>
    <w:rsid w:val="004A1DCF"/>
    <w:rsid w:val="004B0FAA"/>
    <w:rsid w:val="004B2E25"/>
    <w:rsid w:val="004B789B"/>
    <w:rsid w:val="004C007C"/>
    <w:rsid w:val="004C6448"/>
    <w:rsid w:val="004D3E7B"/>
    <w:rsid w:val="004E1F2B"/>
    <w:rsid w:val="004F0660"/>
    <w:rsid w:val="0051031B"/>
    <w:rsid w:val="00511039"/>
    <w:rsid w:val="00512657"/>
    <w:rsid w:val="00521DF9"/>
    <w:rsid w:val="00522DFF"/>
    <w:rsid w:val="00527800"/>
    <w:rsid w:val="005310C6"/>
    <w:rsid w:val="0053788C"/>
    <w:rsid w:val="005623E9"/>
    <w:rsid w:val="005707C3"/>
    <w:rsid w:val="00572386"/>
    <w:rsid w:val="00580677"/>
    <w:rsid w:val="00581375"/>
    <w:rsid w:val="00582076"/>
    <w:rsid w:val="00591B11"/>
    <w:rsid w:val="00596EB1"/>
    <w:rsid w:val="005A423B"/>
    <w:rsid w:val="005A5402"/>
    <w:rsid w:val="005C41CD"/>
    <w:rsid w:val="005C62C5"/>
    <w:rsid w:val="005D3505"/>
    <w:rsid w:val="005E6AC9"/>
    <w:rsid w:val="005F0C62"/>
    <w:rsid w:val="005F4ECF"/>
    <w:rsid w:val="005F5B56"/>
    <w:rsid w:val="00604E93"/>
    <w:rsid w:val="0061049E"/>
    <w:rsid w:val="006259A3"/>
    <w:rsid w:val="00630463"/>
    <w:rsid w:val="00632673"/>
    <w:rsid w:val="0064025B"/>
    <w:rsid w:val="00650A80"/>
    <w:rsid w:val="006523A6"/>
    <w:rsid w:val="006540DA"/>
    <w:rsid w:val="00654381"/>
    <w:rsid w:val="006544AF"/>
    <w:rsid w:val="006549D1"/>
    <w:rsid w:val="00655815"/>
    <w:rsid w:val="006574A3"/>
    <w:rsid w:val="00660EAE"/>
    <w:rsid w:val="006640F7"/>
    <w:rsid w:val="00667CE5"/>
    <w:rsid w:val="00675A3B"/>
    <w:rsid w:val="006772FC"/>
    <w:rsid w:val="00681E9A"/>
    <w:rsid w:val="006820D6"/>
    <w:rsid w:val="00683F7C"/>
    <w:rsid w:val="00685964"/>
    <w:rsid w:val="00687D68"/>
    <w:rsid w:val="00695827"/>
    <w:rsid w:val="006A221F"/>
    <w:rsid w:val="006B3758"/>
    <w:rsid w:val="006B3A34"/>
    <w:rsid w:val="006B53E3"/>
    <w:rsid w:val="006B6C6E"/>
    <w:rsid w:val="006B7A19"/>
    <w:rsid w:val="006C5A58"/>
    <w:rsid w:val="006C6FD9"/>
    <w:rsid w:val="006F4B9E"/>
    <w:rsid w:val="00703A84"/>
    <w:rsid w:val="007158DA"/>
    <w:rsid w:val="00727AD6"/>
    <w:rsid w:val="00727B3E"/>
    <w:rsid w:val="00752DB9"/>
    <w:rsid w:val="00761E20"/>
    <w:rsid w:val="00765020"/>
    <w:rsid w:val="00770401"/>
    <w:rsid w:val="007916E9"/>
    <w:rsid w:val="007960CC"/>
    <w:rsid w:val="00796292"/>
    <w:rsid w:val="007965BA"/>
    <w:rsid w:val="007A1036"/>
    <w:rsid w:val="007A50F3"/>
    <w:rsid w:val="007B0DA7"/>
    <w:rsid w:val="007B0EA0"/>
    <w:rsid w:val="007B5874"/>
    <w:rsid w:val="007C3840"/>
    <w:rsid w:val="007C595A"/>
    <w:rsid w:val="007E0007"/>
    <w:rsid w:val="007E1DFF"/>
    <w:rsid w:val="00822A8B"/>
    <w:rsid w:val="00824FE4"/>
    <w:rsid w:val="00830182"/>
    <w:rsid w:val="00834563"/>
    <w:rsid w:val="00836004"/>
    <w:rsid w:val="00843794"/>
    <w:rsid w:val="00853626"/>
    <w:rsid w:val="00853716"/>
    <w:rsid w:val="00857500"/>
    <w:rsid w:val="00857901"/>
    <w:rsid w:val="00871D45"/>
    <w:rsid w:val="0087407F"/>
    <w:rsid w:val="008746A2"/>
    <w:rsid w:val="0088677D"/>
    <w:rsid w:val="00887164"/>
    <w:rsid w:val="008932FB"/>
    <w:rsid w:val="00893876"/>
    <w:rsid w:val="008974CF"/>
    <w:rsid w:val="008A6114"/>
    <w:rsid w:val="008B3F7A"/>
    <w:rsid w:val="008D1A41"/>
    <w:rsid w:val="008D510C"/>
    <w:rsid w:val="008E2794"/>
    <w:rsid w:val="008E2A5C"/>
    <w:rsid w:val="008F007D"/>
    <w:rsid w:val="00903F5A"/>
    <w:rsid w:val="0091252F"/>
    <w:rsid w:val="00936D2E"/>
    <w:rsid w:val="00941211"/>
    <w:rsid w:val="00961F7F"/>
    <w:rsid w:val="009643CD"/>
    <w:rsid w:val="00971501"/>
    <w:rsid w:val="009812BA"/>
    <w:rsid w:val="00981ADF"/>
    <w:rsid w:val="009840F7"/>
    <w:rsid w:val="00985D3D"/>
    <w:rsid w:val="00993ADE"/>
    <w:rsid w:val="009B0F85"/>
    <w:rsid w:val="009B13CD"/>
    <w:rsid w:val="009B1E15"/>
    <w:rsid w:val="009B2F43"/>
    <w:rsid w:val="009B3A93"/>
    <w:rsid w:val="009B5512"/>
    <w:rsid w:val="009B7C85"/>
    <w:rsid w:val="009C20CA"/>
    <w:rsid w:val="009C5731"/>
    <w:rsid w:val="009E16FC"/>
    <w:rsid w:val="009F515A"/>
    <w:rsid w:val="009F5BE7"/>
    <w:rsid w:val="00A01AE0"/>
    <w:rsid w:val="00A02ECB"/>
    <w:rsid w:val="00A23F88"/>
    <w:rsid w:val="00A27B55"/>
    <w:rsid w:val="00A30306"/>
    <w:rsid w:val="00A35B5C"/>
    <w:rsid w:val="00A36287"/>
    <w:rsid w:val="00A41273"/>
    <w:rsid w:val="00A45A81"/>
    <w:rsid w:val="00A521FD"/>
    <w:rsid w:val="00A56CED"/>
    <w:rsid w:val="00A61D27"/>
    <w:rsid w:val="00A641B1"/>
    <w:rsid w:val="00A676D4"/>
    <w:rsid w:val="00A74450"/>
    <w:rsid w:val="00A824A1"/>
    <w:rsid w:val="00A97406"/>
    <w:rsid w:val="00AA6D38"/>
    <w:rsid w:val="00AB08AB"/>
    <w:rsid w:val="00AB3533"/>
    <w:rsid w:val="00AB663F"/>
    <w:rsid w:val="00AC022F"/>
    <w:rsid w:val="00AC5051"/>
    <w:rsid w:val="00AC50BF"/>
    <w:rsid w:val="00AE16D3"/>
    <w:rsid w:val="00AE25BA"/>
    <w:rsid w:val="00AE54D4"/>
    <w:rsid w:val="00AE7103"/>
    <w:rsid w:val="00B121F4"/>
    <w:rsid w:val="00B16372"/>
    <w:rsid w:val="00B25360"/>
    <w:rsid w:val="00B257C9"/>
    <w:rsid w:val="00B33DF0"/>
    <w:rsid w:val="00B34E3A"/>
    <w:rsid w:val="00B3720A"/>
    <w:rsid w:val="00B428CB"/>
    <w:rsid w:val="00B44EFE"/>
    <w:rsid w:val="00B47A1D"/>
    <w:rsid w:val="00B56BA2"/>
    <w:rsid w:val="00B60199"/>
    <w:rsid w:val="00B60559"/>
    <w:rsid w:val="00B67127"/>
    <w:rsid w:val="00B8723F"/>
    <w:rsid w:val="00B95464"/>
    <w:rsid w:val="00BA4E21"/>
    <w:rsid w:val="00BA7C93"/>
    <w:rsid w:val="00BB43D5"/>
    <w:rsid w:val="00BC3E35"/>
    <w:rsid w:val="00BC5869"/>
    <w:rsid w:val="00BC58B6"/>
    <w:rsid w:val="00BD0382"/>
    <w:rsid w:val="00BD0C43"/>
    <w:rsid w:val="00BD2CFE"/>
    <w:rsid w:val="00BE5012"/>
    <w:rsid w:val="00BE6708"/>
    <w:rsid w:val="00BE7041"/>
    <w:rsid w:val="00BF0FFB"/>
    <w:rsid w:val="00BF584B"/>
    <w:rsid w:val="00C0352F"/>
    <w:rsid w:val="00C06BE2"/>
    <w:rsid w:val="00C10CE5"/>
    <w:rsid w:val="00C1154B"/>
    <w:rsid w:val="00C14BD0"/>
    <w:rsid w:val="00C1649D"/>
    <w:rsid w:val="00C17302"/>
    <w:rsid w:val="00C20AE7"/>
    <w:rsid w:val="00C22CBD"/>
    <w:rsid w:val="00C30857"/>
    <w:rsid w:val="00C520F5"/>
    <w:rsid w:val="00C60913"/>
    <w:rsid w:val="00C64ED0"/>
    <w:rsid w:val="00C66624"/>
    <w:rsid w:val="00C813D7"/>
    <w:rsid w:val="00C82313"/>
    <w:rsid w:val="00C85318"/>
    <w:rsid w:val="00C91CA2"/>
    <w:rsid w:val="00C91CF9"/>
    <w:rsid w:val="00C9549F"/>
    <w:rsid w:val="00C97C38"/>
    <w:rsid w:val="00CB035A"/>
    <w:rsid w:val="00CB386C"/>
    <w:rsid w:val="00CC161F"/>
    <w:rsid w:val="00CC4003"/>
    <w:rsid w:val="00CD1E2F"/>
    <w:rsid w:val="00CD702B"/>
    <w:rsid w:val="00CE5D9F"/>
    <w:rsid w:val="00CE783E"/>
    <w:rsid w:val="00CE7F3E"/>
    <w:rsid w:val="00D00F87"/>
    <w:rsid w:val="00D021B7"/>
    <w:rsid w:val="00D03F93"/>
    <w:rsid w:val="00D107A3"/>
    <w:rsid w:val="00D1098A"/>
    <w:rsid w:val="00D14E0B"/>
    <w:rsid w:val="00D32682"/>
    <w:rsid w:val="00D33D85"/>
    <w:rsid w:val="00D372E8"/>
    <w:rsid w:val="00D412FA"/>
    <w:rsid w:val="00D41812"/>
    <w:rsid w:val="00D46EBE"/>
    <w:rsid w:val="00D607DB"/>
    <w:rsid w:val="00D61E51"/>
    <w:rsid w:val="00D6277E"/>
    <w:rsid w:val="00D67D18"/>
    <w:rsid w:val="00D70092"/>
    <w:rsid w:val="00D90FE7"/>
    <w:rsid w:val="00D9589A"/>
    <w:rsid w:val="00DA0FDF"/>
    <w:rsid w:val="00DB233C"/>
    <w:rsid w:val="00DB2A08"/>
    <w:rsid w:val="00DB2EDE"/>
    <w:rsid w:val="00DB703B"/>
    <w:rsid w:val="00DC60C0"/>
    <w:rsid w:val="00DD79F6"/>
    <w:rsid w:val="00DE6380"/>
    <w:rsid w:val="00DF0BA7"/>
    <w:rsid w:val="00DF1F2F"/>
    <w:rsid w:val="00E03D2A"/>
    <w:rsid w:val="00E1511E"/>
    <w:rsid w:val="00E15FCA"/>
    <w:rsid w:val="00E2075C"/>
    <w:rsid w:val="00E208FB"/>
    <w:rsid w:val="00E40DED"/>
    <w:rsid w:val="00E52370"/>
    <w:rsid w:val="00E62163"/>
    <w:rsid w:val="00E62C34"/>
    <w:rsid w:val="00E7594E"/>
    <w:rsid w:val="00E818BE"/>
    <w:rsid w:val="00E81E5C"/>
    <w:rsid w:val="00E82EE7"/>
    <w:rsid w:val="00E846AE"/>
    <w:rsid w:val="00E84AB8"/>
    <w:rsid w:val="00E90254"/>
    <w:rsid w:val="00E911ED"/>
    <w:rsid w:val="00E97F52"/>
    <w:rsid w:val="00EA35F0"/>
    <w:rsid w:val="00EC18A7"/>
    <w:rsid w:val="00EC1C19"/>
    <w:rsid w:val="00EC60A5"/>
    <w:rsid w:val="00ED4AEB"/>
    <w:rsid w:val="00ED5157"/>
    <w:rsid w:val="00ED76C7"/>
    <w:rsid w:val="00EE044C"/>
    <w:rsid w:val="00EE10DE"/>
    <w:rsid w:val="00EE4CAC"/>
    <w:rsid w:val="00EE5BB6"/>
    <w:rsid w:val="00EE6AEC"/>
    <w:rsid w:val="00F10557"/>
    <w:rsid w:val="00F32693"/>
    <w:rsid w:val="00F43E3D"/>
    <w:rsid w:val="00F46E0F"/>
    <w:rsid w:val="00F471E3"/>
    <w:rsid w:val="00F63815"/>
    <w:rsid w:val="00F65684"/>
    <w:rsid w:val="00F727A1"/>
    <w:rsid w:val="00F767E2"/>
    <w:rsid w:val="00F77115"/>
    <w:rsid w:val="00F8216D"/>
    <w:rsid w:val="00F82BBD"/>
    <w:rsid w:val="00F843FD"/>
    <w:rsid w:val="00F911CC"/>
    <w:rsid w:val="00F92787"/>
    <w:rsid w:val="00F93B95"/>
    <w:rsid w:val="00FA5CA6"/>
    <w:rsid w:val="00FA6132"/>
    <w:rsid w:val="00FB1DEA"/>
    <w:rsid w:val="00FC000D"/>
    <w:rsid w:val="00FC44B0"/>
    <w:rsid w:val="00FD37DF"/>
    <w:rsid w:val="00FE5CA5"/>
    <w:rsid w:val="00FE7084"/>
    <w:rsid w:val="00FF236B"/>
    <w:rsid w:val="00FF2F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A12A"/>
  <w15:chartTrackingRefBased/>
  <w15:docId w15:val="{82C60023-62FF-4391-BC25-19A2724A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292"/>
    <w:pPr>
      <w:spacing w:after="0" w:line="240" w:lineRule="auto"/>
    </w:pPr>
    <w:rPr>
      <w:rFonts w:ascii="Times New Roman" w:eastAsia="SimSun" w:hAnsi="Times New Roman" w:cs="Times New Roman"/>
      <w:sz w:val="24"/>
      <w:szCs w:val="24"/>
      <w:lang w:eastAsia="zh-CN"/>
    </w:rPr>
  </w:style>
  <w:style w:type="paragraph" w:styleId="Heading1">
    <w:name w:val="heading 1"/>
    <w:basedOn w:val="Normal"/>
    <w:link w:val="Heading1Char"/>
    <w:uiPriority w:val="9"/>
    <w:qFormat/>
    <w:rsid w:val="00E97F52"/>
    <w:pPr>
      <w:spacing w:before="100" w:beforeAutospacing="1" w:after="100" w:afterAutospacing="1"/>
      <w:outlineLvl w:val="0"/>
    </w:pPr>
    <w:rPr>
      <w:rFonts w:eastAsia="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C161F"/>
    <w:rPr>
      <w:color w:val="0000FF"/>
      <w:u w:val="single"/>
    </w:rPr>
  </w:style>
  <w:style w:type="character" w:styleId="PageNumber">
    <w:name w:val="page number"/>
    <w:basedOn w:val="DefaultParagraphFont"/>
    <w:rsid w:val="00CC161F"/>
  </w:style>
  <w:style w:type="paragraph" w:styleId="Footer">
    <w:name w:val="footer"/>
    <w:basedOn w:val="Normal"/>
    <w:link w:val="FooterChar"/>
    <w:rsid w:val="00CC161F"/>
    <w:pPr>
      <w:tabs>
        <w:tab w:val="center" w:pos="4320"/>
        <w:tab w:val="right" w:pos="8640"/>
      </w:tabs>
    </w:pPr>
  </w:style>
  <w:style w:type="character" w:customStyle="1" w:styleId="FooterChar">
    <w:name w:val="Footer Char"/>
    <w:basedOn w:val="DefaultParagraphFont"/>
    <w:link w:val="Footer"/>
    <w:rsid w:val="00CC161F"/>
    <w:rPr>
      <w:rFonts w:ascii="Times New Roman" w:eastAsia="SimSun" w:hAnsi="Times New Roman" w:cs="Times New Roman"/>
      <w:sz w:val="24"/>
      <w:szCs w:val="24"/>
      <w:lang w:eastAsia="zh-CN"/>
    </w:rPr>
  </w:style>
  <w:style w:type="character" w:styleId="Strong">
    <w:name w:val="Strong"/>
    <w:basedOn w:val="DefaultParagraphFont"/>
    <w:uiPriority w:val="22"/>
    <w:qFormat/>
    <w:rsid w:val="00687D68"/>
    <w:rPr>
      <w:b/>
      <w:bCs/>
    </w:rPr>
  </w:style>
  <w:style w:type="character" w:customStyle="1" w:styleId="Heading1Char">
    <w:name w:val="Heading 1 Char"/>
    <w:basedOn w:val="DefaultParagraphFont"/>
    <w:link w:val="Heading1"/>
    <w:uiPriority w:val="9"/>
    <w:rsid w:val="00E97F52"/>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E97F52"/>
    <w:pPr>
      <w:pBdr>
        <w:bottom w:val="single" w:sz="6" w:space="1" w:color="auto"/>
      </w:pBdr>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E97F52"/>
    <w:rPr>
      <w:rFonts w:ascii="Arial" w:eastAsia="Times New Roman" w:hAnsi="Arial" w:cs="Arial"/>
      <w:vanish/>
      <w:sz w:val="16"/>
      <w:szCs w:val="16"/>
    </w:rPr>
  </w:style>
  <w:style w:type="paragraph" w:styleId="NormalWeb">
    <w:name w:val="Normal (Web)"/>
    <w:basedOn w:val="Normal"/>
    <w:uiPriority w:val="99"/>
    <w:semiHidden/>
    <w:unhideWhenUsed/>
    <w:rsid w:val="00E97F52"/>
    <w:pPr>
      <w:spacing w:before="100" w:beforeAutospacing="1" w:after="100" w:afterAutospacing="1"/>
    </w:pPr>
    <w:rPr>
      <w:rFonts w:eastAsia="Times New Roman"/>
      <w:lang w:eastAsia="en-US"/>
    </w:rPr>
  </w:style>
  <w:style w:type="character" w:customStyle="1" w:styleId="pf-rwd-label">
    <w:name w:val="pf-rwd-label"/>
    <w:basedOn w:val="DefaultParagraphFont"/>
    <w:rsid w:val="00E97F52"/>
  </w:style>
  <w:style w:type="character" w:customStyle="1" w:styleId="pc-rtg-legal">
    <w:name w:val="pc-rtg-legal"/>
    <w:basedOn w:val="DefaultParagraphFont"/>
    <w:rsid w:val="00E97F52"/>
  </w:style>
  <w:style w:type="paragraph" w:styleId="z-BottomofForm">
    <w:name w:val="HTML Bottom of Form"/>
    <w:basedOn w:val="Normal"/>
    <w:next w:val="Normal"/>
    <w:link w:val="z-BottomofFormChar"/>
    <w:hidden/>
    <w:uiPriority w:val="99"/>
    <w:semiHidden/>
    <w:unhideWhenUsed/>
    <w:rsid w:val="00E97F52"/>
    <w:pPr>
      <w:pBdr>
        <w:top w:val="single" w:sz="6" w:space="1" w:color="auto"/>
      </w:pBdr>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E97F52"/>
    <w:rPr>
      <w:rFonts w:ascii="Arial" w:eastAsia="Times New Roman" w:hAnsi="Arial" w:cs="Arial"/>
      <w:vanish/>
      <w:sz w:val="16"/>
      <w:szCs w:val="16"/>
    </w:rPr>
  </w:style>
  <w:style w:type="paragraph" w:styleId="ListParagraph">
    <w:name w:val="List Paragraph"/>
    <w:basedOn w:val="Normal"/>
    <w:uiPriority w:val="34"/>
    <w:qFormat/>
    <w:rsid w:val="004818B1"/>
    <w:pPr>
      <w:ind w:left="720"/>
      <w:contextualSpacing/>
    </w:pPr>
  </w:style>
  <w:style w:type="paragraph" w:customStyle="1" w:styleId="m-6109847601881245601wordsection1">
    <w:name w:val="m_-6109847601881245601wordsection1"/>
    <w:basedOn w:val="Normal"/>
    <w:rsid w:val="008E2794"/>
    <w:pPr>
      <w:spacing w:before="100" w:beforeAutospacing="1" w:after="100" w:afterAutospacing="1"/>
    </w:pPr>
    <w:rPr>
      <w:rFonts w:eastAsia="Times New Roman"/>
      <w:lang w:eastAsia="en-US"/>
    </w:rPr>
  </w:style>
  <w:style w:type="paragraph" w:customStyle="1" w:styleId="m-6109847601881245601m7561930886279330697xyiv2673416796gmail-m-4355669754435899482m-9163652509239790568wordsection1">
    <w:name w:val="m_-6109847601881245601m7561930886279330697xyiv2673416796gmail-m-4355669754435899482m-9163652509239790568wordsection1"/>
    <w:basedOn w:val="Normal"/>
    <w:rsid w:val="008E2794"/>
    <w:pPr>
      <w:spacing w:before="100" w:beforeAutospacing="1" w:after="100" w:afterAutospacing="1"/>
    </w:pPr>
    <w:rPr>
      <w:rFonts w:eastAsia="Times New Roman"/>
      <w:lang w:eastAsia="en-US"/>
    </w:rPr>
  </w:style>
  <w:style w:type="paragraph" w:customStyle="1" w:styleId="m3571197293093414053wordsection1">
    <w:name w:val="m_3571197293093414053wordsection1"/>
    <w:basedOn w:val="Normal"/>
    <w:rsid w:val="003C7AAC"/>
    <w:pPr>
      <w:spacing w:before="100" w:beforeAutospacing="1" w:after="100" w:afterAutospacing="1"/>
    </w:pPr>
    <w:rPr>
      <w:rFonts w:eastAsia="Times New Roman"/>
      <w:lang w:eastAsia="en-US"/>
    </w:rPr>
  </w:style>
  <w:style w:type="paragraph" w:customStyle="1" w:styleId="m3571197293093414053m7561930886279330697xyiv2673416796gmail-m-4355669754435899482m-9163652509239790568wordsection1">
    <w:name w:val="m_3571197293093414053m7561930886279330697xyiv2673416796gmail-m-4355669754435899482m-9163652509239790568wordsection1"/>
    <w:basedOn w:val="Normal"/>
    <w:rsid w:val="003C7AAC"/>
    <w:pPr>
      <w:spacing w:before="100" w:beforeAutospacing="1" w:after="100" w:afterAutospacing="1"/>
    </w:pPr>
    <w:rPr>
      <w:rFonts w:eastAsia="Times New Roman"/>
      <w:lang w:eastAsia="en-US"/>
    </w:rPr>
  </w:style>
  <w:style w:type="paragraph" w:customStyle="1" w:styleId="m-6174071061275369194m8739369367434268179gmail-m6045737621098331267gmail-wordsection1">
    <w:name w:val="m_-6174071061275369194m8739369367434268179gmail-m6045737621098331267gmail-wordsection1"/>
    <w:basedOn w:val="Normal"/>
    <w:rsid w:val="00BC5869"/>
    <w:pPr>
      <w:spacing w:before="100" w:beforeAutospacing="1" w:after="100" w:afterAutospacing="1"/>
    </w:pPr>
    <w:rPr>
      <w:rFonts w:eastAsia="Times New Roman"/>
      <w:lang w:eastAsia="en-US"/>
    </w:rPr>
  </w:style>
  <w:style w:type="paragraph" w:customStyle="1" w:styleId="m-6174071061275369194wordsection1">
    <w:name w:val="m_-6174071061275369194wordsection1"/>
    <w:basedOn w:val="Normal"/>
    <w:rsid w:val="00BC5869"/>
    <w:pPr>
      <w:spacing w:before="100" w:beforeAutospacing="1" w:after="100" w:afterAutospacing="1"/>
    </w:pPr>
    <w:rPr>
      <w:rFonts w:eastAsia="Times New Roman"/>
      <w:lang w:eastAsia="en-US"/>
    </w:rPr>
  </w:style>
  <w:style w:type="character" w:styleId="UnresolvedMention">
    <w:name w:val="Unresolved Mention"/>
    <w:basedOn w:val="DefaultParagraphFont"/>
    <w:uiPriority w:val="99"/>
    <w:semiHidden/>
    <w:unhideWhenUsed/>
    <w:rsid w:val="000058BA"/>
    <w:rPr>
      <w:color w:val="605E5C"/>
      <w:shd w:val="clear" w:color="auto" w:fill="E1DFDD"/>
    </w:rPr>
  </w:style>
  <w:style w:type="character" w:styleId="FollowedHyperlink">
    <w:name w:val="FollowedHyperlink"/>
    <w:basedOn w:val="DefaultParagraphFont"/>
    <w:uiPriority w:val="99"/>
    <w:semiHidden/>
    <w:unhideWhenUsed/>
    <w:rsid w:val="00C520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207">
      <w:bodyDiv w:val="1"/>
      <w:marLeft w:val="0"/>
      <w:marRight w:val="0"/>
      <w:marTop w:val="0"/>
      <w:marBottom w:val="0"/>
      <w:divBdr>
        <w:top w:val="none" w:sz="0" w:space="0" w:color="auto"/>
        <w:left w:val="none" w:sz="0" w:space="0" w:color="auto"/>
        <w:bottom w:val="none" w:sz="0" w:space="0" w:color="auto"/>
        <w:right w:val="none" w:sz="0" w:space="0" w:color="auto"/>
      </w:divBdr>
    </w:div>
    <w:div w:id="118568883">
      <w:bodyDiv w:val="1"/>
      <w:marLeft w:val="0"/>
      <w:marRight w:val="0"/>
      <w:marTop w:val="0"/>
      <w:marBottom w:val="0"/>
      <w:divBdr>
        <w:top w:val="none" w:sz="0" w:space="0" w:color="auto"/>
        <w:left w:val="none" w:sz="0" w:space="0" w:color="auto"/>
        <w:bottom w:val="none" w:sz="0" w:space="0" w:color="auto"/>
        <w:right w:val="none" w:sz="0" w:space="0" w:color="auto"/>
      </w:divBdr>
    </w:div>
    <w:div w:id="192504573">
      <w:bodyDiv w:val="1"/>
      <w:marLeft w:val="0"/>
      <w:marRight w:val="0"/>
      <w:marTop w:val="0"/>
      <w:marBottom w:val="0"/>
      <w:divBdr>
        <w:top w:val="none" w:sz="0" w:space="0" w:color="auto"/>
        <w:left w:val="none" w:sz="0" w:space="0" w:color="auto"/>
        <w:bottom w:val="none" w:sz="0" w:space="0" w:color="auto"/>
        <w:right w:val="none" w:sz="0" w:space="0" w:color="auto"/>
      </w:divBdr>
    </w:div>
    <w:div w:id="256909760">
      <w:bodyDiv w:val="1"/>
      <w:marLeft w:val="0"/>
      <w:marRight w:val="0"/>
      <w:marTop w:val="0"/>
      <w:marBottom w:val="0"/>
      <w:divBdr>
        <w:top w:val="none" w:sz="0" w:space="0" w:color="auto"/>
        <w:left w:val="none" w:sz="0" w:space="0" w:color="auto"/>
        <w:bottom w:val="none" w:sz="0" w:space="0" w:color="auto"/>
        <w:right w:val="none" w:sz="0" w:space="0" w:color="auto"/>
      </w:divBdr>
    </w:div>
    <w:div w:id="357121288">
      <w:bodyDiv w:val="1"/>
      <w:marLeft w:val="0"/>
      <w:marRight w:val="0"/>
      <w:marTop w:val="0"/>
      <w:marBottom w:val="0"/>
      <w:divBdr>
        <w:top w:val="none" w:sz="0" w:space="0" w:color="auto"/>
        <w:left w:val="none" w:sz="0" w:space="0" w:color="auto"/>
        <w:bottom w:val="none" w:sz="0" w:space="0" w:color="auto"/>
        <w:right w:val="none" w:sz="0" w:space="0" w:color="auto"/>
      </w:divBdr>
      <w:divsChild>
        <w:div w:id="478884091">
          <w:marLeft w:val="1137"/>
          <w:marRight w:val="1137"/>
          <w:marTop w:val="0"/>
          <w:marBottom w:val="0"/>
          <w:divBdr>
            <w:top w:val="none" w:sz="0" w:space="0" w:color="auto"/>
            <w:left w:val="none" w:sz="0" w:space="0" w:color="auto"/>
            <w:bottom w:val="none" w:sz="0" w:space="0" w:color="auto"/>
            <w:right w:val="none" w:sz="0" w:space="0" w:color="auto"/>
          </w:divBdr>
          <w:divsChild>
            <w:div w:id="798062988">
              <w:marLeft w:val="-225"/>
              <w:marRight w:val="-225"/>
              <w:marTop w:val="0"/>
              <w:marBottom w:val="0"/>
              <w:divBdr>
                <w:top w:val="none" w:sz="0" w:space="0" w:color="auto"/>
                <w:left w:val="none" w:sz="0" w:space="0" w:color="auto"/>
                <w:bottom w:val="none" w:sz="0" w:space="0" w:color="auto"/>
                <w:right w:val="none" w:sz="0" w:space="0" w:color="auto"/>
              </w:divBdr>
              <w:divsChild>
                <w:div w:id="1811898457">
                  <w:marLeft w:val="0"/>
                  <w:marRight w:val="0"/>
                  <w:marTop w:val="0"/>
                  <w:marBottom w:val="0"/>
                  <w:divBdr>
                    <w:top w:val="none" w:sz="0" w:space="0" w:color="auto"/>
                    <w:left w:val="none" w:sz="0" w:space="0" w:color="auto"/>
                    <w:bottom w:val="none" w:sz="0" w:space="0" w:color="auto"/>
                    <w:right w:val="none" w:sz="0" w:space="0" w:color="auto"/>
                  </w:divBdr>
                  <w:divsChild>
                    <w:div w:id="1449545816">
                      <w:marLeft w:val="0"/>
                      <w:marRight w:val="0"/>
                      <w:marTop w:val="0"/>
                      <w:marBottom w:val="0"/>
                      <w:divBdr>
                        <w:top w:val="none" w:sz="0" w:space="0" w:color="auto"/>
                        <w:left w:val="none" w:sz="0" w:space="0" w:color="auto"/>
                        <w:bottom w:val="none" w:sz="0" w:space="0" w:color="auto"/>
                        <w:right w:val="none" w:sz="0" w:space="0" w:color="auto"/>
                      </w:divBdr>
                    </w:div>
                  </w:divsChild>
                </w:div>
                <w:div w:id="385180376">
                  <w:marLeft w:val="0"/>
                  <w:marRight w:val="0"/>
                  <w:marTop w:val="0"/>
                  <w:marBottom w:val="0"/>
                  <w:divBdr>
                    <w:top w:val="none" w:sz="0" w:space="0" w:color="auto"/>
                    <w:left w:val="none" w:sz="0" w:space="0" w:color="auto"/>
                    <w:bottom w:val="none" w:sz="0" w:space="0" w:color="auto"/>
                    <w:right w:val="none" w:sz="0" w:space="0" w:color="auto"/>
                  </w:divBdr>
                  <w:divsChild>
                    <w:div w:id="1254052889">
                      <w:marLeft w:val="0"/>
                      <w:marRight w:val="0"/>
                      <w:marTop w:val="0"/>
                      <w:marBottom w:val="0"/>
                      <w:divBdr>
                        <w:top w:val="none" w:sz="0" w:space="0" w:color="auto"/>
                        <w:left w:val="none" w:sz="0" w:space="0" w:color="auto"/>
                        <w:bottom w:val="none" w:sz="0" w:space="0" w:color="auto"/>
                        <w:right w:val="none" w:sz="0" w:space="0" w:color="auto"/>
                      </w:divBdr>
                      <w:divsChild>
                        <w:div w:id="86123224">
                          <w:marLeft w:val="0"/>
                          <w:marRight w:val="0"/>
                          <w:marTop w:val="0"/>
                          <w:marBottom w:val="0"/>
                          <w:divBdr>
                            <w:top w:val="none" w:sz="0" w:space="0" w:color="auto"/>
                            <w:left w:val="none" w:sz="0" w:space="11" w:color="E7E7E7"/>
                            <w:bottom w:val="none" w:sz="0" w:space="0" w:color="E7E7E7"/>
                            <w:right w:val="none" w:sz="0" w:space="11" w:color="E7E7E7"/>
                          </w:divBdr>
                        </w:div>
                      </w:divsChild>
                    </w:div>
                    <w:div w:id="163133512">
                      <w:marLeft w:val="0"/>
                      <w:marRight w:val="0"/>
                      <w:marTop w:val="0"/>
                      <w:marBottom w:val="0"/>
                      <w:divBdr>
                        <w:top w:val="none" w:sz="0" w:space="0" w:color="auto"/>
                        <w:left w:val="none" w:sz="0" w:space="0" w:color="auto"/>
                        <w:bottom w:val="none" w:sz="0" w:space="0" w:color="auto"/>
                        <w:right w:val="none" w:sz="0" w:space="0" w:color="auto"/>
                      </w:divBdr>
                      <w:divsChild>
                        <w:div w:id="1543320987">
                          <w:marLeft w:val="0"/>
                          <w:marRight w:val="0"/>
                          <w:marTop w:val="0"/>
                          <w:marBottom w:val="0"/>
                          <w:divBdr>
                            <w:top w:val="none" w:sz="0" w:space="0" w:color="auto"/>
                            <w:left w:val="none" w:sz="0" w:space="0" w:color="auto"/>
                            <w:bottom w:val="none" w:sz="0" w:space="0" w:color="auto"/>
                            <w:right w:val="none" w:sz="0" w:space="0" w:color="auto"/>
                          </w:divBdr>
                        </w:div>
                      </w:divsChild>
                    </w:div>
                    <w:div w:id="2087071171">
                      <w:marLeft w:val="0"/>
                      <w:marRight w:val="0"/>
                      <w:marTop w:val="0"/>
                      <w:marBottom w:val="450"/>
                      <w:divBdr>
                        <w:top w:val="none" w:sz="0" w:space="0" w:color="auto"/>
                        <w:left w:val="none" w:sz="0" w:space="0" w:color="auto"/>
                        <w:bottom w:val="none" w:sz="0" w:space="0" w:color="auto"/>
                        <w:right w:val="none" w:sz="0" w:space="0" w:color="auto"/>
                      </w:divBdr>
                      <w:divsChild>
                        <w:div w:id="744958099">
                          <w:marLeft w:val="0"/>
                          <w:marRight w:val="0"/>
                          <w:marTop w:val="0"/>
                          <w:marBottom w:val="0"/>
                          <w:divBdr>
                            <w:top w:val="none" w:sz="0" w:space="0" w:color="auto"/>
                            <w:left w:val="none" w:sz="0" w:space="0" w:color="auto"/>
                            <w:bottom w:val="none" w:sz="0" w:space="0" w:color="auto"/>
                            <w:right w:val="none" w:sz="0" w:space="0" w:color="auto"/>
                          </w:divBdr>
                        </w:div>
                        <w:div w:id="1016735957">
                          <w:marLeft w:val="0"/>
                          <w:marRight w:val="0"/>
                          <w:marTop w:val="0"/>
                          <w:marBottom w:val="0"/>
                          <w:divBdr>
                            <w:top w:val="none" w:sz="0" w:space="0" w:color="auto"/>
                            <w:left w:val="none" w:sz="0" w:space="0" w:color="auto"/>
                            <w:bottom w:val="none" w:sz="0" w:space="0" w:color="auto"/>
                            <w:right w:val="none" w:sz="0" w:space="0" w:color="auto"/>
                          </w:divBdr>
                          <w:divsChild>
                            <w:div w:id="290600956">
                              <w:marLeft w:val="0"/>
                              <w:marRight w:val="225"/>
                              <w:marTop w:val="0"/>
                              <w:marBottom w:val="0"/>
                              <w:divBdr>
                                <w:top w:val="none" w:sz="0" w:space="0" w:color="auto"/>
                                <w:left w:val="none" w:sz="0" w:space="0" w:color="auto"/>
                                <w:bottom w:val="none" w:sz="0" w:space="0" w:color="auto"/>
                                <w:right w:val="none" w:sz="0" w:space="0" w:color="auto"/>
                              </w:divBdr>
                            </w:div>
                            <w:div w:id="1204252468">
                              <w:marLeft w:val="0"/>
                              <w:marRight w:val="225"/>
                              <w:marTop w:val="0"/>
                              <w:marBottom w:val="0"/>
                              <w:divBdr>
                                <w:top w:val="none" w:sz="0" w:space="0" w:color="auto"/>
                                <w:left w:val="none" w:sz="0" w:space="0" w:color="auto"/>
                                <w:bottom w:val="none" w:sz="0" w:space="0" w:color="auto"/>
                                <w:right w:val="none" w:sz="0" w:space="0" w:color="auto"/>
                              </w:divBdr>
                            </w:div>
                          </w:divsChild>
                        </w:div>
                        <w:div w:id="269943347">
                          <w:marLeft w:val="0"/>
                          <w:marRight w:val="0"/>
                          <w:marTop w:val="150"/>
                          <w:marBottom w:val="300"/>
                          <w:divBdr>
                            <w:top w:val="none" w:sz="0" w:space="0" w:color="auto"/>
                            <w:left w:val="none" w:sz="0" w:space="0" w:color="auto"/>
                            <w:bottom w:val="none" w:sz="0" w:space="0" w:color="auto"/>
                            <w:right w:val="none" w:sz="0" w:space="0" w:color="auto"/>
                          </w:divBdr>
                        </w:div>
                        <w:div w:id="605847544">
                          <w:marLeft w:val="0"/>
                          <w:marRight w:val="0"/>
                          <w:marTop w:val="0"/>
                          <w:marBottom w:val="0"/>
                          <w:divBdr>
                            <w:top w:val="none" w:sz="0" w:space="0" w:color="auto"/>
                            <w:left w:val="none" w:sz="0" w:space="0" w:color="auto"/>
                            <w:bottom w:val="none" w:sz="0" w:space="0" w:color="auto"/>
                            <w:right w:val="none" w:sz="0" w:space="0" w:color="auto"/>
                          </w:divBdr>
                          <w:divsChild>
                            <w:div w:id="1325400528">
                              <w:marLeft w:val="-225"/>
                              <w:marRight w:val="-225"/>
                              <w:marTop w:val="0"/>
                              <w:marBottom w:val="0"/>
                              <w:divBdr>
                                <w:top w:val="none" w:sz="0" w:space="0" w:color="auto"/>
                                <w:left w:val="none" w:sz="0" w:space="0" w:color="auto"/>
                                <w:bottom w:val="none" w:sz="0" w:space="0" w:color="auto"/>
                                <w:right w:val="none" w:sz="0" w:space="0" w:color="auto"/>
                              </w:divBdr>
                              <w:divsChild>
                                <w:div w:id="18645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056686">
      <w:bodyDiv w:val="1"/>
      <w:marLeft w:val="0"/>
      <w:marRight w:val="0"/>
      <w:marTop w:val="0"/>
      <w:marBottom w:val="0"/>
      <w:divBdr>
        <w:top w:val="none" w:sz="0" w:space="0" w:color="auto"/>
        <w:left w:val="none" w:sz="0" w:space="0" w:color="auto"/>
        <w:bottom w:val="none" w:sz="0" w:space="0" w:color="auto"/>
        <w:right w:val="none" w:sz="0" w:space="0" w:color="auto"/>
      </w:divBdr>
    </w:div>
    <w:div w:id="650445752">
      <w:bodyDiv w:val="1"/>
      <w:marLeft w:val="0"/>
      <w:marRight w:val="0"/>
      <w:marTop w:val="0"/>
      <w:marBottom w:val="0"/>
      <w:divBdr>
        <w:top w:val="none" w:sz="0" w:space="0" w:color="auto"/>
        <w:left w:val="none" w:sz="0" w:space="0" w:color="auto"/>
        <w:bottom w:val="none" w:sz="0" w:space="0" w:color="auto"/>
        <w:right w:val="none" w:sz="0" w:space="0" w:color="auto"/>
      </w:divBdr>
    </w:div>
    <w:div w:id="911961883">
      <w:bodyDiv w:val="1"/>
      <w:marLeft w:val="0"/>
      <w:marRight w:val="0"/>
      <w:marTop w:val="0"/>
      <w:marBottom w:val="0"/>
      <w:divBdr>
        <w:top w:val="none" w:sz="0" w:space="0" w:color="auto"/>
        <w:left w:val="none" w:sz="0" w:space="0" w:color="auto"/>
        <w:bottom w:val="none" w:sz="0" w:space="0" w:color="auto"/>
        <w:right w:val="none" w:sz="0" w:space="0" w:color="auto"/>
      </w:divBdr>
    </w:div>
    <w:div w:id="1434010037">
      <w:bodyDiv w:val="1"/>
      <w:marLeft w:val="0"/>
      <w:marRight w:val="0"/>
      <w:marTop w:val="0"/>
      <w:marBottom w:val="0"/>
      <w:divBdr>
        <w:top w:val="none" w:sz="0" w:space="0" w:color="auto"/>
        <w:left w:val="none" w:sz="0" w:space="0" w:color="auto"/>
        <w:bottom w:val="none" w:sz="0" w:space="0" w:color="auto"/>
        <w:right w:val="none" w:sz="0" w:space="0" w:color="auto"/>
      </w:divBdr>
    </w:div>
    <w:div w:id="1868372156">
      <w:bodyDiv w:val="1"/>
      <w:marLeft w:val="0"/>
      <w:marRight w:val="0"/>
      <w:marTop w:val="0"/>
      <w:marBottom w:val="0"/>
      <w:divBdr>
        <w:top w:val="none" w:sz="0" w:space="0" w:color="auto"/>
        <w:left w:val="none" w:sz="0" w:space="0" w:color="auto"/>
        <w:bottom w:val="none" w:sz="0" w:space="0" w:color="auto"/>
        <w:right w:val="none" w:sz="0" w:space="0" w:color="auto"/>
      </w:divBdr>
      <w:divsChild>
        <w:div w:id="255595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mbweston.com"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matthew.sap@gmail.com"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yperlink" Target="http://www.wyvilsystem.com" TargetMode="External" /><Relationship Id="rId4" Type="http://schemas.openxmlformats.org/officeDocument/2006/relationships/webSettings" Target="webSettings.xml" /><Relationship Id="rId9" Type="http://schemas.openxmlformats.org/officeDocument/2006/relationships/hyperlink" Target="http://www.caterpilla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4122</Words>
  <Characters>23496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Flamur Pnishi</dc:creator>
  <cp:keywords/>
  <dc:description/>
  <cp:lastModifiedBy>Legion 3</cp:lastModifiedBy>
  <cp:revision>2</cp:revision>
  <dcterms:created xsi:type="dcterms:W3CDTF">2025-02-20T04:03:00Z</dcterms:created>
  <dcterms:modified xsi:type="dcterms:W3CDTF">2025-02-20T04:03:00Z</dcterms:modified>
</cp:coreProperties>
</file>