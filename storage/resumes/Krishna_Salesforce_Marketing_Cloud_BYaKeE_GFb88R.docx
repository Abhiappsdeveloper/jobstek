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653E79" w14:textId="08D29F78" w:rsidR="00B117DC" w:rsidRDefault="00EC6C14" w:rsidP="00CE28E1">
      <w:pPr>
        <w:pStyle w:val="NoSpacing"/>
        <w:jc w:val="both"/>
        <w:rPr>
          <w:rFonts w:cstheme="minorHAnsi"/>
          <w:b/>
          <w:bCs/>
          <w:sz w:val="22"/>
          <w:szCs w:val="22"/>
        </w:rPr>
      </w:pPr>
      <w:r>
        <w:rPr>
          <w:noProof/>
        </w:rPr>
        <w:drawing>
          <wp:anchor distT="0" distB="0" distL="114300" distR="114300" simplePos="0" relativeHeight="251664384" behindDoc="0" locked="0" layoutInCell="1" allowOverlap="1" wp14:anchorId="2B4650AE" wp14:editId="03578F1F">
            <wp:simplePos x="0" y="0"/>
            <wp:positionH relativeFrom="column">
              <wp:posOffset>1646304</wp:posOffset>
            </wp:positionH>
            <wp:positionV relativeFrom="paragraph">
              <wp:posOffset>-288290</wp:posOffset>
            </wp:positionV>
            <wp:extent cx="760981" cy="744220"/>
            <wp:effectExtent l="0" t="0" r="1270" b="0"/>
            <wp:wrapNone/>
            <wp:docPr id="1547692961" name="Picture 2" descr="CRM Certifications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M Certifications - Administrator Over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240" cy="744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F6209F7" wp14:editId="7E795A5F">
            <wp:simplePos x="0" y="0"/>
            <wp:positionH relativeFrom="column">
              <wp:posOffset>2457450</wp:posOffset>
            </wp:positionH>
            <wp:positionV relativeFrom="paragraph">
              <wp:posOffset>-287020</wp:posOffset>
            </wp:positionV>
            <wp:extent cx="742950" cy="742950"/>
            <wp:effectExtent l="0" t="0" r="0" b="0"/>
            <wp:wrapNone/>
            <wp:docPr id="1908043302" name="Picture 1" descr="Salesforce Platform Developer 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force Platform Developer I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17DC">
        <w:rPr>
          <w:noProof/>
        </w:rPr>
        <w:drawing>
          <wp:anchor distT="0" distB="0" distL="114300" distR="114300" simplePos="0" relativeHeight="251658240" behindDoc="0" locked="0" layoutInCell="1" allowOverlap="1" wp14:anchorId="62FA812E" wp14:editId="56F652AE">
            <wp:simplePos x="0" y="0"/>
            <wp:positionH relativeFrom="margin">
              <wp:posOffset>6396355</wp:posOffset>
            </wp:positionH>
            <wp:positionV relativeFrom="paragraph">
              <wp:posOffset>-272415</wp:posOffset>
            </wp:positionV>
            <wp:extent cx="730465" cy="714375"/>
            <wp:effectExtent l="0" t="0" r="0" b="0"/>
            <wp:wrapNone/>
            <wp:docPr id="430582505" name="Picture 1" descr="How to study for the Marketing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udy for the Marketing Clou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046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17DC">
        <w:rPr>
          <w:noProof/>
        </w:rPr>
        <w:drawing>
          <wp:anchor distT="0" distB="0" distL="114300" distR="114300" simplePos="0" relativeHeight="251659264" behindDoc="0" locked="0" layoutInCell="1" allowOverlap="1" wp14:anchorId="72E63012" wp14:editId="5DA8E17B">
            <wp:simplePos x="0" y="0"/>
            <wp:positionH relativeFrom="column">
              <wp:posOffset>5640070</wp:posOffset>
            </wp:positionH>
            <wp:positionV relativeFrom="paragraph">
              <wp:posOffset>-281305</wp:posOffset>
            </wp:positionV>
            <wp:extent cx="730181" cy="714098"/>
            <wp:effectExtent l="0" t="0" r="0" b="0"/>
            <wp:wrapNone/>
            <wp:docPr id="1730068824" name="Picture 2" descr="Marketing Cloud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keting Cloud Administr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0181" cy="7140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17DC">
        <w:rPr>
          <w:noProof/>
        </w:rPr>
        <w:drawing>
          <wp:anchor distT="0" distB="0" distL="114300" distR="114300" simplePos="0" relativeHeight="251661312" behindDoc="0" locked="0" layoutInCell="1" allowOverlap="1" wp14:anchorId="50383E9F" wp14:editId="739B1B5D">
            <wp:simplePos x="0" y="0"/>
            <wp:positionH relativeFrom="column">
              <wp:posOffset>4867275</wp:posOffset>
            </wp:positionH>
            <wp:positionV relativeFrom="paragraph">
              <wp:posOffset>-271780</wp:posOffset>
            </wp:positionV>
            <wp:extent cx="741680" cy="725344"/>
            <wp:effectExtent l="0" t="0" r="1270" b="0"/>
            <wp:wrapNone/>
            <wp:docPr id="199267335" name="Picture 4" descr="Salesforce Data Cloud 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lesforce Data Cloud 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1680" cy="725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17DC">
        <w:rPr>
          <w:noProof/>
        </w:rPr>
        <w:drawing>
          <wp:anchor distT="0" distB="0" distL="114300" distR="114300" simplePos="0" relativeHeight="251662336" behindDoc="0" locked="0" layoutInCell="1" allowOverlap="1" wp14:anchorId="28304BD2" wp14:editId="72FB5058">
            <wp:simplePos x="0" y="0"/>
            <wp:positionH relativeFrom="column">
              <wp:posOffset>4037965</wp:posOffset>
            </wp:positionH>
            <wp:positionV relativeFrom="paragraph">
              <wp:posOffset>-349885</wp:posOffset>
            </wp:positionV>
            <wp:extent cx="809944" cy="830580"/>
            <wp:effectExtent l="0" t="0" r="9525" b="7620"/>
            <wp:wrapNone/>
            <wp:docPr id="1624498418" name="Picture 6"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98418" name="Picture 6" descr="A blue hexago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9944" cy="83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17DC">
        <w:rPr>
          <w:noProof/>
        </w:rPr>
        <w:drawing>
          <wp:anchor distT="0" distB="0" distL="114300" distR="114300" simplePos="0" relativeHeight="251660288" behindDoc="0" locked="0" layoutInCell="1" allowOverlap="1" wp14:anchorId="0FB1EFF9" wp14:editId="2619F21E">
            <wp:simplePos x="0" y="0"/>
            <wp:positionH relativeFrom="column">
              <wp:posOffset>3251835</wp:posOffset>
            </wp:positionH>
            <wp:positionV relativeFrom="paragraph">
              <wp:posOffset>-293745</wp:posOffset>
            </wp:positionV>
            <wp:extent cx="761637" cy="744861"/>
            <wp:effectExtent l="0" t="0" r="635" b="0"/>
            <wp:wrapNone/>
            <wp:docPr id="1237413943" name="Picture 3" descr="Certification - Salesforce Associ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rtification - Salesforce Associat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1637" cy="7448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4193E" w14:textId="6387344E" w:rsidR="00B117DC" w:rsidRDefault="00B117DC" w:rsidP="00CE28E1">
      <w:pPr>
        <w:pStyle w:val="NoSpacing"/>
        <w:jc w:val="both"/>
        <w:rPr>
          <w:rFonts w:cstheme="minorHAnsi"/>
          <w:b/>
          <w:bCs/>
          <w:sz w:val="22"/>
          <w:szCs w:val="22"/>
        </w:rPr>
      </w:pPr>
    </w:p>
    <w:p w14:paraId="4FC918B8" w14:textId="77777777" w:rsidR="00B117DC" w:rsidRDefault="00B117DC" w:rsidP="00CE28E1">
      <w:pPr>
        <w:pStyle w:val="NoSpacing"/>
        <w:jc w:val="both"/>
        <w:rPr>
          <w:rFonts w:cstheme="minorHAnsi"/>
          <w:b/>
          <w:bCs/>
          <w:sz w:val="22"/>
          <w:szCs w:val="22"/>
        </w:rPr>
      </w:pPr>
    </w:p>
    <w:p w14:paraId="36B0D72C" w14:textId="1A38B427" w:rsidR="00CE28E1" w:rsidRPr="00CE28E1" w:rsidRDefault="00CE28E1" w:rsidP="00B117DC">
      <w:pPr>
        <w:pStyle w:val="NoSpacing"/>
        <w:jc w:val="center"/>
        <w:rPr>
          <w:rFonts w:cstheme="minorHAnsi"/>
          <w:b/>
          <w:bCs/>
          <w:sz w:val="22"/>
          <w:szCs w:val="22"/>
        </w:rPr>
      </w:pPr>
      <w:r w:rsidRPr="00CE28E1">
        <w:rPr>
          <w:rFonts w:cstheme="minorHAnsi"/>
          <w:b/>
          <w:bCs/>
          <w:sz w:val="22"/>
          <w:szCs w:val="22"/>
        </w:rPr>
        <w:t xml:space="preserve">KRISHNA </w:t>
      </w:r>
      <w:r w:rsidR="00025AFA">
        <w:rPr>
          <w:rFonts w:cstheme="minorHAnsi"/>
          <w:b/>
          <w:bCs/>
          <w:sz w:val="22"/>
          <w:szCs w:val="22"/>
        </w:rPr>
        <w:t>KANTH</w:t>
      </w:r>
      <w:r w:rsidR="00B117DC">
        <w:rPr>
          <w:rFonts w:cstheme="minorHAnsi"/>
          <w:b/>
          <w:bCs/>
          <w:sz w:val="22"/>
          <w:szCs w:val="22"/>
        </w:rPr>
        <w:t xml:space="preserve"> (</w:t>
      </w:r>
      <w:r w:rsidR="0018176F">
        <w:rPr>
          <w:rFonts w:cstheme="minorHAnsi"/>
          <w:b/>
          <w:bCs/>
          <w:sz w:val="22"/>
          <w:szCs w:val="22"/>
        </w:rPr>
        <w:t>7</w:t>
      </w:r>
      <w:r w:rsidR="00B117DC">
        <w:rPr>
          <w:rFonts w:cstheme="minorHAnsi"/>
          <w:b/>
          <w:bCs/>
          <w:sz w:val="22"/>
          <w:szCs w:val="22"/>
        </w:rPr>
        <w:t>X Certified)</w:t>
      </w:r>
    </w:p>
    <w:p w14:paraId="4B114A32" w14:textId="1E6B8BEA" w:rsidR="00CE28E1" w:rsidRPr="00FA657C" w:rsidRDefault="000D3FAF" w:rsidP="00CE28E1">
      <w:pPr>
        <w:pStyle w:val="NoSpacing"/>
        <w:jc w:val="both"/>
        <w:rPr>
          <w:rStyle w:val="Hyperlink"/>
          <w:rFonts w:cstheme="minorHAnsi"/>
          <w:b/>
          <w:bCs/>
          <w:color w:val="auto"/>
          <w:sz w:val="22"/>
          <w:szCs w:val="22"/>
          <w:u w:val="none"/>
        </w:rPr>
      </w:pPr>
      <w:r>
        <w:rPr>
          <w:rFonts w:cstheme="minorHAnsi"/>
          <w:b/>
          <w:bCs/>
          <w:sz w:val="22"/>
          <w:szCs w:val="22"/>
        </w:rPr>
        <w:t>Mobile</w:t>
      </w:r>
      <w:r w:rsidR="001919EF" w:rsidRPr="001505E3">
        <w:rPr>
          <w:rFonts w:cstheme="minorHAnsi"/>
          <w:b/>
          <w:bCs/>
          <w:sz w:val="22"/>
          <w:szCs w:val="22"/>
        </w:rPr>
        <w:t xml:space="preserve">: </w:t>
      </w:r>
      <w:r w:rsidR="00CE28E1" w:rsidRPr="00CE28E1">
        <w:rPr>
          <w:rFonts w:cstheme="minorHAnsi"/>
          <w:b/>
          <w:bCs/>
          <w:sz w:val="22"/>
          <w:szCs w:val="22"/>
        </w:rPr>
        <w:t>945</w:t>
      </w:r>
      <w:r>
        <w:rPr>
          <w:rFonts w:cstheme="minorHAnsi"/>
          <w:b/>
          <w:bCs/>
          <w:sz w:val="22"/>
          <w:szCs w:val="22"/>
        </w:rPr>
        <w:t>-</w:t>
      </w:r>
      <w:r w:rsidR="00CE28E1" w:rsidRPr="00CE28E1">
        <w:rPr>
          <w:rFonts w:cstheme="minorHAnsi"/>
          <w:b/>
          <w:bCs/>
          <w:sz w:val="22"/>
          <w:szCs w:val="22"/>
        </w:rPr>
        <w:t>338</w:t>
      </w:r>
      <w:r w:rsidR="00CE28E1">
        <w:rPr>
          <w:rFonts w:cstheme="minorHAnsi"/>
          <w:b/>
          <w:bCs/>
          <w:sz w:val="22"/>
          <w:szCs w:val="22"/>
        </w:rPr>
        <w:t>-</w:t>
      </w:r>
      <w:r w:rsidR="00CE28E1" w:rsidRPr="00CE28E1">
        <w:rPr>
          <w:rFonts w:cstheme="minorHAnsi"/>
          <w:b/>
          <w:bCs/>
          <w:sz w:val="22"/>
          <w:szCs w:val="22"/>
        </w:rPr>
        <w:t>0131</w:t>
      </w:r>
      <w:r w:rsidR="00FA657C">
        <w:rPr>
          <w:rFonts w:cstheme="minorHAnsi"/>
          <w:b/>
          <w:bCs/>
          <w:sz w:val="22"/>
          <w:szCs w:val="22"/>
        </w:rPr>
        <w:tab/>
      </w:r>
      <w:r w:rsidR="00FA657C">
        <w:rPr>
          <w:rFonts w:cstheme="minorHAnsi"/>
          <w:b/>
          <w:bCs/>
          <w:sz w:val="22"/>
          <w:szCs w:val="22"/>
        </w:rPr>
        <w:tab/>
      </w:r>
      <w:r w:rsidR="00FA657C">
        <w:rPr>
          <w:rFonts w:cstheme="minorHAnsi"/>
          <w:b/>
          <w:bCs/>
          <w:sz w:val="22"/>
          <w:szCs w:val="22"/>
        </w:rPr>
        <w:tab/>
      </w:r>
      <w:r w:rsidR="00FA657C">
        <w:rPr>
          <w:rFonts w:cstheme="minorHAnsi"/>
          <w:b/>
          <w:bCs/>
          <w:sz w:val="22"/>
          <w:szCs w:val="22"/>
        </w:rPr>
        <w:tab/>
      </w:r>
      <w:r w:rsidR="00FA657C">
        <w:rPr>
          <w:rFonts w:cstheme="minorHAnsi"/>
          <w:b/>
          <w:bCs/>
          <w:sz w:val="22"/>
          <w:szCs w:val="22"/>
        </w:rPr>
        <w:tab/>
      </w:r>
      <w:r w:rsidR="00FA657C">
        <w:rPr>
          <w:rFonts w:cstheme="minorHAnsi"/>
          <w:b/>
          <w:bCs/>
          <w:sz w:val="22"/>
          <w:szCs w:val="22"/>
        </w:rPr>
        <w:tab/>
      </w:r>
      <w:r w:rsidR="00FA657C">
        <w:rPr>
          <w:rFonts w:cstheme="minorHAnsi"/>
          <w:b/>
          <w:bCs/>
          <w:sz w:val="22"/>
          <w:szCs w:val="22"/>
        </w:rPr>
        <w:tab/>
      </w:r>
      <w:r w:rsidR="00FA657C">
        <w:rPr>
          <w:rFonts w:cstheme="minorHAnsi"/>
          <w:b/>
          <w:bCs/>
          <w:sz w:val="22"/>
          <w:szCs w:val="22"/>
        </w:rPr>
        <w:tab/>
      </w:r>
      <w:r w:rsidR="00004769">
        <w:rPr>
          <w:rFonts w:cstheme="minorHAnsi"/>
          <w:b/>
          <w:bCs/>
          <w:sz w:val="22"/>
          <w:szCs w:val="22"/>
        </w:rPr>
        <w:t xml:space="preserve">         </w:t>
      </w:r>
      <w:r w:rsidR="001919EF" w:rsidRPr="001505E3">
        <w:rPr>
          <w:rFonts w:cstheme="minorHAnsi"/>
          <w:b/>
          <w:bCs/>
          <w:sz w:val="22"/>
          <w:szCs w:val="22"/>
        </w:rPr>
        <w:t xml:space="preserve">Email: </w:t>
      </w:r>
      <w:r w:rsidR="0045458E" w:rsidRPr="0045458E">
        <w:rPr>
          <w:rStyle w:val="Hyperlink"/>
          <w:b/>
          <w:bCs/>
          <w:sz w:val="22"/>
          <w:szCs w:val="22"/>
        </w:rPr>
        <w:t>negalla</w:t>
      </w:r>
      <w:r w:rsidR="00004769">
        <w:rPr>
          <w:rStyle w:val="Hyperlink"/>
          <w:b/>
          <w:bCs/>
          <w:sz w:val="22"/>
          <w:szCs w:val="22"/>
        </w:rPr>
        <w:t>.</w:t>
      </w:r>
      <w:r w:rsidR="0045458E" w:rsidRPr="0045458E">
        <w:rPr>
          <w:rStyle w:val="Hyperlink"/>
          <w:b/>
          <w:bCs/>
          <w:sz w:val="22"/>
          <w:szCs w:val="22"/>
        </w:rPr>
        <w:t>k</w:t>
      </w:r>
      <w:r w:rsidR="00004769">
        <w:rPr>
          <w:rStyle w:val="Hyperlink"/>
          <w:b/>
          <w:bCs/>
          <w:sz w:val="22"/>
          <w:szCs w:val="22"/>
        </w:rPr>
        <w:t>rishna</w:t>
      </w:r>
      <w:r w:rsidR="0045458E" w:rsidRPr="0045458E">
        <w:rPr>
          <w:rStyle w:val="Hyperlink"/>
          <w:b/>
          <w:bCs/>
          <w:sz w:val="22"/>
          <w:szCs w:val="22"/>
        </w:rPr>
        <w:t>@gmail.com</w:t>
      </w:r>
    </w:p>
    <w:p w14:paraId="19C059B4" w14:textId="17A09070" w:rsidR="00860117" w:rsidRPr="00CE28E1" w:rsidRDefault="002F59C3" w:rsidP="00860117">
      <w:pPr>
        <w:pStyle w:val="NoSpacing"/>
        <w:pBdr>
          <w:bottom w:val="single" w:sz="4" w:space="1" w:color="auto"/>
        </w:pBdr>
        <w:jc w:val="both"/>
        <w:rPr>
          <w:b/>
          <w:bCs/>
          <w:color w:val="0000FF"/>
          <w:sz w:val="22"/>
          <w:szCs w:val="22"/>
          <w:u w:val="single"/>
        </w:rPr>
      </w:pPr>
      <w:r w:rsidRPr="001505E3">
        <w:rPr>
          <w:rFonts w:cstheme="minorHAnsi"/>
          <w:b/>
          <w:bCs/>
          <w:sz w:val="22"/>
          <w:szCs w:val="22"/>
        </w:rPr>
        <w:t>LinkedIn:</w:t>
      </w:r>
      <w:r w:rsidR="0058284A" w:rsidRPr="001505E3">
        <w:rPr>
          <w:rFonts w:cstheme="minorHAnsi"/>
          <w:b/>
          <w:bCs/>
          <w:sz w:val="22"/>
          <w:szCs w:val="22"/>
        </w:rPr>
        <w:t xml:space="preserve"> </w:t>
      </w:r>
      <w:hyperlink r:id="rId16" w:history="1">
        <w:r w:rsidR="005A50D1" w:rsidRPr="005A50D1">
          <w:rPr>
            <w:rStyle w:val="Hyperlink"/>
            <w:b/>
            <w:bCs/>
            <w:sz w:val="22"/>
            <w:szCs w:val="22"/>
          </w:rPr>
          <w:t>linkedin.com/in/krishna-kanth-n-9b7a15139</w:t>
        </w:r>
      </w:hyperlink>
    </w:p>
    <w:p w14:paraId="67BD01DC" w14:textId="23F15CAE" w:rsidR="00860117" w:rsidRPr="001505E3" w:rsidRDefault="00E061FF" w:rsidP="00E011C4">
      <w:pPr>
        <w:pStyle w:val="NoSpacing"/>
        <w:jc w:val="center"/>
        <w:rPr>
          <w:rFonts w:cstheme="minorHAnsi"/>
          <w:b/>
          <w:bCs/>
          <w:sz w:val="22"/>
          <w:szCs w:val="22"/>
        </w:rPr>
      </w:pPr>
      <w:r w:rsidRPr="00F57BB8">
        <w:rPr>
          <w:rFonts w:cstheme="minorHAnsi"/>
          <w:b/>
          <w:bCs/>
          <w:sz w:val="22"/>
          <w:szCs w:val="22"/>
          <w:lang w:val="en-IN"/>
        </w:rPr>
        <w:t xml:space="preserve">SALESFORCE MARKETING CLOUD </w:t>
      </w:r>
      <w:r w:rsidRPr="001505E3">
        <w:rPr>
          <w:rFonts w:cstheme="minorHAnsi"/>
          <w:b/>
          <w:bCs/>
          <w:sz w:val="22"/>
          <w:szCs w:val="22"/>
        </w:rPr>
        <w:t>DEVELOPER</w:t>
      </w:r>
    </w:p>
    <w:p w14:paraId="0D47E5C8" w14:textId="12F0D1D7" w:rsidR="002F59C3" w:rsidRPr="001505E3" w:rsidRDefault="002F59C3" w:rsidP="004813E0">
      <w:pPr>
        <w:spacing w:after="0" w:line="240" w:lineRule="auto"/>
        <w:jc w:val="both"/>
        <w:rPr>
          <w:rFonts w:cstheme="minorHAnsi"/>
          <w:b/>
          <w:bCs/>
          <w:sz w:val="22"/>
          <w:szCs w:val="22"/>
          <w:u w:val="single"/>
        </w:rPr>
      </w:pPr>
      <w:r w:rsidRPr="001505E3">
        <w:rPr>
          <w:rFonts w:cstheme="minorHAnsi"/>
          <w:b/>
          <w:bCs/>
          <w:sz w:val="22"/>
          <w:szCs w:val="22"/>
          <w:u w:val="single"/>
        </w:rPr>
        <w:t>PROFESSIONAL SUMMARY:</w:t>
      </w:r>
    </w:p>
    <w:p w14:paraId="05ECB099" w14:textId="48A9E222"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b/>
          <w:bCs/>
          <w:sz w:val="22"/>
          <w:szCs w:val="22"/>
          <w:lang w:val="en-IN"/>
        </w:rPr>
        <w:t>Results-driven marketing technology specialist</w:t>
      </w:r>
      <w:r w:rsidRPr="00F57BB8">
        <w:rPr>
          <w:rFonts w:cstheme="minorHAnsi"/>
          <w:sz w:val="22"/>
          <w:szCs w:val="22"/>
          <w:lang w:val="en-IN"/>
        </w:rPr>
        <w:t xml:space="preserve"> with over </w:t>
      </w:r>
      <w:r w:rsidRPr="00F57BB8">
        <w:rPr>
          <w:rFonts w:cstheme="minorHAnsi"/>
          <w:b/>
          <w:bCs/>
          <w:sz w:val="22"/>
          <w:szCs w:val="22"/>
          <w:lang w:val="en-IN"/>
        </w:rPr>
        <w:t>11 years of experience</w:t>
      </w:r>
      <w:r w:rsidRPr="00F57BB8">
        <w:rPr>
          <w:rFonts w:cstheme="minorHAnsi"/>
          <w:sz w:val="22"/>
          <w:szCs w:val="22"/>
          <w:lang w:val="en-IN"/>
        </w:rPr>
        <w:t xml:space="preserve"> in B2B and B2C marketing, specializing in </w:t>
      </w:r>
      <w:r w:rsidRPr="00F57BB8">
        <w:rPr>
          <w:rFonts w:cstheme="minorHAnsi"/>
          <w:b/>
          <w:bCs/>
          <w:sz w:val="22"/>
          <w:szCs w:val="22"/>
          <w:lang w:val="en-IN"/>
        </w:rPr>
        <w:t>email marketing</w:t>
      </w:r>
      <w:r w:rsidRPr="00F57BB8">
        <w:rPr>
          <w:rFonts w:cstheme="minorHAnsi"/>
          <w:sz w:val="22"/>
          <w:szCs w:val="22"/>
          <w:lang w:val="en-IN"/>
        </w:rPr>
        <w:t xml:space="preserve">, </w:t>
      </w:r>
      <w:r w:rsidRPr="00F57BB8">
        <w:rPr>
          <w:rFonts w:cstheme="minorHAnsi"/>
          <w:b/>
          <w:bCs/>
          <w:sz w:val="22"/>
          <w:szCs w:val="22"/>
          <w:lang w:val="en-IN"/>
        </w:rPr>
        <w:t>CRM integration</w:t>
      </w:r>
      <w:r w:rsidRPr="00F57BB8">
        <w:rPr>
          <w:rFonts w:cstheme="minorHAnsi"/>
          <w:sz w:val="22"/>
          <w:szCs w:val="22"/>
          <w:lang w:val="en-IN"/>
        </w:rPr>
        <w:t xml:space="preserve">, and </w:t>
      </w:r>
      <w:r w:rsidRPr="00F57BB8">
        <w:rPr>
          <w:rFonts w:cstheme="minorHAnsi"/>
          <w:b/>
          <w:bCs/>
          <w:sz w:val="22"/>
          <w:szCs w:val="22"/>
          <w:lang w:val="en-IN"/>
        </w:rPr>
        <w:t>marketing automation</w:t>
      </w:r>
      <w:r w:rsidR="002B3258">
        <w:rPr>
          <w:rFonts w:cstheme="minorHAnsi"/>
          <w:b/>
          <w:bCs/>
          <w:sz w:val="22"/>
          <w:szCs w:val="22"/>
          <w:lang w:val="en-IN"/>
        </w:rPr>
        <w:t xml:space="preserve"> in agile/scrum methods</w:t>
      </w:r>
      <w:r w:rsidRPr="00F57BB8">
        <w:rPr>
          <w:rFonts w:cstheme="minorHAnsi"/>
          <w:sz w:val="22"/>
          <w:szCs w:val="22"/>
          <w:lang w:val="en-IN"/>
        </w:rPr>
        <w:t>.</w:t>
      </w:r>
    </w:p>
    <w:p w14:paraId="643F910E" w14:textId="4689E05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b/>
          <w:bCs/>
          <w:sz w:val="22"/>
          <w:szCs w:val="22"/>
          <w:lang w:val="en-IN"/>
        </w:rPr>
        <w:t>8 years of expertise</w:t>
      </w:r>
      <w:r w:rsidRPr="00F57BB8">
        <w:rPr>
          <w:rFonts w:cstheme="minorHAnsi"/>
          <w:sz w:val="22"/>
          <w:szCs w:val="22"/>
          <w:lang w:val="en-IN"/>
        </w:rPr>
        <w:t xml:space="preserve"> in </w:t>
      </w:r>
      <w:r w:rsidRPr="00F57BB8">
        <w:rPr>
          <w:rFonts w:cstheme="minorHAnsi"/>
          <w:b/>
          <w:bCs/>
          <w:sz w:val="22"/>
          <w:szCs w:val="22"/>
          <w:lang w:val="en-IN"/>
        </w:rPr>
        <w:t>Salesforce Marketing Cloud (SFMC)</w:t>
      </w:r>
      <w:r w:rsidRPr="00F57BB8">
        <w:rPr>
          <w:rFonts w:cstheme="minorHAnsi"/>
          <w:sz w:val="22"/>
          <w:szCs w:val="22"/>
          <w:lang w:val="en-IN"/>
        </w:rPr>
        <w:t xml:space="preserve">, </w:t>
      </w:r>
      <w:r w:rsidRPr="00F57BB8">
        <w:rPr>
          <w:rFonts w:cstheme="minorHAnsi"/>
          <w:b/>
          <w:bCs/>
          <w:sz w:val="22"/>
          <w:szCs w:val="22"/>
          <w:lang w:val="en-IN"/>
        </w:rPr>
        <w:t>HubSpot</w:t>
      </w:r>
      <w:r w:rsidRPr="00F57BB8">
        <w:rPr>
          <w:rFonts w:cstheme="minorHAnsi"/>
          <w:sz w:val="22"/>
          <w:szCs w:val="22"/>
          <w:lang w:val="en-IN"/>
        </w:rPr>
        <w:t xml:space="preserve">, and </w:t>
      </w:r>
      <w:r w:rsidRPr="00F57BB8">
        <w:rPr>
          <w:rFonts w:cstheme="minorHAnsi"/>
          <w:b/>
          <w:bCs/>
          <w:sz w:val="22"/>
          <w:szCs w:val="22"/>
          <w:lang w:val="en-IN"/>
        </w:rPr>
        <w:t>cross-channel marketing</w:t>
      </w:r>
      <w:r w:rsidRPr="00F57BB8">
        <w:rPr>
          <w:rFonts w:cstheme="minorHAnsi"/>
          <w:sz w:val="22"/>
          <w:szCs w:val="22"/>
          <w:lang w:val="en-IN"/>
        </w:rPr>
        <w:t xml:space="preserve"> in industries such as </w:t>
      </w:r>
      <w:r w:rsidRPr="00F57BB8">
        <w:rPr>
          <w:rFonts w:cstheme="minorHAnsi"/>
          <w:b/>
          <w:bCs/>
          <w:sz w:val="22"/>
          <w:szCs w:val="22"/>
          <w:lang w:val="en-IN"/>
        </w:rPr>
        <w:t>education, fintech, and insurance</w:t>
      </w:r>
      <w:r w:rsidRPr="00F57BB8">
        <w:rPr>
          <w:rFonts w:cstheme="minorHAnsi"/>
          <w:sz w:val="22"/>
          <w:szCs w:val="22"/>
          <w:lang w:val="en-IN"/>
        </w:rPr>
        <w:t>.</w:t>
      </w:r>
    </w:p>
    <w:p w14:paraId="75ACBE1E" w14:textId="6F60ECDA"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Proficient in </w:t>
      </w:r>
      <w:r w:rsidRPr="00F57BB8">
        <w:rPr>
          <w:rFonts w:cstheme="minorHAnsi"/>
          <w:b/>
          <w:bCs/>
          <w:sz w:val="22"/>
          <w:szCs w:val="22"/>
          <w:lang w:val="en-IN"/>
        </w:rPr>
        <w:t>data-driven campaign orchestration</w:t>
      </w:r>
      <w:r w:rsidRPr="00F57BB8">
        <w:rPr>
          <w:rFonts w:cstheme="minorHAnsi"/>
          <w:sz w:val="22"/>
          <w:szCs w:val="22"/>
          <w:lang w:val="en-IN"/>
        </w:rPr>
        <w:t xml:space="preserve"> and optimizing customer engagement through </w:t>
      </w:r>
      <w:r w:rsidRPr="00F57BB8">
        <w:rPr>
          <w:rFonts w:cstheme="minorHAnsi"/>
          <w:b/>
          <w:bCs/>
          <w:sz w:val="22"/>
          <w:szCs w:val="22"/>
          <w:lang w:val="en-IN"/>
        </w:rPr>
        <w:t>AMPscript, SQL</w:t>
      </w:r>
      <w:r w:rsidRPr="00F57BB8">
        <w:rPr>
          <w:rFonts w:cstheme="minorHAnsi"/>
          <w:sz w:val="22"/>
          <w:szCs w:val="22"/>
          <w:lang w:val="en-IN"/>
        </w:rPr>
        <w:t xml:space="preserve">, and </w:t>
      </w:r>
      <w:r w:rsidRPr="00F57BB8">
        <w:rPr>
          <w:rFonts w:cstheme="minorHAnsi"/>
          <w:b/>
          <w:bCs/>
          <w:sz w:val="22"/>
          <w:szCs w:val="22"/>
          <w:lang w:val="en-IN"/>
        </w:rPr>
        <w:t>SSJS</w:t>
      </w:r>
      <w:r w:rsidRPr="00F57BB8">
        <w:rPr>
          <w:rFonts w:cstheme="minorHAnsi"/>
          <w:sz w:val="22"/>
          <w:szCs w:val="22"/>
          <w:lang w:val="en-IN"/>
        </w:rPr>
        <w:t xml:space="preserve"> for personalized email experiences</w:t>
      </w:r>
      <w:r w:rsidR="005C5628">
        <w:rPr>
          <w:rFonts w:cstheme="minorHAnsi"/>
          <w:sz w:val="22"/>
          <w:szCs w:val="22"/>
          <w:lang w:val="en-IN"/>
        </w:rPr>
        <w:t>.</w:t>
      </w:r>
    </w:p>
    <w:p w14:paraId="7F0684A6"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Hands-on experience implementing and leveraging </w:t>
      </w:r>
      <w:r w:rsidRPr="00F57BB8">
        <w:rPr>
          <w:rFonts w:cstheme="minorHAnsi"/>
          <w:b/>
          <w:bCs/>
          <w:sz w:val="22"/>
          <w:szCs w:val="22"/>
          <w:lang w:val="en-IN"/>
        </w:rPr>
        <w:t>API connectors</w:t>
      </w:r>
      <w:r w:rsidRPr="00F57BB8">
        <w:rPr>
          <w:rFonts w:cstheme="minorHAnsi"/>
          <w:sz w:val="22"/>
          <w:szCs w:val="22"/>
          <w:lang w:val="en-IN"/>
        </w:rPr>
        <w:t xml:space="preserve">, </w:t>
      </w:r>
      <w:r w:rsidRPr="00F57BB8">
        <w:rPr>
          <w:rFonts w:cstheme="minorHAnsi"/>
          <w:b/>
          <w:bCs/>
          <w:sz w:val="22"/>
          <w:szCs w:val="22"/>
          <w:lang w:val="en-IN"/>
        </w:rPr>
        <w:t>Automation Studio</w:t>
      </w:r>
      <w:r w:rsidRPr="00F57BB8">
        <w:rPr>
          <w:rFonts w:cstheme="minorHAnsi"/>
          <w:sz w:val="22"/>
          <w:szCs w:val="22"/>
          <w:lang w:val="en-IN"/>
        </w:rPr>
        <w:t xml:space="preserve">, </w:t>
      </w:r>
      <w:r w:rsidRPr="00F57BB8">
        <w:rPr>
          <w:rFonts w:cstheme="minorHAnsi"/>
          <w:b/>
          <w:bCs/>
          <w:sz w:val="22"/>
          <w:szCs w:val="22"/>
          <w:lang w:val="en-IN"/>
        </w:rPr>
        <w:t>Journey Builder</w:t>
      </w:r>
      <w:r w:rsidRPr="00F57BB8">
        <w:rPr>
          <w:rFonts w:cstheme="minorHAnsi"/>
          <w:sz w:val="22"/>
          <w:szCs w:val="22"/>
          <w:lang w:val="en-IN"/>
        </w:rPr>
        <w:t xml:space="preserve">, and </w:t>
      </w:r>
      <w:r w:rsidRPr="00F57BB8">
        <w:rPr>
          <w:rFonts w:cstheme="minorHAnsi"/>
          <w:b/>
          <w:bCs/>
          <w:sz w:val="22"/>
          <w:szCs w:val="22"/>
          <w:lang w:val="en-IN"/>
        </w:rPr>
        <w:t>Contact Builder</w:t>
      </w:r>
      <w:r w:rsidRPr="00F57BB8">
        <w:rPr>
          <w:rFonts w:cstheme="minorHAnsi"/>
          <w:sz w:val="22"/>
          <w:szCs w:val="22"/>
          <w:lang w:val="en-IN"/>
        </w:rPr>
        <w:t xml:space="preserve"> to maximize client interactions and drive automation in marketing.</w:t>
      </w:r>
    </w:p>
    <w:p w14:paraId="381BC8F8"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Expertise in </w:t>
      </w:r>
      <w:r w:rsidRPr="00F57BB8">
        <w:rPr>
          <w:rFonts w:cstheme="minorHAnsi"/>
          <w:b/>
          <w:bCs/>
          <w:sz w:val="22"/>
          <w:szCs w:val="22"/>
          <w:lang w:val="en-IN"/>
        </w:rPr>
        <w:t>A/B testing</w:t>
      </w:r>
      <w:r w:rsidRPr="00F57BB8">
        <w:rPr>
          <w:rFonts w:cstheme="minorHAnsi"/>
          <w:sz w:val="22"/>
          <w:szCs w:val="22"/>
          <w:lang w:val="en-IN"/>
        </w:rPr>
        <w:t xml:space="preserve">, </w:t>
      </w:r>
      <w:r w:rsidRPr="00F57BB8">
        <w:rPr>
          <w:rFonts w:cstheme="minorHAnsi"/>
          <w:b/>
          <w:bCs/>
          <w:sz w:val="22"/>
          <w:szCs w:val="22"/>
          <w:lang w:val="en-IN"/>
        </w:rPr>
        <w:t>segmentation</w:t>
      </w:r>
      <w:r w:rsidRPr="00F57BB8">
        <w:rPr>
          <w:rFonts w:cstheme="minorHAnsi"/>
          <w:sz w:val="22"/>
          <w:szCs w:val="22"/>
          <w:lang w:val="en-IN"/>
        </w:rPr>
        <w:t xml:space="preserve">, and </w:t>
      </w:r>
      <w:r w:rsidRPr="00F57BB8">
        <w:rPr>
          <w:rFonts w:cstheme="minorHAnsi"/>
          <w:b/>
          <w:bCs/>
          <w:sz w:val="22"/>
          <w:szCs w:val="22"/>
          <w:lang w:val="en-IN"/>
        </w:rPr>
        <w:t>performance reporting</w:t>
      </w:r>
      <w:r w:rsidRPr="00F57BB8">
        <w:rPr>
          <w:rFonts w:cstheme="minorHAnsi"/>
          <w:sz w:val="22"/>
          <w:szCs w:val="22"/>
          <w:lang w:val="en-IN"/>
        </w:rPr>
        <w:t xml:space="preserve"> using tools such as </w:t>
      </w:r>
      <w:r w:rsidRPr="00F57BB8">
        <w:rPr>
          <w:rFonts w:cstheme="minorHAnsi"/>
          <w:b/>
          <w:bCs/>
          <w:sz w:val="22"/>
          <w:szCs w:val="22"/>
          <w:lang w:val="en-IN"/>
        </w:rPr>
        <w:t>Analytics Builder</w:t>
      </w:r>
      <w:r w:rsidRPr="00F57BB8">
        <w:rPr>
          <w:rFonts w:cstheme="minorHAnsi"/>
          <w:sz w:val="22"/>
          <w:szCs w:val="22"/>
          <w:lang w:val="en-IN"/>
        </w:rPr>
        <w:t xml:space="preserve"> and </w:t>
      </w:r>
      <w:r w:rsidRPr="00F57BB8">
        <w:rPr>
          <w:rFonts w:cstheme="minorHAnsi"/>
          <w:b/>
          <w:bCs/>
          <w:sz w:val="22"/>
          <w:szCs w:val="22"/>
          <w:lang w:val="en-IN"/>
        </w:rPr>
        <w:t>Datorama</w:t>
      </w:r>
      <w:r w:rsidRPr="00F57BB8">
        <w:rPr>
          <w:rFonts w:cstheme="minorHAnsi"/>
          <w:sz w:val="22"/>
          <w:szCs w:val="22"/>
          <w:lang w:val="en-IN"/>
        </w:rPr>
        <w:t xml:space="preserve"> to increase campaign effectiveness and marketing ROI.</w:t>
      </w:r>
    </w:p>
    <w:p w14:paraId="1CF9A4E4"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Strong ability to develop and implement </w:t>
      </w:r>
      <w:r w:rsidRPr="00F57BB8">
        <w:rPr>
          <w:rFonts w:cstheme="minorHAnsi"/>
          <w:b/>
          <w:bCs/>
          <w:sz w:val="22"/>
          <w:szCs w:val="22"/>
          <w:lang w:val="en-IN"/>
        </w:rPr>
        <w:t>lead generation</w:t>
      </w:r>
      <w:r w:rsidRPr="00F57BB8">
        <w:rPr>
          <w:rFonts w:cstheme="minorHAnsi"/>
          <w:sz w:val="22"/>
          <w:szCs w:val="22"/>
          <w:lang w:val="en-IN"/>
        </w:rPr>
        <w:t xml:space="preserve"> and </w:t>
      </w:r>
      <w:r w:rsidRPr="00F57BB8">
        <w:rPr>
          <w:rFonts w:cstheme="minorHAnsi"/>
          <w:b/>
          <w:bCs/>
          <w:sz w:val="22"/>
          <w:szCs w:val="22"/>
          <w:lang w:val="en-IN"/>
        </w:rPr>
        <w:t>nurturing campaigns</w:t>
      </w:r>
      <w:r w:rsidRPr="00F57BB8">
        <w:rPr>
          <w:rFonts w:cstheme="minorHAnsi"/>
          <w:sz w:val="22"/>
          <w:szCs w:val="22"/>
          <w:lang w:val="en-IN"/>
        </w:rPr>
        <w:t xml:space="preserve"> using </w:t>
      </w:r>
      <w:r w:rsidRPr="00F57BB8">
        <w:rPr>
          <w:rFonts w:cstheme="minorHAnsi"/>
          <w:b/>
          <w:bCs/>
          <w:sz w:val="22"/>
          <w:szCs w:val="22"/>
          <w:lang w:val="en-IN"/>
        </w:rPr>
        <w:t>Salesforce Marketing Cloud</w:t>
      </w:r>
      <w:r w:rsidRPr="00F57BB8">
        <w:rPr>
          <w:rFonts w:cstheme="minorHAnsi"/>
          <w:sz w:val="22"/>
          <w:szCs w:val="22"/>
          <w:lang w:val="en-IN"/>
        </w:rPr>
        <w:t xml:space="preserve">, </w:t>
      </w:r>
      <w:r w:rsidRPr="00F57BB8">
        <w:rPr>
          <w:rFonts w:cstheme="minorHAnsi"/>
          <w:b/>
          <w:bCs/>
          <w:sz w:val="22"/>
          <w:szCs w:val="22"/>
          <w:lang w:val="en-IN"/>
        </w:rPr>
        <w:t>HubSpot</w:t>
      </w:r>
      <w:r w:rsidRPr="00F57BB8">
        <w:rPr>
          <w:rFonts w:cstheme="minorHAnsi"/>
          <w:sz w:val="22"/>
          <w:szCs w:val="22"/>
          <w:lang w:val="en-IN"/>
        </w:rPr>
        <w:t>, and other marketing automation platforms to improve customer acquisition and retention.</w:t>
      </w:r>
    </w:p>
    <w:p w14:paraId="30378DA7"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Skilled in </w:t>
      </w:r>
      <w:r w:rsidRPr="00F57BB8">
        <w:rPr>
          <w:rFonts w:cstheme="minorHAnsi"/>
          <w:b/>
          <w:bCs/>
          <w:sz w:val="22"/>
          <w:szCs w:val="22"/>
          <w:lang w:val="en-IN"/>
        </w:rPr>
        <w:t>mobile and SMS marketing</w:t>
      </w:r>
      <w:r w:rsidRPr="00F57BB8">
        <w:rPr>
          <w:rFonts w:cstheme="minorHAnsi"/>
          <w:sz w:val="22"/>
          <w:szCs w:val="22"/>
          <w:lang w:val="en-IN"/>
        </w:rPr>
        <w:t xml:space="preserve">, utilizing </w:t>
      </w:r>
      <w:r w:rsidRPr="00F57BB8">
        <w:rPr>
          <w:rFonts w:cstheme="minorHAnsi"/>
          <w:b/>
          <w:bCs/>
          <w:sz w:val="22"/>
          <w:szCs w:val="22"/>
          <w:lang w:val="en-IN"/>
        </w:rPr>
        <w:t>Mobile Studio</w:t>
      </w:r>
      <w:r w:rsidRPr="00F57BB8">
        <w:rPr>
          <w:rFonts w:cstheme="minorHAnsi"/>
          <w:sz w:val="22"/>
          <w:szCs w:val="22"/>
          <w:lang w:val="en-IN"/>
        </w:rPr>
        <w:t xml:space="preserve"> in SFMC to integrate mobile communication strategies and drive customer engagement across channels.</w:t>
      </w:r>
    </w:p>
    <w:p w14:paraId="5E421CCD"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Experienced in building </w:t>
      </w:r>
      <w:r w:rsidRPr="00F57BB8">
        <w:rPr>
          <w:rFonts w:cstheme="minorHAnsi"/>
          <w:b/>
          <w:bCs/>
          <w:sz w:val="22"/>
          <w:szCs w:val="22"/>
          <w:lang w:val="en-IN"/>
        </w:rPr>
        <w:t>multi-step campaigns</w:t>
      </w:r>
      <w:r w:rsidRPr="00F57BB8">
        <w:rPr>
          <w:rFonts w:cstheme="minorHAnsi"/>
          <w:sz w:val="22"/>
          <w:szCs w:val="22"/>
          <w:lang w:val="en-IN"/>
        </w:rPr>
        <w:t xml:space="preserve">, including </w:t>
      </w:r>
      <w:r w:rsidRPr="00F57BB8">
        <w:rPr>
          <w:rFonts w:cstheme="minorHAnsi"/>
          <w:b/>
          <w:bCs/>
          <w:sz w:val="22"/>
          <w:szCs w:val="22"/>
          <w:lang w:val="en-IN"/>
        </w:rPr>
        <w:t>welcome, nurture, and newsletter programs</w:t>
      </w:r>
      <w:r w:rsidRPr="00F57BB8">
        <w:rPr>
          <w:rFonts w:cstheme="minorHAnsi"/>
          <w:sz w:val="22"/>
          <w:szCs w:val="22"/>
          <w:lang w:val="en-IN"/>
        </w:rPr>
        <w:t xml:space="preserve"> for both B2B and B2C segments.</w:t>
      </w:r>
    </w:p>
    <w:p w14:paraId="2957DC36" w14:textId="77777777" w:rsid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Expert in </w:t>
      </w:r>
      <w:r w:rsidRPr="00F57BB8">
        <w:rPr>
          <w:rFonts w:cstheme="minorHAnsi"/>
          <w:b/>
          <w:bCs/>
          <w:sz w:val="22"/>
          <w:szCs w:val="22"/>
          <w:lang w:val="en-IN"/>
        </w:rPr>
        <w:t>email template creation</w:t>
      </w:r>
      <w:r w:rsidRPr="00F57BB8">
        <w:rPr>
          <w:rFonts w:cstheme="minorHAnsi"/>
          <w:sz w:val="22"/>
          <w:szCs w:val="22"/>
          <w:lang w:val="en-IN"/>
        </w:rPr>
        <w:t xml:space="preserve">, testing for </w:t>
      </w:r>
      <w:r w:rsidRPr="00F57BB8">
        <w:rPr>
          <w:rFonts w:cstheme="minorHAnsi"/>
          <w:b/>
          <w:bCs/>
          <w:sz w:val="22"/>
          <w:szCs w:val="22"/>
          <w:lang w:val="en-IN"/>
        </w:rPr>
        <w:t>cross-browser and cross-device compatibility</w:t>
      </w:r>
      <w:r w:rsidRPr="00F57BB8">
        <w:rPr>
          <w:rFonts w:cstheme="minorHAnsi"/>
          <w:sz w:val="22"/>
          <w:szCs w:val="22"/>
          <w:lang w:val="en-IN"/>
        </w:rPr>
        <w:t xml:space="preserve"> using </w:t>
      </w:r>
      <w:r w:rsidRPr="00F57BB8">
        <w:rPr>
          <w:rFonts w:cstheme="minorHAnsi"/>
          <w:b/>
          <w:bCs/>
          <w:sz w:val="22"/>
          <w:szCs w:val="22"/>
          <w:lang w:val="en-IN"/>
        </w:rPr>
        <w:t>Litmus</w:t>
      </w:r>
      <w:r w:rsidRPr="00F57BB8">
        <w:rPr>
          <w:rFonts w:cstheme="minorHAnsi"/>
          <w:sz w:val="22"/>
          <w:szCs w:val="22"/>
          <w:lang w:val="en-IN"/>
        </w:rPr>
        <w:t xml:space="preserve"> to ensure responsive and engaging emails.</w:t>
      </w:r>
    </w:p>
    <w:p w14:paraId="74119CAB" w14:textId="2FB741F8" w:rsidR="003033DA" w:rsidRPr="003033DA" w:rsidRDefault="003033DA" w:rsidP="003033DA">
      <w:pPr>
        <w:numPr>
          <w:ilvl w:val="0"/>
          <w:numId w:val="20"/>
        </w:numPr>
        <w:spacing w:after="0" w:line="240" w:lineRule="auto"/>
        <w:jc w:val="both"/>
        <w:rPr>
          <w:rFonts w:cstheme="minorHAnsi"/>
          <w:sz w:val="22"/>
          <w:szCs w:val="22"/>
          <w:lang w:val="en-IN"/>
        </w:rPr>
      </w:pPr>
      <w:r w:rsidRPr="003033DA">
        <w:rPr>
          <w:rFonts w:cstheme="minorHAnsi"/>
          <w:b/>
          <w:bCs/>
          <w:sz w:val="22"/>
          <w:szCs w:val="22"/>
          <w:lang w:val="en-IN"/>
        </w:rPr>
        <w:t>Automated customer feedback loops</w:t>
      </w:r>
      <w:r w:rsidRPr="003033DA">
        <w:rPr>
          <w:rFonts w:cstheme="minorHAnsi"/>
          <w:sz w:val="22"/>
          <w:szCs w:val="22"/>
          <w:lang w:val="en-IN"/>
        </w:rPr>
        <w:t xml:space="preserve"> using Service Cloud case resolutions and Marketing Cloud surveys to enhance customer satisfaction. </w:t>
      </w:r>
    </w:p>
    <w:p w14:paraId="2AA7C123" w14:textId="77777777" w:rsid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Proficient in managing large databases, ensuring data cleanliness, compliance with </w:t>
      </w:r>
      <w:r w:rsidRPr="00F57BB8">
        <w:rPr>
          <w:rFonts w:cstheme="minorHAnsi"/>
          <w:b/>
          <w:bCs/>
          <w:sz w:val="22"/>
          <w:szCs w:val="22"/>
          <w:lang w:val="en-IN"/>
        </w:rPr>
        <w:t>GDPR</w:t>
      </w:r>
      <w:r w:rsidRPr="00F57BB8">
        <w:rPr>
          <w:rFonts w:cstheme="minorHAnsi"/>
          <w:sz w:val="22"/>
          <w:szCs w:val="22"/>
          <w:lang w:val="en-IN"/>
        </w:rPr>
        <w:t xml:space="preserve">, </w:t>
      </w:r>
      <w:r w:rsidRPr="00F57BB8">
        <w:rPr>
          <w:rFonts w:cstheme="minorHAnsi"/>
          <w:b/>
          <w:bCs/>
          <w:sz w:val="22"/>
          <w:szCs w:val="22"/>
          <w:lang w:val="en-IN"/>
        </w:rPr>
        <w:t>CAN-SPAM</w:t>
      </w:r>
      <w:r w:rsidRPr="00F57BB8">
        <w:rPr>
          <w:rFonts w:cstheme="minorHAnsi"/>
          <w:sz w:val="22"/>
          <w:szCs w:val="22"/>
          <w:lang w:val="en-IN"/>
        </w:rPr>
        <w:t>, and other regulations, and managing subscriber lists for optimized marketing performance.</w:t>
      </w:r>
    </w:p>
    <w:p w14:paraId="33C0F92B" w14:textId="709721A0" w:rsidR="004B7E87" w:rsidRDefault="004B7E87" w:rsidP="004B7E87">
      <w:pPr>
        <w:numPr>
          <w:ilvl w:val="0"/>
          <w:numId w:val="20"/>
        </w:numPr>
        <w:spacing w:after="0" w:line="240" w:lineRule="auto"/>
        <w:jc w:val="both"/>
        <w:rPr>
          <w:rFonts w:cstheme="minorHAnsi"/>
          <w:sz w:val="22"/>
          <w:szCs w:val="22"/>
          <w:lang w:val="en-IN"/>
        </w:rPr>
      </w:pPr>
      <w:r w:rsidRPr="004B7E87">
        <w:rPr>
          <w:rFonts w:cstheme="minorHAnsi"/>
          <w:b/>
          <w:bCs/>
          <w:sz w:val="22"/>
          <w:szCs w:val="22"/>
          <w:lang w:val="en-IN"/>
        </w:rPr>
        <w:t>Developed and maintained custom Lightning Web Components (LWC) and Apex controllers</w:t>
      </w:r>
      <w:r w:rsidRPr="004B7E87">
        <w:rPr>
          <w:rFonts w:cstheme="minorHAnsi"/>
          <w:sz w:val="22"/>
          <w:szCs w:val="22"/>
          <w:lang w:val="en-IN"/>
        </w:rPr>
        <w:t xml:space="preserve"> for enhanced campaign management.</w:t>
      </w:r>
    </w:p>
    <w:p w14:paraId="69227415" w14:textId="24815F42" w:rsidR="00384E98" w:rsidRDefault="00384E98" w:rsidP="00384E98">
      <w:pPr>
        <w:numPr>
          <w:ilvl w:val="0"/>
          <w:numId w:val="20"/>
        </w:numPr>
        <w:spacing w:after="0" w:line="240" w:lineRule="auto"/>
        <w:jc w:val="both"/>
        <w:rPr>
          <w:rFonts w:cstheme="minorHAnsi"/>
          <w:sz w:val="22"/>
          <w:szCs w:val="22"/>
          <w:lang w:val="en-IN"/>
        </w:rPr>
      </w:pPr>
      <w:r w:rsidRPr="00384E98">
        <w:rPr>
          <w:rFonts w:cstheme="minorHAnsi"/>
          <w:b/>
          <w:bCs/>
          <w:sz w:val="22"/>
          <w:szCs w:val="22"/>
          <w:lang w:val="en-IN"/>
        </w:rPr>
        <w:t>Configured Sales Cloud automation workflows</w:t>
      </w:r>
      <w:r w:rsidRPr="00384E98">
        <w:rPr>
          <w:rFonts w:cstheme="minorHAnsi"/>
          <w:sz w:val="22"/>
          <w:szCs w:val="22"/>
          <w:lang w:val="en-IN"/>
        </w:rPr>
        <w:t xml:space="preserve"> to trigger personalized Marketing Cloud campaigns based on sales activities. </w:t>
      </w:r>
    </w:p>
    <w:p w14:paraId="474EA524" w14:textId="40AF3658" w:rsidR="00F64376" w:rsidRPr="00384E98" w:rsidRDefault="00F64376" w:rsidP="00384E98">
      <w:pPr>
        <w:numPr>
          <w:ilvl w:val="0"/>
          <w:numId w:val="20"/>
        </w:numPr>
        <w:spacing w:after="0" w:line="240" w:lineRule="auto"/>
        <w:jc w:val="both"/>
        <w:rPr>
          <w:rFonts w:cstheme="minorHAnsi"/>
          <w:sz w:val="22"/>
          <w:szCs w:val="22"/>
          <w:lang w:val="en-IN"/>
        </w:rPr>
      </w:pPr>
      <w:r w:rsidRPr="00F64376">
        <w:rPr>
          <w:rFonts w:cstheme="minorHAnsi"/>
          <w:b/>
          <w:bCs/>
          <w:sz w:val="22"/>
          <w:szCs w:val="22"/>
        </w:rPr>
        <w:t>Designed and implemented Visual Flows</w:t>
      </w:r>
      <w:r w:rsidRPr="00F64376">
        <w:rPr>
          <w:rFonts w:cstheme="minorHAnsi"/>
          <w:sz w:val="22"/>
          <w:szCs w:val="22"/>
        </w:rPr>
        <w:t xml:space="preserve"> to automate marketing campaign workflows and lead nurturing processes.</w:t>
      </w:r>
    </w:p>
    <w:p w14:paraId="00A91411" w14:textId="77777777" w:rsidR="00F57BB8" w:rsidRDefault="00F57BB8" w:rsidP="009F4F55">
      <w:pPr>
        <w:numPr>
          <w:ilvl w:val="0"/>
          <w:numId w:val="20"/>
        </w:numPr>
        <w:spacing w:after="0" w:line="240" w:lineRule="auto"/>
        <w:jc w:val="both"/>
        <w:rPr>
          <w:rFonts w:cstheme="minorHAnsi"/>
          <w:sz w:val="22"/>
          <w:szCs w:val="22"/>
          <w:lang w:val="en-IN"/>
        </w:rPr>
      </w:pPr>
      <w:r w:rsidRPr="00F57BB8">
        <w:rPr>
          <w:rFonts w:cstheme="minorHAnsi"/>
          <w:b/>
          <w:bCs/>
          <w:sz w:val="22"/>
          <w:szCs w:val="22"/>
          <w:lang w:val="en-IN"/>
        </w:rPr>
        <w:t>Collaborated with cross-functional teams</w:t>
      </w:r>
      <w:r w:rsidRPr="00F57BB8">
        <w:rPr>
          <w:rFonts w:cstheme="minorHAnsi"/>
          <w:sz w:val="22"/>
          <w:szCs w:val="22"/>
          <w:lang w:val="en-IN"/>
        </w:rPr>
        <w:t xml:space="preserve"> to align marketing strategies, ensuring campaigns meet overall business goals and objectives for maximum impact.</w:t>
      </w:r>
    </w:p>
    <w:p w14:paraId="4E8B80D9" w14:textId="762CF76B" w:rsidR="008E08E8" w:rsidRPr="008E08E8" w:rsidRDefault="008E08E8" w:rsidP="008E08E8">
      <w:pPr>
        <w:pStyle w:val="ListParagraph"/>
        <w:numPr>
          <w:ilvl w:val="0"/>
          <w:numId w:val="20"/>
        </w:numPr>
        <w:spacing w:after="0" w:line="240" w:lineRule="auto"/>
        <w:jc w:val="both"/>
        <w:rPr>
          <w:rFonts w:eastAsia="Times New Roman" w:cstheme="minorHAnsi"/>
          <w:sz w:val="22"/>
          <w:szCs w:val="22"/>
          <w:lang w:val="en-IN" w:eastAsia="en-IN"/>
        </w:rPr>
      </w:pPr>
      <w:r w:rsidRPr="008E08E8">
        <w:rPr>
          <w:rFonts w:eastAsia="Times New Roman" w:cstheme="minorHAnsi"/>
          <w:b/>
          <w:bCs/>
          <w:sz w:val="22"/>
          <w:szCs w:val="22"/>
          <w:lang w:val="en-IN" w:eastAsia="en-IN"/>
        </w:rPr>
        <w:t>Built interactive LWC dashboards</w:t>
      </w:r>
      <w:r w:rsidRPr="008E08E8">
        <w:rPr>
          <w:rFonts w:eastAsia="Times New Roman" w:cstheme="minorHAnsi"/>
          <w:sz w:val="22"/>
          <w:szCs w:val="22"/>
          <w:lang w:val="en-IN" w:eastAsia="en-IN"/>
        </w:rPr>
        <w:t xml:space="preserve"> to visualize Marketing Cloud email, SMS, and push notification analytics within Salesforce.</w:t>
      </w:r>
    </w:p>
    <w:p w14:paraId="71737410"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In-depth experience in </w:t>
      </w:r>
      <w:r w:rsidRPr="00F57BB8">
        <w:rPr>
          <w:rFonts w:cstheme="minorHAnsi"/>
          <w:b/>
          <w:bCs/>
          <w:sz w:val="22"/>
          <w:szCs w:val="22"/>
          <w:lang w:val="en-IN"/>
        </w:rPr>
        <w:t>Salesforce CRM implementation</w:t>
      </w:r>
      <w:r w:rsidRPr="00F57BB8">
        <w:rPr>
          <w:rFonts w:cstheme="minorHAnsi"/>
          <w:sz w:val="22"/>
          <w:szCs w:val="22"/>
          <w:lang w:val="en-IN"/>
        </w:rPr>
        <w:t>, supporting clients through configuration, customization, and deployment of marketing automation solutions.</w:t>
      </w:r>
    </w:p>
    <w:p w14:paraId="75388A3D" w14:textId="77777777" w:rsid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Specialized in managing </w:t>
      </w:r>
      <w:r w:rsidRPr="00F57BB8">
        <w:rPr>
          <w:rFonts w:cstheme="minorHAnsi"/>
          <w:b/>
          <w:bCs/>
          <w:sz w:val="22"/>
          <w:szCs w:val="22"/>
          <w:lang w:val="en-IN"/>
        </w:rPr>
        <w:t>campaigns across email, SMS, and push notifications</w:t>
      </w:r>
      <w:r w:rsidRPr="00F57BB8">
        <w:rPr>
          <w:rFonts w:cstheme="minorHAnsi"/>
          <w:sz w:val="22"/>
          <w:szCs w:val="22"/>
          <w:lang w:val="en-IN"/>
        </w:rPr>
        <w:t xml:space="preserve"> to ensure consistent messaging and branding across all digital touchpoints.</w:t>
      </w:r>
    </w:p>
    <w:p w14:paraId="337ABED5" w14:textId="1DC44CB8" w:rsidR="00384E98" w:rsidRDefault="00384E98" w:rsidP="00384E98">
      <w:pPr>
        <w:numPr>
          <w:ilvl w:val="0"/>
          <w:numId w:val="20"/>
        </w:numPr>
        <w:spacing w:after="0" w:line="240" w:lineRule="auto"/>
        <w:jc w:val="both"/>
        <w:rPr>
          <w:rFonts w:cstheme="minorHAnsi"/>
          <w:sz w:val="22"/>
          <w:szCs w:val="22"/>
          <w:lang w:val="en-IN"/>
        </w:rPr>
      </w:pPr>
      <w:r w:rsidRPr="00384E98">
        <w:rPr>
          <w:rFonts w:cstheme="minorHAnsi"/>
          <w:b/>
          <w:bCs/>
          <w:sz w:val="22"/>
          <w:szCs w:val="22"/>
          <w:lang w:val="en-IN"/>
        </w:rPr>
        <w:t>Developed and maintained Sales Cloud data models</w:t>
      </w:r>
      <w:r w:rsidRPr="00384E98">
        <w:rPr>
          <w:rFonts w:cstheme="minorHAnsi"/>
          <w:sz w:val="22"/>
          <w:szCs w:val="22"/>
          <w:lang w:val="en-IN"/>
        </w:rPr>
        <w:t xml:space="preserve"> to ensure accurate customer segmentation and targeting in Marketing Cloud.</w:t>
      </w:r>
    </w:p>
    <w:p w14:paraId="1EC7CF82" w14:textId="77777777" w:rsidR="008E08E8" w:rsidRPr="008E08E8" w:rsidRDefault="008E08E8" w:rsidP="008E08E8">
      <w:pPr>
        <w:pStyle w:val="ListParagraph"/>
        <w:numPr>
          <w:ilvl w:val="0"/>
          <w:numId w:val="20"/>
        </w:numPr>
        <w:spacing w:after="0" w:line="240" w:lineRule="auto"/>
        <w:jc w:val="both"/>
        <w:rPr>
          <w:rFonts w:eastAsia="Times New Roman" w:cstheme="minorHAnsi"/>
          <w:sz w:val="22"/>
          <w:szCs w:val="22"/>
          <w:lang w:val="en-IN" w:eastAsia="en-IN"/>
        </w:rPr>
      </w:pPr>
      <w:r w:rsidRPr="008E08E8">
        <w:rPr>
          <w:rFonts w:eastAsia="Times New Roman" w:cstheme="minorHAnsi"/>
          <w:b/>
          <w:bCs/>
          <w:sz w:val="22"/>
          <w:szCs w:val="22"/>
          <w:lang w:val="en-IN" w:eastAsia="en-IN"/>
        </w:rPr>
        <w:t>Designed reusable LWCs for personalized customer engagement</w:t>
      </w:r>
      <w:r w:rsidRPr="008E08E8">
        <w:rPr>
          <w:rFonts w:eastAsia="Times New Roman" w:cstheme="minorHAnsi"/>
          <w:sz w:val="22"/>
          <w:szCs w:val="22"/>
          <w:lang w:val="en-IN" w:eastAsia="en-IN"/>
        </w:rPr>
        <w:t xml:space="preserve"> based on subscriber preferences and activity history.</w:t>
      </w:r>
    </w:p>
    <w:p w14:paraId="151C3847" w14:textId="77777777" w:rsid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Expertise in </w:t>
      </w:r>
      <w:r w:rsidRPr="00F57BB8">
        <w:rPr>
          <w:rFonts w:cstheme="minorHAnsi"/>
          <w:b/>
          <w:bCs/>
          <w:sz w:val="22"/>
          <w:szCs w:val="22"/>
          <w:lang w:val="en-IN"/>
        </w:rPr>
        <w:t>customer journey mapping</w:t>
      </w:r>
      <w:r w:rsidRPr="00F57BB8">
        <w:rPr>
          <w:rFonts w:cstheme="minorHAnsi"/>
          <w:sz w:val="22"/>
          <w:szCs w:val="22"/>
          <w:lang w:val="en-IN"/>
        </w:rPr>
        <w:t xml:space="preserve">, utilizing </w:t>
      </w:r>
      <w:r w:rsidRPr="00F57BB8">
        <w:rPr>
          <w:rFonts w:cstheme="minorHAnsi"/>
          <w:b/>
          <w:bCs/>
          <w:sz w:val="22"/>
          <w:szCs w:val="22"/>
          <w:lang w:val="en-IN"/>
        </w:rPr>
        <w:t>Journey Builder</w:t>
      </w:r>
      <w:r w:rsidRPr="00F57BB8">
        <w:rPr>
          <w:rFonts w:cstheme="minorHAnsi"/>
          <w:sz w:val="22"/>
          <w:szCs w:val="22"/>
          <w:lang w:val="en-IN"/>
        </w:rPr>
        <w:t xml:space="preserve"> and </w:t>
      </w:r>
      <w:r w:rsidRPr="00F57BB8">
        <w:rPr>
          <w:rFonts w:cstheme="minorHAnsi"/>
          <w:b/>
          <w:bCs/>
          <w:sz w:val="22"/>
          <w:szCs w:val="22"/>
          <w:lang w:val="en-IN"/>
        </w:rPr>
        <w:t>Automation Studio</w:t>
      </w:r>
      <w:r w:rsidRPr="00F57BB8">
        <w:rPr>
          <w:rFonts w:cstheme="minorHAnsi"/>
          <w:sz w:val="22"/>
          <w:szCs w:val="22"/>
          <w:lang w:val="en-IN"/>
        </w:rPr>
        <w:t xml:space="preserve"> to create targeted, personalized journeys for customers at different stages of their lifecycle.</w:t>
      </w:r>
    </w:p>
    <w:p w14:paraId="5F96976E" w14:textId="2250CD8D" w:rsidR="00B069AC" w:rsidRDefault="00B069AC" w:rsidP="009F4F55">
      <w:pPr>
        <w:numPr>
          <w:ilvl w:val="0"/>
          <w:numId w:val="20"/>
        </w:numPr>
        <w:spacing w:after="0" w:line="240" w:lineRule="auto"/>
        <w:jc w:val="both"/>
        <w:rPr>
          <w:rFonts w:cstheme="minorHAnsi"/>
          <w:sz w:val="22"/>
          <w:szCs w:val="22"/>
          <w:lang w:val="en-IN"/>
        </w:rPr>
      </w:pPr>
      <w:r w:rsidRPr="00B069AC">
        <w:rPr>
          <w:rFonts w:cstheme="minorHAnsi"/>
          <w:b/>
          <w:bCs/>
          <w:sz w:val="22"/>
          <w:szCs w:val="22"/>
        </w:rPr>
        <w:lastRenderedPageBreak/>
        <w:t>Created Aura components for email content creation</w:t>
      </w:r>
      <w:r w:rsidRPr="00B069AC">
        <w:rPr>
          <w:rFonts w:cstheme="minorHAnsi"/>
          <w:sz w:val="22"/>
          <w:szCs w:val="22"/>
        </w:rPr>
        <w:t xml:space="preserve"> in Salesforce Marketing Cloud, enabling seamless integration with email marketing tools.</w:t>
      </w:r>
    </w:p>
    <w:p w14:paraId="4D5DE3F8" w14:textId="77777777" w:rsidR="004B7E87" w:rsidRPr="004B7E87" w:rsidRDefault="004B7E87" w:rsidP="004B7E87">
      <w:pPr>
        <w:numPr>
          <w:ilvl w:val="0"/>
          <w:numId w:val="20"/>
        </w:numPr>
        <w:spacing w:after="0" w:line="240" w:lineRule="auto"/>
        <w:jc w:val="both"/>
        <w:rPr>
          <w:rFonts w:cstheme="minorHAnsi"/>
          <w:sz w:val="22"/>
          <w:szCs w:val="22"/>
          <w:lang w:val="en-IN"/>
        </w:rPr>
      </w:pPr>
      <w:r w:rsidRPr="004B7E87">
        <w:rPr>
          <w:rFonts w:cstheme="minorHAnsi"/>
          <w:b/>
          <w:bCs/>
          <w:sz w:val="22"/>
          <w:szCs w:val="22"/>
          <w:lang w:val="en-IN"/>
        </w:rPr>
        <w:t>Ensured Apex code adheres to best practices</w:t>
      </w:r>
      <w:r w:rsidRPr="004B7E87">
        <w:rPr>
          <w:rFonts w:cstheme="minorHAnsi"/>
          <w:sz w:val="22"/>
          <w:szCs w:val="22"/>
          <w:lang w:val="en-IN"/>
        </w:rPr>
        <w:t xml:space="preserve"> for scalability, security, and performance in Salesforce Marketing Cloud implementations. </w:t>
      </w:r>
    </w:p>
    <w:p w14:paraId="36BF6C67" w14:textId="56A310D0" w:rsidR="00442F5A" w:rsidRPr="00F57BB8" w:rsidRDefault="00442F5A" w:rsidP="009F4F55">
      <w:pPr>
        <w:numPr>
          <w:ilvl w:val="0"/>
          <w:numId w:val="20"/>
        </w:numPr>
        <w:spacing w:after="0" w:line="240" w:lineRule="auto"/>
        <w:jc w:val="both"/>
        <w:rPr>
          <w:rFonts w:cstheme="minorHAnsi"/>
          <w:sz w:val="22"/>
          <w:szCs w:val="22"/>
          <w:lang w:val="en-IN"/>
        </w:rPr>
      </w:pPr>
      <w:r w:rsidRPr="00442F5A">
        <w:rPr>
          <w:rFonts w:cstheme="minorHAnsi"/>
          <w:b/>
          <w:bCs/>
          <w:sz w:val="22"/>
          <w:szCs w:val="22"/>
        </w:rPr>
        <w:t>Integrated CPQ with Marketing Cloud</w:t>
      </w:r>
      <w:r w:rsidRPr="00442F5A">
        <w:rPr>
          <w:rFonts w:cstheme="minorHAnsi"/>
          <w:sz w:val="22"/>
          <w:szCs w:val="22"/>
        </w:rPr>
        <w:t xml:space="preserve"> to ensure accurate pricing and personalized promotions in customer campaigns.</w:t>
      </w:r>
    </w:p>
    <w:p w14:paraId="1DAA9152"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Deep understanding of </w:t>
      </w:r>
      <w:r w:rsidRPr="00F57BB8">
        <w:rPr>
          <w:rFonts w:cstheme="minorHAnsi"/>
          <w:b/>
          <w:bCs/>
          <w:sz w:val="22"/>
          <w:szCs w:val="22"/>
          <w:lang w:val="en-IN"/>
        </w:rPr>
        <w:t>cloud infrastructure and architecture design</w:t>
      </w:r>
      <w:r w:rsidRPr="00F57BB8">
        <w:rPr>
          <w:rFonts w:cstheme="minorHAnsi"/>
          <w:sz w:val="22"/>
          <w:szCs w:val="22"/>
          <w:lang w:val="en-IN"/>
        </w:rPr>
        <w:t xml:space="preserve">, ensuring scalability, security, and reliability in marketing platforms like </w:t>
      </w:r>
      <w:r w:rsidRPr="00F57BB8">
        <w:rPr>
          <w:rFonts w:cstheme="minorHAnsi"/>
          <w:b/>
          <w:bCs/>
          <w:sz w:val="22"/>
          <w:szCs w:val="22"/>
          <w:lang w:val="en-IN"/>
        </w:rPr>
        <w:t>Salesforce Marketing Cloud</w:t>
      </w:r>
      <w:r w:rsidRPr="00F57BB8">
        <w:rPr>
          <w:rFonts w:cstheme="minorHAnsi"/>
          <w:sz w:val="22"/>
          <w:szCs w:val="22"/>
          <w:lang w:val="en-IN"/>
        </w:rPr>
        <w:t>.</w:t>
      </w:r>
    </w:p>
    <w:p w14:paraId="3395C757"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Extensive experience in </w:t>
      </w:r>
      <w:r w:rsidRPr="00F57BB8">
        <w:rPr>
          <w:rFonts w:cstheme="minorHAnsi"/>
          <w:b/>
          <w:bCs/>
          <w:sz w:val="22"/>
          <w:szCs w:val="22"/>
          <w:lang w:val="en-IN"/>
        </w:rPr>
        <w:t>stakeholder communication</w:t>
      </w:r>
      <w:r w:rsidRPr="00F57BB8">
        <w:rPr>
          <w:rFonts w:cstheme="minorHAnsi"/>
          <w:sz w:val="22"/>
          <w:szCs w:val="22"/>
          <w:lang w:val="en-IN"/>
        </w:rPr>
        <w:t xml:space="preserve"> and presenting </w:t>
      </w:r>
      <w:r w:rsidRPr="00F57BB8">
        <w:rPr>
          <w:rFonts w:cstheme="minorHAnsi"/>
          <w:b/>
          <w:bCs/>
          <w:sz w:val="22"/>
          <w:szCs w:val="22"/>
          <w:lang w:val="en-IN"/>
        </w:rPr>
        <w:t>campaign performance</w:t>
      </w:r>
      <w:r w:rsidRPr="00F57BB8">
        <w:rPr>
          <w:rFonts w:cstheme="minorHAnsi"/>
          <w:sz w:val="22"/>
          <w:szCs w:val="22"/>
          <w:lang w:val="en-IN"/>
        </w:rPr>
        <w:t xml:space="preserve"> insights, ensuring stakeholders are well-informed and aligned with campaign goals.</w:t>
      </w:r>
    </w:p>
    <w:p w14:paraId="140D1233"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b/>
          <w:bCs/>
          <w:sz w:val="22"/>
          <w:szCs w:val="22"/>
          <w:lang w:val="en-IN"/>
        </w:rPr>
        <w:t>Budget management</w:t>
      </w:r>
      <w:r w:rsidRPr="00F57BB8">
        <w:rPr>
          <w:rFonts w:cstheme="minorHAnsi"/>
          <w:sz w:val="22"/>
          <w:szCs w:val="22"/>
          <w:lang w:val="en-IN"/>
        </w:rPr>
        <w:t xml:space="preserve"> expertise, ensuring that marketing campaigns are executed within budget and deliver the desired ROI.</w:t>
      </w:r>
    </w:p>
    <w:p w14:paraId="4129EDA8"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b/>
          <w:bCs/>
          <w:sz w:val="22"/>
          <w:szCs w:val="22"/>
          <w:lang w:val="en-IN"/>
        </w:rPr>
        <w:t>Designed and executed customer migrations</w:t>
      </w:r>
      <w:r w:rsidRPr="00F57BB8">
        <w:rPr>
          <w:rFonts w:cstheme="minorHAnsi"/>
          <w:sz w:val="22"/>
          <w:szCs w:val="22"/>
          <w:lang w:val="en-IN"/>
        </w:rPr>
        <w:t>, working closely with internal teams to ensure smooth transitions and successful platform integrations.</w:t>
      </w:r>
    </w:p>
    <w:p w14:paraId="0E843727"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Focused on implementing </w:t>
      </w:r>
      <w:r w:rsidRPr="00F57BB8">
        <w:rPr>
          <w:rFonts w:cstheme="minorHAnsi"/>
          <w:b/>
          <w:bCs/>
          <w:sz w:val="22"/>
          <w:szCs w:val="22"/>
          <w:lang w:val="en-IN"/>
        </w:rPr>
        <w:t>enterprise-level marketing solutions</w:t>
      </w:r>
      <w:r w:rsidRPr="00F57BB8">
        <w:rPr>
          <w:rFonts w:cstheme="minorHAnsi"/>
          <w:sz w:val="22"/>
          <w:szCs w:val="22"/>
          <w:lang w:val="en-IN"/>
        </w:rPr>
        <w:t xml:space="preserve"> and </w:t>
      </w:r>
      <w:r w:rsidRPr="00F57BB8">
        <w:rPr>
          <w:rFonts w:cstheme="minorHAnsi"/>
          <w:b/>
          <w:bCs/>
          <w:sz w:val="22"/>
          <w:szCs w:val="22"/>
          <w:lang w:val="en-IN"/>
        </w:rPr>
        <w:t>integrated marketing communications</w:t>
      </w:r>
      <w:r w:rsidRPr="00F57BB8">
        <w:rPr>
          <w:rFonts w:cstheme="minorHAnsi"/>
          <w:sz w:val="22"/>
          <w:szCs w:val="22"/>
          <w:lang w:val="en-IN"/>
        </w:rPr>
        <w:t>, ensuring alignment with organizational objectives.</w:t>
      </w:r>
    </w:p>
    <w:p w14:paraId="014482C1" w14:textId="77777777" w:rsidR="00F57BB8" w:rsidRPr="00F57BB8" w:rsidRDefault="00F57BB8" w:rsidP="009F4F55">
      <w:pPr>
        <w:numPr>
          <w:ilvl w:val="0"/>
          <w:numId w:val="20"/>
        </w:numPr>
        <w:spacing w:after="0" w:line="240" w:lineRule="auto"/>
        <w:jc w:val="both"/>
        <w:rPr>
          <w:rFonts w:cstheme="minorHAnsi"/>
          <w:sz w:val="22"/>
          <w:szCs w:val="22"/>
          <w:lang w:val="en-IN"/>
        </w:rPr>
      </w:pPr>
      <w:r w:rsidRPr="00F57BB8">
        <w:rPr>
          <w:rFonts w:cstheme="minorHAnsi"/>
          <w:sz w:val="22"/>
          <w:szCs w:val="22"/>
          <w:lang w:val="en-IN"/>
        </w:rPr>
        <w:t xml:space="preserve">Well-versed in </w:t>
      </w:r>
      <w:r w:rsidRPr="00F57BB8">
        <w:rPr>
          <w:rFonts w:cstheme="minorHAnsi"/>
          <w:b/>
          <w:bCs/>
          <w:sz w:val="22"/>
          <w:szCs w:val="22"/>
          <w:lang w:val="en-IN"/>
        </w:rPr>
        <w:t>go-to-market strategies</w:t>
      </w:r>
      <w:r w:rsidRPr="00F57BB8">
        <w:rPr>
          <w:rFonts w:cstheme="minorHAnsi"/>
          <w:sz w:val="22"/>
          <w:szCs w:val="22"/>
          <w:lang w:val="en-IN"/>
        </w:rPr>
        <w:t xml:space="preserve"> and </w:t>
      </w:r>
      <w:r w:rsidRPr="00F57BB8">
        <w:rPr>
          <w:rFonts w:cstheme="minorHAnsi"/>
          <w:b/>
          <w:bCs/>
          <w:sz w:val="22"/>
          <w:szCs w:val="22"/>
          <w:lang w:val="en-IN"/>
        </w:rPr>
        <w:t>account-based marketing</w:t>
      </w:r>
      <w:r w:rsidRPr="00F57BB8">
        <w:rPr>
          <w:rFonts w:cstheme="minorHAnsi"/>
          <w:sz w:val="22"/>
          <w:szCs w:val="22"/>
          <w:lang w:val="en-IN"/>
        </w:rPr>
        <w:t>, ensuring marketing efforts are tailored to drive high-value customer engagement.</w:t>
      </w:r>
    </w:p>
    <w:p w14:paraId="38932F62" w14:textId="77777777" w:rsidR="00B73A9D" w:rsidRPr="00F57BB8" w:rsidRDefault="00B73A9D" w:rsidP="00B73A9D">
      <w:pPr>
        <w:spacing w:after="0" w:line="240" w:lineRule="auto"/>
        <w:jc w:val="both"/>
        <w:rPr>
          <w:rFonts w:cstheme="minorHAnsi"/>
          <w:sz w:val="22"/>
          <w:szCs w:val="22"/>
        </w:rPr>
      </w:pPr>
    </w:p>
    <w:p w14:paraId="0C9D720E" w14:textId="6E65668A" w:rsidR="002F59C3" w:rsidRPr="001505E3" w:rsidRDefault="002F59C3" w:rsidP="00DB31C6">
      <w:pPr>
        <w:spacing w:after="0" w:line="276" w:lineRule="auto"/>
        <w:jc w:val="both"/>
        <w:rPr>
          <w:rFonts w:cstheme="minorHAnsi"/>
          <w:b/>
          <w:bCs/>
          <w:sz w:val="22"/>
          <w:szCs w:val="22"/>
          <w:u w:val="single"/>
        </w:rPr>
      </w:pPr>
      <w:r w:rsidRPr="001505E3">
        <w:rPr>
          <w:rFonts w:cstheme="minorHAnsi"/>
          <w:b/>
          <w:bCs/>
          <w:sz w:val="22"/>
          <w:szCs w:val="22"/>
          <w:u w:val="single"/>
        </w:rPr>
        <w:t>TECHNICAL SKILLS:</w:t>
      </w:r>
    </w:p>
    <w:p w14:paraId="026F8347" w14:textId="77777777" w:rsidR="00E061FF" w:rsidRDefault="00E061FF" w:rsidP="009F4F55">
      <w:pPr>
        <w:numPr>
          <w:ilvl w:val="0"/>
          <w:numId w:val="21"/>
        </w:numPr>
        <w:spacing w:after="0" w:line="240" w:lineRule="auto"/>
        <w:jc w:val="both"/>
        <w:rPr>
          <w:rFonts w:cstheme="minorHAnsi"/>
          <w:b/>
          <w:bCs/>
          <w:sz w:val="22"/>
          <w:szCs w:val="22"/>
          <w:lang w:val="en-IN"/>
        </w:rPr>
        <w:sectPr w:rsidR="00E061FF" w:rsidSect="004E0324">
          <w:headerReference w:type="even" r:id="rId17"/>
          <w:headerReference w:type="default" r:id="rId18"/>
          <w:footerReference w:type="even" r:id="rId19"/>
          <w:footerReference w:type="default" r:id="rId20"/>
          <w:headerReference w:type="first" r:id="rId21"/>
          <w:footerReference w:type="first" r:id="rId22"/>
          <w:type w:val="continuous"/>
          <w:pgSz w:w="12240" w:h="15840"/>
          <w:pgMar w:top="720" w:right="720" w:bottom="720" w:left="720" w:header="397" w:footer="720" w:gutter="0"/>
          <w:cols w:space="720"/>
          <w:docGrid w:linePitch="326"/>
        </w:sectPr>
      </w:pPr>
    </w:p>
    <w:p w14:paraId="1F3887F4"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Marketing Automation Campaigns</w:t>
      </w:r>
    </w:p>
    <w:p w14:paraId="56C45FF9" w14:textId="77777777" w:rsidR="00E061FF"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Email Marketing</w:t>
      </w:r>
    </w:p>
    <w:p w14:paraId="139AA71C" w14:textId="79F1A39B" w:rsidR="00662F40" w:rsidRPr="00F57BB8" w:rsidRDefault="00662F40" w:rsidP="009F4F55">
      <w:pPr>
        <w:numPr>
          <w:ilvl w:val="0"/>
          <w:numId w:val="21"/>
        </w:numPr>
        <w:spacing w:after="0" w:line="240" w:lineRule="auto"/>
        <w:jc w:val="both"/>
        <w:rPr>
          <w:rFonts w:cstheme="minorHAnsi"/>
          <w:sz w:val="22"/>
          <w:szCs w:val="22"/>
          <w:lang w:val="en-IN"/>
        </w:rPr>
      </w:pPr>
      <w:r>
        <w:rPr>
          <w:rFonts w:cstheme="minorHAnsi"/>
          <w:sz w:val="22"/>
          <w:szCs w:val="22"/>
          <w:lang w:val="en-IN"/>
        </w:rPr>
        <w:t>Omnistudio</w:t>
      </w:r>
    </w:p>
    <w:p w14:paraId="46A2C679"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Lead Generation &amp; Nurturing</w:t>
      </w:r>
    </w:p>
    <w:p w14:paraId="6DA4E2D3"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Mobile and SMS Marketing (using Mobile Studio)</w:t>
      </w:r>
    </w:p>
    <w:p w14:paraId="699EB4CE" w14:textId="77777777" w:rsidR="00E061FF"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Project Management (Jira, Confluence)</w:t>
      </w:r>
    </w:p>
    <w:p w14:paraId="5BEB2D5D" w14:textId="14676A6A" w:rsidR="008E08E8" w:rsidRDefault="008E08E8" w:rsidP="009F4F55">
      <w:pPr>
        <w:numPr>
          <w:ilvl w:val="0"/>
          <w:numId w:val="21"/>
        </w:numPr>
        <w:spacing w:after="0" w:line="240" w:lineRule="auto"/>
        <w:jc w:val="both"/>
        <w:rPr>
          <w:rFonts w:cstheme="minorHAnsi"/>
          <w:sz w:val="22"/>
          <w:szCs w:val="22"/>
          <w:lang w:val="en-IN"/>
        </w:rPr>
      </w:pPr>
      <w:r>
        <w:rPr>
          <w:rFonts w:cstheme="minorHAnsi"/>
          <w:sz w:val="22"/>
          <w:szCs w:val="22"/>
          <w:lang w:val="en-IN"/>
        </w:rPr>
        <w:t>LWC</w:t>
      </w:r>
    </w:p>
    <w:p w14:paraId="1DC7BC18" w14:textId="77777777" w:rsidR="00B069AC" w:rsidRDefault="004B7E87" w:rsidP="00B069AC">
      <w:pPr>
        <w:numPr>
          <w:ilvl w:val="0"/>
          <w:numId w:val="21"/>
        </w:numPr>
        <w:spacing w:after="0" w:line="240" w:lineRule="auto"/>
        <w:jc w:val="both"/>
        <w:rPr>
          <w:rFonts w:cstheme="minorHAnsi"/>
          <w:sz w:val="22"/>
          <w:szCs w:val="22"/>
          <w:lang w:val="en-IN"/>
        </w:rPr>
      </w:pPr>
      <w:r>
        <w:rPr>
          <w:rFonts w:cstheme="minorHAnsi"/>
          <w:sz w:val="22"/>
          <w:szCs w:val="22"/>
          <w:lang w:val="en-IN"/>
        </w:rPr>
        <w:t>Apex</w:t>
      </w:r>
      <w:r w:rsidR="00B069AC">
        <w:rPr>
          <w:rFonts w:cstheme="minorHAnsi"/>
          <w:sz w:val="22"/>
          <w:szCs w:val="22"/>
          <w:lang w:val="en-IN"/>
        </w:rPr>
        <w:t>, Aura</w:t>
      </w:r>
    </w:p>
    <w:p w14:paraId="1089B6BD" w14:textId="1D5F97A9" w:rsidR="00645342" w:rsidRPr="00F57BB8" w:rsidRDefault="00645342" w:rsidP="009F4F55">
      <w:pPr>
        <w:numPr>
          <w:ilvl w:val="0"/>
          <w:numId w:val="21"/>
        </w:numPr>
        <w:spacing w:after="0" w:line="240" w:lineRule="auto"/>
        <w:jc w:val="both"/>
        <w:rPr>
          <w:rFonts w:cstheme="minorHAnsi"/>
          <w:sz w:val="22"/>
          <w:szCs w:val="22"/>
          <w:lang w:val="en-IN"/>
        </w:rPr>
      </w:pPr>
      <w:r>
        <w:rPr>
          <w:rFonts w:cstheme="minorHAnsi"/>
          <w:sz w:val="22"/>
          <w:szCs w:val="22"/>
          <w:lang w:val="en-IN"/>
        </w:rPr>
        <w:t>Triggers</w:t>
      </w:r>
    </w:p>
    <w:p w14:paraId="088B424B"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API Integration (SFMC, HubSpot, Salesforce CRM)</w:t>
      </w:r>
    </w:p>
    <w:p w14:paraId="617AE999" w14:textId="77777777" w:rsidR="00E061FF"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Ampscript</w:t>
      </w:r>
    </w:p>
    <w:p w14:paraId="237F754A" w14:textId="56F6D2B5" w:rsidR="00055B93" w:rsidRPr="00F57BB8" w:rsidRDefault="00055B93" w:rsidP="009F4F55">
      <w:pPr>
        <w:numPr>
          <w:ilvl w:val="0"/>
          <w:numId w:val="21"/>
        </w:numPr>
        <w:spacing w:after="0" w:line="240" w:lineRule="auto"/>
        <w:jc w:val="both"/>
        <w:rPr>
          <w:rFonts w:cstheme="minorHAnsi"/>
          <w:sz w:val="22"/>
          <w:szCs w:val="22"/>
          <w:lang w:val="en-IN"/>
        </w:rPr>
      </w:pPr>
      <w:r>
        <w:rPr>
          <w:rFonts w:cstheme="minorHAnsi"/>
          <w:sz w:val="22"/>
          <w:szCs w:val="22"/>
          <w:lang w:val="en-IN"/>
        </w:rPr>
        <w:t>CPQ</w:t>
      </w:r>
    </w:p>
    <w:p w14:paraId="43606ED2"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Stakeholder Communication</w:t>
      </w:r>
    </w:p>
    <w:p w14:paraId="658838C4"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Data Warehousing &amp; Data Management</w:t>
      </w:r>
    </w:p>
    <w:p w14:paraId="35F6A62C"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Direct Mail Marketing</w:t>
      </w:r>
    </w:p>
    <w:p w14:paraId="5251C032"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Cross-Channel Marketing (Email, SMS, Push)</w:t>
      </w:r>
    </w:p>
    <w:p w14:paraId="254732AE"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Cloud Infrastructure Design (SFMC, AWS)</w:t>
      </w:r>
    </w:p>
    <w:p w14:paraId="377001FF"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Email Marketing Strategy</w:t>
      </w:r>
    </w:p>
    <w:p w14:paraId="5F0963BC"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Salesforce CRM Proficiency</w:t>
      </w:r>
    </w:p>
    <w:p w14:paraId="064403CF"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Go-to-Market Strategy</w:t>
      </w:r>
    </w:p>
    <w:p w14:paraId="7A52CDE0"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Account-Based Marketing/Enterprise Marketing</w:t>
      </w:r>
    </w:p>
    <w:p w14:paraId="55B0F49F"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Salesforce Development and Design</w:t>
      </w:r>
    </w:p>
    <w:p w14:paraId="00A5677C"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Integrated Marketing Communications</w:t>
      </w:r>
    </w:p>
    <w:p w14:paraId="647FACDA" w14:textId="77777777" w:rsidR="00E061FF"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Salesforce Implementation</w:t>
      </w:r>
    </w:p>
    <w:p w14:paraId="601C64A1" w14:textId="3005635C" w:rsidR="00384E98" w:rsidRDefault="00384E98" w:rsidP="009F4F55">
      <w:pPr>
        <w:numPr>
          <w:ilvl w:val="0"/>
          <w:numId w:val="21"/>
        </w:numPr>
        <w:spacing w:after="0" w:line="240" w:lineRule="auto"/>
        <w:jc w:val="both"/>
        <w:rPr>
          <w:rFonts w:cstheme="minorHAnsi"/>
          <w:sz w:val="22"/>
          <w:szCs w:val="22"/>
          <w:lang w:val="en-IN"/>
        </w:rPr>
      </w:pPr>
      <w:r>
        <w:rPr>
          <w:rFonts w:cstheme="minorHAnsi"/>
          <w:sz w:val="22"/>
          <w:szCs w:val="22"/>
          <w:lang w:val="en-IN"/>
        </w:rPr>
        <w:t>Sales</w:t>
      </w:r>
      <w:r w:rsidR="003545EE">
        <w:rPr>
          <w:rFonts w:cstheme="minorHAnsi"/>
          <w:sz w:val="22"/>
          <w:szCs w:val="22"/>
          <w:lang w:val="en-IN"/>
        </w:rPr>
        <w:t xml:space="preserve"> Cloud</w:t>
      </w:r>
    </w:p>
    <w:p w14:paraId="5EFC1BBF" w14:textId="555B63C2" w:rsidR="00D612A6" w:rsidRDefault="00D612A6" w:rsidP="009F4F55">
      <w:pPr>
        <w:numPr>
          <w:ilvl w:val="0"/>
          <w:numId w:val="21"/>
        </w:numPr>
        <w:spacing w:after="0" w:line="240" w:lineRule="auto"/>
        <w:jc w:val="both"/>
        <w:rPr>
          <w:rFonts w:cstheme="minorHAnsi"/>
          <w:sz w:val="22"/>
          <w:szCs w:val="22"/>
          <w:lang w:val="en-IN"/>
        </w:rPr>
      </w:pPr>
      <w:r>
        <w:rPr>
          <w:rFonts w:cstheme="minorHAnsi"/>
          <w:sz w:val="22"/>
          <w:szCs w:val="22"/>
          <w:lang w:val="en-IN"/>
        </w:rPr>
        <w:t>Service Cloud</w:t>
      </w:r>
    </w:p>
    <w:p w14:paraId="26503A98" w14:textId="7146C990" w:rsidR="00F64376" w:rsidRPr="00F57BB8" w:rsidRDefault="00F64376" w:rsidP="009F4F55">
      <w:pPr>
        <w:numPr>
          <w:ilvl w:val="0"/>
          <w:numId w:val="21"/>
        </w:numPr>
        <w:spacing w:after="0" w:line="240" w:lineRule="auto"/>
        <w:jc w:val="both"/>
        <w:rPr>
          <w:rFonts w:cstheme="minorHAnsi"/>
          <w:sz w:val="22"/>
          <w:szCs w:val="22"/>
          <w:lang w:val="en-IN"/>
        </w:rPr>
      </w:pPr>
      <w:r>
        <w:rPr>
          <w:rFonts w:cstheme="minorHAnsi"/>
          <w:sz w:val="22"/>
          <w:szCs w:val="22"/>
          <w:lang w:val="en-IN"/>
        </w:rPr>
        <w:t>Visual Flows</w:t>
      </w:r>
    </w:p>
    <w:p w14:paraId="111718DE"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Data Analysis &amp; Reporting</w:t>
      </w:r>
    </w:p>
    <w:p w14:paraId="3E21AA48"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Budget Management</w:t>
      </w:r>
    </w:p>
    <w:p w14:paraId="2C8E5763"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Database Management</w:t>
      </w:r>
    </w:p>
    <w:p w14:paraId="6BBB3286"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Marketing Analytics (Analytics Builder, Datorama)</w:t>
      </w:r>
    </w:p>
    <w:p w14:paraId="078E3C6A"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Customer Journey Mapping (Journey Builder, Automation Studio)</w:t>
      </w:r>
    </w:p>
    <w:p w14:paraId="76B05A30"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Campaign Optimization (A/B Testing, Segmentation)</w:t>
      </w:r>
    </w:p>
    <w:p w14:paraId="6680DFAB" w14:textId="730B7939"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HTML/CSS, JavaScript (for email</w:t>
      </w:r>
      <w:r w:rsidR="00133EA7">
        <w:rPr>
          <w:rFonts w:cstheme="minorHAnsi"/>
          <w:sz w:val="22"/>
          <w:szCs w:val="22"/>
          <w:lang w:val="en-IN"/>
        </w:rPr>
        <w:t>,</w:t>
      </w:r>
      <w:r w:rsidRPr="00F57BB8">
        <w:rPr>
          <w:rFonts w:cstheme="minorHAnsi"/>
          <w:sz w:val="22"/>
          <w:szCs w:val="22"/>
          <w:lang w:val="en-IN"/>
        </w:rPr>
        <w:t xml:space="preserve"> web development)</w:t>
      </w:r>
    </w:p>
    <w:p w14:paraId="79118340" w14:textId="77777777" w:rsidR="00E061FF" w:rsidRPr="00F57BB8" w:rsidRDefault="00E061FF" w:rsidP="009F4F55">
      <w:pPr>
        <w:numPr>
          <w:ilvl w:val="0"/>
          <w:numId w:val="21"/>
        </w:numPr>
        <w:spacing w:after="0" w:line="240" w:lineRule="auto"/>
        <w:jc w:val="both"/>
        <w:rPr>
          <w:rFonts w:cstheme="minorHAnsi"/>
          <w:sz w:val="22"/>
          <w:szCs w:val="22"/>
          <w:lang w:val="en-IN"/>
        </w:rPr>
      </w:pPr>
      <w:r w:rsidRPr="00F57BB8">
        <w:rPr>
          <w:rFonts w:cstheme="minorHAnsi"/>
          <w:sz w:val="22"/>
          <w:szCs w:val="22"/>
          <w:lang w:val="en-IN"/>
        </w:rPr>
        <w:t>Cloud Architecture Design (Salesforce, AWS)</w:t>
      </w:r>
    </w:p>
    <w:p w14:paraId="0B0BF3F8" w14:textId="77777777" w:rsidR="00E061FF" w:rsidRDefault="00E061FF" w:rsidP="00E011C4">
      <w:pPr>
        <w:spacing w:after="0" w:line="240" w:lineRule="auto"/>
        <w:jc w:val="both"/>
        <w:rPr>
          <w:rFonts w:cstheme="minorHAnsi"/>
          <w:b/>
          <w:bCs/>
          <w:sz w:val="22"/>
          <w:szCs w:val="22"/>
          <w:u w:val="single"/>
        </w:rPr>
        <w:sectPr w:rsidR="00E061FF" w:rsidSect="00E061FF">
          <w:type w:val="continuous"/>
          <w:pgSz w:w="12240" w:h="15840"/>
          <w:pgMar w:top="720" w:right="720" w:bottom="720" w:left="720" w:header="397" w:footer="720" w:gutter="0"/>
          <w:cols w:num="2" w:space="720"/>
          <w:docGrid w:linePitch="326"/>
        </w:sectPr>
      </w:pPr>
    </w:p>
    <w:p w14:paraId="2E702497" w14:textId="77777777" w:rsidR="00E061FF" w:rsidRDefault="00E061FF" w:rsidP="00E011C4">
      <w:pPr>
        <w:spacing w:after="0" w:line="240" w:lineRule="auto"/>
        <w:jc w:val="both"/>
        <w:rPr>
          <w:rFonts w:cstheme="minorHAnsi"/>
          <w:b/>
          <w:bCs/>
          <w:sz w:val="22"/>
          <w:szCs w:val="22"/>
          <w:u w:val="single"/>
        </w:rPr>
      </w:pPr>
    </w:p>
    <w:p w14:paraId="5DBE4FCC" w14:textId="69D00832" w:rsidR="00E011C4" w:rsidRPr="001505E3" w:rsidRDefault="00E011C4" w:rsidP="00E011C4">
      <w:pPr>
        <w:spacing w:after="0" w:line="240" w:lineRule="auto"/>
        <w:jc w:val="both"/>
        <w:rPr>
          <w:rFonts w:cstheme="minorHAnsi"/>
          <w:sz w:val="22"/>
          <w:szCs w:val="22"/>
        </w:rPr>
      </w:pPr>
      <w:r w:rsidRPr="001505E3">
        <w:rPr>
          <w:rFonts w:cstheme="minorHAnsi"/>
          <w:b/>
          <w:bCs/>
          <w:sz w:val="22"/>
          <w:szCs w:val="22"/>
          <w:u w:val="single"/>
        </w:rPr>
        <w:t>EDUCATION:</w:t>
      </w:r>
    </w:p>
    <w:p w14:paraId="77F5052E" w14:textId="66E111F0" w:rsidR="00060F87" w:rsidRPr="00434EB7" w:rsidRDefault="00060F87" w:rsidP="00060F87">
      <w:pPr>
        <w:pStyle w:val="ListParagraph"/>
        <w:numPr>
          <w:ilvl w:val="0"/>
          <w:numId w:val="13"/>
        </w:numPr>
        <w:spacing w:after="0" w:line="240" w:lineRule="auto"/>
        <w:ind w:left="360"/>
        <w:jc w:val="both"/>
        <w:rPr>
          <w:rFonts w:cstheme="minorHAnsi"/>
          <w:sz w:val="22"/>
          <w:szCs w:val="22"/>
        </w:rPr>
      </w:pPr>
      <w:proofErr w:type="gramStart"/>
      <w:r w:rsidRPr="00060F87">
        <w:rPr>
          <w:rFonts w:cstheme="minorHAnsi"/>
          <w:b/>
          <w:bCs/>
          <w:sz w:val="22"/>
          <w:szCs w:val="22"/>
        </w:rPr>
        <w:t>Bachelor's in Information Technology</w:t>
      </w:r>
      <w:proofErr w:type="gramEnd"/>
      <w:r w:rsidRPr="00434EB7">
        <w:rPr>
          <w:rFonts w:cstheme="minorHAnsi"/>
          <w:caps/>
          <w:sz w:val="22"/>
          <w:szCs w:val="22"/>
        </w:rPr>
        <w:t xml:space="preserve"> </w:t>
      </w:r>
      <w:r w:rsidRPr="00060F87">
        <w:rPr>
          <w:rFonts w:cstheme="minorHAnsi"/>
          <w:sz w:val="22"/>
          <w:szCs w:val="22"/>
        </w:rPr>
        <w:t xml:space="preserve">from </w:t>
      </w:r>
      <w:r w:rsidRPr="00434EB7">
        <w:rPr>
          <w:rFonts w:cstheme="minorHAnsi"/>
          <w:sz w:val="22"/>
          <w:szCs w:val="22"/>
        </w:rPr>
        <w:t>JNTU, I</w:t>
      </w:r>
      <w:r w:rsidR="009E12F3">
        <w:rPr>
          <w:rFonts w:cstheme="minorHAnsi"/>
          <w:sz w:val="22"/>
          <w:szCs w:val="22"/>
        </w:rPr>
        <w:t>ND</w:t>
      </w:r>
    </w:p>
    <w:p w14:paraId="2653CD3B" w14:textId="77777777" w:rsidR="00060F87" w:rsidRPr="001505E3" w:rsidRDefault="00060F87" w:rsidP="00E011C4">
      <w:pPr>
        <w:spacing w:after="0" w:line="240" w:lineRule="auto"/>
        <w:jc w:val="both"/>
        <w:rPr>
          <w:rFonts w:cstheme="minorHAnsi"/>
          <w:b/>
          <w:bCs/>
          <w:sz w:val="22"/>
          <w:szCs w:val="22"/>
          <w:u w:val="single"/>
        </w:rPr>
      </w:pPr>
    </w:p>
    <w:p w14:paraId="00CE90D7" w14:textId="16C57E56" w:rsidR="00E011C4" w:rsidRPr="001505E3" w:rsidRDefault="00E011C4" w:rsidP="00E011C4">
      <w:pPr>
        <w:spacing w:after="0" w:line="240" w:lineRule="auto"/>
        <w:jc w:val="both"/>
        <w:rPr>
          <w:rFonts w:cstheme="minorHAnsi"/>
          <w:b/>
          <w:bCs/>
          <w:sz w:val="22"/>
          <w:szCs w:val="22"/>
          <w:u w:val="single"/>
        </w:rPr>
      </w:pPr>
      <w:r w:rsidRPr="001505E3">
        <w:rPr>
          <w:rFonts w:cstheme="minorHAnsi"/>
          <w:b/>
          <w:bCs/>
          <w:sz w:val="22"/>
          <w:szCs w:val="22"/>
          <w:u w:val="single"/>
        </w:rPr>
        <w:t>CERTIFICATION</w:t>
      </w:r>
      <w:r w:rsidR="00031320">
        <w:rPr>
          <w:rFonts w:cstheme="minorHAnsi"/>
          <w:b/>
          <w:bCs/>
          <w:sz w:val="22"/>
          <w:szCs w:val="22"/>
          <w:u w:val="single"/>
        </w:rPr>
        <w:t>S</w:t>
      </w:r>
      <w:r w:rsidRPr="001505E3">
        <w:rPr>
          <w:rFonts w:cstheme="minorHAnsi"/>
          <w:b/>
          <w:bCs/>
          <w:sz w:val="22"/>
          <w:szCs w:val="22"/>
          <w:u w:val="single"/>
        </w:rPr>
        <w:t>:</w:t>
      </w:r>
    </w:p>
    <w:p w14:paraId="047B51E5" w14:textId="77777777" w:rsidR="00F65405" w:rsidRPr="00F57BB8" w:rsidRDefault="00F65405" w:rsidP="009F4F55">
      <w:pPr>
        <w:numPr>
          <w:ilvl w:val="0"/>
          <w:numId w:val="22"/>
        </w:numPr>
        <w:spacing w:after="0" w:line="240" w:lineRule="auto"/>
        <w:ind w:left="360"/>
        <w:jc w:val="both"/>
        <w:rPr>
          <w:rFonts w:cstheme="minorHAnsi"/>
          <w:sz w:val="22"/>
          <w:szCs w:val="22"/>
          <w:lang w:val="en-IN"/>
        </w:rPr>
      </w:pPr>
      <w:r w:rsidRPr="00F57BB8">
        <w:rPr>
          <w:rFonts w:cstheme="minorHAnsi"/>
          <w:sz w:val="22"/>
          <w:szCs w:val="22"/>
          <w:lang w:val="en-IN"/>
        </w:rPr>
        <w:t xml:space="preserve">Salesforce Marketing Cloud </w:t>
      </w:r>
      <w:r w:rsidRPr="00F57BB8">
        <w:rPr>
          <w:rFonts w:cstheme="minorHAnsi"/>
          <w:b/>
          <w:bCs/>
          <w:sz w:val="22"/>
          <w:szCs w:val="22"/>
          <w:lang w:val="en-IN"/>
        </w:rPr>
        <w:t>Email Specialist</w:t>
      </w:r>
    </w:p>
    <w:p w14:paraId="0A017471" w14:textId="77777777" w:rsidR="00F65405" w:rsidRPr="00F57BB8" w:rsidRDefault="00F65405" w:rsidP="009F4F55">
      <w:pPr>
        <w:numPr>
          <w:ilvl w:val="0"/>
          <w:numId w:val="22"/>
        </w:numPr>
        <w:spacing w:after="0" w:line="240" w:lineRule="auto"/>
        <w:ind w:left="360"/>
        <w:jc w:val="both"/>
        <w:rPr>
          <w:rFonts w:cstheme="minorHAnsi"/>
          <w:sz w:val="22"/>
          <w:szCs w:val="22"/>
          <w:lang w:val="en-IN"/>
        </w:rPr>
      </w:pPr>
      <w:r w:rsidRPr="00F57BB8">
        <w:rPr>
          <w:rFonts w:cstheme="minorHAnsi"/>
          <w:sz w:val="22"/>
          <w:szCs w:val="22"/>
          <w:lang w:val="en-IN"/>
        </w:rPr>
        <w:t xml:space="preserve">Salesforce Marketing Cloud </w:t>
      </w:r>
      <w:r w:rsidRPr="00F57BB8">
        <w:rPr>
          <w:rFonts w:cstheme="minorHAnsi"/>
          <w:b/>
          <w:bCs/>
          <w:sz w:val="22"/>
          <w:szCs w:val="22"/>
          <w:lang w:val="en-IN"/>
        </w:rPr>
        <w:t>Developer</w:t>
      </w:r>
    </w:p>
    <w:p w14:paraId="74DCDA01" w14:textId="77777777" w:rsidR="00F65405" w:rsidRPr="00F57BB8" w:rsidRDefault="00F65405" w:rsidP="009F4F55">
      <w:pPr>
        <w:numPr>
          <w:ilvl w:val="0"/>
          <w:numId w:val="22"/>
        </w:numPr>
        <w:spacing w:after="0" w:line="240" w:lineRule="auto"/>
        <w:ind w:left="360"/>
        <w:jc w:val="both"/>
        <w:rPr>
          <w:rFonts w:cstheme="minorHAnsi"/>
          <w:sz w:val="22"/>
          <w:szCs w:val="22"/>
          <w:lang w:val="en-IN"/>
        </w:rPr>
      </w:pPr>
      <w:r w:rsidRPr="00F57BB8">
        <w:rPr>
          <w:rFonts w:cstheme="minorHAnsi"/>
          <w:sz w:val="22"/>
          <w:szCs w:val="22"/>
          <w:lang w:val="en-IN"/>
        </w:rPr>
        <w:t xml:space="preserve">Salesforce Marketing </w:t>
      </w:r>
      <w:r w:rsidRPr="00F57BB8">
        <w:rPr>
          <w:rFonts w:cstheme="minorHAnsi"/>
          <w:b/>
          <w:bCs/>
          <w:sz w:val="22"/>
          <w:szCs w:val="22"/>
          <w:lang w:val="en-IN"/>
        </w:rPr>
        <w:t>AI Associate</w:t>
      </w:r>
    </w:p>
    <w:p w14:paraId="57A45917" w14:textId="77777777" w:rsidR="00F65405" w:rsidRPr="00F57BB8" w:rsidRDefault="00F65405" w:rsidP="009F4F55">
      <w:pPr>
        <w:numPr>
          <w:ilvl w:val="0"/>
          <w:numId w:val="22"/>
        </w:numPr>
        <w:spacing w:after="0" w:line="240" w:lineRule="auto"/>
        <w:ind w:left="360"/>
        <w:jc w:val="both"/>
        <w:rPr>
          <w:rFonts w:cstheme="minorHAnsi"/>
          <w:sz w:val="22"/>
          <w:szCs w:val="22"/>
          <w:lang w:val="en-IN"/>
        </w:rPr>
      </w:pPr>
      <w:r w:rsidRPr="00F57BB8">
        <w:rPr>
          <w:rFonts w:cstheme="minorHAnsi"/>
          <w:sz w:val="22"/>
          <w:szCs w:val="22"/>
          <w:lang w:val="en-IN"/>
        </w:rPr>
        <w:t xml:space="preserve">Salesforce Marketing </w:t>
      </w:r>
      <w:r w:rsidRPr="00F57BB8">
        <w:rPr>
          <w:rFonts w:cstheme="minorHAnsi"/>
          <w:b/>
          <w:bCs/>
          <w:sz w:val="22"/>
          <w:szCs w:val="22"/>
          <w:lang w:val="en-IN"/>
        </w:rPr>
        <w:t>AI Specialist</w:t>
      </w:r>
    </w:p>
    <w:p w14:paraId="56FAA397" w14:textId="77777777" w:rsidR="00F65405" w:rsidRPr="00EC6C14" w:rsidRDefault="00F65405" w:rsidP="009F4F55">
      <w:pPr>
        <w:numPr>
          <w:ilvl w:val="0"/>
          <w:numId w:val="22"/>
        </w:numPr>
        <w:spacing w:after="0" w:line="240" w:lineRule="auto"/>
        <w:ind w:left="360"/>
        <w:jc w:val="both"/>
        <w:rPr>
          <w:rFonts w:cstheme="minorHAnsi"/>
          <w:sz w:val="22"/>
          <w:szCs w:val="22"/>
          <w:lang w:val="en-IN"/>
        </w:rPr>
      </w:pPr>
      <w:r w:rsidRPr="00F57BB8">
        <w:rPr>
          <w:rFonts w:cstheme="minorHAnsi"/>
          <w:sz w:val="22"/>
          <w:szCs w:val="22"/>
          <w:lang w:val="en-IN"/>
        </w:rPr>
        <w:t xml:space="preserve">Salesforce </w:t>
      </w:r>
      <w:r w:rsidRPr="00F57BB8">
        <w:rPr>
          <w:rFonts w:cstheme="minorHAnsi"/>
          <w:b/>
          <w:bCs/>
          <w:sz w:val="22"/>
          <w:szCs w:val="22"/>
          <w:lang w:val="en-IN"/>
        </w:rPr>
        <w:t>Data Cloud Consultant</w:t>
      </w:r>
    </w:p>
    <w:p w14:paraId="581D3264" w14:textId="441A3A17" w:rsidR="00EC6C14" w:rsidRPr="00367A0C" w:rsidRDefault="00EC6C14" w:rsidP="00EC6C14">
      <w:pPr>
        <w:numPr>
          <w:ilvl w:val="0"/>
          <w:numId w:val="22"/>
        </w:numPr>
        <w:spacing w:after="0" w:line="240" w:lineRule="auto"/>
        <w:ind w:left="360"/>
        <w:jc w:val="both"/>
        <w:rPr>
          <w:rFonts w:cstheme="minorHAnsi"/>
          <w:sz w:val="22"/>
          <w:szCs w:val="22"/>
          <w:lang w:val="en-IN"/>
        </w:rPr>
      </w:pPr>
      <w:r w:rsidRPr="00EC6C14">
        <w:rPr>
          <w:rFonts w:cstheme="minorHAnsi"/>
          <w:sz w:val="22"/>
          <w:szCs w:val="22"/>
          <w:lang w:val="en-IN"/>
        </w:rPr>
        <w:t>Salesforce Certified</w:t>
      </w:r>
      <w:r>
        <w:rPr>
          <w:rFonts w:cstheme="minorHAnsi"/>
          <w:sz w:val="22"/>
          <w:szCs w:val="22"/>
          <w:lang w:val="en-IN"/>
        </w:rPr>
        <w:t xml:space="preserve"> </w:t>
      </w:r>
      <w:r>
        <w:rPr>
          <w:rFonts w:cstheme="minorHAnsi"/>
          <w:b/>
          <w:bCs/>
          <w:sz w:val="22"/>
          <w:szCs w:val="22"/>
          <w:lang w:val="en-IN"/>
        </w:rPr>
        <w:t>P</w:t>
      </w:r>
      <w:r w:rsidR="00367A0C">
        <w:rPr>
          <w:rFonts w:cstheme="minorHAnsi"/>
          <w:b/>
          <w:bCs/>
          <w:sz w:val="22"/>
          <w:szCs w:val="22"/>
          <w:lang w:val="en-IN"/>
        </w:rPr>
        <w:t>latform Builder</w:t>
      </w:r>
    </w:p>
    <w:p w14:paraId="587FB614" w14:textId="77777777" w:rsidR="00367A0C" w:rsidRPr="00EC6C14" w:rsidRDefault="00367A0C" w:rsidP="00367A0C">
      <w:pPr>
        <w:numPr>
          <w:ilvl w:val="0"/>
          <w:numId w:val="22"/>
        </w:numPr>
        <w:spacing w:after="0" w:line="240" w:lineRule="auto"/>
        <w:ind w:left="360"/>
        <w:jc w:val="both"/>
        <w:rPr>
          <w:rFonts w:cstheme="minorHAnsi"/>
          <w:sz w:val="22"/>
          <w:szCs w:val="22"/>
          <w:lang w:val="en-IN"/>
        </w:rPr>
      </w:pPr>
      <w:r w:rsidRPr="00EC6C14">
        <w:rPr>
          <w:rFonts w:cstheme="minorHAnsi"/>
          <w:sz w:val="22"/>
          <w:szCs w:val="22"/>
          <w:lang w:val="en-IN"/>
        </w:rPr>
        <w:t>Salesforce Certified</w:t>
      </w:r>
      <w:r>
        <w:rPr>
          <w:rFonts w:cstheme="minorHAnsi"/>
          <w:sz w:val="22"/>
          <w:szCs w:val="22"/>
          <w:lang w:val="en-IN"/>
        </w:rPr>
        <w:t xml:space="preserve"> </w:t>
      </w:r>
      <w:r>
        <w:rPr>
          <w:rFonts w:cstheme="minorHAnsi"/>
          <w:b/>
          <w:bCs/>
          <w:sz w:val="22"/>
          <w:szCs w:val="22"/>
          <w:lang w:val="en-IN"/>
        </w:rPr>
        <w:t>PD1</w:t>
      </w:r>
    </w:p>
    <w:p w14:paraId="4CAD683E" w14:textId="77777777" w:rsidR="00F65405" w:rsidRPr="001505E3" w:rsidRDefault="00F65405" w:rsidP="000A261E">
      <w:pPr>
        <w:spacing w:after="0" w:line="240" w:lineRule="auto"/>
        <w:jc w:val="both"/>
        <w:rPr>
          <w:rFonts w:cstheme="minorHAnsi"/>
          <w:b/>
          <w:bCs/>
          <w:sz w:val="22"/>
          <w:szCs w:val="22"/>
          <w:u w:val="single"/>
        </w:rPr>
      </w:pPr>
    </w:p>
    <w:p w14:paraId="7711B5D7" w14:textId="77777777" w:rsidR="000A261E" w:rsidRPr="001505E3" w:rsidRDefault="000A261E" w:rsidP="000A261E">
      <w:pPr>
        <w:spacing w:after="0" w:line="240" w:lineRule="auto"/>
        <w:jc w:val="both"/>
        <w:rPr>
          <w:rFonts w:cstheme="minorHAnsi"/>
          <w:b/>
          <w:bCs/>
          <w:sz w:val="22"/>
          <w:szCs w:val="22"/>
          <w:u w:val="single"/>
        </w:rPr>
      </w:pPr>
      <w:r w:rsidRPr="001505E3">
        <w:rPr>
          <w:rFonts w:cstheme="minorHAnsi"/>
          <w:b/>
          <w:bCs/>
          <w:sz w:val="22"/>
          <w:szCs w:val="22"/>
          <w:u w:val="single"/>
        </w:rPr>
        <w:lastRenderedPageBreak/>
        <w:t>PROFESSIONAL EXPERIENCE:</w:t>
      </w:r>
    </w:p>
    <w:p w14:paraId="352493B3" w14:textId="7ADA1B88" w:rsidR="00767598" w:rsidRPr="002E6AB4" w:rsidRDefault="00767598" w:rsidP="002E6AB4">
      <w:pPr>
        <w:spacing w:after="0" w:line="240" w:lineRule="auto"/>
        <w:jc w:val="both"/>
        <w:rPr>
          <w:rFonts w:cstheme="minorHAnsi"/>
          <w:b/>
          <w:bCs/>
          <w:sz w:val="22"/>
          <w:szCs w:val="22"/>
        </w:rPr>
      </w:pPr>
      <w:r w:rsidRPr="002E6AB4">
        <w:rPr>
          <w:rFonts w:cstheme="minorHAnsi"/>
          <w:b/>
          <w:bCs/>
          <w:sz w:val="22"/>
          <w:szCs w:val="22"/>
        </w:rPr>
        <w:t>U.S. Bank (Elavon Financial Services)</w:t>
      </w:r>
      <w:r w:rsidR="000A1033">
        <w:rPr>
          <w:rFonts w:cstheme="minorHAnsi"/>
          <w:b/>
          <w:bCs/>
          <w:sz w:val="22"/>
          <w:szCs w:val="22"/>
        </w:rPr>
        <w:t xml:space="preserve"> </w:t>
      </w:r>
      <w:r w:rsidR="000A1033">
        <w:rPr>
          <w:rFonts w:cstheme="minorHAnsi"/>
          <w:b/>
          <w:bCs/>
          <w:sz w:val="22"/>
          <w:szCs w:val="22"/>
        </w:rPr>
        <w:tab/>
      </w:r>
      <w:r w:rsidR="000A1033">
        <w:rPr>
          <w:rFonts w:cstheme="minorHAnsi"/>
          <w:b/>
          <w:bCs/>
          <w:sz w:val="22"/>
          <w:szCs w:val="22"/>
        </w:rPr>
        <w:tab/>
      </w:r>
      <w:r w:rsidR="000A1033">
        <w:rPr>
          <w:rFonts w:cstheme="minorHAnsi"/>
          <w:b/>
          <w:bCs/>
          <w:sz w:val="22"/>
          <w:szCs w:val="22"/>
        </w:rPr>
        <w:tab/>
      </w:r>
      <w:r w:rsidR="000A1033">
        <w:rPr>
          <w:rFonts w:cstheme="minorHAnsi"/>
          <w:b/>
          <w:bCs/>
          <w:sz w:val="22"/>
          <w:szCs w:val="22"/>
        </w:rPr>
        <w:tab/>
      </w:r>
      <w:r w:rsidR="000A1033">
        <w:rPr>
          <w:rFonts w:cstheme="minorHAnsi"/>
          <w:b/>
          <w:bCs/>
          <w:sz w:val="22"/>
          <w:szCs w:val="22"/>
        </w:rPr>
        <w:tab/>
      </w:r>
      <w:r w:rsidR="000A1033">
        <w:rPr>
          <w:rFonts w:cstheme="minorHAnsi"/>
          <w:b/>
          <w:bCs/>
          <w:sz w:val="22"/>
          <w:szCs w:val="22"/>
        </w:rPr>
        <w:tab/>
      </w:r>
      <w:r w:rsidR="000A1033">
        <w:rPr>
          <w:rFonts w:cstheme="minorHAnsi"/>
          <w:b/>
          <w:bCs/>
          <w:sz w:val="22"/>
          <w:szCs w:val="22"/>
        </w:rPr>
        <w:tab/>
      </w:r>
      <w:r w:rsidR="000A1033">
        <w:rPr>
          <w:rFonts w:cstheme="minorHAnsi"/>
          <w:b/>
          <w:bCs/>
          <w:sz w:val="22"/>
          <w:szCs w:val="22"/>
        </w:rPr>
        <w:tab/>
      </w:r>
      <w:r w:rsidR="009E12F3">
        <w:rPr>
          <w:rFonts w:cstheme="minorHAnsi"/>
          <w:b/>
          <w:bCs/>
          <w:sz w:val="22"/>
          <w:szCs w:val="22"/>
        </w:rPr>
        <w:t xml:space="preserve">          </w:t>
      </w:r>
      <w:r w:rsidR="002E6AB4" w:rsidRPr="002E6AB4">
        <w:rPr>
          <w:rFonts w:cstheme="minorHAnsi"/>
          <w:b/>
          <w:bCs/>
          <w:sz w:val="22"/>
          <w:szCs w:val="22"/>
        </w:rPr>
        <w:t>Nov</w:t>
      </w:r>
      <w:r w:rsidR="000A1033">
        <w:rPr>
          <w:rFonts w:cstheme="minorHAnsi"/>
          <w:b/>
          <w:bCs/>
          <w:sz w:val="22"/>
          <w:szCs w:val="22"/>
        </w:rPr>
        <w:t>’</w:t>
      </w:r>
      <w:r w:rsidR="002E6AB4" w:rsidRPr="002E6AB4">
        <w:rPr>
          <w:rFonts w:cstheme="minorHAnsi"/>
          <w:b/>
          <w:bCs/>
          <w:sz w:val="22"/>
          <w:szCs w:val="22"/>
        </w:rPr>
        <w:t>22 –</w:t>
      </w:r>
      <w:r w:rsidR="00213B21">
        <w:rPr>
          <w:rFonts w:cstheme="minorHAnsi"/>
          <w:b/>
          <w:bCs/>
          <w:sz w:val="22"/>
          <w:szCs w:val="22"/>
        </w:rPr>
        <w:t xml:space="preserve"> </w:t>
      </w:r>
      <w:r w:rsidR="009E12F3">
        <w:rPr>
          <w:rFonts w:cstheme="minorHAnsi"/>
          <w:b/>
          <w:bCs/>
          <w:sz w:val="22"/>
          <w:szCs w:val="22"/>
        </w:rPr>
        <w:t>Till Date</w:t>
      </w:r>
    </w:p>
    <w:p w14:paraId="0C6D5370" w14:textId="0FA8AC84" w:rsidR="00767598" w:rsidRDefault="00767598" w:rsidP="002E6AB4">
      <w:pPr>
        <w:spacing w:after="0" w:line="240" w:lineRule="auto"/>
        <w:jc w:val="both"/>
        <w:rPr>
          <w:rFonts w:cstheme="minorHAnsi"/>
          <w:b/>
          <w:bCs/>
          <w:sz w:val="22"/>
          <w:szCs w:val="22"/>
        </w:rPr>
      </w:pPr>
      <w:r w:rsidRPr="002E6AB4">
        <w:rPr>
          <w:rFonts w:cstheme="minorHAnsi"/>
          <w:b/>
          <w:bCs/>
          <w:sz w:val="22"/>
          <w:szCs w:val="22"/>
        </w:rPr>
        <w:t>S</w:t>
      </w:r>
      <w:r w:rsidR="000A1033">
        <w:rPr>
          <w:rFonts w:cstheme="minorHAnsi"/>
          <w:b/>
          <w:bCs/>
          <w:sz w:val="22"/>
          <w:szCs w:val="22"/>
        </w:rPr>
        <w:t>alesforce</w:t>
      </w:r>
      <w:r w:rsidRPr="002E6AB4">
        <w:rPr>
          <w:rFonts w:cstheme="minorHAnsi"/>
          <w:b/>
          <w:bCs/>
          <w:sz w:val="22"/>
          <w:szCs w:val="22"/>
        </w:rPr>
        <w:t xml:space="preserve"> Marketing Cloud Lead</w:t>
      </w:r>
    </w:p>
    <w:p w14:paraId="5AFBF9BD" w14:textId="77777777" w:rsidR="009E12F3" w:rsidRDefault="009E12F3" w:rsidP="002E6AB4">
      <w:pPr>
        <w:spacing w:after="0" w:line="240" w:lineRule="auto"/>
        <w:jc w:val="both"/>
        <w:rPr>
          <w:rFonts w:cstheme="minorHAnsi"/>
          <w:b/>
          <w:bCs/>
          <w:sz w:val="22"/>
          <w:szCs w:val="22"/>
          <w:u w:val="single"/>
        </w:rPr>
      </w:pPr>
    </w:p>
    <w:p w14:paraId="14D8F6AE" w14:textId="637A0418" w:rsidR="002E6AB4" w:rsidRPr="001505E3" w:rsidRDefault="002E6AB4" w:rsidP="002E6AB4">
      <w:pPr>
        <w:spacing w:after="0" w:line="240" w:lineRule="auto"/>
        <w:jc w:val="both"/>
        <w:rPr>
          <w:rFonts w:cstheme="minorHAnsi"/>
          <w:b/>
          <w:bCs/>
          <w:sz w:val="22"/>
          <w:szCs w:val="22"/>
          <w:u w:val="single"/>
        </w:rPr>
      </w:pPr>
      <w:r w:rsidRPr="001505E3">
        <w:rPr>
          <w:rFonts w:cstheme="minorHAnsi"/>
          <w:b/>
          <w:bCs/>
          <w:sz w:val="22"/>
          <w:szCs w:val="22"/>
          <w:u w:val="single"/>
        </w:rPr>
        <w:t>Responsibilities:</w:t>
      </w:r>
    </w:p>
    <w:p w14:paraId="2B7F6660"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Designed and implemented</w:t>
      </w:r>
      <w:r w:rsidRPr="0029661E">
        <w:rPr>
          <w:rFonts w:cstheme="minorHAnsi"/>
          <w:sz w:val="22"/>
          <w:szCs w:val="22"/>
          <w:lang w:val="en-IN"/>
        </w:rPr>
        <w:t xml:space="preserve"> a robust </w:t>
      </w:r>
      <w:r w:rsidRPr="0029661E">
        <w:rPr>
          <w:rFonts w:cstheme="minorHAnsi"/>
          <w:b/>
          <w:bCs/>
          <w:sz w:val="22"/>
          <w:szCs w:val="22"/>
          <w:lang w:val="en-IN"/>
        </w:rPr>
        <w:t>Marketing Automation Platform</w:t>
      </w:r>
      <w:r w:rsidRPr="0029661E">
        <w:rPr>
          <w:rFonts w:cstheme="minorHAnsi"/>
          <w:sz w:val="22"/>
          <w:szCs w:val="22"/>
          <w:lang w:val="en-IN"/>
        </w:rPr>
        <w:t xml:space="preserve"> within </w:t>
      </w:r>
      <w:r w:rsidRPr="0029661E">
        <w:rPr>
          <w:rFonts w:cstheme="minorHAnsi"/>
          <w:b/>
          <w:bCs/>
          <w:sz w:val="22"/>
          <w:szCs w:val="22"/>
          <w:lang w:val="en-IN"/>
        </w:rPr>
        <w:t>Salesforce Marketing Cloud (SFMC)</w:t>
      </w:r>
      <w:r w:rsidRPr="0029661E">
        <w:rPr>
          <w:rFonts w:cstheme="minorHAnsi"/>
          <w:sz w:val="22"/>
          <w:szCs w:val="22"/>
          <w:lang w:val="en-IN"/>
        </w:rPr>
        <w:t xml:space="preserve"> to deliver an </w:t>
      </w:r>
      <w:r w:rsidRPr="0029661E">
        <w:rPr>
          <w:rFonts w:cstheme="minorHAnsi"/>
          <w:b/>
          <w:bCs/>
          <w:sz w:val="22"/>
          <w:szCs w:val="22"/>
          <w:lang w:val="en-IN"/>
        </w:rPr>
        <w:t>omni-channel personalized customer experience</w:t>
      </w:r>
      <w:r w:rsidRPr="0029661E">
        <w:rPr>
          <w:rFonts w:cstheme="minorHAnsi"/>
          <w:sz w:val="22"/>
          <w:szCs w:val="22"/>
          <w:lang w:val="en-IN"/>
        </w:rPr>
        <w:t xml:space="preserve"> across Email, SMS, Mobile Push, and Web.</w:t>
      </w:r>
    </w:p>
    <w:p w14:paraId="51874AA3"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Led the architecture &amp; integration strategy</w:t>
      </w:r>
      <w:r w:rsidRPr="0029661E">
        <w:rPr>
          <w:rFonts w:cstheme="minorHAnsi"/>
          <w:sz w:val="22"/>
          <w:szCs w:val="22"/>
          <w:lang w:val="en-IN"/>
        </w:rPr>
        <w:t xml:space="preserve"> for </w:t>
      </w:r>
      <w:r w:rsidRPr="0029661E">
        <w:rPr>
          <w:rFonts w:cstheme="minorHAnsi"/>
          <w:b/>
          <w:bCs/>
          <w:sz w:val="22"/>
          <w:szCs w:val="22"/>
          <w:lang w:val="en-IN"/>
        </w:rPr>
        <w:t>Salesforce Marketing Cloud (SFMC), Salesforce CRM, MuleSoft, and third-party systems</w:t>
      </w:r>
      <w:r w:rsidRPr="0029661E">
        <w:rPr>
          <w:rFonts w:cstheme="minorHAnsi"/>
          <w:sz w:val="22"/>
          <w:szCs w:val="22"/>
          <w:lang w:val="en-IN"/>
        </w:rPr>
        <w:t>, ensuring seamless data synchronization and campaign execution.</w:t>
      </w:r>
    </w:p>
    <w:p w14:paraId="4E474048"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Served as a strategic advisor</w:t>
      </w:r>
      <w:r w:rsidRPr="0029661E">
        <w:rPr>
          <w:rFonts w:cstheme="minorHAnsi"/>
          <w:sz w:val="22"/>
          <w:szCs w:val="22"/>
          <w:lang w:val="en-IN"/>
        </w:rPr>
        <w:t xml:space="preserve"> to marketing teams, leveraging </w:t>
      </w:r>
      <w:r w:rsidRPr="0029661E">
        <w:rPr>
          <w:rFonts w:cstheme="minorHAnsi"/>
          <w:b/>
          <w:bCs/>
          <w:sz w:val="22"/>
          <w:szCs w:val="22"/>
          <w:lang w:val="en-IN"/>
        </w:rPr>
        <w:t>Gen AI-powered automation</w:t>
      </w:r>
      <w:r w:rsidRPr="0029661E">
        <w:rPr>
          <w:rFonts w:cstheme="minorHAnsi"/>
          <w:sz w:val="22"/>
          <w:szCs w:val="22"/>
          <w:lang w:val="en-IN"/>
        </w:rPr>
        <w:t xml:space="preserve"> and </w:t>
      </w:r>
      <w:r w:rsidRPr="0029661E">
        <w:rPr>
          <w:rFonts w:cstheme="minorHAnsi"/>
          <w:b/>
          <w:bCs/>
          <w:sz w:val="22"/>
          <w:szCs w:val="22"/>
          <w:lang w:val="en-IN"/>
        </w:rPr>
        <w:t>predictive analytics</w:t>
      </w:r>
      <w:r w:rsidRPr="0029661E">
        <w:rPr>
          <w:rFonts w:cstheme="minorHAnsi"/>
          <w:sz w:val="22"/>
          <w:szCs w:val="22"/>
          <w:lang w:val="en-IN"/>
        </w:rPr>
        <w:t xml:space="preserve"> to optimize audience segmentation, engagement, and conversion.</w:t>
      </w:r>
    </w:p>
    <w:p w14:paraId="1E79E7AB"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Gathered and analyzed complex business requirements</w:t>
      </w:r>
      <w:r w:rsidRPr="0029661E">
        <w:rPr>
          <w:rFonts w:cstheme="minorHAnsi"/>
          <w:sz w:val="22"/>
          <w:szCs w:val="22"/>
          <w:lang w:val="en-IN"/>
        </w:rPr>
        <w:t>, translating them into actionable user stories, process flows, and functional specifications to enhance SFMC implementation.</w:t>
      </w:r>
    </w:p>
    <w:p w14:paraId="45B958F9"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sz w:val="22"/>
          <w:szCs w:val="22"/>
          <w:lang w:val="en-IN"/>
        </w:rPr>
        <w:t xml:space="preserve">Developed personalized email templates, dynamic landing pages, and interactive Cloud Pages using </w:t>
      </w:r>
      <w:r w:rsidRPr="0029661E">
        <w:rPr>
          <w:rFonts w:cstheme="minorHAnsi"/>
          <w:b/>
          <w:bCs/>
          <w:sz w:val="22"/>
          <w:szCs w:val="22"/>
          <w:lang w:val="en-IN"/>
        </w:rPr>
        <w:t>AMPscript, SSJS, HTML, CSS, and JavaScript</w:t>
      </w:r>
      <w:r w:rsidRPr="0029661E">
        <w:rPr>
          <w:rFonts w:cstheme="minorHAnsi"/>
          <w:sz w:val="22"/>
          <w:szCs w:val="22"/>
          <w:lang w:val="en-IN"/>
        </w:rPr>
        <w:t xml:space="preserve"> to drive engagement and conversion rates.</w:t>
      </w:r>
    </w:p>
    <w:p w14:paraId="099DE5A1" w14:textId="3637A64E" w:rsidR="00C6573B" w:rsidRPr="0029661E" w:rsidRDefault="00C6573B" w:rsidP="009F4F55">
      <w:pPr>
        <w:numPr>
          <w:ilvl w:val="0"/>
          <w:numId w:val="14"/>
        </w:numPr>
        <w:spacing w:after="0" w:line="240" w:lineRule="auto"/>
        <w:jc w:val="both"/>
        <w:rPr>
          <w:rFonts w:cstheme="minorHAnsi"/>
          <w:sz w:val="22"/>
          <w:szCs w:val="22"/>
          <w:lang w:val="en-IN"/>
        </w:rPr>
      </w:pPr>
      <w:r w:rsidRPr="00C6573B">
        <w:rPr>
          <w:rFonts w:cstheme="minorHAnsi"/>
          <w:sz w:val="22"/>
          <w:szCs w:val="22"/>
        </w:rPr>
        <w:t xml:space="preserve">Designed and implemented </w:t>
      </w:r>
      <w:r w:rsidRPr="00C6573B">
        <w:rPr>
          <w:rFonts w:cstheme="minorHAnsi"/>
          <w:b/>
          <w:bCs/>
          <w:sz w:val="22"/>
          <w:szCs w:val="22"/>
        </w:rPr>
        <w:t>OmniStudio DataRaptors</w:t>
      </w:r>
      <w:r w:rsidRPr="00C6573B">
        <w:rPr>
          <w:rFonts w:cstheme="minorHAnsi"/>
          <w:sz w:val="22"/>
          <w:szCs w:val="22"/>
        </w:rPr>
        <w:t xml:space="preserve"> to extract, transform, and load data efficiently across Salesforce Marketing Cloud and external systems.</w:t>
      </w:r>
    </w:p>
    <w:p w14:paraId="729717BA"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Engineered REST and SOAP API integrations</w:t>
      </w:r>
      <w:r w:rsidRPr="0029661E">
        <w:rPr>
          <w:rFonts w:cstheme="minorHAnsi"/>
          <w:sz w:val="22"/>
          <w:szCs w:val="22"/>
          <w:lang w:val="en-IN"/>
        </w:rPr>
        <w:t xml:space="preserve"> between SFMC, </w:t>
      </w:r>
      <w:r w:rsidRPr="0029661E">
        <w:rPr>
          <w:rFonts w:cstheme="minorHAnsi"/>
          <w:b/>
          <w:bCs/>
          <w:sz w:val="22"/>
          <w:szCs w:val="22"/>
          <w:lang w:val="en-IN"/>
        </w:rPr>
        <w:t>Salesforce Sales Cloud, Service Cloud, Data Cloud</w:t>
      </w:r>
      <w:r w:rsidRPr="0029661E">
        <w:rPr>
          <w:rFonts w:cstheme="minorHAnsi"/>
          <w:sz w:val="22"/>
          <w:szCs w:val="22"/>
          <w:lang w:val="en-IN"/>
        </w:rPr>
        <w:t>, and external platforms to enable real-time triggered messaging and seamless customer interactions.</w:t>
      </w:r>
    </w:p>
    <w:p w14:paraId="6004A7E4" w14:textId="00ACD672" w:rsidR="00F64376" w:rsidRPr="00F64376" w:rsidRDefault="00F64376" w:rsidP="00F64376">
      <w:pPr>
        <w:numPr>
          <w:ilvl w:val="0"/>
          <w:numId w:val="14"/>
        </w:numPr>
        <w:spacing w:after="0" w:line="240" w:lineRule="auto"/>
        <w:jc w:val="both"/>
        <w:rPr>
          <w:rFonts w:cstheme="minorHAnsi"/>
          <w:sz w:val="22"/>
          <w:szCs w:val="22"/>
          <w:lang w:val="en-IN"/>
        </w:rPr>
      </w:pPr>
      <w:r w:rsidRPr="00F64376">
        <w:rPr>
          <w:rFonts w:cstheme="minorHAnsi"/>
          <w:b/>
          <w:bCs/>
          <w:sz w:val="22"/>
          <w:szCs w:val="22"/>
          <w:lang w:val="en-IN"/>
        </w:rPr>
        <w:t>Developed Visual Flows to streamline subscriber list management</w:t>
      </w:r>
      <w:r w:rsidRPr="00F64376">
        <w:rPr>
          <w:rFonts w:cstheme="minorHAnsi"/>
          <w:sz w:val="22"/>
          <w:szCs w:val="22"/>
          <w:lang w:val="en-IN"/>
        </w:rPr>
        <w:t xml:space="preserve"> and ensure accurate audience segmentation in Marketing Cloud. </w:t>
      </w:r>
    </w:p>
    <w:p w14:paraId="29764185" w14:textId="5AC1B95B" w:rsidR="0029661E" w:rsidRPr="00F64376" w:rsidRDefault="0029661E" w:rsidP="004C6E75">
      <w:pPr>
        <w:numPr>
          <w:ilvl w:val="0"/>
          <w:numId w:val="14"/>
        </w:numPr>
        <w:spacing w:after="0" w:line="240" w:lineRule="auto"/>
        <w:jc w:val="both"/>
        <w:rPr>
          <w:rFonts w:cstheme="minorHAnsi"/>
          <w:sz w:val="22"/>
          <w:szCs w:val="22"/>
          <w:lang w:val="en-IN"/>
        </w:rPr>
      </w:pPr>
      <w:r w:rsidRPr="00F64376">
        <w:rPr>
          <w:rFonts w:cstheme="minorHAnsi"/>
          <w:b/>
          <w:bCs/>
          <w:sz w:val="22"/>
          <w:szCs w:val="22"/>
          <w:lang w:val="en-IN"/>
        </w:rPr>
        <w:t>Optimized data architecture and schemas</w:t>
      </w:r>
      <w:r w:rsidRPr="00F64376">
        <w:rPr>
          <w:rFonts w:cstheme="minorHAnsi"/>
          <w:sz w:val="22"/>
          <w:szCs w:val="22"/>
          <w:lang w:val="en-IN"/>
        </w:rPr>
        <w:t xml:space="preserve">, designing </w:t>
      </w:r>
      <w:r w:rsidRPr="00F64376">
        <w:rPr>
          <w:rFonts w:cstheme="minorHAnsi"/>
          <w:b/>
          <w:bCs/>
          <w:sz w:val="22"/>
          <w:szCs w:val="22"/>
          <w:lang w:val="en-IN"/>
        </w:rPr>
        <w:t>Synchronized Data Extensions</w:t>
      </w:r>
      <w:r w:rsidRPr="00F64376">
        <w:rPr>
          <w:rFonts w:cstheme="minorHAnsi"/>
          <w:sz w:val="22"/>
          <w:szCs w:val="22"/>
          <w:lang w:val="en-IN"/>
        </w:rPr>
        <w:t xml:space="preserve"> to unify </w:t>
      </w:r>
      <w:r w:rsidRPr="00F64376">
        <w:rPr>
          <w:rFonts w:cstheme="minorHAnsi"/>
          <w:b/>
          <w:bCs/>
          <w:sz w:val="22"/>
          <w:szCs w:val="22"/>
          <w:lang w:val="en-IN"/>
        </w:rPr>
        <w:t>Leads, Contacts, Opportunities, and Cases</w:t>
      </w:r>
      <w:r w:rsidRPr="00F64376">
        <w:rPr>
          <w:rFonts w:cstheme="minorHAnsi"/>
          <w:sz w:val="22"/>
          <w:szCs w:val="22"/>
          <w:lang w:val="en-IN"/>
        </w:rPr>
        <w:t>, ensuring clean and structured marketing data.</w:t>
      </w:r>
    </w:p>
    <w:p w14:paraId="474A00C0" w14:textId="6B0AE7F6" w:rsidR="004B7E87" w:rsidRPr="0029661E" w:rsidRDefault="004B7E87" w:rsidP="009F4F55">
      <w:pPr>
        <w:numPr>
          <w:ilvl w:val="0"/>
          <w:numId w:val="14"/>
        </w:numPr>
        <w:spacing w:after="0" w:line="240" w:lineRule="auto"/>
        <w:jc w:val="both"/>
        <w:rPr>
          <w:rFonts w:cstheme="minorHAnsi"/>
          <w:sz w:val="22"/>
          <w:szCs w:val="22"/>
          <w:lang w:val="en-IN"/>
        </w:rPr>
      </w:pPr>
      <w:r w:rsidRPr="004B7E87">
        <w:rPr>
          <w:rFonts w:cstheme="minorHAnsi"/>
          <w:b/>
          <w:bCs/>
          <w:sz w:val="22"/>
          <w:szCs w:val="22"/>
        </w:rPr>
        <w:t>Integrated Salesforce Marketing Cloud with external systems</w:t>
      </w:r>
      <w:r w:rsidRPr="004B7E87">
        <w:rPr>
          <w:rFonts w:cstheme="minorHAnsi"/>
          <w:sz w:val="22"/>
          <w:szCs w:val="22"/>
        </w:rPr>
        <w:t xml:space="preserve"> using Apex REST and SOAP callouts for seamless data exchange.</w:t>
      </w:r>
    </w:p>
    <w:p w14:paraId="38BC440A"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sz w:val="22"/>
          <w:szCs w:val="22"/>
          <w:lang w:val="en-IN"/>
        </w:rPr>
        <w:t xml:space="preserve">Automated multi-channel marketing workflows using </w:t>
      </w:r>
      <w:r w:rsidRPr="0029661E">
        <w:rPr>
          <w:rFonts w:cstheme="minorHAnsi"/>
          <w:b/>
          <w:bCs/>
          <w:sz w:val="22"/>
          <w:szCs w:val="22"/>
          <w:lang w:val="en-IN"/>
        </w:rPr>
        <w:t>Journey Builder, Automation Studio, and Event-Triggered Sends</w:t>
      </w:r>
      <w:r w:rsidRPr="0029661E">
        <w:rPr>
          <w:rFonts w:cstheme="minorHAnsi"/>
          <w:sz w:val="22"/>
          <w:szCs w:val="22"/>
          <w:lang w:val="en-IN"/>
        </w:rPr>
        <w:t>, increasing customer retention and revenue growth.</w:t>
      </w:r>
    </w:p>
    <w:p w14:paraId="05E423E9" w14:textId="77777777" w:rsidR="003033DA" w:rsidRPr="00F57BB8" w:rsidRDefault="003033DA" w:rsidP="003033DA">
      <w:pPr>
        <w:numPr>
          <w:ilvl w:val="0"/>
          <w:numId w:val="14"/>
        </w:numPr>
        <w:spacing w:after="0" w:line="240" w:lineRule="auto"/>
        <w:jc w:val="both"/>
        <w:rPr>
          <w:rFonts w:cstheme="minorHAnsi"/>
          <w:sz w:val="22"/>
          <w:szCs w:val="22"/>
          <w:lang w:val="en-IN"/>
        </w:rPr>
      </w:pPr>
      <w:r w:rsidRPr="003033DA">
        <w:rPr>
          <w:rFonts w:cstheme="minorHAnsi"/>
          <w:b/>
          <w:bCs/>
          <w:sz w:val="22"/>
          <w:szCs w:val="22"/>
          <w:lang w:val="en-IN"/>
        </w:rPr>
        <w:t>Developed omnichannel customer service strategies</w:t>
      </w:r>
      <w:r w:rsidRPr="003033DA">
        <w:rPr>
          <w:rFonts w:cstheme="minorHAnsi"/>
          <w:sz w:val="22"/>
          <w:szCs w:val="22"/>
          <w:lang w:val="en-IN"/>
        </w:rPr>
        <w:t xml:space="preserve"> by aligning Marketing Cloud messaging with Service Cloud interactions.</w:t>
      </w:r>
    </w:p>
    <w:p w14:paraId="298AFA5E"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Implemented advanced audience segmentation</w:t>
      </w:r>
      <w:r w:rsidRPr="0029661E">
        <w:rPr>
          <w:rFonts w:cstheme="minorHAnsi"/>
          <w:sz w:val="22"/>
          <w:szCs w:val="22"/>
          <w:lang w:val="en-IN"/>
        </w:rPr>
        <w:t xml:space="preserve"> and </w:t>
      </w:r>
      <w:r w:rsidRPr="0029661E">
        <w:rPr>
          <w:rFonts w:cstheme="minorHAnsi"/>
          <w:b/>
          <w:bCs/>
          <w:sz w:val="22"/>
          <w:szCs w:val="22"/>
          <w:lang w:val="en-IN"/>
        </w:rPr>
        <w:t>AI-driven personalization</w:t>
      </w:r>
      <w:r w:rsidRPr="0029661E">
        <w:rPr>
          <w:rFonts w:cstheme="minorHAnsi"/>
          <w:sz w:val="22"/>
          <w:szCs w:val="22"/>
          <w:lang w:val="en-IN"/>
        </w:rPr>
        <w:t xml:space="preserve"> strategies to enhance campaign relevance, customer engagement, and lead nurturing.</w:t>
      </w:r>
    </w:p>
    <w:p w14:paraId="4ABEC22E" w14:textId="4097980F" w:rsidR="004B7E87" w:rsidRPr="0029661E" w:rsidRDefault="004B7E87" w:rsidP="009F4F55">
      <w:pPr>
        <w:numPr>
          <w:ilvl w:val="0"/>
          <w:numId w:val="14"/>
        </w:numPr>
        <w:spacing w:after="0" w:line="240" w:lineRule="auto"/>
        <w:jc w:val="both"/>
        <w:rPr>
          <w:rFonts w:cstheme="minorHAnsi"/>
          <w:sz w:val="22"/>
          <w:szCs w:val="22"/>
          <w:lang w:val="en-IN"/>
        </w:rPr>
      </w:pPr>
      <w:r w:rsidRPr="004B7E87">
        <w:rPr>
          <w:rFonts w:cstheme="minorHAnsi"/>
          <w:b/>
          <w:bCs/>
          <w:sz w:val="22"/>
          <w:szCs w:val="22"/>
        </w:rPr>
        <w:t>Implemented Apex batch jobs</w:t>
      </w:r>
      <w:r w:rsidRPr="004B7E87">
        <w:rPr>
          <w:rFonts w:cstheme="minorHAnsi"/>
          <w:sz w:val="22"/>
          <w:szCs w:val="22"/>
        </w:rPr>
        <w:t xml:space="preserve"> to process large volumes of customer data for targeted marketing campaigns.</w:t>
      </w:r>
    </w:p>
    <w:p w14:paraId="53B3AD9B"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Performed deliverability audits and A/B testing</w:t>
      </w:r>
      <w:r w:rsidRPr="0029661E">
        <w:rPr>
          <w:rFonts w:cstheme="minorHAnsi"/>
          <w:sz w:val="22"/>
          <w:szCs w:val="22"/>
          <w:lang w:val="en-IN"/>
        </w:rPr>
        <w:t xml:space="preserve"> on subject lines, content, and send times, increasing open rates, click-through rates (CTR), and conversion rates.</w:t>
      </w:r>
    </w:p>
    <w:p w14:paraId="7C13D1D4" w14:textId="4973CDFD" w:rsidR="008C0E5D" w:rsidRPr="008C0E5D" w:rsidRDefault="008C0E5D" w:rsidP="008C0E5D">
      <w:pPr>
        <w:numPr>
          <w:ilvl w:val="0"/>
          <w:numId w:val="14"/>
        </w:numPr>
        <w:spacing w:after="0" w:line="240" w:lineRule="auto"/>
        <w:jc w:val="both"/>
        <w:rPr>
          <w:rFonts w:cstheme="minorHAnsi"/>
          <w:sz w:val="22"/>
          <w:szCs w:val="22"/>
          <w:lang w:val="en-IN"/>
        </w:rPr>
      </w:pPr>
      <w:r w:rsidRPr="008C0E5D">
        <w:rPr>
          <w:rFonts w:cstheme="minorHAnsi"/>
          <w:sz w:val="22"/>
          <w:szCs w:val="22"/>
          <w:lang w:val="en-IN"/>
        </w:rPr>
        <w:t xml:space="preserve">Created custom apps with the </w:t>
      </w:r>
      <w:r w:rsidRPr="008C0E5D">
        <w:rPr>
          <w:rFonts w:cstheme="minorHAnsi"/>
          <w:b/>
          <w:bCs/>
          <w:sz w:val="22"/>
          <w:szCs w:val="22"/>
          <w:lang w:val="en-IN"/>
        </w:rPr>
        <w:t>App Builder</w:t>
      </w:r>
      <w:r w:rsidRPr="008C0E5D">
        <w:rPr>
          <w:rFonts w:cstheme="minorHAnsi"/>
          <w:sz w:val="22"/>
          <w:szCs w:val="22"/>
          <w:lang w:val="en-IN"/>
        </w:rPr>
        <w:t xml:space="preserve"> interface to streamline marketing workflows, allowing marketing teams to track customer journeys and campaign performance efficiently.</w:t>
      </w:r>
    </w:p>
    <w:p w14:paraId="2F17FBC3"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 xml:space="preserve">Designed and built analytics dashboards in </w:t>
      </w:r>
      <w:r w:rsidRPr="0029661E">
        <w:rPr>
          <w:rFonts w:cstheme="minorHAnsi"/>
          <w:sz w:val="22"/>
          <w:szCs w:val="22"/>
          <w:lang w:val="en-IN"/>
        </w:rPr>
        <w:t>Datorama, Tableau, and SFMC Reports, enabling marketing and executive teams to track campaign ROI, engagement trends, and business impact.</w:t>
      </w:r>
    </w:p>
    <w:p w14:paraId="46222342"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Integrated SFMC with external sales, service, and marketing tools</w:t>
      </w:r>
      <w:r w:rsidRPr="0029661E">
        <w:rPr>
          <w:rFonts w:cstheme="minorHAnsi"/>
          <w:sz w:val="22"/>
          <w:szCs w:val="22"/>
          <w:lang w:val="en-IN"/>
        </w:rPr>
        <w:t xml:space="preserve"> using Marketing Cloud Connect, MuleSoft, and API integrations, ensuring seamless data synchronization and automated workflows.</w:t>
      </w:r>
    </w:p>
    <w:p w14:paraId="204A827B" w14:textId="4FD72D3E" w:rsidR="00055B93" w:rsidRPr="00055B93" w:rsidRDefault="00055B93" w:rsidP="00055B93">
      <w:pPr>
        <w:numPr>
          <w:ilvl w:val="0"/>
          <w:numId w:val="14"/>
        </w:numPr>
        <w:spacing w:after="0" w:line="240" w:lineRule="auto"/>
        <w:jc w:val="both"/>
        <w:rPr>
          <w:rFonts w:cstheme="minorHAnsi"/>
          <w:sz w:val="22"/>
          <w:szCs w:val="22"/>
          <w:lang w:val="en-IN"/>
        </w:rPr>
      </w:pPr>
      <w:r w:rsidRPr="00055B93">
        <w:rPr>
          <w:rFonts w:cstheme="minorHAnsi"/>
          <w:b/>
          <w:bCs/>
          <w:sz w:val="22"/>
          <w:szCs w:val="22"/>
          <w:lang w:val="en-IN"/>
        </w:rPr>
        <w:t>Configured CPQ pricing rules and discount schedules</w:t>
      </w:r>
      <w:r w:rsidRPr="00055B93">
        <w:rPr>
          <w:rFonts w:cstheme="minorHAnsi"/>
          <w:sz w:val="22"/>
          <w:szCs w:val="22"/>
          <w:lang w:val="en-IN"/>
        </w:rPr>
        <w:t xml:space="preserve"> to optimize promotional strategies across multiple marketing channels. </w:t>
      </w:r>
    </w:p>
    <w:p w14:paraId="26AF7664" w14:textId="138459D0" w:rsidR="0029661E" w:rsidRPr="00CD3DA5" w:rsidRDefault="0029661E" w:rsidP="00EC25EA">
      <w:pPr>
        <w:numPr>
          <w:ilvl w:val="0"/>
          <w:numId w:val="14"/>
        </w:numPr>
        <w:spacing w:after="0" w:line="240" w:lineRule="auto"/>
        <w:jc w:val="both"/>
        <w:rPr>
          <w:rFonts w:cstheme="minorHAnsi"/>
          <w:sz w:val="22"/>
          <w:szCs w:val="22"/>
          <w:lang w:val="en-IN"/>
        </w:rPr>
      </w:pPr>
      <w:r w:rsidRPr="00055B93">
        <w:rPr>
          <w:rFonts w:cstheme="minorHAnsi"/>
          <w:sz w:val="22"/>
          <w:szCs w:val="22"/>
          <w:lang w:val="en-IN"/>
        </w:rPr>
        <w:t xml:space="preserve">Developed real-time ETL solutions to extract, transform, and load customer data into SFMC for </w:t>
      </w:r>
      <w:r w:rsidRPr="00055B93">
        <w:rPr>
          <w:rFonts w:cstheme="minorHAnsi"/>
          <w:b/>
          <w:bCs/>
          <w:sz w:val="22"/>
          <w:szCs w:val="22"/>
          <w:lang w:val="en-IN"/>
        </w:rPr>
        <w:t>personalized content recommendations and predictive marketing.</w:t>
      </w:r>
    </w:p>
    <w:p w14:paraId="1A2179BC" w14:textId="27F8EAED" w:rsidR="00CD3DA5" w:rsidRPr="00055B93" w:rsidRDefault="00CD3DA5" w:rsidP="00EC25EA">
      <w:pPr>
        <w:numPr>
          <w:ilvl w:val="0"/>
          <w:numId w:val="14"/>
        </w:numPr>
        <w:spacing w:after="0" w:line="240" w:lineRule="auto"/>
        <w:jc w:val="both"/>
        <w:rPr>
          <w:rFonts w:cstheme="minorHAnsi"/>
          <w:sz w:val="22"/>
          <w:szCs w:val="22"/>
          <w:lang w:val="en-IN"/>
        </w:rPr>
      </w:pPr>
      <w:r w:rsidRPr="00CD3DA5">
        <w:rPr>
          <w:rFonts w:cstheme="minorHAnsi"/>
          <w:b/>
          <w:bCs/>
          <w:sz w:val="22"/>
          <w:szCs w:val="22"/>
        </w:rPr>
        <w:t>Enabled omni-channel engagement strategies</w:t>
      </w:r>
      <w:r w:rsidRPr="00CD3DA5">
        <w:rPr>
          <w:rFonts w:cstheme="minorHAnsi"/>
          <w:sz w:val="22"/>
          <w:szCs w:val="22"/>
        </w:rPr>
        <w:t xml:space="preserve"> by aligning Sales Cloud customer interactions with Marketing Cloud touchpoints.</w:t>
      </w:r>
    </w:p>
    <w:p w14:paraId="345DA4E2"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Managed data privacy, security, and compliance</w:t>
      </w:r>
      <w:r w:rsidRPr="0029661E">
        <w:rPr>
          <w:rFonts w:cstheme="minorHAnsi"/>
          <w:sz w:val="22"/>
          <w:szCs w:val="22"/>
          <w:lang w:val="en-IN"/>
        </w:rPr>
        <w:t xml:space="preserve"> by working closely with Legal, Risk, and Product teams, ensuring all marketing communications align with CAN-SPAM, GDPR, and CCPA regulations.</w:t>
      </w:r>
    </w:p>
    <w:p w14:paraId="5D7A501E" w14:textId="4FA091DE" w:rsidR="00645342" w:rsidRDefault="00645342" w:rsidP="009F4F55">
      <w:pPr>
        <w:numPr>
          <w:ilvl w:val="0"/>
          <w:numId w:val="14"/>
        </w:numPr>
        <w:spacing w:after="0" w:line="240" w:lineRule="auto"/>
        <w:jc w:val="both"/>
        <w:rPr>
          <w:rFonts w:cstheme="minorHAnsi"/>
          <w:sz w:val="22"/>
          <w:szCs w:val="22"/>
          <w:lang w:val="en-IN"/>
        </w:rPr>
      </w:pPr>
      <w:r w:rsidRPr="00645342">
        <w:rPr>
          <w:rFonts w:cstheme="minorHAnsi"/>
          <w:b/>
          <w:bCs/>
          <w:sz w:val="22"/>
          <w:szCs w:val="22"/>
        </w:rPr>
        <w:t>Integrated Apex Triggers with Marketing Cloud APIs</w:t>
      </w:r>
      <w:r w:rsidRPr="00645342">
        <w:rPr>
          <w:rFonts w:cstheme="minorHAnsi"/>
          <w:sz w:val="22"/>
          <w:szCs w:val="22"/>
        </w:rPr>
        <w:t xml:space="preserve"> to automate data synchronization and campaign personalization.</w:t>
      </w:r>
    </w:p>
    <w:p w14:paraId="326C6392" w14:textId="1AC649E0" w:rsidR="00E07EC8" w:rsidRPr="0029661E" w:rsidRDefault="00E07EC8" w:rsidP="009F4F55">
      <w:pPr>
        <w:numPr>
          <w:ilvl w:val="0"/>
          <w:numId w:val="14"/>
        </w:numPr>
        <w:spacing w:after="0" w:line="240" w:lineRule="auto"/>
        <w:jc w:val="both"/>
        <w:rPr>
          <w:rFonts w:cstheme="minorHAnsi"/>
          <w:sz w:val="22"/>
          <w:szCs w:val="22"/>
          <w:lang w:val="en-IN"/>
        </w:rPr>
      </w:pPr>
      <w:r w:rsidRPr="00E07EC8">
        <w:rPr>
          <w:rFonts w:cstheme="minorHAnsi"/>
          <w:sz w:val="22"/>
          <w:szCs w:val="22"/>
        </w:rPr>
        <w:lastRenderedPageBreak/>
        <w:t xml:space="preserve">Designed </w:t>
      </w:r>
      <w:r w:rsidRPr="00E07EC8">
        <w:rPr>
          <w:rFonts w:cstheme="minorHAnsi"/>
          <w:b/>
          <w:bCs/>
          <w:sz w:val="22"/>
          <w:szCs w:val="22"/>
        </w:rPr>
        <w:t>OmniStudio DataRaptor Extracts</w:t>
      </w:r>
      <w:r w:rsidRPr="00E07EC8">
        <w:rPr>
          <w:rFonts w:cstheme="minorHAnsi"/>
          <w:sz w:val="22"/>
          <w:szCs w:val="22"/>
        </w:rPr>
        <w:t xml:space="preserve"> to fetch real-time customer insights and enhance marketing decision-making.</w:t>
      </w:r>
    </w:p>
    <w:p w14:paraId="078B41AE"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Led campaign tracking, performance analysis, and attribution modeling</w:t>
      </w:r>
      <w:r w:rsidRPr="0029661E">
        <w:rPr>
          <w:rFonts w:cstheme="minorHAnsi"/>
          <w:sz w:val="22"/>
          <w:szCs w:val="22"/>
          <w:lang w:val="en-IN"/>
        </w:rPr>
        <w:t>, using Analytics Builder and Datorama, to optimize customer lifetime value (CLV) and marketing spend.</w:t>
      </w:r>
    </w:p>
    <w:p w14:paraId="4F57B7FD" w14:textId="41AE7B28" w:rsidR="00AA2C15" w:rsidRPr="00AA2C15" w:rsidRDefault="00AA2C15" w:rsidP="00AA2C15">
      <w:pPr>
        <w:numPr>
          <w:ilvl w:val="0"/>
          <w:numId w:val="14"/>
        </w:numPr>
        <w:spacing w:after="0" w:line="240" w:lineRule="auto"/>
        <w:jc w:val="both"/>
        <w:rPr>
          <w:rFonts w:cstheme="minorHAnsi"/>
          <w:sz w:val="22"/>
          <w:szCs w:val="22"/>
          <w:lang w:val="en-IN"/>
        </w:rPr>
      </w:pPr>
      <w:r w:rsidRPr="00AA2C15">
        <w:rPr>
          <w:rFonts w:cstheme="minorHAnsi"/>
          <w:b/>
          <w:bCs/>
          <w:sz w:val="22"/>
          <w:szCs w:val="22"/>
          <w:lang w:val="en-IN"/>
        </w:rPr>
        <w:t>Optimized LWC performance using caching strategies</w:t>
      </w:r>
      <w:r w:rsidRPr="00AA2C15">
        <w:rPr>
          <w:rFonts w:cstheme="minorHAnsi"/>
          <w:sz w:val="22"/>
          <w:szCs w:val="22"/>
          <w:lang w:val="en-IN"/>
        </w:rPr>
        <w:t xml:space="preserve"> and Apex controllers to reduce API call limits.</w:t>
      </w:r>
    </w:p>
    <w:p w14:paraId="1B76E7A1" w14:textId="57548E8F" w:rsidR="00055B93" w:rsidRDefault="00055B93" w:rsidP="00A32097">
      <w:pPr>
        <w:numPr>
          <w:ilvl w:val="0"/>
          <w:numId w:val="14"/>
        </w:numPr>
        <w:spacing w:after="0" w:line="240" w:lineRule="auto"/>
        <w:jc w:val="both"/>
        <w:rPr>
          <w:rFonts w:cstheme="minorHAnsi"/>
          <w:sz w:val="22"/>
          <w:szCs w:val="22"/>
          <w:lang w:val="en-IN"/>
        </w:rPr>
      </w:pPr>
      <w:r w:rsidRPr="00AA2C15">
        <w:rPr>
          <w:rFonts w:cstheme="minorHAnsi"/>
          <w:b/>
          <w:bCs/>
          <w:sz w:val="22"/>
          <w:szCs w:val="22"/>
          <w:lang w:val="en-IN"/>
        </w:rPr>
        <w:t>Developed automation workflows</w:t>
      </w:r>
      <w:r w:rsidRPr="00AA2C15">
        <w:rPr>
          <w:rFonts w:cstheme="minorHAnsi"/>
          <w:sz w:val="22"/>
          <w:szCs w:val="22"/>
          <w:lang w:val="en-IN"/>
        </w:rPr>
        <w:t xml:space="preserve"> using CPQ to dynamically adjust pricing models based on customer segmentation and behavior. </w:t>
      </w:r>
    </w:p>
    <w:p w14:paraId="386DE4B1" w14:textId="5F9A2139" w:rsidR="00B069AC" w:rsidRPr="00AA2C15" w:rsidRDefault="00B069AC" w:rsidP="00A32097">
      <w:pPr>
        <w:numPr>
          <w:ilvl w:val="0"/>
          <w:numId w:val="14"/>
        </w:numPr>
        <w:spacing w:after="0" w:line="240" w:lineRule="auto"/>
        <w:jc w:val="both"/>
        <w:rPr>
          <w:rFonts w:cstheme="minorHAnsi"/>
          <w:sz w:val="22"/>
          <w:szCs w:val="22"/>
          <w:lang w:val="en-IN"/>
        </w:rPr>
      </w:pPr>
      <w:r w:rsidRPr="00B069AC">
        <w:rPr>
          <w:rFonts w:cstheme="minorHAnsi"/>
          <w:b/>
          <w:bCs/>
          <w:sz w:val="22"/>
          <w:szCs w:val="22"/>
        </w:rPr>
        <w:t>Implemented advanced logic in Aura components</w:t>
      </w:r>
      <w:r w:rsidRPr="00B069AC">
        <w:rPr>
          <w:rFonts w:cstheme="minorHAnsi"/>
          <w:sz w:val="22"/>
          <w:szCs w:val="22"/>
        </w:rPr>
        <w:t xml:space="preserve"> to display marketing campaign performance, allowing for real-time adjustments.</w:t>
      </w:r>
    </w:p>
    <w:p w14:paraId="04635FF2"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sz w:val="22"/>
          <w:szCs w:val="22"/>
          <w:lang w:val="en-IN"/>
        </w:rPr>
        <w:t>Implemented AI-powered predictive analytics and</w:t>
      </w:r>
      <w:r w:rsidRPr="0029661E">
        <w:rPr>
          <w:rFonts w:cstheme="minorHAnsi"/>
          <w:b/>
          <w:bCs/>
          <w:sz w:val="22"/>
          <w:szCs w:val="22"/>
          <w:lang w:val="en-IN"/>
        </w:rPr>
        <w:t xml:space="preserve"> Einstein Engagement Scoring</w:t>
      </w:r>
      <w:r w:rsidRPr="0029661E">
        <w:rPr>
          <w:rFonts w:cstheme="minorHAnsi"/>
          <w:sz w:val="22"/>
          <w:szCs w:val="22"/>
          <w:lang w:val="en-IN"/>
        </w:rPr>
        <w:t xml:space="preserve"> to enhance lead qualification, nurturing strategies, and customer segmentation.</w:t>
      </w:r>
    </w:p>
    <w:p w14:paraId="5FB35BF4" w14:textId="2F904D3F" w:rsidR="001E57A7" w:rsidRDefault="001E57A7" w:rsidP="001E57A7">
      <w:pPr>
        <w:numPr>
          <w:ilvl w:val="0"/>
          <w:numId w:val="14"/>
        </w:numPr>
        <w:spacing w:after="0" w:line="240" w:lineRule="auto"/>
        <w:jc w:val="both"/>
        <w:rPr>
          <w:rFonts w:cstheme="minorHAnsi"/>
          <w:sz w:val="22"/>
          <w:szCs w:val="22"/>
          <w:lang w:val="en-IN"/>
        </w:rPr>
      </w:pPr>
      <w:r w:rsidRPr="001E57A7">
        <w:rPr>
          <w:rFonts w:cstheme="minorHAnsi"/>
          <w:b/>
          <w:bCs/>
          <w:sz w:val="22"/>
          <w:szCs w:val="22"/>
          <w:lang w:val="en-IN"/>
        </w:rPr>
        <w:t>Leveraged Einstein AI and predictive analytics</w:t>
      </w:r>
      <w:r w:rsidRPr="001E57A7">
        <w:rPr>
          <w:rFonts w:cstheme="minorHAnsi"/>
          <w:sz w:val="22"/>
          <w:szCs w:val="22"/>
          <w:lang w:val="en-IN"/>
        </w:rPr>
        <w:t xml:space="preserve"> in Sales Cloud to enhance lead scoring and campaign personalization. </w:t>
      </w:r>
    </w:p>
    <w:p w14:paraId="665E39D2" w14:textId="60B406BC" w:rsidR="00645342" w:rsidRPr="001E57A7" w:rsidRDefault="00645342" w:rsidP="001E57A7">
      <w:pPr>
        <w:numPr>
          <w:ilvl w:val="0"/>
          <w:numId w:val="14"/>
        </w:numPr>
        <w:spacing w:after="0" w:line="240" w:lineRule="auto"/>
        <w:jc w:val="both"/>
        <w:rPr>
          <w:rFonts w:cstheme="minorHAnsi"/>
          <w:sz w:val="22"/>
          <w:szCs w:val="22"/>
          <w:lang w:val="en-IN"/>
        </w:rPr>
      </w:pPr>
      <w:r w:rsidRPr="00645342">
        <w:rPr>
          <w:rFonts w:cstheme="minorHAnsi"/>
          <w:b/>
          <w:bCs/>
          <w:sz w:val="22"/>
          <w:szCs w:val="22"/>
        </w:rPr>
        <w:t>Implemented before and after triggers</w:t>
      </w:r>
      <w:r w:rsidRPr="00645342">
        <w:rPr>
          <w:rFonts w:cstheme="minorHAnsi"/>
          <w:sz w:val="22"/>
          <w:szCs w:val="22"/>
        </w:rPr>
        <w:t xml:space="preserve"> to manage subscriber lists, lead scoring, and segmentation dynamically.</w:t>
      </w:r>
    </w:p>
    <w:p w14:paraId="3CBE0BF2" w14:textId="4F50C076" w:rsidR="00E07EC8" w:rsidRPr="009C4387" w:rsidRDefault="00E07EC8" w:rsidP="00380529">
      <w:pPr>
        <w:numPr>
          <w:ilvl w:val="0"/>
          <w:numId w:val="14"/>
        </w:numPr>
        <w:spacing w:after="0" w:line="240" w:lineRule="auto"/>
        <w:jc w:val="both"/>
        <w:rPr>
          <w:rFonts w:cstheme="minorHAnsi"/>
          <w:sz w:val="22"/>
          <w:szCs w:val="22"/>
          <w:lang w:val="en-IN"/>
        </w:rPr>
      </w:pPr>
      <w:r w:rsidRPr="009C4387">
        <w:rPr>
          <w:rFonts w:cstheme="minorHAnsi"/>
          <w:sz w:val="22"/>
          <w:szCs w:val="22"/>
        </w:rPr>
        <w:t xml:space="preserve">Developed and managed </w:t>
      </w:r>
      <w:r w:rsidRPr="009C4387">
        <w:rPr>
          <w:rFonts w:cstheme="minorHAnsi"/>
          <w:b/>
          <w:bCs/>
          <w:sz w:val="22"/>
          <w:szCs w:val="22"/>
        </w:rPr>
        <w:t>OmniStudio custom templates</w:t>
      </w:r>
      <w:r w:rsidRPr="009C4387">
        <w:rPr>
          <w:rFonts w:cstheme="minorHAnsi"/>
          <w:sz w:val="22"/>
          <w:szCs w:val="22"/>
        </w:rPr>
        <w:t xml:space="preserve"> to ensure reusable and scalable solutions for marketing automation.</w:t>
      </w:r>
    </w:p>
    <w:p w14:paraId="73646F13"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Provided hands-on training and mentorship</w:t>
      </w:r>
      <w:r w:rsidRPr="0029661E">
        <w:rPr>
          <w:rFonts w:cstheme="minorHAnsi"/>
          <w:sz w:val="22"/>
          <w:szCs w:val="22"/>
          <w:lang w:val="en-IN"/>
        </w:rPr>
        <w:t xml:space="preserve"> to marketing, sales, and development teams, ensuring best practices in SFMC administration, data modeling, and automation workflows.</w:t>
      </w:r>
    </w:p>
    <w:p w14:paraId="6F061387"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sz w:val="22"/>
          <w:szCs w:val="22"/>
          <w:lang w:val="en-IN"/>
        </w:rPr>
        <w:t xml:space="preserve">Spearheaded cross-functional collaboration between </w:t>
      </w:r>
      <w:r w:rsidRPr="0029661E">
        <w:rPr>
          <w:rFonts w:cstheme="minorHAnsi"/>
          <w:b/>
          <w:bCs/>
          <w:sz w:val="22"/>
          <w:szCs w:val="22"/>
          <w:lang w:val="en-IN"/>
        </w:rPr>
        <w:t>marketing, IT, data science, and business teams</w:t>
      </w:r>
      <w:r w:rsidRPr="0029661E">
        <w:rPr>
          <w:rFonts w:cstheme="minorHAnsi"/>
          <w:sz w:val="22"/>
          <w:szCs w:val="22"/>
          <w:lang w:val="en-IN"/>
        </w:rPr>
        <w:t>, fostering a data-driven culture for campaign personalization and optimization.</w:t>
      </w:r>
    </w:p>
    <w:p w14:paraId="572803F9" w14:textId="77777777" w:rsid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Developed a centralized content management strategy</w:t>
      </w:r>
      <w:r w:rsidRPr="0029661E">
        <w:rPr>
          <w:rFonts w:cstheme="minorHAnsi"/>
          <w:sz w:val="22"/>
          <w:szCs w:val="22"/>
          <w:lang w:val="en-IN"/>
        </w:rPr>
        <w:t xml:space="preserve"> using </w:t>
      </w:r>
      <w:r w:rsidRPr="0029661E">
        <w:rPr>
          <w:rFonts w:cstheme="minorHAnsi"/>
          <w:b/>
          <w:bCs/>
          <w:sz w:val="22"/>
          <w:szCs w:val="22"/>
          <w:lang w:val="en-IN"/>
        </w:rPr>
        <w:t>Content Builder and Digital Asset Management (DAM)</w:t>
      </w:r>
      <w:r w:rsidRPr="0029661E">
        <w:rPr>
          <w:rFonts w:cstheme="minorHAnsi"/>
          <w:sz w:val="22"/>
          <w:szCs w:val="22"/>
          <w:lang w:val="en-IN"/>
        </w:rPr>
        <w:t xml:space="preserve"> to streamline creative asset distribution across marketing channels.</w:t>
      </w:r>
    </w:p>
    <w:p w14:paraId="12B7FB9B" w14:textId="77777777" w:rsidR="008E08E8" w:rsidRPr="008E08E8" w:rsidRDefault="008E08E8" w:rsidP="008E08E8">
      <w:pPr>
        <w:numPr>
          <w:ilvl w:val="0"/>
          <w:numId w:val="14"/>
        </w:numPr>
        <w:spacing w:after="0" w:line="240" w:lineRule="auto"/>
        <w:jc w:val="both"/>
        <w:rPr>
          <w:rFonts w:cstheme="minorHAnsi"/>
          <w:sz w:val="22"/>
          <w:szCs w:val="22"/>
          <w:lang w:val="en-IN"/>
        </w:rPr>
      </w:pPr>
      <w:r w:rsidRPr="008E08E8">
        <w:rPr>
          <w:rFonts w:cstheme="minorHAnsi"/>
          <w:sz w:val="22"/>
          <w:szCs w:val="22"/>
          <w:lang w:val="en-IN"/>
        </w:rPr>
        <w:t>Built LWC-based alert notifications for marketing and sales teams to track campaign performance and lead activity.</w:t>
      </w:r>
    </w:p>
    <w:p w14:paraId="352D50E2"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sz w:val="22"/>
          <w:szCs w:val="22"/>
          <w:lang w:val="en-IN"/>
        </w:rPr>
        <w:t xml:space="preserve">Optimized marketing budget allocation and spend forecasting, leveraging </w:t>
      </w:r>
      <w:r w:rsidRPr="0029661E">
        <w:rPr>
          <w:rFonts w:cstheme="minorHAnsi"/>
          <w:b/>
          <w:bCs/>
          <w:sz w:val="22"/>
          <w:szCs w:val="22"/>
          <w:lang w:val="en-IN"/>
        </w:rPr>
        <w:t>AI-driven insights from Datorama and Tableau</w:t>
      </w:r>
      <w:r w:rsidRPr="0029661E">
        <w:rPr>
          <w:rFonts w:cstheme="minorHAnsi"/>
          <w:sz w:val="22"/>
          <w:szCs w:val="22"/>
          <w:lang w:val="en-IN"/>
        </w:rPr>
        <w:t xml:space="preserve"> to maximize ROI and revenue growth.</w:t>
      </w:r>
    </w:p>
    <w:p w14:paraId="2684B762" w14:textId="77777777" w:rsidR="0029661E" w:rsidRPr="0029661E" w:rsidRDefault="0029661E" w:rsidP="009F4F55">
      <w:pPr>
        <w:numPr>
          <w:ilvl w:val="0"/>
          <w:numId w:val="14"/>
        </w:numPr>
        <w:spacing w:after="0" w:line="240" w:lineRule="auto"/>
        <w:jc w:val="both"/>
        <w:rPr>
          <w:rFonts w:cstheme="minorHAnsi"/>
          <w:sz w:val="22"/>
          <w:szCs w:val="22"/>
          <w:lang w:val="en-IN"/>
        </w:rPr>
      </w:pPr>
      <w:r w:rsidRPr="0029661E">
        <w:rPr>
          <w:rFonts w:cstheme="minorHAnsi"/>
          <w:b/>
          <w:bCs/>
          <w:sz w:val="22"/>
          <w:szCs w:val="22"/>
          <w:lang w:val="en-IN"/>
        </w:rPr>
        <w:t>Built and maintained a Marketing Cloud Center of Excellence</w:t>
      </w:r>
      <w:r w:rsidRPr="0029661E">
        <w:rPr>
          <w:rFonts w:cstheme="minorHAnsi"/>
          <w:sz w:val="22"/>
          <w:szCs w:val="22"/>
          <w:lang w:val="en-IN"/>
        </w:rPr>
        <w:t>, establishing governance frameworks, operational efficiencies, and future-state roadmaps for continuous innovation in marketing automation.</w:t>
      </w:r>
    </w:p>
    <w:p w14:paraId="029B6946" w14:textId="330D2B1D" w:rsidR="0029661E" w:rsidRPr="0029661E" w:rsidRDefault="0029661E" w:rsidP="0029661E">
      <w:pPr>
        <w:spacing w:after="0" w:line="240" w:lineRule="auto"/>
        <w:jc w:val="both"/>
        <w:rPr>
          <w:rFonts w:cstheme="minorHAnsi"/>
          <w:b/>
          <w:bCs/>
          <w:sz w:val="22"/>
          <w:szCs w:val="22"/>
          <w:lang w:val="en-IN"/>
        </w:rPr>
      </w:pPr>
      <w:r w:rsidRPr="0029661E">
        <w:rPr>
          <w:rFonts w:cstheme="minorHAnsi"/>
          <w:b/>
          <w:bCs/>
          <w:sz w:val="22"/>
          <w:szCs w:val="22"/>
          <w:u w:val="single"/>
          <w:lang w:val="en-IN"/>
        </w:rPr>
        <w:t>Environment:</w:t>
      </w:r>
      <w:r w:rsidR="00445449">
        <w:rPr>
          <w:rFonts w:cstheme="minorHAnsi"/>
          <w:b/>
          <w:bCs/>
          <w:sz w:val="22"/>
          <w:szCs w:val="22"/>
          <w:lang w:val="en-IN"/>
        </w:rPr>
        <w:t xml:space="preserve"> </w:t>
      </w:r>
      <w:r w:rsidRPr="0029661E">
        <w:rPr>
          <w:rFonts w:cstheme="minorHAnsi"/>
          <w:sz w:val="22"/>
          <w:szCs w:val="22"/>
          <w:lang w:val="en-IN"/>
        </w:rPr>
        <w:t xml:space="preserve">SFMC – Journey Builder, Automation Studio, </w:t>
      </w:r>
      <w:proofErr w:type="spellStart"/>
      <w:r w:rsidR="00E07EC8">
        <w:rPr>
          <w:rFonts w:cstheme="minorHAnsi"/>
          <w:sz w:val="22"/>
          <w:szCs w:val="22"/>
          <w:lang w:val="en-IN"/>
        </w:rPr>
        <w:t>Omnistudio</w:t>
      </w:r>
      <w:proofErr w:type="spellEnd"/>
      <w:r w:rsidR="00E07EC8">
        <w:rPr>
          <w:rFonts w:cstheme="minorHAnsi"/>
          <w:sz w:val="22"/>
          <w:szCs w:val="22"/>
          <w:lang w:val="en-IN"/>
        </w:rPr>
        <w:t xml:space="preserve">, </w:t>
      </w:r>
      <w:r w:rsidRPr="0029661E">
        <w:rPr>
          <w:rFonts w:cstheme="minorHAnsi"/>
          <w:sz w:val="22"/>
          <w:szCs w:val="22"/>
          <w:lang w:val="en-IN"/>
        </w:rPr>
        <w:t xml:space="preserve">Email Studio, Mobile Studio, </w:t>
      </w:r>
      <w:r w:rsidR="00055B93">
        <w:rPr>
          <w:rFonts w:cstheme="minorHAnsi"/>
          <w:sz w:val="22"/>
          <w:szCs w:val="22"/>
          <w:lang w:val="en-IN"/>
        </w:rPr>
        <w:t xml:space="preserve">CPQ, </w:t>
      </w:r>
      <w:r w:rsidR="001150AC">
        <w:rPr>
          <w:rFonts w:cstheme="minorHAnsi"/>
          <w:sz w:val="22"/>
          <w:szCs w:val="22"/>
          <w:lang w:val="en-IN"/>
        </w:rPr>
        <w:t xml:space="preserve">Sales Cloud, </w:t>
      </w:r>
      <w:r w:rsidR="003033DA">
        <w:rPr>
          <w:rFonts w:cstheme="minorHAnsi"/>
          <w:sz w:val="22"/>
          <w:szCs w:val="22"/>
          <w:lang w:val="en-IN"/>
        </w:rPr>
        <w:t>Service Cloud,</w:t>
      </w:r>
      <w:r w:rsidR="0071363E">
        <w:rPr>
          <w:rFonts w:cstheme="minorHAnsi"/>
          <w:sz w:val="22"/>
          <w:szCs w:val="22"/>
          <w:lang w:val="en-IN"/>
        </w:rPr>
        <w:t xml:space="preserve"> </w:t>
      </w:r>
      <w:r w:rsidRPr="0029661E">
        <w:rPr>
          <w:rFonts w:cstheme="minorHAnsi"/>
          <w:sz w:val="22"/>
          <w:szCs w:val="22"/>
          <w:lang w:val="en-IN"/>
        </w:rPr>
        <w:t xml:space="preserve">Content Builder, Contact Builder, Analytics Builder, </w:t>
      </w:r>
      <w:r w:rsidR="008C0E5D" w:rsidRPr="008C0E5D">
        <w:rPr>
          <w:rFonts w:cstheme="minorHAnsi"/>
          <w:sz w:val="22"/>
          <w:szCs w:val="22"/>
        </w:rPr>
        <w:t>Platform Apps</w:t>
      </w:r>
      <w:r w:rsidR="008C0E5D">
        <w:rPr>
          <w:rFonts w:cstheme="minorHAnsi"/>
          <w:sz w:val="22"/>
          <w:szCs w:val="22"/>
        </w:rPr>
        <w:t xml:space="preserve">, </w:t>
      </w:r>
      <w:r w:rsidRPr="0029661E">
        <w:rPr>
          <w:rFonts w:cstheme="minorHAnsi"/>
          <w:sz w:val="22"/>
          <w:szCs w:val="22"/>
          <w:lang w:val="en-IN"/>
        </w:rPr>
        <w:t>Einstein AI</w:t>
      </w:r>
      <w:r w:rsidR="00445449">
        <w:rPr>
          <w:rFonts w:cstheme="minorHAnsi"/>
          <w:sz w:val="22"/>
          <w:szCs w:val="22"/>
          <w:lang w:val="en-IN"/>
        </w:rPr>
        <w:t xml:space="preserve">, </w:t>
      </w:r>
      <w:r w:rsidRPr="0029661E">
        <w:rPr>
          <w:rFonts w:cstheme="minorHAnsi"/>
          <w:sz w:val="22"/>
          <w:szCs w:val="22"/>
          <w:lang w:val="en-IN"/>
        </w:rPr>
        <w:t>Salesforce CRM (Sales &amp; Service Cloud)</w:t>
      </w:r>
      <w:r w:rsidR="009F7231" w:rsidRPr="00445449">
        <w:rPr>
          <w:rFonts w:cstheme="minorHAnsi"/>
          <w:sz w:val="22"/>
          <w:szCs w:val="22"/>
          <w:lang w:val="en-IN"/>
        </w:rPr>
        <w:t xml:space="preserve">, </w:t>
      </w:r>
      <w:r w:rsidRPr="0029661E">
        <w:rPr>
          <w:rFonts w:cstheme="minorHAnsi"/>
          <w:sz w:val="22"/>
          <w:szCs w:val="22"/>
          <w:lang w:val="en-IN"/>
        </w:rPr>
        <w:t>Salesforce Data Cloud &amp; Datorama</w:t>
      </w:r>
      <w:r w:rsidR="009F7231" w:rsidRPr="00445449">
        <w:rPr>
          <w:rFonts w:cstheme="minorHAnsi"/>
          <w:sz w:val="22"/>
          <w:szCs w:val="22"/>
          <w:lang w:val="en-IN"/>
        </w:rPr>
        <w:t xml:space="preserve">, </w:t>
      </w:r>
      <w:proofErr w:type="spellStart"/>
      <w:r w:rsidRPr="0029661E">
        <w:rPr>
          <w:rFonts w:cstheme="minorHAnsi"/>
          <w:sz w:val="22"/>
          <w:szCs w:val="22"/>
          <w:lang w:val="en-IN"/>
        </w:rPr>
        <w:t>AMPscript</w:t>
      </w:r>
      <w:proofErr w:type="spellEnd"/>
      <w:r w:rsidRPr="0029661E">
        <w:rPr>
          <w:rFonts w:cstheme="minorHAnsi"/>
          <w:sz w:val="22"/>
          <w:szCs w:val="22"/>
          <w:lang w:val="en-IN"/>
        </w:rPr>
        <w:t xml:space="preserve">, SSJS, </w:t>
      </w:r>
      <w:r w:rsidR="008E08E8">
        <w:rPr>
          <w:rFonts w:cstheme="minorHAnsi"/>
          <w:sz w:val="22"/>
          <w:szCs w:val="22"/>
          <w:lang w:val="en-IN"/>
        </w:rPr>
        <w:t xml:space="preserve">LWC, </w:t>
      </w:r>
      <w:r w:rsidR="004B7E87">
        <w:rPr>
          <w:rFonts w:cstheme="minorHAnsi"/>
          <w:sz w:val="22"/>
          <w:szCs w:val="22"/>
          <w:lang w:val="en-IN"/>
        </w:rPr>
        <w:t>Apex,</w:t>
      </w:r>
      <w:r w:rsidR="00B069AC">
        <w:rPr>
          <w:rFonts w:cstheme="minorHAnsi"/>
          <w:sz w:val="22"/>
          <w:szCs w:val="22"/>
          <w:lang w:val="en-IN"/>
        </w:rPr>
        <w:t xml:space="preserve"> Aura,</w:t>
      </w:r>
      <w:r w:rsidR="004B7E87">
        <w:rPr>
          <w:rFonts w:cstheme="minorHAnsi"/>
          <w:sz w:val="22"/>
          <w:szCs w:val="22"/>
          <w:lang w:val="en-IN"/>
        </w:rPr>
        <w:t xml:space="preserve"> </w:t>
      </w:r>
      <w:r w:rsidR="00645342">
        <w:rPr>
          <w:rFonts w:cstheme="minorHAnsi"/>
          <w:sz w:val="22"/>
          <w:szCs w:val="22"/>
          <w:lang w:val="en-IN"/>
        </w:rPr>
        <w:t xml:space="preserve">Triggers, </w:t>
      </w:r>
      <w:r w:rsidRPr="0029661E">
        <w:rPr>
          <w:rFonts w:cstheme="minorHAnsi"/>
          <w:sz w:val="22"/>
          <w:szCs w:val="22"/>
          <w:lang w:val="en-IN"/>
        </w:rPr>
        <w:t>HTML, CSS, JavaScript</w:t>
      </w:r>
      <w:r w:rsidR="002C7ED0" w:rsidRPr="00445449">
        <w:rPr>
          <w:rFonts w:cstheme="minorHAnsi"/>
          <w:sz w:val="22"/>
          <w:szCs w:val="22"/>
          <w:lang w:val="en-IN"/>
        </w:rPr>
        <w:t xml:space="preserve">, </w:t>
      </w:r>
      <w:r w:rsidRPr="0029661E">
        <w:rPr>
          <w:rFonts w:cstheme="minorHAnsi"/>
          <w:sz w:val="22"/>
          <w:szCs w:val="22"/>
          <w:lang w:val="en-IN"/>
        </w:rPr>
        <w:t xml:space="preserve">REST &amp; SOAP APIs, </w:t>
      </w:r>
      <w:r w:rsidR="00F64376" w:rsidRPr="00F64376">
        <w:rPr>
          <w:rFonts w:cstheme="minorHAnsi"/>
          <w:sz w:val="22"/>
          <w:szCs w:val="22"/>
          <w:lang w:val="en-IN"/>
        </w:rPr>
        <w:t>Visual Flows</w:t>
      </w:r>
      <w:r w:rsidR="00F64376">
        <w:rPr>
          <w:rFonts w:cstheme="minorHAnsi"/>
          <w:sz w:val="22"/>
          <w:szCs w:val="22"/>
          <w:lang w:val="en-IN"/>
        </w:rPr>
        <w:t xml:space="preserve">, </w:t>
      </w:r>
      <w:r w:rsidRPr="0029661E">
        <w:rPr>
          <w:rFonts w:cstheme="minorHAnsi"/>
          <w:sz w:val="22"/>
          <w:szCs w:val="22"/>
          <w:lang w:val="en-IN"/>
        </w:rPr>
        <w:t>MuleSoft, Marketing Cloud Connect</w:t>
      </w:r>
      <w:r w:rsidR="002C7ED0" w:rsidRPr="00445449">
        <w:rPr>
          <w:rFonts w:cstheme="minorHAnsi"/>
          <w:sz w:val="22"/>
          <w:szCs w:val="22"/>
          <w:lang w:val="en-IN"/>
        </w:rPr>
        <w:t xml:space="preserve">, </w:t>
      </w:r>
      <w:r w:rsidRPr="0029661E">
        <w:rPr>
          <w:rFonts w:cstheme="minorHAnsi"/>
          <w:sz w:val="22"/>
          <w:szCs w:val="22"/>
          <w:lang w:val="en-IN"/>
        </w:rPr>
        <w:t>Datorama, Tableau, SQL, Snowflake</w:t>
      </w:r>
      <w:r w:rsidR="002C7ED0" w:rsidRPr="00445449">
        <w:rPr>
          <w:rFonts w:cstheme="minorHAnsi"/>
          <w:sz w:val="22"/>
          <w:szCs w:val="22"/>
          <w:lang w:val="en-IN"/>
        </w:rPr>
        <w:t xml:space="preserve">, </w:t>
      </w:r>
      <w:r w:rsidRPr="0029661E">
        <w:rPr>
          <w:rFonts w:cstheme="minorHAnsi"/>
          <w:sz w:val="22"/>
          <w:szCs w:val="22"/>
          <w:lang w:val="en-IN"/>
        </w:rPr>
        <w:t>Jira, Confluence, Agile Methodology</w:t>
      </w:r>
      <w:r w:rsidR="002C7ED0" w:rsidRPr="00445449">
        <w:rPr>
          <w:rFonts w:cstheme="minorHAnsi"/>
          <w:sz w:val="22"/>
          <w:szCs w:val="22"/>
          <w:lang w:val="en-IN"/>
        </w:rPr>
        <w:t xml:space="preserve">, </w:t>
      </w:r>
      <w:r w:rsidRPr="0029661E">
        <w:rPr>
          <w:rFonts w:cstheme="minorHAnsi"/>
          <w:sz w:val="22"/>
          <w:szCs w:val="22"/>
          <w:lang w:val="en-IN"/>
        </w:rPr>
        <w:t>ETL Pipelines &amp; Data Warehousing</w:t>
      </w:r>
      <w:r w:rsidR="00445449" w:rsidRPr="00445449">
        <w:rPr>
          <w:rFonts w:cstheme="minorHAnsi"/>
          <w:sz w:val="22"/>
          <w:szCs w:val="22"/>
          <w:lang w:val="en-IN"/>
        </w:rPr>
        <w:t xml:space="preserve">, </w:t>
      </w:r>
      <w:r w:rsidRPr="0029661E">
        <w:rPr>
          <w:rFonts w:cstheme="minorHAnsi"/>
          <w:sz w:val="22"/>
          <w:szCs w:val="22"/>
          <w:lang w:val="en-IN"/>
        </w:rPr>
        <w:t>Compliance &amp; Security</w:t>
      </w:r>
      <w:r w:rsidR="00445449" w:rsidRPr="00445449">
        <w:rPr>
          <w:rFonts w:cstheme="minorHAnsi"/>
          <w:sz w:val="22"/>
          <w:szCs w:val="22"/>
          <w:lang w:val="en-IN"/>
        </w:rPr>
        <w:t>.</w:t>
      </w:r>
    </w:p>
    <w:p w14:paraId="5A625726" w14:textId="77777777" w:rsidR="002E6AB4" w:rsidRPr="0029661E" w:rsidRDefault="002E6AB4" w:rsidP="002E6AB4">
      <w:pPr>
        <w:spacing w:after="0" w:line="240" w:lineRule="auto"/>
        <w:jc w:val="both"/>
        <w:rPr>
          <w:rFonts w:cstheme="minorHAnsi"/>
          <w:sz w:val="22"/>
          <w:szCs w:val="22"/>
        </w:rPr>
      </w:pPr>
    </w:p>
    <w:p w14:paraId="3DFF8546" w14:textId="25CBAB53" w:rsidR="002E6AB4" w:rsidRPr="002E6AB4" w:rsidRDefault="002E6AB4" w:rsidP="002E6AB4">
      <w:pPr>
        <w:spacing w:after="0" w:line="240" w:lineRule="auto"/>
        <w:jc w:val="both"/>
        <w:rPr>
          <w:rFonts w:cstheme="minorHAnsi"/>
          <w:b/>
          <w:bCs/>
          <w:sz w:val="22"/>
          <w:szCs w:val="22"/>
        </w:rPr>
      </w:pPr>
      <w:r w:rsidRPr="002E6AB4">
        <w:rPr>
          <w:rFonts w:cstheme="minorHAnsi"/>
          <w:b/>
          <w:bCs/>
          <w:sz w:val="22"/>
          <w:szCs w:val="22"/>
        </w:rPr>
        <w:t xml:space="preserve">CRMT Digital Reading, UK </w:t>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D1670A">
        <w:rPr>
          <w:rFonts w:cstheme="minorHAnsi"/>
          <w:b/>
          <w:bCs/>
          <w:sz w:val="22"/>
          <w:szCs w:val="22"/>
        </w:rPr>
        <w:tab/>
      </w:r>
      <w:r w:rsidR="00CF5924">
        <w:rPr>
          <w:rFonts w:cstheme="minorHAnsi"/>
          <w:b/>
          <w:bCs/>
          <w:sz w:val="22"/>
          <w:szCs w:val="22"/>
        </w:rPr>
        <w:t xml:space="preserve">            </w:t>
      </w:r>
      <w:r w:rsidRPr="002E6AB4">
        <w:rPr>
          <w:rFonts w:cstheme="minorHAnsi"/>
          <w:b/>
          <w:bCs/>
          <w:sz w:val="22"/>
          <w:szCs w:val="22"/>
        </w:rPr>
        <w:t>Jul</w:t>
      </w:r>
      <w:r w:rsidR="00D1670A">
        <w:rPr>
          <w:rFonts w:cstheme="minorHAnsi"/>
          <w:b/>
          <w:bCs/>
          <w:sz w:val="22"/>
          <w:szCs w:val="22"/>
        </w:rPr>
        <w:t>’</w:t>
      </w:r>
      <w:r w:rsidRPr="002E6AB4">
        <w:rPr>
          <w:rFonts w:cstheme="minorHAnsi"/>
          <w:b/>
          <w:bCs/>
          <w:sz w:val="22"/>
          <w:szCs w:val="22"/>
        </w:rPr>
        <w:t xml:space="preserve">22 </w:t>
      </w:r>
      <w:r w:rsidR="00D1670A">
        <w:rPr>
          <w:rFonts w:cstheme="minorHAnsi"/>
          <w:b/>
          <w:bCs/>
          <w:sz w:val="22"/>
          <w:szCs w:val="22"/>
        </w:rPr>
        <w:t>–</w:t>
      </w:r>
      <w:r w:rsidRPr="002E6AB4">
        <w:rPr>
          <w:rFonts w:cstheme="minorHAnsi"/>
          <w:b/>
          <w:bCs/>
          <w:sz w:val="22"/>
          <w:szCs w:val="22"/>
        </w:rPr>
        <w:t xml:space="preserve"> </w:t>
      </w:r>
      <w:r w:rsidR="00D1670A">
        <w:rPr>
          <w:rFonts w:cstheme="minorHAnsi"/>
          <w:b/>
          <w:bCs/>
          <w:sz w:val="22"/>
          <w:szCs w:val="22"/>
        </w:rPr>
        <w:t>Oct’</w:t>
      </w:r>
      <w:r w:rsidRPr="002E6AB4">
        <w:rPr>
          <w:rFonts w:cstheme="minorHAnsi"/>
          <w:b/>
          <w:bCs/>
          <w:sz w:val="22"/>
          <w:szCs w:val="22"/>
        </w:rPr>
        <w:t>22</w:t>
      </w:r>
    </w:p>
    <w:p w14:paraId="2BA038C7" w14:textId="3F707C3D" w:rsidR="002E6AB4" w:rsidRDefault="00D1670A" w:rsidP="002E6AB4">
      <w:pPr>
        <w:spacing w:after="0" w:line="240" w:lineRule="auto"/>
        <w:jc w:val="both"/>
        <w:rPr>
          <w:rFonts w:cstheme="minorHAnsi"/>
          <w:b/>
          <w:bCs/>
          <w:sz w:val="22"/>
          <w:szCs w:val="22"/>
        </w:rPr>
      </w:pPr>
      <w:r>
        <w:rPr>
          <w:rFonts w:cstheme="minorHAnsi"/>
          <w:b/>
          <w:bCs/>
          <w:sz w:val="22"/>
          <w:szCs w:val="22"/>
        </w:rPr>
        <w:t>S</w:t>
      </w:r>
      <w:r w:rsidRPr="002E6AB4">
        <w:rPr>
          <w:rFonts w:cstheme="minorHAnsi"/>
          <w:b/>
          <w:bCs/>
          <w:sz w:val="22"/>
          <w:szCs w:val="22"/>
        </w:rPr>
        <w:t xml:space="preserve">r </w:t>
      </w:r>
      <w:r>
        <w:rPr>
          <w:rFonts w:cstheme="minorHAnsi"/>
          <w:b/>
          <w:bCs/>
          <w:sz w:val="22"/>
          <w:szCs w:val="22"/>
        </w:rPr>
        <w:t>M</w:t>
      </w:r>
      <w:r w:rsidRPr="002E6AB4">
        <w:rPr>
          <w:rFonts w:cstheme="minorHAnsi"/>
          <w:b/>
          <w:bCs/>
          <w:sz w:val="22"/>
          <w:szCs w:val="22"/>
        </w:rPr>
        <w:t xml:space="preserve">arketing </w:t>
      </w:r>
      <w:r>
        <w:rPr>
          <w:rFonts w:cstheme="minorHAnsi"/>
          <w:b/>
          <w:bCs/>
          <w:sz w:val="22"/>
          <w:szCs w:val="22"/>
        </w:rPr>
        <w:t>C</w:t>
      </w:r>
      <w:r w:rsidRPr="002E6AB4">
        <w:rPr>
          <w:rFonts w:cstheme="minorHAnsi"/>
          <w:b/>
          <w:bCs/>
          <w:sz w:val="22"/>
          <w:szCs w:val="22"/>
        </w:rPr>
        <w:t xml:space="preserve">loud </w:t>
      </w:r>
      <w:r>
        <w:rPr>
          <w:rFonts w:cstheme="minorHAnsi"/>
          <w:b/>
          <w:bCs/>
          <w:sz w:val="22"/>
          <w:szCs w:val="22"/>
        </w:rPr>
        <w:t>D</w:t>
      </w:r>
      <w:r w:rsidRPr="002E6AB4">
        <w:rPr>
          <w:rFonts w:cstheme="minorHAnsi"/>
          <w:b/>
          <w:bCs/>
          <w:sz w:val="22"/>
          <w:szCs w:val="22"/>
        </w:rPr>
        <w:t>eveloper</w:t>
      </w:r>
      <w:r w:rsidR="002E6AB4" w:rsidRPr="002E6AB4">
        <w:rPr>
          <w:rFonts w:cstheme="minorHAnsi"/>
          <w:b/>
          <w:bCs/>
          <w:sz w:val="22"/>
          <w:szCs w:val="22"/>
        </w:rPr>
        <w:t xml:space="preserve"> </w:t>
      </w:r>
    </w:p>
    <w:p w14:paraId="52807408" w14:textId="77777777" w:rsidR="00CF5924" w:rsidRDefault="00CF5924" w:rsidP="00D1670A">
      <w:pPr>
        <w:spacing w:after="0" w:line="240" w:lineRule="auto"/>
        <w:jc w:val="both"/>
        <w:rPr>
          <w:rFonts w:cstheme="minorHAnsi"/>
          <w:b/>
          <w:bCs/>
          <w:sz w:val="22"/>
          <w:szCs w:val="22"/>
          <w:u w:val="single"/>
        </w:rPr>
      </w:pPr>
    </w:p>
    <w:p w14:paraId="517B608B" w14:textId="11786326" w:rsidR="00D1670A" w:rsidRPr="001505E3" w:rsidRDefault="00D1670A" w:rsidP="00D1670A">
      <w:pPr>
        <w:spacing w:after="0" w:line="240" w:lineRule="auto"/>
        <w:jc w:val="both"/>
        <w:rPr>
          <w:rFonts w:cstheme="minorHAnsi"/>
          <w:b/>
          <w:bCs/>
          <w:sz w:val="22"/>
          <w:szCs w:val="22"/>
          <w:u w:val="single"/>
        </w:rPr>
      </w:pPr>
      <w:r w:rsidRPr="001505E3">
        <w:rPr>
          <w:rFonts w:cstheme="minorHAnsi"/>
          <w:b/>
          <w:bCs/>
          <w:sz w:val="22"/>
          <w:szCs w:val="22"/>
          <w:u w:val="single"/>
        </w:rPr>
        <w:t>Responsibilities:</w:t>
      </w:r>
    </w:p>
    <w:p w14:paraId="50B34948"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Collaborated with cross-functional teams, aligning email marketing campaigns with broader business objectives and marketing strategies within Salesforce Marketing Cloud (SFMC) to drive customer engagement and conversion.</w:t>
      </w:r>
    </w:p>
    <w:p w14:paraId="090F21F5"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Designed and executed targeted lead nurturing campaigns using SFMC to guide prospects through the sales funnel, leading to higher conversion rates and better ROI.</w:t>
      </w:r>
    </w:p>
    <w:p w14:paraId="24965C78"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Developed custom AMPscript, SSJS (Server-Side JavaScript), and SQL queries for personalized email campaigns, enhancing customer engagement and campaign relevance.</w:t>
      </w:r>
    </w:p>
    <w:p w14:paraId="37661E5E"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Ensured compliance with CAN-SPAM, GDPR, and other regulatory requirements by managing subscriber lists, unsubscribe requests, and implementing best practices for data protection and privacy.</w:t>
      </w:r>
    </w:p>
    <w:p w14:paraId="63A7CD85" w14:textId="77777777" w:rsid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Managed and mentored junior team members, overseeing the execution of day-to-day email and SMS marketing activities, ensuring data accuracy, content quality, and campaign optimization.</w:t>
      </w:r>
    </w:p>
    <w:p w14:paraId="021CEC51" w14:textId="1F756706" w:rsidR="004B7E87" w:rsidRPr="00D60ED2" w:rsidRDefault="004B7E87" w:rsidP="009F4F55">
      <w:pPr>
        <w:numPr>
          <w:ilvl w:val="0"/>
          <w:numId w:val="15"/>
        </w:numPr>
        <w:spacing w:after="0" w:line="240" w:lineRule="auto"/>
        <w:jc w:val="both"/>
        <w:rPr>
          <w:rFonts w:cstheme="minorHAnsi"/>
          <w:sz w:val="22"/>
          <w:szCs w:val="22"/>
          <w:lang w:val="en-IN"/>
        </w:rPr>
      </w:pPr>
      <w:r w:rsidRPr="004B7E87">
        <w:rPr>
          <w:rFonts w:cstheme="minorHAnsi"/>
          <w:sz w:val="22"/>
          <w:szCs w:val="22"/>
          <w:lang w:val="en-IN"/>
        </w:rPr>
        <w:t>Created Apex schedulers to automate email and SMS campaigns based on real-time customer interactions.</w:t>
      </w:r>
    </w:p>
    <w:p w14:paraId="37844B32" w14:textId="5B479DEE" w:rsid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 xml:space="preserve">Developed and implemented customer journeys, automation workflows, and </w:t>
      </w:r>
      <w:r>
        <w:rPr>
          <w:rFonts w:cstheme="minorHAnsi"/>
          <w:sz w:val="22"/>
          <w:szCs w:val="22"/>
          <w:lang w:val="en-IN"/>
        </w:rPr>
        <w:t>lead-scoring</w:t>
      </w:r>
      <w:r w:rsidRPr="00D60ED2">
        <w:rPr>
          <w:rFonts w:cstheme="minorHAnsi"/>
          <w:sz w:val="22"/>
          <w:szCs w:val="22"/>
          <w:lang w:val="en-IN"/>
        </w:rPr>
        <w:t xml:space="preserve"> strategies in Journey Builder to enhance campaign personalization, targeting, and effectiveness.</w:t>
      </w:r>
    </w:p>
    <w:p w14:paraId="1BF4313A" w14:textId="7945A005" w:rsidR="00850C49" w:rsidRDefault="00850C49" w:rsidP="00850C49">
      <w:pPr>
        <w:numPr>
          <w:ilvl w:val="0"/>
          <w:numId w:val="15"/>
        </w:numPr>
        <w:spacing w:after="0" w:line="240" w:lineRule="auto"/>
        <w:jc w:val="both"/>
        <w:rPr>
          <w:rFonts w:cstheme="minorHAnsi"/>
          <w:sz w:val="22"/>
          <w:szCs w:val="22"/>
          <w:lang w:val="en-IN"/>
        </w:rPr>
      </w:pPr>
      <w:r w:rsidRPr="00850C49">
        <w:rPr>
          <w:rFonts w:cstheme="minorHAnsi"/>
          <w:sz w:val="22"/>
          <w:szCs w:val="22"/>
          <w:lang w:val="en-IN"/>
        </w:rPr>
        <w:lastRenderedPageBreak/>
        <w:t xml:space="preserve">Integrated OmniStudio components with Marketing Cloud APIs to automate campaign workflows and audience segmentation. </w:t>
      </w:r>
    </w:p>
    <w:p w14:paraId="0A0C2791" w14:textId="33A877B3" w:rsidR="008E08E8" w:rsidRPr="008E08E8" w:rsidRDefault="008E08E8" w:rsidP="008E08E8">
      <w:pPr>
        <w:numPr>
          <w:ilvl w:val="0"/>
          <w:numId w:val="15"/>
        </w:numPr>
        <w:spacing w:after="0" w:line="240" w:lineRule="auto"/>
        <w:jc w:val="both"/>
        <w:rPr>
          <w:rFonts w:cstheme="minorHAnsi"/>
          <w:sz w:val="22"/>
          <w:szCs w:val="22"/>
          <w:lang w:val="en-IN"/>
        </w:rPr>
      </w:pPr>
      <w:r w:rsidRPr="008E08E8">
        <w:rPr>
          <w:rFonts w:cstheme="minorHAnsi"/>
          <w:sz w:val="22"/>
          <w:szCs w:val="22"/>
          <w:lang w:val="en-IN"/>
        </w:rPr>
        <w:t>Integrated LWC with Process Builder and Flows to automate campaign triggers, lead updates, and customer interactions.</w:t>
      </w:r>
    </w:p>
    <w:p w14:paraId="7ECABB1D" w14:textId="72977099" w:rsidR="00DF1622" w:rsidRPr="00850C49" w:rsidRDefault="00DF1622" w:rsidP="00850C49">
      <w:pPr>
        <w:numPr>
          <w:ilvl w:val="0"/>
          <w:numId w:val="15"/>
        </w:numPr>
        <w:spacing w:after="0" w:line="240" w:lineRule="auto"/>
        <w:jc w:val="both"/>
        <w:rPr>
          <w:rFonts w:cstheme="minorHAnsi"/>
          <w:sz w:val="22"/>
          <w:szCs w:val="22"/>
          <w:lang w:val="en-IN"/>
        </w:rPr>
      </w:pPr>
      <w:r w:rsidRPr="00DF1622">
        <w:rPr>
          <w:rFonts w:cstheme="minorHAnsi"/>
          <w:sz w:val="22"/>
          <w:szCs w:val="22"/>
          <w:lang w:val="en-IN"/>
        </w:rPr>
        <w:t>Configured Service Cloud chatbots and AI-driven case routing to improve service response times and enhance marketing touchpoints.</w:t>
      </w:r>
    </w:p>
    <w:p w14:paraId="69459BDF" w14:textId="2B1F2926" w:rsidR="00D60ED2" w:rsidRPr="008C0E5D" w:rsidRDefault="00D60ED2" w:rsidP="009F4F55">
      <w:pPr>
        <w:numPr>
          <w:ilvl w:val="0"/>
          <w:numId w:val="15"/>
        </w:numPr>
        <w:spacing w:after="0" w:line="240" w:lineRule="auto"/>
        <w:jc w:val="both"/>
        <w:rPr>
          <w:rFonts w:cstheme="minorHAnsi"/>
          <w:sz w:val="22"/>
          <w:szCs w:val="22"/>
        </w:rPr>
      </w:pPr>
      <w:r w:rsidRPr="008C0E5D">
        <w:rPr>
          <w:rFonts w:cstheme="minorHAnsi"/>
          <w:sz w:val="22"/>
          <w:szCs w:val="22"/>
        </w:rPr>
        <w:t>Implemented advanced segmentation strategies based on customer behavior and event streams, automation, and triggered actions to deliver tailored and highly relevant email content.</w:t>
      </w:r>
    </w:p>
    <w:p w14:paraId="3BEF47BA" w14:textId="6D970DEB" w:rsidR="008C0E5D" w:rsidRPr="008C0E5D" w:rsidRDefault="008C0E5D" w:rsidP="008C0E5D">
      <w:pPr>
        <w:numPr>
          <w:ilvl w:val="0"/>
          <w:numId w:val="15"/>
        </w:numPr>
        <w:spacing w:after="0" w:line="240" w:lineRule="auto"/>
        <w:jc w:val="both"/>
        <w:rPr>
          <w:rFonts w:cstheme="minorHAnsi"/>
          <w:sz w:val="22"/>
          <w:szCs w:val="22"/>
        </w:rPr>
      </w:pPr>
      <w:r w:rsidRPr="008C0E5D">
        <w:rPr>
          <w:rFonts w:cstheme="minorHAnsi"/>
          <w:sz w:val="22"/>
          <w:szCs w:val="22"/>
        </w:rPr>
        <w:t>Developed customized page layouts and record types to improve the user experience for Marketing Cloud users within Salesforce, enabling better campaign management.</w:t>
      </w:r>
    </w:p>
    <w:p w14:paraId="2E79AAA1" w14:textId="77777777" w:rsidR="00D60ED2" w:rsidRPr="008C0E5D" w:rsidRDefault="00D60ED2" w:rsidP="009F4F55">
      <w:pPr>
        <w:numPr>
          <w:ilvl w:val="0"/>
          <w:numId w:val="15"/>
        </w:numPr>
        <w:spacing w:after="0" w:line="240" w:lineRule="auto"/>
        <w:jc w:val="both"/>
        <w:rPr>
          <w:rFonts w:cstheme="minorHAnsi"/>
          <w:sz w:val="22"/>
          <w:szCs w:val="22"/>
        </w:rPr>
      </w:pPr>
      <w:r w:rsidRPr="008C0E5D">
        <w:rPr>
          <w:rFonts w:cstheme="minorHAnsi"/>
          <w:sz w:val="22"/>
          <w:szCs w:val="22"/>
        </w:rPr>
        <w:t>Oversaw the end-to-end execution of email marketing campaigns, from content creation to audience segmentation, A/B testing, and optimization, driving impactful results.</w:t>
      </w:r>
    </w:p>
    <w:p w14:paraId="02A28133" w14:textId="1F301922" w:rsidR="00B069AC" w:rsidRPr="008C0E5D" w:rsidRDefault="00B069AC" w:rsidP="009F4F55">
      <w:pPr>
        <w:numPr>
          <w:ilvl w:val="0"/>
          <w:numId w:val="15"/>
        </w:numPr>
        <w:spacing w:after="0" w:line="240" w:lineRule="auto"/>
        <w:jc w:val="both"/>
        <w:rPr>
          <w:rFonts w:cstheme="minorHAnsi"/>
          <w:sz w:val="22"/>
          <w:szCs w:val="22"/>
        </w:rPr>
      </w:pPr>
      <w:r w:rsidRPr="00B069AC">
        <w:rPr>
          <w:rFonts w:cstheme="minorHAnsi"/>
          <w:sz w:val="22"/>
          <w:szCs w:val="22"/>
        </w:rPr>
        <w:t>Developed data-driven Aura components to interact with Salesforce Marketing Cloud Data Extensions, ensuring accurate customer segmentation and targeting.</w:t>
      </w:r>
    </w:p>
    <w:p w14:paraId="34C47B88" w14:textId="40631479" w:rsidR="00F64376" w:rsidRDefault="00F64376" w:rsidP="00F64376">
      <w:pPr>
        <w:numPr>
          <w:ilvl w:val="0"/>
          <w:numId w:val="16"/>
        </w:numPr>
        <w:spacing w:after="0" w:line="240" w:lineRule="auto"/>
        <w:jc w:val="both"/>
        <w:rPr>
          <w:rFonts w:cstheme="minorHAnsi"/>
          <w:sz w:val="22"/>
          <w:szCs w:val="22"/>
          <w:lang w:val="en-IN"/>
        </w:rPr>
      </w:pPr>
      <w:r w:rsidRPr="00F64376">
        <w:rPr>
          <w:rFonts w:cstheme="minorHAnsi"/>
          <w:sz w:val="22"/>
          <w:szCs w:val="22"/>
          <w:lang w:val="en-IN"/>
        </w:rPr>
        <w:t>Built Visual Flows for customer onboarding sequences to enhance engagement and improve retention rates.</w:t>
      </w:r>
    </w:p>
    <w:p w14:paraId="0781462C" w14:textId="3F39F5C7" w:rsidR="00134290" w:rsidRPr="00134290" w:rsidRDefault="00134290" w:rsidP="006D4539">
      <w:pPr>
        <w:numPr>
          <w:ilvl w:val="0"/>
          <w:numId w:val="16"/>
        </w:numPr>
        <w:spacing w:after="0" w:line="240" w:lineRule="auto"/>
        <w:jc w:val="both"/>
        <w:rPr>
          <w:rFonts w:cstheme="minorHAnsi"/>
          <w:sz w:val="22"/>
          <w:szCs w:val="22"/>
          <w:lang w:val="en-IN"/>
        </w:rPr>
      </w:pPr>
      <w:r w:rsidRPr="00134290">
        <w:rPr>
          <w:rFonts w:cstheme="minorHAnsi"/>
          <w:sz w:val="22"/>
          <w:szCs w:val="22"/>
          <w:lang w:val="en-IN"/>
        </w:rPr>
        <w:t xml:space="preserve">Customized CPQ quote templates to align with Marketing Cloud campaigns and improve customer engagement. </w:t>
      </w:r>
    </w:p>
    <w:p w14:paraId="0C93BC8E" w14:textId="77777777" w:rsidR="00D60ED2" w:rsidRPr="00D60ED2" w:rsidRDefault="00D60ED2" w:rsidP="006D4539">
      <w:pPr>
        <w:numPr>
          <w:ilvl w:val="0"/>
          <w:numId w:val="16"/>
        </w:numPr>
        <w:spacing w:after="0" w:line="240" w:lineRule="auto"/>
        <w:jc w:val="both"/>
        <w:rPr>
          <w:rFonts w:cstheme="minorHAnsi"/>
          <w:sz w:val="22"/>
          <w:szCs w:val="22"/>
          <w:lang w:val="en-IN"/>
        </w:rPr>
      </w:pPr>
      <w:r w:rsidRPr="00D60ED2">
        <w:rPr>
          <w:rFonts w:cstheme="minorHAnsi"/>
          <w:sz w:val="22"/>
          <w:szCs w:val="22"/>
          <w:lang w:val="en-IN"/>
        </w:rPr>
        <w:t>Regularly analyzed email campaign performance, tracking KPIs such as open rates, click-through rates (CTR), and conversions, providing insights and actionable recommendations for continuous improvement.</w:t>
      </w:r>
    </w:p>
    <w:p w14:paraId="1AB553CD" w14:textId="77777777" w:rsidR="00D60ED2" w:rsidRDefault="00D60ED2" w:rsidP="006D4539">
      <w:pPr>
        <w:numPr>
          <w:ilvl w:val="0"/>
          <w:numId w:val="16"/>
        </w:numPr>
        <w:spacing w:after="0" w:line="240" w:lineRule="auto"/>
        <w:jc w:val="both"/>
        <w:rPr>
          <w:rFonts w:cstheme="minorHAnsi"/>
          <w:sz w:val="22"/>
          <w:szCs w:val="22"/>
          <w:lang w:val="en-IN"/>
        </w:rPr>
      </w:pPr>
      <w:r w:rsidRPr="00D60ED2">
        <w:rPr>
          <w:rFonts w:cstheme="minorHAnsi"/>
          <w:sz w:val="22"/>
          <w:szCs w:val="22"/>
          <w:lang w:val="en-IN"/>
        </w:rPr>
        <w:t>Tested and optimized email components such as subject lines, body content, calls-to-action (CTAs), and send times to enhance campaign performance and user engagement.</w:t>
      </w:r>
    </w:p>
    <w:p w14:paraId="5A5E770A" w14:textId="77777777" w:rsidR="008E08E8" w:rsidRPr="008E08E8" w:rsidRDefault="008E08E8" w:rsidP="008E08E8">
      <w:pPr>
        <w:numPr>
          <w:ilvl w:val="0"/>
          <w:numId w:val="16"/>
        </w:numPr>
        <w:spacing w:after="0" w:line="240" w:lineRule="auto"/>
        <w:jc w:val="both"/>
        <w:rPr>
          <w:rFonts w:cstheme="minorHAnsi"/>
          <w:sz w:val="22"/>
          <w:szCs w:val="22"/>
          <w:lang w:val="en-IN"/>
        </w:rPr>
      </w:pPr>
      <w:r w:rsidRPr="008E08E8">
        <w:rPr>
          <w:rFonts w:cstheme="minorHAnsi"/>
          <w:sz w:val="22"/>
          <w:szCs w:val="22"/>
          <w:lang w:val="en-IN"/>
        </w:rPr>
        <w:t>Connected LWC with Salesforce Marketing Cloud Data Extensions to fetch and display real-time subscriber engagement data.</w:t>
      </w:r>
    </w:p>
    <w:p w14:paraId="4FD0CD88" w14:textId="3F21018F" w:rsidR="004B7E87" w:rsidRDefault="004B7E87" w:rsidP="004B7E87">
      <w:pPr>
        <w:numPr>
          <w:ilvl w:val="0"/>
          <w:numId w:val="15"/>
        </w:numPr>
        <w:spacing w:after="0" w:line="240" w:lineRule="auto"/>
        <w:jc w:val="both"/>
        <w:rPr>
          <w:rFonts w:cstheme="minorHAnsi"/>
          <w:sz w:val="22"/>
          <w:szCs w:val="22"/>
          <w:lang w:val="en-IN"/>
        </w:rPr>
      </w:pPr>
      <w:r w:rsidRPr="004B7E87">
        <w:rPr>
          <w:rFonts w:cstheme="minorHAnsi"/>
          <w:sz w:val="22"/>
          <w:szCs w:val="22"/>
          <w:lang w:val="en-IN"/>
        </w:rPr>
        <w:t xml:space="preserve">Utilized Apex to customize </w:t>
      </w:r>
      <w:proofErr w:type="spellStart"/>
      <w:r w:rsidRPr="004B7E87">
        <w:rPr>
          <w:rFonts w:cstheme="minorHAnsi"/>
          <w:sz w:val="22"/>
          <w:szCs w:val="22"/>
          <w:lang w:val="en-IN"/>
        </w:rPr>
        <w:t>AMPscript</w:t>
      </w:r>
      <w:proofErr w:type="spellEnd"/>
      <w:r w:rsidRPr="004B7E87">
        <w:rPr>
          <w:rFonts w:cstheme="minorHAnsi"/>
          <w:sz w:val="22"/>
          <w:szCs w:val="22"/>
          <w:lang w:val="en-IN"/>
        </w:rPr>
        <w:t xml:space="preserve"> and SSJS interactions for advanced personalization in Marketing Cloud emails.</w:t>
      </w:r>
    </w:p>
    <w:p w14:paraId="2CA7C31C" w14:textId="77777777" w:rsidR="00850C49" w:rsidRPr="00D60ED2" w:rsidRDefault="00850C49" w:rsidP="004B7E87">
      <w:pPr>
        <w:numPr>
          <w:ilvl w:val="0"/>
          <w:numId w:val="15"/>
        </w:numPr>
        <w:spacing w:after="0" w:line="240" w:lineRule="auto"/>
        <w:jc w:val="both"/>
        <w:rPr>
          <w:rFonts w:cstheme="minorHAnsi"/>
          <w:sz w:val="22"/>
          <w:szCs w:val="22"/>
          <w:lang w:val="en-IN"/>
        </w:rPr>
      </w:pPr>
      <w:r w:rsidRPr="00850C49">
        <w:rPr>
          <w:rFonts w:cstheme="minorHAnsi"/>
          <w:sz w:val="22"/>
          <w:szCs w:val="22"/>
          <w:lang w:val="en-IN"/>
        </w:rPr>
        <w:t>Optimized OmniStudio Integration Procedures for seamless data exchange between Marketing Cloud, Sales Cloud, and external platforms.</w:t>
      </w:r>
    </w:p>
    <w:p w14:paraId="395CAC80" w14:textId="77777777" w:rsid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Collaborated with stakeholders to ensure email content aligned with broader marketing objectives, maintaining brand consistency and maximizing engagement across all touchpoints.</w:t>
      </w:r>
    </w:p>
    <w:p w14:paraId="3A05E0DD" w14:textId="6CB7C28D" w:rsidR="008C0E5D" w:rsidRPr="00D60ED2" w:rsidRDefault="008C0E5D" w:rsidP="009F4F55">
      <w:pPr>
        <w:numPr>
          <w:ilvl w:val="0"/>
          <w:numId w:val="15"/>
        </w:numPr>
        <w:spacing w:after="0" w:line="240" w:lineRule="auto"/>
        <w:jc w:val="both"/>
        <w:rPr>
          <w:rFonts w:cstheme="minorHAnsi"/>
          <w:sz w:val="22"/>
          <w:szCs w:val="22"/>
          <w:lang w:val="en-IN"/>
        </w:rPr>
      </w:pPr>
      <w:r w:rsidRPr="008C0E5D">
        <w:rPr>
          <w:rFonts w:cstheme="minorHAnsi"/>
          <w:sz w:val="22"/>
          <w:szCs w:val="22"/>
          <w:lang w:val="en-IN"/>
        </w:rPr>
        <w:t>Developed custom reports and dashboards within Salesforce to monitor Marketing Cloud performance, including campaign ROI and customer engagement metrics.</w:t>
      </w:r>
    </w:p>
    <w:p w14:paraId="335279DA"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Enhanced campaign effectiveness by leveraging A/B testing to refine messaging and design elements, increasing customer engagement and improving overall conversion metrics.</w:t>
      </w:r>
    </w:p>
    <w:p w14:paraId="7E196161"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Implemented and monitored event-driven triggers and automation within SFMC to send personalized and timely email communications based on user behavior and engagement.</w:t>
      </w:r>
    </w:p>
    <w:p w14:paraId="2EB9C77E" w14:textId="77777777" w:rsidR="00D60ED2" w:rsidRPr="00D60ED2" w:rsidRDefault="00D60ED2" w:rsidP="009F4F55">
      <w:pPr>
        <w:numPr>
          <w:ilvl w:val="0"/>
          <w:numId w:val="15"/>
        </w:numPr>
        <w:spacing w:after="0" w:line="240" w:lineRule="auto"/>
        <w:jc w:val="both"/>
        <w:rPr>
          <w:rFonts w:cstheme="minorHAnsi"/>
          <w:sz w:val="22"/>
          <w:szCs w:val="22"/>
          <w:lang w:val="en-IN"/>
        </w:rPr>
      </w:pPr>
      <w:r w:rsidRPr="00D60ED2">
        <w:rPr>
          <w:rFonts w:cstheme="minorHAnsi"/>
          <w:sz w:val="22"/>
          <w:szCs w:val="22"/>
          <w:lang w:val="en-IN"/>
        </w:rPr>
        <w:t>Provided insights and recommendations on email marketing performance through regular reporting, helping stakeholders optimize future campaigns for better audience targeting and increased ROI.</w:t>
      </w:r>
    </w:p>
    <w:p w14:paraId="6E26D8F4" w14:textId="14C26272" w:rsidR="00D60ED2" w:rsidRPr="00D60ED2" w:rsidRDefault="00D60ED2" w:rsidP="00D60ED2">
      <w:pPr>
        <w:spacing w:after="0" w:line="240" w:lineRule="auto"/>
        <w:jc w:val="both"/>
        <w:rPr>
          <w:rFonts w:cstheme="minorHAnsi"/>
          <w:sz w:val="22"/>
          <w:szCs w:val="22"/>
          <w:lang w:val="en-IN"/>
        </w:rPr>
      </w:pPr>
      <w:r w:rsidRPr="00D60ED2">
        <w:rPr>
          <w:rFonts w:cstheme="minorHAnsi"/>
          <w:b/>
          <w:bCs/>
          <w:sz w:val="22"/>
          <w:szCs w:val="22"/>
          <w:u w:val="single"/>
          <w:lang w:val="en-IN"/>
        </w:rPr>
        <w:t>Environment:</w:t>
      </w:r>
      <w:r>
        <w:rPr>
          <w:rFonts w:cstheme="minorHAnsi"/>
          <w:b/>
          <w:bCs/>
          <w:sz w:val="22"/>
          <w:szCs w:val="22"/>
          <w:lang w:val="en-IN"/>
        </w:rPr>
        <w:t xml:space="preserve"> </w:t>
      </w:r>
      <w:r w:rsidRPr="00D60ED2">
        <w:rPr>
          <w:rFonts w:cstheme="minorHAnsi"/>
          <w:sz w:val="22"/>
          <w:szCs w:val="22"/>
          <w:lang w:val="en-IN"/>
        </w:rPr>
        <w:t xml:space="preserve">Salesforce Marketing Cloud (SFMC) – Journey Builder, </w:t>
      </w:r>
      <w:r w:rsidR="008C0E5D" w:rsidRPr="008C0E5D">
        <w:rPr>
          <w:rFonts w:cstheme="minorHAnsi"/>
          <w:sz w:val="22"/>
          <w:szCs w:val="22"/>
        </w:rPr>
        <w:t>Platform Apps</w:t>
      </w:r>
      <w:r w:rsidR="008C0E5D">
        <w:rPr>
          <w:rFonts w:cstheme="minorHAnsi"/>
          <w:sz w:val="22"/>
          <w:szCs w:val="22"/>
        </w:rPr>
        <w:t xml:space="preserve">, </w:t>
      </w:r>
      <w:r w:rsidR="00F64376" w:rsidRPr="00F64376">
        <w:rPr>
          <w:rFonts w:cstheme="minorHAnsi"/>
          <w:sz w:val="22"/>
          <w:szCs w:val="22"/>
          <w:lang w:val="en-IN"/>
        </w:rPr>
        <w:t>Visual Flows</w:t>
      </w:r>
      <w:r w:rsidR="00F64376">
        <w:rPr>
          <w:rFonts w:cstheme="minorHAnsi"/>
          <w:sz w:val="22"/>
          <w:szCs w:val="22"/>
          <w:lang w:val="en-IN"/>
        </w:rPr>
        <w:t xml:space="preserve">, </w:t>
      </w:r>
      <w:r w:rsidR="008E08E8">
        <w:rPr>
          <w:rFonts w:cstheme="minorHAnsi"/>
          <w:sz w:val="22"/>
          <w:szCs w:val="22"/>
          <w:lang w:val="en-IN"/>
        </w:rPr>
        <w:t xml:space="preserve">LWC, </w:t>
      </w:r>
      <w:r w:rsidR="004B7E87">
        <w:rPr>
          <w:rFonts w:cstheme="minorHAnsi"/>
          <w:sz w:val="22"/>
          <w:szCs w:val="22"/>
          <w:lang w:val="en-IN"/>
        </w:rPr>
        <w:t xml:space="preserve">Apex, </w:t>
      </w:r>
      <w:r w:rsidR="00B069AC">
        <w:rPr>
          <w:rFonts w:cstheme="minorHAnsi"/>
          <w:sz w:val="22"/>
          <w:szCs w:val="22"/>
          <w:lang w:val="en-IN"/>
        </w:rPr>
        <w:t xml:space="preserve">Aura, </w:t>
      </w:r>
      <w:proofErr w:type="spellStart"/>
      <w:r w:rsidR="00033CDD">
        <w:rPr>
          <w:rFonts w:cstheme="minorHAnsi"/>
          <w:sz w:val="22"/>
          <w:szCs w:val="22"/>
          <w:lang w:val="en-IN"/>
        </w:rPr>
        <w:t>Omnistudio</w:t>
      </w:r>
      <w:proofErr w:type="spellEnd"/>
      <w:r w:rsidR="00033CDD">
        <w:rPr>
          <w:rFonts w:cstheme="minorHAnsi"/>
          <w:sz w:val="22"/>
          <w:szCs w:val="22"/>
          <w:lang w:val="en-IN"/>
        </w:rPr>
        <w:t xml:space="preserve">, </w:t>
      </w:r>
      <w:r w:rsidRPr="00D60ED2">
        <w:rPr>
          <w:rFonts w:cstheme="minorHAnsi"/>
          <w:sz w:val="22"/>
          <w:szCs w:val="22"/>
          <w:lang w:val="en-IN"/>
        </w:rPr>
        <w:t xml:space="preserve">Email Studio, </w:t>
      </w:r>
      <w:r w:rsidR="006D4539">
        <w:rPr>
          <w:rFonts w:cstheme="minorHAnsi"/>
          <w:sz w:val="22"/>
          <w:szCs w:val="22"/>
          <w:lang w:val="en-IN"/>
        </w:rPr>
        <w:t xml:space="preserve">CPQ, </w:t>
      </w:r>
      <w:r w:rsidR="001E57A7">
        <w:rPr>
          <w:rFonts w:cstheme="minorHAnsi"/>
          <w:sz w:val="22"/>
          <w:szCs w:val="22"/>
          <w:lang w:val="en-IN"/>
        </w:rPr>
        <w:t xml:space="preserve">Sales Cloud, </w:t>
      </w:r>
      <w:r w:rsidR="00DF1622">
        <w:rPr>
          <w:rFonts w:cstheme="minorHAnsi"/>
          <w:sz w:val="22"/>
          <w:szCs w:val="22"/>
          <w:lang w:val="en-IN"/>
        </w:rPr>
        <w:t xml:space="preserve">Service Cloud, </w:t>
      </w:r>
      <w:r w:rsidRPr="00D60ED2">
        <w:rPr>
          <w:rFonts w:cstheme="minorHAnsi"/>
          <w:sz w:val="22"/>
          <w:szCs w:val="22"/>
          <w:lang w:val="en-IN"/>
        </w:rPr>
        <w:t>Automation Studio, Content Builder, Audience Builder</w:t>
      </w:r>
      <w:r>
        <w:rPr>
          <w:rFonts w:cstheme="minorHAnsi"/>
          <w:sz w:val="22"/>
          <w:szCs w:val="22"/>
          <w:lang w:val="en-IN"/>
        </w:rPr>
        <w:t xml:space="preserve">, </w:t>
      </w:r>
      <w:r w:rsidRPr="00D60ED2">
        <w:rPr>
          <w:rFonts w:cstheme="minorHAnsi"/>
          <w:sz w:val="22"/>
          <w:szCs w:val="22"/>
          <w:lang w:val="en-IN"/>
        </w:rPr>
        <w:t>AMPscript, SSJS, SQL, CAN-SPAM, GDPR, Jira, Confluence, A/B Testing, KPI Analytics.</w:t>
      </w:r>
    </w:p>
    <w:p w14:paraId="0C36111C" w14:textId="77777777" w:rsidR="00CD0DA5" w:rsidRPr="00CD0DA5" w:rsidRDefault="00CD0DA5" w:rsidP="00CD0DA5">
      <w:pPr>
        <w:spacing w:after="0" w:line="240" w:lineRule="auto"/>
        <w:jc w:val="both"/>
        <w:rPr>
          <w:rFonts w:cstheme="minorHAnsi"/>
          <w:b/>
          <w:bCs/>
          <w:sz w:val="24"/>
          <w:szCs w:val="24"/>
        </w:rPr>
      </w:pPr>
    </w:p>
    <w:p w14:paraId="4901FF2B" w14:textId="3553E3C3" w:rsidR="00CD0DA5" w:rsidRDefault="00CD0DA5" w:rsidP="00CD0DA5">
      <w:pPr>
        <w:spacing w:after="0" w:line="240" w:lineRule="auto"/>
        <w:jc w:val="both"/>
        <w:rPr>
          <w:rFonts w:cstheme="minorHAnsi"/>
          <w:b/>
          <w:bCs/>
          <w:sz w:val="22"/>
          <w:szCs w:val="22"/>
        </w:rPr>
      </w:pPr>
      <w:r w:rsidRPr="00CD0DA5">
        <w:rPr>
          <w:rFonts w:cstheme="minorHAnsi"/>
          <w:b/>
          <w:bCs/>
          <w:sz w:val="22"/>
          <w:szCs w:val="22"/>
        </w:rPr>
        <w:t xml:space="preserve">Spot by NetApp </w:t>
      </w:r>
      <w:r w:rsidR="008D0052" w:rsidRPr="00CD0DA5">
        <w:rPr>
          <w:rFonts w:cstheme="minorHAnsi"/>
          <w:b/>
          <w:bCs/>
          <w:sz w:val="22"/>
          <w:szCs w:val="22"/>
        </w:rPr>
        <w:t xml:space="preserve">London, </w:t>
      </w:r>
      <w:r w:rsidR="008D0052" w:rsidRPr="00CD0DA5">
        <w:rPr>
          <w:rFonts w:cstheme="minorHAnsi"/>
          <w:b/>
          <w:bCs/>
          <w:caps/>
          <w:sz w:val="22"/>
          <w:szCs w:val="22"/>
        </w:rPr>
        <w:t>UK</w:t>
      </w:r>
      <w:r w:rsidR="008D0052" w:rsidRPr="00CD0DA5">
        <w:rPr>
          <w:rFonts w:cstheme="minorHAnsi"/>
          <w:b/>
          <w:bCs/>
          <w:sz w:val="22"/>
          <w:szCs w:val="22"/>
        </w:rPr>
        <w:t xml:space="preserve"> </w:t>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8D0052">
        <w:rPr>
          <w:rFonts w:cstheme="minorHAnsi"/>
          <w:b/>
          <w:bCs/>
          <w:sz w:val="22"/>
          <w:szCs w:val="22"/>
        </w:rPr>
        <w:tab/>
      </w:r>
      <w:r w:rsidR="00CF5924">
        <w:rPr>
          <w:rFonts w:cstheme="minorHAnsi"/>
          <w:b/>
          <w:bCs/>
          <w:sz w:val="22"/>
          <w:szCs w:val="22"/>
        </w:rPr>
        <w:t xml:space="preserve">           </w:t>
      </w:r>
      <w:r w:rsidR="008D0052">
        <w:rPr>
          <w:rFonts w:cstheme="minorHAnsi"/>
          <w:b/>
          <w:bCs/>
          <w:sz w:val="22"/>
          <w:szCs w:val="22"/>
        </w:rPr>
        <w:t>Mar’</w:t>
      </w:r>
      <w:r w:rsidRPr="00CD0DA5">
        <w:rPr>
          <w:rFonts w:cstheme="minorHAnsi"/>
          <w:b/>
          <w:bCs/>
          <w:sz w:val="22"/>
          <w:szCs w:val="22"/>
        </w:rPr>
        <w:t xml:space="preserve">22 </w:t>
      </w:r>
      <w:r w:rsidR="008D0052">
        <w:rPr>
          <w:rFonts w:cstheme="minorHAnsi"/>
          <w:b/>
          <w:bCs/>
          <w:sz w:val="22"/>
          <w:szCs w:val="22"/>
        </w:rPr>
        <w:t>–</w:t>
      </w:r>
      <w:r w:rsidRPr="00CD0DA5">
        <w:rPr>
          <w:rFonts w:cstheme="minorHAnsi"/>
          <w:b/>
          <w:bCs/>
          <w:sz w:val="22"/>
          <w:szCs w:val="22"/>
        </w:rPr>
        <w:t xml:space="preserve"> Jun</w:t>
      </w:r>
      <w:r w:rsidR="008D0052">
        <w:rPr>
          <w:rFonts w:cstheme="minorHAnsi"/>
          <w:b/>
          <w:bCs/>
          <w:sz w:val="22"/>
          <w:szCs w:val="22"/>
        </w:rPr>
        <w:t>’</w:t>
      </w:r>
      <w:r w:rsidRPr="00CD0DA5">
        <w:rPr>
          <w:rFonts w:cstheme="minorHAnsi"/>
          <w:b/>
          <w:bCs/>
          <w:sz w:val="22"/>
          <w:szCs w:val="22"/>
        </w:rPr>
        <w:t>22</w:t>
      </w:r>
    </w:p>
    <w:p w14:paraId="33C3834C" w14:textId="64987C73" w:rsidR="00CD0DA5" w:rsidRDefault="00CD0DA5" w:rsidP="008D0052">
      <w:pPr>
        <w:spacing w:after="0" w:line="240" w:lineRule="auto"/>
        <w:jc w:val="both"/>
        <w:rPr>
          <w:rFonts w:cstheme="minorHAnsi"/>
          <w:b/>
          <w:bCs/>
          <w:sz w:val="22"/>
          <w:szCs w:val="22"/>
        </w:rPr>
      </w:pPr>
      <w:r w:rsidRPr="00CD0DA5">
        <w:rPr>
          <w:rFonts w:cstheme="minorHAnsi"/>
          <w:b/>
          <w:bCs/>
          <w:sz w:val="22"/>
          <w:szCs w:val="22"/>
        </w:rPr>
        <w:t xml:space="preserve">LEAD GENERATION AND MARKETING AUTOMATION </w:t>
      </w:r>
    </w:p>
    <w:p w14:paraId="6053A39E" w14:textId="77777777" w:rsidR="00CF5924" w:rsidRDefault="00CF5924" w:rsidP="00983E3F">
      <w:pPr>
        <w:spacing w:after="0" w:line="240" w:lineRule="auto"/>
        <w:jc w:val="both"/>
        <w:rPr>
          <w:rFonts w:cstheme="minorHAnsi"/>
          <w:b/>
          <w:bCs/>
          <w:sz w:val="22"/>
          <w:szCs w:val="22"/>
          <w:u w:val="single"/>
        </w:rPr>
      </w:pPr>
    </w:p>
    <w:p w14:paraId="4BDF7993" w14:textId="6E557AC4" w:rsidR="00983E3F" w:rsidRPr="001505E3" w:rsidRDefault="00983E3F" w:rsidP="00983E3F">
      <w:pPr>
        <w:spacing w:after="0" w:line="240" w:lineRule="auto"/>
        <w:jc w:val="both"/>
        <w:rPr>
          <w:rFonts w:cstheme="minorHAnsi"/>
          <w:b/>
          <w:bCs/>
          <w:sz w:val="22"/>
          <w:szCs w:val="22"/>
          <w:u w:val="single"/>
        </w:rPr>
      </w:pPr>
      <w:r w:rsidRPr="001505E3">
        <w:rPr>
          <w:rFonts w:cstheme="minorHAnsi"/>
          <w:b/>
          <w:bCs/>
          <w:sz w:val="22"/>
          <w:szCs w:val="22"/>
          <w:u w:val="single"/>
        </w:rPr>
        <w:t>Responsibilities:</w:t>
      </w:r>
    </w:p>
    <w:p w14:paraId="4DE7E294" w14:textId="77777777" w:rsidR="00BC2A47" w:rsidRP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Served as the primary point of contact for the design, creation, and execution of marketing campaigns in HubSpot, including email templates, landing pages, campaign flows, and nurture programs to support lead generation efforts.</w:t>
      </w:r>
    </w:p>
    <w:p w14:paraId="53EC34EF" w14:textId="77777777" w:rsidR="00BC2A47" w:rsidRP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Developed and managed comprehensive campaign schedules, ensuring timely delivery and optimization of marketing activities, including automated email campaigns and nurturing flows.</w:t>
      </w:r>
    </w:p>
    <w:p w14:paraId="27B7A79E" w14:textId="77777777" w:rsidR="00BC2A47" w:rsidRP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Utilized Salesforce Marketing Cloud (SFMC) tools such as Email Studio, Journey Builder, and Automation Studio to create, test, and deploy dynamic, personalized email campaigns with precision.</w:t>
      </w:r>
    </w:p>
    <w:p w14:paraId="4BA6165D" w14:textId="77777777" w:rsidR="00BC2A47" w:rsidRP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lastRenderedPageBreak/>
        <w:t>Led A/B testing efforts for email campaigns, using tools like Litmus, Campaign Monitor, and Return-Path to test emails across various browsers and devices, ensuring optimal rendering and deliverability.</w:t>
      </w:r>
    </w:p>
    <w:p w14:paraId="3DB4CFF1" w14:textId="77777777" w:rsid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Integrated Salesforce CRM (SFDC) with Salesforce Marketing Cloud (SFMC) and HubSpot, ensuring seamless data flow for automated lead nurturing and tracking, enhancing overall campaign performance.</w:t>
      </w:r>
    </w:p>
    <w:p w14:paraId="5D2D8FD6" w14:textId="0369886E" w:rsidR="008C0E5D" w:rsidRDefault="008C0E5D" w:rsidP="009F4F55">
      <w:pPr>
        <w:numPr>
          <w:ilvl w:val="0"/>
          <w:numId w:val="16"/>
        </w:numPr>
        <w:spacing w:after="0" w:line="240" w:lineRule="auto"/>
        <w:jc w:val="both"/>
        <w:rPr>
          <w:rFonts w:cstheme="minorHAnsi"/>
          <w:sz w:val="22"/>
          <w:szCs w:val="22"/>
          <w:lang w:val="en-IN"/>
        </w:rPr>
      </w:pPr>
      <w:r w:rsidRPr="008C0E5D">
        <w:rPr>
          <w:rFonts w:cstheme="minorHAnsi"/>
          <w:sz w:val="22"/>
          <w:szCs w:val="22"/>
        </w:rPr>
        <w:t>Ensured the security and privacy of customer data by managing field-level security, sharing rules, and permissions for data within Platform Apps, in line with Marketing Cloud privacy policies.</w:t>
      </w:r>
    </w:p>
    <w:p w14:paraId="7BA07732" w14:textId="13071983" w:rsidR="00645342" w:rsidRPr="00645342" w:rsidRDefault="00645342" w:rsidP="00645342">
      <w:pPr>
        <w:numPr>
          <w:ilvl w:val="0"/>
          <w:numId w:val="16"/>
        </w:numPr>
        <w:spacing w:after="0" w:line="240" w:lineRule="auto"/>
        <w:jc w:val="both"/>
        <w:rPr>
          <w:rFonts w:cstheme="minorHAnsi"/>
          <w:sz w:val="22"/>
          <w:szCs w:val="22"/>
          <w:lang w:val="en-IN"/>
        </w:rPr>
      </w:pPr>
      <w:r w:rsidRPr="00645342">
        <w:rPr>
          <w:rFonts w:cstheme="minorHAnsi"/>
          <w:sz w:val="22"/>
          <w:szCs w:val="22"/>
          <w:lang w:val="en-IN"/>
        </w:rPr>
        <w:t xml:space="preserve">Automated customer engagement workflows by linking Apex Triggers with Marketing Cloud Journey Builder events. </w:t>
      </w:r>
    </w:p>
    <w:p w14:paraId="326EC2B3" w14:textId="627764A0" w:rsidR="00645342" w:rsidRDefault="00645342" w:rsidP="00645342">
      <w:pPr>
        <w:numPr>
          <w:ilvl w:val="0"/>
          <w:numId w:val="16"/>
        </w:numPr>
        <w:spacing w:after="0" w:line="240" w:lineRule="auto"/>
        <w:jc w:val="both"/>
        <w:rPr>
          <w:rFonts w:cstheme="minorHAnsi"/>
          <w:sz w:val="22"/>
          <w:szCs w:val="22"/>
          <w:lang w:val="en-IN"/>
        </w:rPr>
      </w:pPr>
      <w:r w:rsidRPr="00645342">
        <w:rPr>
          <w:rFonts w:cstheme="minorHAnsi"/>
          <w:sz w:val="22"/>
          <w:szCs w:val="22"/>
          <w:lang w:val="en-IN"/>
        </w:rPr>
        <w:t xml:space="preserve">Built Triggers to assign and update campaign memberships based on customer interactions and </w:t>
      </w:r>
      <w:proofErr w:type="spellStart"/>
      <w:r w:rsidRPr="00645342">
        <w:rPr>
          <w:rFonts w:cstheme="minorHAnsi"/>
          <w:sz w:val="22"/>
          <w:szCs w:val="22"/>
          <w:lang w:val="en-IN"/>
        </w:rPr>
        <w:t>behavioral</w:t>
      </w:r>
      <w:proofErr w:type="spellEnd"/>
      <w:r w:rsidRPr="00645342">
        <w:rPr>
          <w:rFonts w:cstheme="minorHAnsi"/>
          <w:sz w:val="22"/>
          <w:szCs w:val="22"/>
          <w:lang w:val="en-IN"/>
        </w:rPr>
        <w:t xml:space="preserve"> data.</w:t>
      </w:r>
    </w:p>
    <w:p w14:paraId="010367C4" w14:textId="653206F6" w:rsidR="003049E8" w:rsidRDefault="003049E8" w:rsidP="009F4F55">
      <w:pPr>
        <w:numPr>
          <w:ilvl w:val="0"/>
          <w:numId w:val="16"/>
        </w:numPr>
        <w:spacing w:after="0" w:line="240" w:lineRule="auto"/>
        <w:jc w:val="both"/>
        <w:rPr>
          <w:rFonts w:cstheme="minorHAnsi"/>
          <w:sz w:val="22"/>
          <w:szCs w:val="22"/>
          <w:lang w:val="en-IN"/>
        </w:rPr>
      </w:pPr>
      <w:r w:rsidRPr="003049E8">
        <w:rPr>
          <w:rFonts w:cstheme="minorHAnsi"/>
          <w:sz w:val="22"/>
          <w:szCs w:val="22"/>
          <w:lang w:val="en-IN"/>
        </w:rPr>
        <w:t>Created automated escalation workflows to ensure high-priority service cases trigger real-time Marketing Cloud notifications.</w:t>
      </w:r>
    </w:p>
    <w:p w14:paraId="3E2F06C5" w14:textId="77E75C4D" w:rsidR="007A16D5" w:rsidRPr="007A16D5" w:rsidRDefault="007A16D5" w:rsidP="009F4F55">
      <w:pPr>
        <w:numPr>
          <w:ilvl w:val="0"/>
          <w:numId w:val="16"/>
        </w:numPr>
        <w:spacing w:after="0" w:line="240" w:lineRule="auto"/>
        <w:jc w:val="both"/>
        <w:rPr>
          <w:rFonts w:cstheme="minorHAnsi"/>
          <w:sz w:val="22"/>
          <w:szCs w:val="22"/>
          <w:lang w:val="en-IN"/>
        </w:rPr>
      </w:pPr>
      <w:r w:rsidRPr="007A16D5">
        <w:rPr>
          <w:rFonts w:cstheme="minorHAnsi"/>
          <w:sz w:val="22"/>
          <w:szCs w:val="22"/>
        </w:rPr>
        <w:t>Implemented Aura-based components for real-time campaign alerts and notifications to marketing teams, enhancing responsiveness and campaign management.</w:t>
      </w:r>
    </w:p>
    <w:p w14:paraId="5C9A2871" w14:textId="11C14086" w:rsid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Managed lead flow and lead management processes, ensuring that leads were captured, processed, and directed through the correct campaigns and automated triggers while collaborating with the sales team to optimize lead follow-up and conversion.</w:t>
      </w:r>
    </w:p>
    <w:p w14:paraId="559F3F9E" w14:textId="31B09795" w:rsidR="006D4539" w:rsidRDefault="006D4539" w:rsidP="006D4539">
      <w:pPr>
        <w:numPr>
          <w:ilvl w:val="0"/>
          <w:numId w:val="16"/>
        </w:numPr>
        <w:spacing w:after="0" w:line="240" w:lineRule="auto"/>
        <w:jc w:val="both"/>
        <w:rPr>
          <w:rFonts w:cstheme="minorHAnsi"/>
          <w:sz w:val="22"/>
          <w:szCs w:val="22"/>
          <w:lang w:val="en-IN"/>
        </w:rPr>
      </w:pPr>
      <w:r w:rsidRPr="00134290">
        <w:rPr>
          <w:rFonts w:cstheme="minorHAnsi"/>
          <w:sz w:val="22"/>
          <w:szCs w:val="22"/>
          <w:lang w:val="en-IN"/>
        </w:rPr>
        <w:t xml:space="preserve">Implemented guided selling strategies within CPQ to enhance the sales and marketing alignment for targeted offers. </w:t>
      </w:r>
    </w:p>
    <w:p w14:paraId="795E4631" w14:textId="0FF70796" w:rsidR="004B7E87" w:rsidRPr="00134290" w:rsidRDefault="004B7E87" w:rsidP="006D4539">
      <w:pPr>
        <w:numPr>
          <w:ilvl w:val="0"/>
          <w:numId w:val="16"/>
        </w:numPr>
        <w:spacing w:after="0" w:line="240" w:lineRule="auto"/>
        <w:jc w:val="both"/>
        <w:rPr>
          <w:rFonts w:cstheme="minorHAnsi"/>
          <w:sz w:val="22"/>
          <w:szCs w:val="22"/>
          <w:lang w:val="en-IN"/>
        </w:rPr>
      </w:pPr>
      <w:r w:rsidRPr="004B7E87">
        <w:rPr>
          <w:rFonts w:cstheme="minorHAnsi"/>
          <w:sz w:val="22"/>
          <w:szCs w:val="22"/>
          <w:lang w:val="en-IN"/>
        </w:rPr>
        <w:t>Debugged and optimized Apex code performance to improve real-time data synchronization between Salesforce and Marketing Cloud.</w:t>
      </w:r>
    </w:p>
    <w:p w14:paraId="210E535D" w14:textId="77777777" w:rsidR="00BC2A47" w:rsidRP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Coordinated with external marketing agencies, overseeing lead generation activities, creative designs, and campaign execution, ensuring alignment with business goals and brand guidelines.</w:t>
      </w:r>
    </w:p>
    <w:p w14:paraId="3DA0E83C" w14:textId="77777777" w:rsid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Built and documented functional and technical requirements for the development, deployment, tracking, and measurement of automated marketing campaigns, ensuring transparency and accountability throughout the process.</w:t>
      </w:r>
    </w:p>
    <w:p w14:paraId="69FEEEFC" w14:textId="4C9C3B9F" w:rsidR="00F64376" w:rsidRPr="00BC2A47" w:rsidRDefault="00F64376" w:rsidP="009F4F55">
      <w:pPr>
        <w:numPr>
          <w:ilvl w:val="0"/>
          <w:numId w:val="16"/>
        </w:numPr>
        <w:spacing w:after="0" w:line="240" w:lineRule="auto"/>
        <w:jc w:val="both"/>
        <w:rPr>
          <w:rFonts w:cstheme="minorHAnsi"/>
          <w:sz w:val="22"/>
          <w:szCs w:val="22"/>
          <w:lang w:val="en-IN"/>
        </w:rPr>
      </w:pPr>
      <w:r w:rsidRPr="00F64376">
        <w:rPr>
          <w:rFonts w:cstheme="minorHAnsi"/>
          <w:sz w:val="22"/>
          <w:szCs w:val="22"/>
          <w:lang w:val="en-IN"/>
        </w:rPr>
        <w:t>Provided training and documentation on Visual Flows to enable marketing and sales teams to leverage automation effectively.</w:t>
      </w:r>
    </w:p>
    <w:p w14:paraId="60FA0A48" w14:textId="77777777" w:rsid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Participated in CRM/data nurturing meetings, providing input and insights to improve processes, optimize budget allocation, and ensure that the marketing automation strategy delivered measurable results.</w:t>
      </w:r>
    </w:p>
    <w:p w14:paraId="57397CB9" w14:textId="403F636C" w:rsidR="00F74AD1" w:rsidRPr="00BC2A47" w:rsidRDefault="00F74AD1" w:rsidP="009F4F55">
      <w:pPr>
        <w:numPr>
          <w:ilvl w:val="0"/>
          <w:numId w:val="16"/>
        </w:numPr>
        <w:spacing w:after="0" w:line="240" w:lineRule="auto"/>
        <w:jc w:val="both"/>
        <w:rPr>
          <w:rFonts w:cstheme="minorHAnsi"/>
          <w:sz w:val="22"/>
          <w:szCs w:val="22"/>
          <w:lang w:val="en-IN"/>
        </w:rPr>
      </w:pPr>
      <w:r w:rsidRPr="00F74AD1">
        <w:rPr>
          <w:rFonts w:cstheme="minorHAnsi"/>
          <w:sz w:val="22"/>
          <w:szCs w:val="22"/>
          <w:lang w:val="en-IN"/>
        </w:rPr>
        <w:t>Led CPQ-driven A/B testing initiatives to refine discount strategies and maximize customer conversions.</w:t>
      </w:r>
    </w:p>
    <w:p w14:paraId="736946BE" w14:textId="77777777" w:rsidR="00BC2A47" w:rsidRPr="00BC2A47" w:rsidRDefault="00BC2A47" w:rsidP="009F4F55">
      <w:pPr>
        <w:numPr>
          <w:ilvl w:val="0"/>
          <w:numId w:val="16"/>
        </w:numPr>
        <w:spacing w:after="0" w:line="240" w:lineRule="auto"/>
        <w:jc w:val="both"/>
        <w:rPr>
          <w:rFonts w:cstheme="minorHAnsi"/>
          <w:sz w:val="22"/>
          <w:szCs w:val="22"/>
          <w:lang w:val="en-IN"/>
        </w:rPr>
      </w:pPr>
      <w:r w:rsidRPr="00BC2A47">
        <w:rPr>
          <w:rFonts w:cstheme="minorHAnsi"/>
          <w:sz w:val="22"/>
          <w:szCs w:val="22"/>
          <w:lang w:val="en-IN"/>
        </w:rPr>
        <w:t>Led lead scoring and qualification efforts, ensuring that the marketing automation system effectively captured and scored leads, facilitating better targeting and improving conversion rates through precise segmentation and personalization.</w:t>
      </w:r>
    </w:p>
    <w:p w14:paraId="0096EBC7" w14:textId="6A4FD342" w:rsidR="00BC2A47" w:rsidRPr="00BC2A47" w:rsidRDefault="00BC2A47" w:rsidP="00BC2A47">
      <w:pPr>
        <w:spacing w:after="0" w:line="240" w:lineRule="auto"/>
        <w:jc w:val="both"/>
        <w:rPr>
          <w:rFonts w:cstheme="minorHAnsi"/>
          <w:b/>
          <w:bCs/>
          <w:sz w:val="22"/>
          <w:szCs w:val="22"/>
          <w:u w:val="single"/>
          <w:lang w:val="en-IN"/>
        </w:rPr>
      </w:pPr>
      <w:r w:rsidRPr="00BC2A47">
        <w:rPr>
          <w:rFonts w:cstheme="minorHAnsi"/>
          <w:b/>
          <w:bCs/>
          <w:sz w:val="22"/>
          <w:szCs w:val="22"/>
          <w:u w:val="single"/>
          <w:lang w:val="en-IN"/>
        </w:rPr>
        <w:t>Environment:</w:t>
      </w:r>
      <w:r>
        <w:rPr>
          <w:rFonts w:cstheme="minorHAnsi"/>
          <w:sz w:val="22"/>
          <w:szCs w:val="22"/>
          <w:lang w:val="en-IN"/>
        </w:rPr>
        <w:t xml:space="preserve"> </w:t>
      </w:r>
      <w:r w:rsidRPr="00BC2A47">
        <w:rPr>
          <w:rFonts w:cstheme="minorHAnsi"/>
          <w:b/>
          <w:bCs/>
          <w:sz w:val="22"/>
          <w:szCs w:val="22"/>
          <w:lang w:val="en-IN"/>
        </w:rPr>
        <w:t>HubSpot</w:t>
      </w:r>
      <w:r w:rsidRPr="00BC2A47">
        <w:rPr>
          <w:rFonts w:cstheme="minorHAnsi"/>
          <w:sz w:val="22"/>
          <w:szCs w:val="22"/>
          <w:lang w:val="en-IN"/>
        </w:rPr>
        <w:t xml:space="preserve"> – Campaign creation, email templates, landing pages, nurturing programs, </w:t>
      </w:r>
      <w:r w:rsidRPr="00BC2A47">
        <w:rPr>
          <w:rFonts w:cstheme="minorHAnsi"/>
          <w:b/>
          <w:bCs/>
          <w:sz w:val="22"/>
          <w:szCs w:val="22"/>
          <w:lang w:val="en-IN"/>
        </w:rPr>
        <w:t>Salesforce Marketing Cloud (SFMC)</w:t>
      </w:r>
      <w:r w:rsidRPr="00BC2A47">
        <w:rPr>
          <w:rFonts w:cstheme="minorHAnsi"/>
          <w:sz w:val="22"/>
          <w:szCs w:val="22"/>
          <w:lang w:val="en-IN"/>
        </w:rPr>
        <w:t xml:space="preserve"> – Email Studio, </w:t>
      </w:r>
      <w:r w:rsidR="004B7E87">
        <w:rPr>
          <w:rFonts w:cstheme="minorHAnsi"/>
          <w:sz w:val="22"/>
          <w:szCs w:val="22"/>
          <w:lang w:val="en-IN"/>
        </w:rPr>
        <w:t xml:space="preserve">Apex, </w:t>
      </w:r>
      <w:r w:rsidR="007A16D5">
        <w:rPr>
          <w:rFonts w:cstheme="minorHAnsi"/>
          <w:sz w:val="22"/>
          <w:szCs w:val="22"/>
          <w:lang w:val="en-IN"/>
        </w:rPr>
        <w:t xml:space="preserve">Aura, </w:t>
      </w:r>
      <w:r w:rsidR="00645342">
        <w:rPr>
          <w:rFonts w:cstheme="minorHAnsi"/>
          <w:sz w:val="22"/>
          <w:szCs w:val="22"/>
          <w:lang w:val="en-IN"/>
        </w:rPr>
        <w:t xml:space="preserve">Triggers, </w:t>
      </w:r>
      <w:r w:rsidRPr="00BC2A47">
        <w:rPr>
          <w:rFonts w:cstheme="minorHAnsi"/>
          <w:sz w:val="22"/>
          <w:szCs w:val="22"/>
          <w:lang w:val="en-IN"/>
        </w:rPr>
        <w:t xml:space="preserve">Journey Builder, </w:t>
      </w:r>
      <w:r w:rsidR="008C0E5D" w:rsidRPr="008C0E5D">
        <w:rPr>
          <w:rFonts w:cstheme="minorHAnsi"/>
          <w:sz w:val="22"/>
          <w:szCs w:val="22"/>
        </w:rPr>
        <w:t>Platform Apps</w:t>
      </w:r>
      <w:r w:rsidR="008C0E5D">
        <w:rPr>
          <w:rFonts w:cstheme="minorHAnsi"/>
          <w:sz w:val="22"/>
          <w:szCs w:val="22"/>
        </w:rPr>
        <w:t xml:space="preserve">, </w:t>
      </w:r>
      <w:r w:rsidRPr="00BC2A47">
        <w:rPr>
          <w:rFonts w:cstheme="minorHAnsi"/>
          <w:sz w:val="22"/>
          <w:szCs w:val="22"/>
          <w:lang w:val="en-IN"/>
        </w:rPr>
        <w:t xml:space="preserve">Automation Studio, A/B testing, </w:t>
      </w:r>
      <w:r w:rsidR="00F64376" w:rsidRPr="00F64376">
        <w:rPr>
          <w:rFonts w:cstheme="minorHAnsi"/>
          <w:sz w:val="22"/>
          <w:szCs w:val="22"/>
          <w:lang w:val="en-IN"/>
        </w:rPr>
        <w:t>Visual Flows</w:t>
      </w:r>
      <w:r w:rsidR="00F64376">
        <w:rPr>
          <w:rFonts w:cstheme="minorHAnsi"/>
          <w:sz w:val="22"/>
          <w:szCs w:val="22"/>
          <w:lang w:val="en-IN"/>
        </w:rPr>
        <w:t xml:space="preserve">, </w:t>
      </w:r>
      <w:r w:rsidRPr="00BC2A47">
        <w:rPr>
          <w:rFonts w:cstheme="minorHAnsi"/>
          <w:b/>
          <w:bCs/>
          <w:sz w:val="22"/>
          <w:szCs w:val="22"/>
          <w:lang w:val="en-IN"/>
        </w:rPr>
        <w:t>Salesforce CRM (SFDC)</w:t>
      </w:r>
      <w:r w:rsidRPr="00BC2A47">
        <w:rPr>
          <w:rFonts w:cstheme="minorHAnsi"/>
          <w:sz w:val="22"/>
          <w:szCs w:val="22"/>
          <w:lang w:val="en-IN"/>
        </w:rPr>
        <w:t xml:space="preserve"> – Integration with SFMC and HubSpot for seamless data flow, </w:t>
      </w:r>
      <w:r w:rsidRPr="00BC2A47">
        <w:rPr>
          <w:rFonts w:cstheme="minorHAnsi"/>
          <w:b/>
          <w:bCs/>
          <w:sz w:val="22"/>
          <w:szCs w:val="22"/>
          <w:lang w:val="en-IN"/>
        </w:rPr>
        <w:t>Litmus, Campaign Monitor, Return-Path</w:t>
      </w:r>
      <w:r w:rsidRPr="00BC2A47">
        <w:rPr>
          <w:rFonts w:cstheme="minorHAnsi"/>
          <w:sz w:val="22"/>
          <w:szCs w:val="22"/>
          <w:lang w:val="en-IN"/>
        </w:rPr>
        <w:t xml:space="preserve"> – Email testing across browsers and devices, </w:t>
      </w:r>
      <w:r w:rsidR="006D4539">
        <w:rPr>
          <w:rFonts w:cstheme="minorHAnsi"/>
          <w:sz w:val="22"/>
          <w:szCs w:val="22"/>
          <w:lang w:val="en-IN"/>
        </w:rPr>
        <w:t xml:space="preserve">CPQ, </w:t>
      </w:r>
      <w:r w:rsidRPr="00BC2A47">
        <w:rPr>
          <w:rFonts w:cstheme="minorHAnsi"/>
          <w:b/>
          <w:bCs/>
          <w:sz w:val="22"/>
          <w:szCs w:val="22"/>
          <w:lang w:val="en-IN"/>
        </w:rPr>
        <w:t>Jira, Confluence</w:t>
      </w:r>
      <w:r>
        <w:rPr>
          <w:rFonts w:cstheme="minorHAnsi"/>
          <w:sz w:val="22"/>
          <w:szCs w:val="22"/>
          <w:lang w:val="en-IN"/>
        </w:rPr>
        <w:t xml:space="preserve">, </w:t>
      </w:r>
      <w:r w:rsidRPr="00BC2A47">
        <w:rPr>
          <w:rFonts w:cstheme="minorHAnsi"/>
          <w:b/>
          <w:bCs/>
          <w:sz w:val="22"/>
          <w:szCs w:val="22"/>
          <w:lang w:val="en-IN"/>
        </w:rPr>
        <w:t>Lead Management</w:t>
      </w:r>
      <w:r w:rsidRPr="00BC2A47">
        <w:rPr>
          <w:rFonts w:cstheme="minorHAnsi"/>
          <w:sz w:val="22"/>
          <w:szCs w:val="22"/>
          <w:lang w:val="en-IN"/>
        </w:rPr>
        <w:t xml:space="preserve"> – Lead flow, scoring, nurturing, and coordination with Sales teams</w:t>
      </w:r>
      <w:r>
        <w:rPr>
          <w:rFonts w:cstheme="minorHAnsi"/>
          <w:sz w:val="22"/>
          <w:szCs w:val="22"/>
          <w:lang w:val="en-IN"/>
        </w:rPr>
        <w:t>.</w:t>
      </w:r>
    </w:p>
    <w:p w14:paraId="0A33E92B" w14:textId="77777777" w:rsidR="00CD0DA5" w:rsidRPr="0044524B" w:rsidRDefault="00CD0DA5" w:rsidP="00415E38">
      <w:pPr>
        <w:spacing w:after="0" w:line="240" w:lineRule="auto"/>
        <w:jc w:val="both"/>
        <w:rPr>
          <w:rFonts w:cstheme="minorHAnsi"/>
          <w:b/>
          <w:bCs/>
          <w:sz w:val="24"/>
          <w:szCs w:val="24"/>
        </w:rPr>
      </w:pPr>
    </w:p>
    <w:p w14:paraId="4D5CEA6C" w14:textId="34340B9F" w:rsidR="00CD0DA5" w:rsidRDefault="00CD0DA5" w:rsidP="00415E38">
      <w:pPr>
        <w:spacing w:after="0" w:line="240" w:lineRule="auto"/>
        <w:jc w:val="both"/>
        <w:rPr>
          <w:rFonts w:cstheme="minorHAnsi"/>
          <w:b/>
          <w:bCs/>
          <w:sz w:val="22"/>
          <w:szCs w:val="22"/>
        </w:rPr>
      </w:pPr>
      <w:proofErr w:type="spellStart"/>
      <w:r w:rsidRPr="0044524B">
        <w:rPr>
          <w:rFonts w:cstheme="minorHAnsi"/>
          <w:b/>
          <w:bCs/>
          <w:sz w:val="22"/>
          <w:szCs w:val="22"/>
        </w:rPr>
        <w:t>Cibersites</w:t>
      </w:r>
      <w:proofErr w:type="spellEnd"/>
      <w:r w:rsidRPr="0044524B">
        <w:rPr>
          <w:rFonts w:cstheme="minorHAnsi"/>
          <w:b/>
          <w:bCs/>
          <w:sz w:val="22"/>
          <w:szCs w:val="22"/>
        </w:rPr>
        <w:t xml:space="preserve"> India Pvt Ltd Bangalore, </w:t>
      </w:r>
      <w:r w:rsidRPr="0044524B">
        <w:rPr>
          <w:rFonts w:cstheme="minorHAnsi"/>
          <w:b/>
          <w:bCs/>
          <w:caps/>
          <w:sz w:val="22"/>
          <w:szCs w:val="22"/>
        </w:rPr>
        <w:t>In</w:t>
      </w:r>
      <w:r w:rsidR="006C64CC">
        <w:rPr>
          <w:rFonts w:cstheme="minorHAnsi"/>
          <w:b/>
          <w:bCs/>
          <w:caps/>
          <w:sz w:val="22"/>
          <w:szCs w:val="22"/>
        </w:rPr>
        <w:t>D</w:t>
      </w:r>
      <w:r w:rsidR="004C3AE3">
        <w:rPr>
          <w:rFonts w:cstheme="minorHAnsi"/>
          <w:b/>
          <w:bCs/>
          <w:sz w:val="22"/>
          <w:szCs w:val="22"/>
        </w:rPr>
        <w:tab/>
      </w:r>
      <w:r w:rsidR="004C3AE3">
        <w:rPr>
          <w:rFonts w:cstheme="minorHAnsi"/>
          <w:b/>
          <w:bCs/>
          <w:sz w:val="22"/>
          <w:szCs w:val="22"/>
        </w:rPr>
        <w:tab/>
      </w:r>
      <w:r w:rsidR="004C3AE3">
        <w:rPr>
          <w:rFonts w:cstheme="minorHAnsi"/>
          <w:b/>
          <w:bCs/>
          <w:sz w:val="22"/>
          <w:szCs w:val="22"/>
        </w:rPr>
        <w:tab/>
      </w:r>
      <w:r w:rsidR="004C3AE3">
        <w:rPr>
          <w:rFonts w:cstheme="minorHAnsi"/>
          <w:b/>
          <w:bCs/>
          <w:sz w:val="22"/>
          <w:szCs w:val="22"/>
        </w:rPr>
        <w:tab/>
      </w:r>
      <w:r w:rsidR="004C3AE3">
        <w:rPr>
          <w:rFonts w:cstheme="minorHAnsi"/>
          <w:b/>
          <w:bCs/>
          <w:sz w:val="22"/>
          <w:szCs w:val="22"/>
        </w:rPr>
        <w:tab/>
      </w:r>
      <w:r w:rsidR="004C3AE3">
        <w:rPr>
          <w:rFonts w:cstheme="minorHAnsi"/>
          <w:b/>
          <w:bCs/>
          <w:sz w:val="22"/>
          <w:szCs w:val="22"/>
        </w:rPr>
        <w:tab/>
      </w:r>
      <w:r w:rsidR="004C3AE3">
        <w:rPr>
          <w:rFonts w:cstheme="minorHAnsi"/>
          <w:b/>
          <w:bCs/>
          <w:sz w:val="22"/>
          <w:szCs w:val="22"/>
        </w:rPr>
        <w:tab/>
      </w:r>
      <w:r w:rsidR="006C64CC">
        <w:rPr>
          <w:rFonts w:cstheme="minorHAnsi"/>
          <w:b/>
          <w:bCs/>
          <w:sz w:val="22"/>
          <w:szCs w:val="22"/>
        </w:rPr>
        <w:t xml:space="preserve">                          </w:t>
      </w:r>
      <w:r w:rsidRPr="0044524B">
        <w:rPr>
          <w:rFonts w:cstheme="minorHAnsi"/>
          <w:b/>
          <w:bCs/>
          <w:sz w:val="22"/>
          <w:szCs w:val="22"/>
        </w:rPr>
        <w:t>Oct</w:t>
      </w:r>
      <w:r w:rsidR="004C3AE3">
        <w:rPr>
          <w:rFonts w:cstheme="minorHAnsi"/>
          <w:b/>
          <w:bCs/>
          <w:sz w:val="22"/>
          <w:szCs w:val="22"/>
        </w:rPr>
        <w:t>’</w:t>
      </w:r>
      <w:r w:rsidRPr="0044524B">
        <w:rPr>
          <w:rFonts w:cstheme="minorHAnsi"/>
          <w:b/>
          <w:bCs/>
          <w:sz w:val="22"/>
          <w:szCs w:val="22"/>
        </w:rPr>
        <w:t xml:space="preserve">20 </w:t>
      </w:r>
      <w:r w:rsidR="004C3AE3">
        <w:rPr>
          <w:rFonts w:cstheme="minorHAnsi"/>
          <w:b/>
          <w:bCs/>
          <w:sz w:val="22"/>
          <w:szCs w:val="22"/>
        </w:rPr>
        <w:t>–</w:t>
      </w:r>
      <w:r w:rsidRPr="0044524B">
        <w:rPr>
          <w:rFonts w:cstheme="minorHAnsi"/>
          <w:b/>
          <w:bCs/>
          <w:sz w:val="22"/>
          <w:szCs w:val="22"/>
        </w:rPr>
        <w:t xml:space="preserve"> Dec</w:t>
      </w:r>
      <w:r w:rsidR="004C3AE3">
        <w:rPr>
          <w:rFonts w:cstheme="minorHAnsi"/>
          <w:b/>
          <w:bCs/>
          <w:sz w:val="22"/>
          <w:szCs w:val="22"/>
        </w:rPr>
        <w:t>’</w:t>
      </w:r>
      <w:r w:rsidRPr="0044524B">
        <w:rPr>
          <w:rFonts w:cstheme="minorHAnsi"/>
          <w:b/>
          <w:bCs/>
          <w:sz w:val="22"/>
          <w:szCs w:val="22"/>
        </w:rPr>
        <w:t>21</w:t>
      </w:r>
    </w:p>
    <w:p w14:paraId="528ADE4B" w14:textId="68822A2A" w:rsidR="004C3AE3" w:rsidRPr="0044524B" w:rsidRDefault="004C3AE3" w:rsidP="00415E38">
      <w:pPr>
        <w:spacing w:after="0" w:line="240" w:lineRule="auto"/>
        <w:jc w:val="both"/>
        <w:rPr>
          <w:rFonts w:cstheme="minorHAnsi"/>
          <w:b/>
          <w:bCs/>
          <w:sz w:val="22"/>
          <w:szCs w:val="22"/>
        </w:rPr>
      </w:pPr>
      <w:r w:rsidRPr="004C3AE3">
        <w:rPr>
          <w:rFonts w:cstheme="minorHAnsi"/>
          <w:b/>
          <w:bCs/>
          <w:sz w:val="22"/>
          <w:szCs w:val="22"/>
        </w:rPr>
        <w:t>Salesforce Marketing Cloud Developer</w:t>
      </w:r>
    </w:p>
    <w:p w14:paraId="081D563D" w14:textId="77777777" w:rsidR="006C64CC" w:rsidRDefault="006C64CC" w:rsidP="00415E38">
      <w:pPr>
        <w:spacing w:after="0" w:line="240" w:lineRule="auto"/>
        <w:jc w:val="both"/>
        <w:rPr>
          <w:rFonts w:cstheme="minorHAnsi"/>
          <w:b/>
          <w:bCs/>
          <w:sz w:val="22"/>
          <w:szCs w:val="22"/>
          <w:u w:val="single"/>
        </w:rPr>
      </w:pPr>
    </w:p>
    <w:p w14:paraId="731852BA" w14:textId="4BAEB332" w:rsidR="00415E38" w:rsidRPr="00415E38" w:rsidRDefault="00415E38" w:rsidP="00415E38">
      <w:pPr>
        <w:spacing w:after="0" w:line="240" w:lineRule="auto"/>
        <w:jc w:val="both"/>
        <w:rPr>
          <w:rFonts w:cstheme="minorHAnsi"/>
          <w:b/>
          <w:bCs/>
          <w:sz w:val="22"/>
          <w:szCs w:val="22"/>
          <w:u w:val="single"/>
        </w:rPr>
      </w:pPr>
      <w:r w:rsidRPr="00415E38">
        <w:rPr>
          <w:rFonts w:cstheme="minorHAnsi"/>
          <w:b/>
          <w:bCs/>
          <w:sz w:val="22"/>
          <w:szCs w:val="22"/>
          <w:u w:val="single"/>
        </w:rPr>
        <w:t>Responsibilities:</w:t>
      </w:r>
    </w:p>
    <w:p w14:paraId="0341E3BE"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Designed and executed B2B and B2C marketing campaigns using Salesforce Marketing Cloud (SFMC), including welcome emails, newsletters, and nurture campaigns, driving higher customer engagement.</w:t>
      </w:r>
    </w:p>
    <w:p w14:paraId="11CA9B56"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Proficient in SFMC tools such as Email Studio, Journey Builder, Content Builder, Contact Builder, Automation Studio, and Web Studio, ensuring seamless campaign creation and execution across channels.</w:t>
      </w:r>
    </w:p>
    <w:p w14:paraId="24B5E546"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Implemented cross-channel marketing strategies by using Mobile Studio for SMS and Push Notification campaigns, enhancing multi-channel communication and customer touchpoints.</w:t>
      </w:r>
    </w:p>
    <w:p w14:paraId="71296D4B" w14:textId="77777777" w:rsid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Utilized AMPscript to create dynamic, personalized email content, driving higher engagement rates and ensuring relevant, targeted communication to customers.</w:t>
      </w:r>
    </w:p>
    <w:p w14:paraId="5B26F3E3" w14:textId="5046CDC8" w:rsidR="00CB4806" w:rsidRPr="00CB4806" w:rsidRDefault="00CB4806" w:rsidP="00CB4806">
      <w:pPr>
        <w:numPr>
          <w:ilvl w:val="0"/>
          <w:numId w:val="17"/>
        </w:numPr>
        <w:spacing w:after="0" w:line="240" w:lineRule="auto"/>
        <w:jc w:val="both"/>
        <w:rPr>
          <w:rFonts w:cstheme="minorHAnsi"/>
          <w:sz w:val="22"/>
          <w:szCs w:val="22"/>
          <w:lang w:val="en-IN"/>
        </w:rPr>
      </w:pPr>
      <w:r w:rsidRPr="00CB4806">
        <w:rPr>
          <w:rFonts w:cstheme="minorHAnsi"/>
          <w:sz w:val="22"/>
          <w:szCs w:val="22"/>
          <w:lang w:val="en-IN"/>
        </w:rPr>
        <w:t xml:space="preserve">Optimized Sales Cloud data hygiene to ensure clean and actionable data for marketing automation and personalization. </w:t>
      </w:r>
    </w:p>
    <w:p w14:paraId="0B3CC76B" w14:textId="3B69B971" w:rsidR="00CB4806" w:rsidRPr="00881EFE" w:rsidRDefault="00CB4806" w:rsidP="00CB4806">
      <w:pPr>
        <w:numPr>
          <w:ilvl w:val="0"/>
          <w:numId w:val="17"/>
        </w:numPr>
        <w:spacing w:after="0" w:line="240" w:lineRule="auto"/>
        <w:jc w:val="both"/>
        <w:rPr>
          <w:rFonts w:cstheme="minorHAnsi"/>
          <w:sz w:val="22"/>
          <w:szCs w:val="22"/>
          <w:lang w:val="en-IN"/>
        </w:rPr>
      </w:pPr>
      <w:r w:rsidRPr="00CB4806">
        <w:rPr>
          <w:rFonts w:cstheme="minorHAnsi"/>
          <w:sz w:val="22"/>
          <w:szCs w:val="22"/>
          <w:lang w:val="en-IN"/>
        </w:rPr>
        <w:lastRenderedPageBreak/>
        <w:t>Configured web-to-lead and email-to-case integrations to streamline marketing-driven lead capture into Sales Cloud.</w:t>
      </w:r>
    </w:p>
    <w:p w14:paraId="5D52BF4B"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Managed and optimized Salesforce CRM for the implementation and support of client-specific configurations, including handling Salesforce admin activities like user management, data integrations, and report generation.</w:t>
      </w:r>
    </w:p>
    <w:p w14:paraId="4A81938F" w14:textId="77777777" w:rsid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Built and customized complex journeys in Journey Builder, utilizing advanced decision splits, filters, and activity configurations to create dynamic and automated workflows tailored to customer behavior.</w:t>
      </w:r>
    </w:p>
    <w:p w14:paraId="417FA485" w14:textId="28710EEC" w:rsidR="00CD3DA5" w:rsidRPr="00881EFE" w:rsidRDefault="00CD3DA5" w:rsidP="009F4F55">
      <w:pPr>
        <w:numPr>
          <w:ilvl w:val="0"/>
          <w:numId w:val="17"/>
        </w:numPr>
        <w:spacing w:after="0" w:line="240" w:lineRule="auto"/>
        <w:jc w:val="both"/>
        <w:rPr>
          <w:rFonts w:cstheme="minorHAnsi"/>
          <w:sz w:val="22"/>
          <w:szCs w:val="22"/>
          <w:lang w:val="en-IN"/>
        </w:rPr>
      </w:pPr>
      <w:r w:rsidRPr="00CD3DA5">
        <w:rPr>
          <w:rFonts w:cstheme="minorHAnsi"/>
          <w:sz w:val="22"/>
          <w:szCs w:val="22"/>
          <w:lang w:val="en-IN"/>
        </w:rPr>
        <w:t>Designed CPQ and Sales Cloud workflows to create seamless pricing and quoting experiences in Marketing Cloud campaigns.</w:t>
      </w:r>
    </w:p>
    <w:p w14:paraId="6806C3B1"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Handled admin tasks related to domain creation, microsite creation, and digital activity management, ensuring smooth execution and timely reporting of campaigns and tracking of unsubscribes and opt-outs.</w:t>
      </w:r>
    </w:p>
    <w:p w14:paraId="668E48F9"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Collaborated with cross-functional teams to manage email builds, dynamic content, list imports, and database management, ensuring seamless email marketing execution and data integrity.</w:t>
      </w:r>
    </w:p>
    <w:p w14:paraId="7B9252F8"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Developed custom and scheduled reports to track email marketing metrics such as open rates, click-through rates, bounce rates, and unsubscribe rates, providing key insights for campaign performance optimization.</w:t>
      </w:r>
    </w:p>
    <w:p w14:paraId="3785DE1E"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Segmented and analyzed customer data to create targeted marketing lists for campaigns, ensuring that messaging was personalized and relevant for increased engagement and lead generation.</w:t>
      </w:r>
    </w:p>
    <w:p w14:paraId="25A6FFA3"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Onboarded, engaged, and monetized audiences via email campaigns, landing pages, and webinars, leveraging tools like lead forensics to track customer interactions and improve targeting.</w:t>
      </w:r>
    </w:p>
    <w:p w14:paraId="12A9E8C8" w14:textId="77777777" w:rsidR="00881EFE" w:rsidRPr="00881EFE" w:rsidRDefault="00881EFE" w:rsidP="009F4F55">
      <w:pPr>
        <w:numPr>
          <w:ilvl w:val="0"/>
          <w:numId w:val="17"/>
        </w:numPr>
        <w:spacing w:after="0" w:line="240" w:lineRule="auto"/>
        <w:jc w:val="both"/>
        <w:rPr>
          <w:rFonts w:cstheme="minorHAnsi"/>
          <w:sz w:val="22"/>
          <w:szCs w:val="22"/>
          <w:lang w:val="en-IN"/>
        </w:rPr>
      </w:pPr>
      <w:r w:rsidRPr="00881EFE">
        <w:rPr>
          <w:rFonts w:cstheme="minorHAnsi"/>
          <w:sz w:val="22"/>
          <w:szCs w:val="22"/>
          <w:lang w:val="en-IN"/>
        </w:rPr>
        <w:t>Led client migrations, coordinating with internal teams on data transfers, campaign continuity, and ensuring smooth transitions during system migrations, meeting client expectations and timelines.</w:t>
      </w:r>
    </w:p>
    <w:p w14:paraId="6F99B2EA" w14:textId="2274F04D" w:rsidR="00881EFE" w:rsidRPr="00881EFE" w:rsidRDefault="00881EFE" w:rsidP="00881EFE">
      <w:pPr>
        <w:spacing w:after="0" w:line="240" w:lineRule="auto"/>
        <w:jc w:val="both"/>
        <w:rPr>
          <w:rFonts w:cstheme="minorHAnsi"/>
          <w:sz w:val="22"/>
          <w:szCs w:val="22"/>
          <w:lang w:val="en-IN"/>
        </w:rPr>
      </w:pPr>
      <w:r w:rsidRPr="00881EFE">
        <w:rPr>
          <w:rFonts w:cstheme="minorHAnsi"/>
          <w:b/>
          <w:bCs/>
          <w:sz w:val="22"/>
          <w:szCs w:val="22"/>
          <w:u w:val="single"/>
          <w:lang w:val="en-IN"/>
        </w:rPr>
        <w:t>Environment:</w:t>
      </w:r>
      <w:r w:rsidR="001C4DFA">
        <w:rPr>
          <w:rFonts w:cstheme="minorHAnsi"/>
          <w:b/>
          <w:bCs/>
          <w:sz w:val="22"/>
          <w:szCs w:val="22"/>
          <w:lang w:val="en-IN"/>
        </w:rPr>
        <w:t xml:space="preserve"> </w:t>
      </w:r>
      <w:r w:rsidRPr="00881EFE">
        <w:rPr>
          <w:rFonts w:cstheme="minorHAnsi"/>
          <w:b/>
          <w:bCs/>
          <w:sz w:val="22"/>
          <w:szCs w:val="22"/>
          <w:lang w:val="en-IN"/>
        </w:rPr>
        <w:t>Salesforce Marketing Cloud (SFMC)</w:t>
      </w:r>
      <w:r w:rsidRPr="00881EFE">
        <w:rPr>
          <w:rFonts w:cstheme="minorHAnsi"/>
          <w:sz w:val="22"/>
          <w:szCs w:val="22"/>
          <w:lang w:val="en-IN"/>
        </w:rPr>
        <w:t xml:space="preserve"> – Email Studio, Journey Builder, Content Builder, Automation Studio, Web Studio</w:t>
      </w:r>
      <w:r w:rsidR="001C4DFA">
        <w:rPr>
          <w:rFonts w:cstheme="minorHAnsi"/>
          <w:sz w:val="22"/>
          <w:szCs w:val="22"/>
          <w:lang w:val="en-IN"/>
        </w:rPr>
        <w:t xml:space="preserve">, </w:t>
      </w:r>
      <w:r w:rsidRPr="00881EFE">
        <w:rPr>
          <w:rFonts w:cstheme="minorHAnsi"/>
          <w:b/>
          <w:bCs/>
          <w:sz w:val="22"/>
          <w:szCs w:val="22"/>
          <w:lang w:val="en-IN"/>
        </w:rPr>
        <w:t>Mobile Studio</w:t>
      </w:r>
      <w:r w:rsidRPr="00881EFE">
        <w:rPr>
          <w:rFonts w:cstheme="minorHAnsi"/>
          <w:sz w:val="22"/>
          <w:szCs w:val="22"/>
          <w:lang w:val="en-IN"/>
        </w:rPr>
        <w:t xml:space="preserve"> – SMS and Push Notification Campaigns</w:t>
      </w:r>
      <w:r w:rsidR="001C4DFA">
        <w:rPr>
          <w:rFonts w:cstheme="minorHAnsi"/>
          <w:sz w:val="22"/>
          <w:szCs w:val="22"/>
          <w:lang w:val="en-IN"/>
        </w:rPr>
        <w:t xml:space="preserve">, </w:t>
      </w:r>
      <w:r w:rsidRPr="00881EFE">
        <w:rPr>
          <w:rFonts w:cstheme="minorHAnsi"/>
          <w:b/>
          <w:bCs/>
          <w:sz w:val="22"/>
          <w:szCs w:val="22"/>
          <w:lang w:val="en-IN"/>
        </w:rPr>
        <w:t>Salesforce CRM</w:t>
      </w:r>
      <w:r w:rsidRPr="00881EFE">
        <w:rPr>
          <w:rFonts w:cstheme="minorHAnsi"/>
          <w:sz w:val="22"/>
          <w:szCs w:val="22"/>
          <w:lang w:val="en-IN"/>
        </w:rPr>
        <w:t xml:space="preserve"> – Admin activities, configurations, and data integrations</w:t>
      </w:r>
      <w:r w:rsidR="001C4DFA">
        <w:rPr>
          <w:rFonts w:cstheme="minorHAnsi"/>
          <w:sz w:val="22"/>
          <w:szCs w:val="22"/>
          <w:lang w:val="en-IN"/>
        </w:rPr>
        <w:t xml:space="preserve">, </w:t>
      </w:r>
      <w:r w:rsidRPr="00881EFE">
        <w:rPr>
          <w:rFonts w:cstheme="minorHAnsi"/>
          <w:b/>
          <w:bCs/>
          <w:sz w:val="22"/>
          <w:szCs w:val="22"/>
          <w:lang w:val="en-IN"/>
        </w:rPr>
        <w:t>AMPscript</w:t>
      </w:r>
      <w:r w:rsidRPr="00881EFE">
        <w:rPr>
          <w:rFonts w:cstheme="minorHAnsi"/>
          <w:sz w:val="22"/>
          <w:szCs w:val="22"/>
          <w:lang w:val="en-IN"/>
        </w:rPr>
        <w:t xml:space="preserve"> – Dynamic, personalized email content</w:t>
      </w:r>
      <w:r w:rsidR="001C4DFA">
        <w:rPr>
          <w:rFonts w:cstheme="minorHAnsi"/>
          <w:sz w:val="22"/>
          <w:szCs w:val="22"/>
          <w:lang w:val="en-IN"/>
        </w:rPr>
        <w:t xml:space="preserve">, </w:t>
      </w:r>
      <w:r w:rsidRPr="00881EFE">
        <w:rPr>
          <w:rFonts w:cstheme="minorHAnsi"/>
          <w:b/>
          <w:bCs/>
          <w:sz w:val="22"/>
          <w:szCs w:val="22"/>
          <w:lang w:val="en-IN"/>
        </w:rPr>
        <w:t>HTML, CSS, JavaScript</w:t>
      </w:r>
      <w:r w:rsidR="001C4DFA">
        <w:rPr>
          <w:rFonts w:cstheme="minorHAnsi"/>
          <w:sz w:val="22"/>
          <w:szCs w:val="22"/>
          <w:lang w:val="en-IN"/>
        </w:rPr>
        <w:t xml:space="preserve">, </w:t>
      </w:r>
      <w:r w:rsidRPr="00881EFE">
        <w:rPr>
          <w:rFonts w:cstheme="minorHAnsi"/>
          <w:b/>
          <w:bCs/>
          <w:sz w:val="22"/>
          <w:szCs w:val="22"/>
          <w:lang w:val="en-IN"/>
        </w:rPr>
        <w:t>Reports &amp; Analytics</w:t>
      </w:r>
      <w:r w:rsidRPr="00881EFE">
        <w:rPr>
          <w:rFonts w:cstheme="minorHAnsi"/>
          <w:sz w:val="22"/>
          <w:szCs w:val="22"/>
          <w:lang w:val="en-IN"/>
        </w:rPr>
        <w:t xml:space="preserve"> – Campaign performance tracking, Open Rate, Click-through, Bounce Rate, and Unsubscribe tracking</w:t>
      </w:r>
      <w:r w:rsidR="001C4DFA">
        <w:rPr>
          <w:rFonts w:cstheme="minorHAnsi"/>
          <w:sz w:val="22"/>
          <w:szCs w:val="22"/>
          <w:lang w:val="en-IN"/>
        </w:rPr>
        <w:t>.</w:t>
      </w:r>
    </w:p>
    <w:p w14:paraId="6C97B7EF" w14:textId="77777777" w:rsidR="006F1956" w:rsidRPr="00D651CE" w:rsidRDefault="006F1956" w:rsidP="006F1956">
      <w:pPr>
        <w:spacing w:after="0" w:line="240" w:lineRule="auto"/>
        <w:jc w:val="both"/>
        <w:rPr>
          <w:rFonts w:cstheme="minorHAnsi"/>
          <w:sz w:val="22"/>
          <w:szCs w:val="22"/>
        </w:rPr>
      </w:pPr>
    </w:p>
    <w:p w14:paraId="0B213E83" w14:textId="68985859" w:rsidR="002670D9" w:rsidRPr="006C79B7" w:rsidRDefault="006F1956" w:rsidP="002670D9">
      <w:pPr>
        <w:pStyle w:val="NoSpacing"/>
        <w:rPr>
          <w:rStyle w:val="span"/>
          <w:rFonts w:eastAsia="Open Sans" w:cstheme="minorHAnsi"/>
          <w:b/>
          <w:bCs/>
          <w:color w:val="050505"/>
          <w:sz w:val="22"/>
          <w:szCs w:val="22"/>
          <w:lang w:val="en-IN"/>
        </w:rPr>
      </w:pPr>
      <w:r w:rsidRPr="006C79B7">
        <w:rPr>
          <w:rStyle w:val="skn-slo6txt-nrml"/>
          <w:rFonts w:eastAsia="Open Sans" w:cstheme="minorHAnsi"/>
          <w:b/>
          <w:bCs/>
          <w:color w:val="050505"/>
          <w:sz w:val="22"/>
          <w:szCs w:val="22"/>
          <w:lang w:val="en-IN"/>
        </w:rPr>
        <w:t>Mercedes-Benz (CAPGEMINI)</w:t>
      </w:r>
      <w:r w:rsidR="002670D9" w:rsidRPr="006C79B7">
        <w:rPr>
          <w:rStyle w:val="skn-slo6txt-nrml"/>
          <w:rFonts w:eastAsia="Open Sans" w:cstheme="minorHAnsi"/>
          <w:b/>
          <w:bCs/>
          <w:color w:val="050505"/>
          <w:sz w:val="22"/>
          <w:szCs w:val="22"/>
          <w:lang w:val="en-IN"/>
        </w:rPr>
        <w:t xml:space="preserve"> </w:t>
      </w:r>
      <w:r w:rsidR="002670D9" w:rsidRPr="006C79B7">
        <w:rPr>
          <w:rStyle w:val="span"/>
          <w:rFonts w:eastAsia="Open Sans" w:cstheme="minorHAnsi"/>
          <w:b/>
          <w:bCs/>
          <w:color w:val="050505"/>
          <w:sz w:val="22"/>
          <w:szCs w:val="22"/>
          <w:lang w:val="en-IN"/>
        </w:rPr>
        <w:t xml:space="preserve">Bangalore, </w:t>
      </w:r>
      <w:r w:rsidR="002670D9" w:rsidRPr="006C79B7">
        <w:rPr>
          <w:rStyle w:val="skn-slo6txt-capsCharacter"/>
          <w:rFonts w:eastAsia="Open Sans" w:cstheme="minorHAnsi"/>
          <w:b/>
          <w:bCs/>
          <w:color w:val="050505"/>
          <w:sz w:val="22"/>
          <w:szCs w:val="22"/>
          <w:lang w:val="en-IN"/>
        </w:rPr>
        <w:t>Ind</w:t>
      </w:r>
      <w:r w:rsidR="001E10C2" w:rsidRPr="006C79B7">
        <w:rPr>
          <w:rStyle w:val="skn-slo6tbl-innertbl-inner"/>
          <w:rFonts w:eastAsia="Open Sans" w:cstheme="minorHAnsi"/>
          <w:b/>
          <w:bCs/>
          <w:color w:val="050505"/>
          <w:sz w:val="22"/>
          <w:szCs w:val="22"/>
          <w:lang w:val="en-IN"/>
        </w:rPr>
        <w:tab/>
      </w:r>
      <w:r w:rsidR="001E10C2" w:rsidRPr="006C79B7">
        <w:rPr>
          <w:rStyle w:val="skn-slo6tbl-innertbl-inner"/>
          <w:rFonts w:eastAsia="Open Sans" w:cstheme="minorHAnsi"/>
          <w:b/>
          <w:bCs/>
          <w:color w:val="050505"/>
          <w:sz w:val="22"/>
          <w:szCs w:val="22"/>
          <w:lang w:val="en-IN"/>
        </w:rPr>
        <w:tab/>
      </w:r>
      <w:r w:rsidR="001E10C2" w:rsidRPr="006C79B7">
        <w:rPr>
          <w:rStyle w:val="skn-slo6tbl-innertbl-inner"/>
          <w:rFonts w:eastAsia="Open Sans" w:cstheme="minorHAnsi"/>
          <w:b/>
          <w:bCs/>
          <w:color w:val="050505"/>
          <w:sz w:val="22"/>
          <w:szCs w:val="22"/>
          <w:lang w:val="en-IN"/>
        </w:rPr>
        <w:tab/>
      </w:r>
      <w:r w:rsidR="001E10C2" w:rsidRPr="006C79B7">
        <w:rPr>
          <w:rStyle w:val="skn-slo6tbl-innertbl-inner"/>
          <w:rFonts w:eastAsia="Open Sans" w:cstheme="minorHAnsi"/>
          <w:b/>
          <w:bCs/>
          <w:color w:val="050505"/>
          <w:sz w:val="22"/>
          <w:szCs w:val="22"/>
          <w:lang w:val="en-IN"/>
        </w:rPr>
        <w:tab/>
      </w:r>
      <w:r w:rsidR="001E10C2" w:rsidRPr="006C79B7">
        <w:rPr>
          <w:rStyle w:val="skn-slo6tbl-innertbl-inner"/>
          <w:rFonts w:eastAsia="Open Sans" w:cstheme="minorHAnsi"/>
          <w:b/>
          <w:bCs/>
          <w:color w:val="050505"/>
          <w:sz w:val="22"/>
          <w:szCs w:val="22"/>
          <w:lang w:val="en-IN"/>
        </w:rPr>
        <w:tab/>
      </w:r>
      <w:r w:rsidR="001E10C2" w:rsidRPr="006C79B7">
        <w:rPr>
          <w:rStyle w:val="skn-slo6tbl-innertbl-inner"/>
          <w:rFonts w:eastAsia="Open Sans" w:cstheme="minorHAnsi"/>
          <w:b/>
          <w:bCs/>
          <w:color w:val="050505"/>
          <w:sz w:val="22"/>
          <w:szCs w:val="22"/>
          <w:lang w:val="en-IN"/>
        </w:rPr>
        <w:tab/>
      </w:r>
      <w:r w:rsidR="006C79B7" w:rsidRPr="006C79B7">
        <w:rPr>
          <w:rStyle w:val="skn-slo6tbl-innertbl-inner"/>
          <w:rFonts w:eastAsia="Open Sans" w:cstheme="minorHAnsi"/>
          <w:b/>
          <w:bCs/>
          <w:color w:val="050505"/>
          <w:sz w:val="22"/>
          <w:szCs w:val="22"/>
          <w:lang w:val="en-IN"/>
        </w:rPr>
        <w:t xml:space="preserve">                   </w:t>
      </w:r>
      <w:r w:rsidR="006C79B7">
        <w:rPr>
          <w:rStyle w:val="skn-slo6tbl-innertbl-inner"/>
          <w:rFonts w:eastAsia="Open Sans" w:cstheme="minorHAnsi"/>
          <w:b/>
          <w:bCs/>
          <w:color w:val="050505"/>
          <w:sz w:val="22"/>
          <w:szCs w:val="22"/>
          <w:lang w:val="en-IN"/>
        </w:rPr>
        <w:t xml:space="preserve">       </w:t>
      </w:r>
      <w:r w:rsidR="002670D9" w:rsidRPr="006C79B7">
        <w:rPr>
          <w:rStyle w:val="span"/>
          <w:rFonts w:eastAsia="Open Sans" w:cstheme="minorHAnsi"/>
          <w:b/>
          <w:bCs/>
          <w:color w:val="050505"/>
          <w:sz w:val="22"/>
          <w:szCs w:val="22"/>
          <w:lang w:val="en-IN"/>
        </w:rPr>
        <w:t>Aug</w:t>
      </w:r>
      <w:r w:rsidR="001E10C2" w:rsidRPr="006C79B7">
        <w:rPr>
          <w:rStyle w:val="span"/>
          <w:rFonts w:eastAsia="Open Sans" w:cstheme="minorHAnsi"/>
          <w:b/>
          <w:bCs/>
          <w:color w:val="050505"/>
          <w:sz w:val="22"/>
          <w:szCs w:val="22"/>
          <w:lang w:val="en-IN"/>
        </w:rPr>
        <w:t>’</w:t>
      </w:r>
      <w:r w:rsidR="002670D9" w:rsidRPr="006C79B7">
        <w:rPr>
          <w:rStyle w:val="span"/>
          <w:rFonts w:eastAsia="Open Sans" w:cstheme="minorHAnsi"/>
          <w:b/>
          <w:bCs/>
          <w:color w:val="050505"/>
          <w:sz w:val="22"/>
          <w:szCs w:val="22"/>
          <w:lang w:val="en-IN"/>
        </w:rPr>
        <w:t xml:space="preserve">18 </w:t>
      </w:r>
      <w:r w:rsidR="001E10C2" w:rsidRPr="006C79B7">
        <w:rPr>
          <w:rStyle w:val="span"/>
          <w:rFonts w:eastAsia="Open Sans" w:cstheme="minorHAnsi"/>
          <w:b/>
          <w:bCs/>
          <w:color w:val="050505"/>
          <w:sz w:val="22"/>
          <w:szCs w:val="22"/>
          <w:lang w:val="en-IN"/>
        </w:rPr>
        <w:t>–</w:t>
      </w:r>
      <w:r w:rsidR="002670D9" w:rsidRPr="006C79B7">
        <w:rPr>
          <w:rStyle w:val="span"/>
          <w:rFonts w:eastAsia="Open Sans" w:cstheme="minorHAnsi"/>
          <w:b/>
          <w:bCs/>
          <w:color w:val="050505"/>
          <w:sz w:val="22"/>
          <w:szCs w:val="22"/>
          <w:lang w:val="en-IN"/>
        </w:rPr>
        <w:t xml:space="preserve"> Oct</w:t>
      </w:r>
      <w:r w:rsidR="001E10C2" w:rsidRPr="006C79B7">
        <w:rPr>
          <w:rStyle w:val="span"/>
          <w:rFonts w:eastAsia="Open Sans" w:cstheme="minorHAnsi"/>
          <w:b/>
          <w:bCs/>
          <w:color w:val="050505"/>
          <w:sz w:val="22"/>
          <w:szCs w:val="22"/>
          <w:lang w:val="en-IN"/>
        </w:rPr>
        <w:t>’</w:t>
      </w:r>
      <w:r w:rsidR="002670D9" w:rsidRPr="006C79B7">
        <w:rPr>
          <w:rStyle w:val="span"/>
          <w:rFonts w:eastAsia="Open Sans" w:cstheme="minorHAnsi"/>
          <w:b/>
          <w:bCs/>
          <w:color w:val="050505"/>
          <w:sz w:val="22"/>
          <w:szCs w:val="22"/>
          <w:lang w:val="en-IN"/>
        </w:rPr>
        <w:t>20</w:t>
      </w:r>
    </w:p>
    <w:p w14:paraId="6CB13AF9" w14:textId="65094845" w:rsidR="002670D9" w:rsidRDefault="002670D9" w:rsidP="002670D9">
      <w:pPr>
        <w:pStyle w:val="NoSpacing"/>
        <w:rPr>
          <w:rStyle w:val="skn-slo6tbl-inner"/>
          <w:rFonts w:eastAsia="Open Sans" w:cstheme="minorHAnsi"/>
          <w:b/>
          <w:bCs/>
          <w:color w:val="050505"/>
          <w:sz w:val="22"/>
          <w:szCs w:val="22"/>
        </w:rPr>
      </w:pPr>
      <w:r w:rsidRPr="001F1E21">
        <w:rPr>
          <w:rStyle w:val="skn-slo6tbl-inner"/>
          <w:rFonts w:eastAsia="Open Sans" w:cstheme="minorHAnsi"/>
          <w:b/>
          <w:bCs/>
          <w:color w:val="050505"/>
          <w:sz w:val="22"/>
          <w:szCs w:val="22"/>
        </w:rPr>
        <w:t>EMAIL MARKETING SPECIALIST</w:t>
      </w:r>
    </w:p>
    <w:p w14:paraId="1C2B7988" w14:textId="77777777" w:rsidR="006C79B7" w:rsidRDefault="006C79B7" w:rsidP="001E10C2">
      <w:pPr>
        <w:spacing w:after="0" w:line="240" w:lineRule="auto"/>
        <w:jc w:val="both"/>
        <w:rPr>
          <w:rFonts w:cstheme="minorHAnsi"/>
          <w:b/>
          <w:bCs/>
          <w:sz w:val="22"/>
          <w:szCs w:val="22"/>
          <w:u w:val="single"/>
        </w:rPr>
      </w:pPr>
    </w:p>
    <w:p w14:paraId="59FE1403" w14:textId="378248B1" w:rsidR="001E10C2" w:rsidRPr="00415E38" w:rsidRDefault="001E10C2" w:rsidP="001E10C2">
      <w:pPr>
        <w:spacing w:after="0" w:line="240" w:lineRule="auto"/>
        <w:jc w:val="both"/>
        <w:rPr>
          <w:rFonts w:cstheme="minorHAnsi"/>
          <w:b/>
          <w:bCs/>
          <w:sz w:val="22"/>
          <w:szCs w:val="22"/>
          <w:u w:val="single"/>
        </w:rPr>
      </w:pPr>
      <w:r w:rsidRPr="00415E38">
        <w:rPr>
          <w:rFonts w:cstheme="minorHAnsi"/>
          <w:b/>
          <w:bCs/>
          <w:sz w:val="22"/>
          <w:szCs w:val="22"/>
          <w:u w:val="single"/>
        </w:rPr>
        <w:t>Responsibilities:</w:t>
      </w:r>
    </w:p>
    <w:p w14:paraId="566DD8FC"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Designed and executed multi-step marketing automation programs using Adobe Campaign Classic (ACC) and Salesforce CRM, optimizing customer engagement and lead nurturing across different stages of the sales funnel.</w:t>
      </w:r>
    </w:p>
    <w:p w14:paraId="4F2A1C6E"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Created and implemented targeted email marketing campaigns, including nurture and promotional campaigns, ensuring consistent messaging across all customer touchpoints and driving higher conversion rates.</w:t>
      </w:r>
    </w:p>
    <w:p w14:paraId="1D917C7C"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Ensured the accuracy and functionality of email campaigns, validating emails, landing pages, forms, and hyperlinks, resulting in optimized user experience and reduced error rates.</w:t>
      </w:r>
    </w:p>
    <w:p w14:paraId="71615053"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Managed website activities in the backend using Drupal, overseeing content management, updates, and the integration of marketing assets to support email campaigns and customer engagement.</w:t>
      </w:r>
    </w:p>
    <w:p w14:paraId="3D537198" w14:textId="27A51561"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 xml:space="preserve">Handled content management by making updates to the backend, </w:t>
      </w:r>
      <w:r w:rsidR="00BE40D9">
        <w:rPr>
          <w:rFonts w:cstheme="minorHAnsi"/>
          <w:sz w:val="22"/>
          <w:szCs w:val="22"/>
          <w:lang w:val="en-IN"/>
        </w:rPr>
        <w:t xml:space="preserve">and </w:t>
      </w:r>
      <w:r w:rsidRPr="001E10C2">
        <w:rPr>
          <w:rFonts w:cstheme="minorHAnsi"/>
          <w:sz w:val="22"/>
          <w:szCs w:val="22"/>
          <w:lang w:val="en-IN"/>
        </w:rPr>
        <w:t>testing changes in the frontend to ensure content accuracy, consistency, and proper functionality before launch.</w:t>
      </w:r>
    </w:p>
    <w:p w14:paraId="4539AE5C" w14:textId="2483958D"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Collaborated with internal teams to align campaign strategies, ensuring that email marketing efforts supported broader marketing objectives and were delivered within established timelines.</w:t>
      </w:r>
    </w:p>
    <w:p w14:paraId="50E2C69A" w14:textId="77777777" w:rsid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Worked closely with cross-functional teams to drive campaign strategy, development, and execution, ensuring that email campaigns were integrated with other marketing initiatives for a cohesive customer experience.</w:t>
      </w:r>
    </w:p>
    <w:p w14:paraId="222D3848" w14:textId="1766D688" w:rsidR="00D873C0" w:rsidRPr="001E10C2" w:rsidRDefault="00D873C0" w:rsidP="009F4F55">
      <w:pPr>
        <w:numPr>
          <w:ilvl w:val="0"/>
          <w:numId w:val="18"/>
        </w:numPr>
        <w:spacing w:after="0" w:line="240" w:lineRule="auto"/>
        <w:jc w:val="both"/>
        <w:rPr>
          <w:rFonts w:cstheme="minorHAnsi"/>
          <w:sz w:val="22"/>
          <w:szCs w:val="22"/>
          <w:lang w:val="en-IN"/>
        </w:rPr>
      </w:pPr>
      <w:r w:rsidRPr="00D873C0">
        <w:rPr>
          <w:rFonts w:cstheme="minorHAnsi"/>
          <w:sz w:val="22"/>
          <w:szCs w:val="22"/>
          <w:lang w:val="en-IN"/>
        </w:rPr>
        <w:t>Created and managed custom user profiles and roles to allow Marketing Cloud users to access the right level of functionality and data within Salesforce, ensuring compliance with security standards.</w:t>
      </w:r>
    </w:p>
    <w:p w14:paraId="26E9F137"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Managed CAN-SPAM compliance for all email marketing campaigns, ensuring that campaigns adhered to email marketing regulations and best practices to maintain customer trust and avoid legal issues.</w:t>
      </w:r>
    </w:p>
    <w:p w14:paraId="77D79AB3" w14:textId="77777777" w:rsid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Optimized email campaigns through A/B testing of subject lines, email content, CTAs, and design to improve open rates, click-through rates, and customer engagement.</w:t>
      </w:r>
    </w:p>
    <w:p w14:paraId="7A7880C4" w14:textId="0C076A2C" w:rsidR="00D873C0" w:rsidRPr="00D873C0" w:rsidRDefault="00D873C0" w:rsidP="009F4F55">
      <w:pPr>
        <w:numPr>
          <w:ilvl w:val="0"/>
          <w:numId w:val="18"/>
        </w:numPr>
        <w:spacing w:after="0" w:line="240" w:lineRule="auto"/>
        <w:jc w:val="both"/>
        <w:rPr>
          <w:rFonts w:cstheme="minorHAnsi"/>
          <w:sz w:val="22"/>
          <w:szCs w:val="22"/>
          <w:lang w:val="en-IN"/>
        </w:rPr>
      </w:pPr>
      <w:r w:rsidRPr="00D873C0">
        <w:rPr>
          <w:rFonts w:cstheme="minorHAnsi"/>
          <w:sz w:val="22"/>
          <w:szCs w:val="22"/>
        </w:rPr>
        <w:t>Developed customized page layouts and record types to improve the user experience for Marketing Cloud users within Salesforce, enabling better campaign management.</w:t>
      </w:r>
    </w:p>
    <w:p w14:paraId="2556CF6C"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lastRenderedPageBreak/>
        <w:t>Utilized Salesforce CRM to integrate customer data into marketing campaigns, segmenting audiences effectively to deliver personalized and relevant content tailored to different customer groups.</w:t>
      </w:r>
    </w:p>
    <w:p w14:paraId="0E602898"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Provided analytics and performance reporting for email marketing campaigns, analyzing KPIs such as open rates, click-through rates, and conversions, providing actionable insights for campaign improvements.</w:t>
      </w:r>
    </w:p>
    <w:p w14:paraId="1A021834" w14:textId="77777777" w:rsidR="001E10C2" w:rsidRPr="001E10C2" w:rsidRDefault="001E10C2" w:rsidP="009F4F55">
      <w:pPr>
        <w:numPr>
          <w:ilvl w:val="0"/>
          <w:numId w:val="18"/>
        </w:numPr>
        <w:spacing w:after="0" w:line="240" w:lineRule="auto"/>
        <w:jc w:val="both"/>
        <w:rPr>
          <w:rFonts w:cstheme="minorHAnsi"/>
          <w:sz w:val="22"/>
          <w:szCs w:val="22"/>
          <w:lang w:val="en-IN"/>
        </w:rPr>
      </w:pPr>
      <w:r w:rsidRPr="001E10C2">
        <w:rPr>
          <w:rFonts w:cstheme="minorHAnsi"/>
          <w:sz w:val="22"/>
          <w:szCs w:val="22"/>
          <w:lang w:val="en-IN"/>
        </w:rPr>
        <w:t>Supported email marketing efforts by working with creative teams to design visually appealing and effective email templates that aligned with brand guidelines and maximized campaign performance.</w:t>
      </w:r>
    </w:p>
    <w:p w14:paraId="37E2B03D" w14:textId="00961FB4" w:rsidR="001E10C2" w:rsidRPr="001E10C2" w:rsidRDefault="001E10C2" w:rsidP="00F94BDC">
      <w:pPr>
        <w:spacing w:after="0" w:line="240" w:lineRule="auto"/>
        <w:jc w:val="both"/>
        <w:rPr>
          <w:rFonts w:cstheme="minorHAnsi"/>
          <w:b/>
          <w:bCs/>
          <w:sz w:val="22"/>
          <w:szCs w:val="22"/>
          <w:lang w:val="en-IN"/>
        </w:rPr>
      </w:pPr>
      <w:r w:rsidRPr="001E10C2">
        <w:rPr>
          <w:rFonts w:cstheme="minorHAnsi"/>
          <w:b/>
          <w:bCs/>
          <w:sz w:val="22"/>
          <w:szCs w:val="22"/>
          <w:u w:val="single"/>
          <w:lang w:val="en-IN"/>
        </w:rPr>
        <w:t>Environment:</w:t>
      </w:r>
      <w:r w:rsidR="00CA1205">
        <w:rPr>
          <w:rFonts w:cstheme="minorHAnsi"/>
          <w:b/>
          <w:bCs/>
          <w:sz w:val="22"/>
          <w:szCs w:val="22"/>
          <w:lang w:val="en-IN"/>
        </w:rPr>
        <w:t xml:space="preserve"> </w:t>
      </w:r>
      <w:r w:rsidRPr="001E10C2">
        <w:rPr>
          <w:rFonts w:cstheme="minorHAnsi"/>
          <w:sz w:val="22"/>
          <w:szCs w:val="22"/>
          <w:lang w:val="en-IN"/>
        </w:rPr>
        <w:t>Adobe Campaign Classic (ACC)</w:t>
      </w:r>
      <w:r w:rsidR="00F94BDC" w:rsidRPr="00CA1205">
        <w:rPr>
          <w:rFonts w:cstheme="minorHAnsi"/>
          <w:sz w:val="22"/>
          <w:szCs w:val="22"/>
          <w:lang w:val="en-IN"/>
        </w:rPr>
        <w:t xml:space="preserve">, </w:t>
      </w:r>
      <w:r w:rsidRPr="001E10C2">
        <w:rPr>
          <w:rFonts w:cstheme="minorHAnsi"/>
          <w:sz w:val="22"/>
          <w:szCs w:val="22"/>
          <w:lang w:val="en-IN"/>
        </w:rPr>
        <w:t>Salesforce CRM</w:t>
      </w:r>
      <w:r w:rsidR="00F94BDC" w:rsidRPr="00CA1205">
        <w:rPr>
          <w:rFonts w:cstheme="minorHAnsi"/>
          <w:sz w:val="22"/>
          <w:szCs w:val="22"/>
          <w:lang w:val="en-IN"/>
        </w:rPr>
        <w:t xml:space="preserve">, </w:t>
      </w:r>
      <w:r w:rsidRPr="001E10C2">
        <w:rPr>
          <w:rFonts w:cstheme="minorHAnsi"/>
          <w:sz w:val="22"/>
          <w:szCs w:val="22"/>
          <w:lang w:val="en-IN"/>
        </w:rPr>
        <w:t>Drupal</w:t>
      </w:r>
      <w:r w:rsidR="00F94BDC" w:rsidRPr="00CA1205">
        <w:rPr>
          <w:rFonts w:cstheme="minorHAnsi"/>
          <w:sz w:val="22"/>
          <w:szCs w:val="22"/>
          <w:lang w:val="en-IN"/>
        </w:rPr>
        <w:t xml:space="preserve">, </w:t>
      </w:r>
      <w:r w:rsidRPr="001E10C2">
        <w:rPr>
          <w:rFonts w:cstheme="minorHAnsi"/>
          <w:sz w:val="22"/>
          <w:szCs w:val="22"/>
          <w:lang w:val="en-IN"/>
        </w:rPr>
        <w:t>CAN-SPAM</w:t>
      </w:r>
      <w:r w:rsidR="00F94BDC" w:rsidRPr="00CA1205">
        <w:rPr>
          <w:rFonts w:cstheme="minorHAnsi"/>
          <w:sz w:val="22"/>
          <w:szCs w:val="22"/>
          <w:lang w:val="en-IN"/>
        </w:rPr>
        <w:t xml:space="preserve">, </w:t>
      </w:r>
      <w:r w:rsidRPr="001E10C2">
        <w:rPr>
          <w:rFonts w:cstheme="minorHAnsi"/>
          <w:sz w:val="22"/>
          <w:szCs w:val="22"/>
          <w:lang w:val="en-IN"/>
        </w:rPr>
        <w:t>A/B Testing</w:t>
      </w:r>
      <w:r w:rsidR="00CA1205" w:rsidRPr="00CA1205">
        <w:rPr>
          <w:rFonts w:cstheme="minorHAnsi"/>
          <w:sz w:val="22"/>
          <w:szCs w:val="22"/>
          <w:lang w:val="en-IN"/>
        </w:rPr>
        <w:t xml:space="preserve">, </w:t>
      </w:r>
      <w:r w:rsidRPr="001E10C2">
        <w:rPr>
          <w:rFonts w:cstheme="minorHAnsi"/>
          <w:sz w:val="22"/>
          <w:szCs w:val="22"/>
          <w:lang w:val="en-IN"/>
        </w:rPr>
        <w:t>Email Analytics &amp; Reporting – Campaign performance tracking and reporting</w:t>
      </w:r>
      <w:r w:rsidR="00CA1205">
        <w:rPr>
          <w:rFonts w:cstheme="minorHAnsi"/>
          <w:sz w:val="22"/>
          <w:szCs w:val="22"/>
          <w:lang w:val="en-IN"/>
        </w:rPr>
        <w:t>.</w:t>
      </w:r>
    </w:p>
    <w:p w14:paraId="3F5C02B4" w14:textId="77777777" w:rsidR="001F1E21" w:rsidRDefault="001F1E21" w:rsidP="001F1E21">
      <w:pPr>
        <w:spacing w:after="0" w:line="240" w:lineRule="auto"/>
        <w:jc w:val="both"/>
        <w:rPr>
          <w:rFonts w:cstheme="minorHAnsi"/>
          <w:sz w:val="22"/>
          <w:szCs w:val="22"/>
        </w:rPr>
      </w:pPr>
    </w:p>
    <w:p w14:paraId="16B2EF68" w14:textId="69E502AC" w:rsidR="001F1E21" w:rsidRPr="001F1E21" w:rsidRDefault="001F1E21" w:rsidP="001F1E21">
      <w:pPr>
        <w:pStyle w:val="NoSpacing"/>
        <w:rPr>
          <w:rStyle w:val="span"/>
          <w:rFonts w:eastAsia="Open Sans" w:cstheme="minorHAnsi"/>
          <w:b/>
          <w:color w:val="050505"/>
          <w:sz w:val="22"/>
          <w:szCs w:val="22"/>
        </w:rPr>
      </w:pPr>
      <w:r w:rsidRPr="001F1E21">
        <w:rPr>
          <w:rStyle w:val="skn-slo6txt-nrml"/>
          <w:rFonts w:eastAsia="Open Sans" w:cstheme="minorHAnsi"/>
          <w:b/>
          <w:color w:val="050505"/>
          <w:sz w:val="22"/>
          <w:szCs w:val="22"/>
        </w:rPr>
        <w:t xml:space="preserve">Epsilon </w:t>
      </w:r>
      <w:r w:rsidRPr="001F1E21">
        <w:rPr>
          <w:rStyle w:val="span"/>
          <w:rFonts w:eastAsia="Open Sans" w:cstheme="minorHAnsi"/>
          <w:b/>
          <w:color w:val="050505"/>
          <w:sz w:val="22"/>
          <w:szCs w:val="22"/>
        </w:rPr>
        <w:t xml:space="preserve">Bangalore, </w:t>
      </w:r>
      <w:r w:rsidRPr="001F1E21">
        <w:rPr>
          <w:rStyle w:val="skn-slo6txt-capsCharacter"/>
          <w:rFonts w:eastAsia="Open Sans" w:cstheme="minorHAnsi"/>
          <w:b/>
          <w:color w:val="050505"/>
          <w:sz w:val="22"/>
          <w:szCs w:val="22"/>
        </w:rPr>
        <w:t>Ind</w:t>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D740C3">
        <w:rPr>
          <w:rStyle w:val="skn-slo6tbl-innertbl-inner"/>
          <w:rFonts w:eastAsia="Open Sans" w:cstheme="minorHAnsi"/>
          <w:b/>
          <w:color w:val="050505"/>
          <w:sz w:val="22"/>
          <w:szCs w:val="22"/>
        </w:rPr>
        <w:tab/>
      </w:r>
      <w:r w:rsidR="00895E78">
        <w:rPr>
          <w:rStyle w:val="skn-slo6tbl-innertbl-inner"/>
          <w:rFonts w:eastAsia="Open Sans" w:cstheme="minorHAnsi"/>
          <w:b/>
          <w:color w:val="050505"/>
          <w:sz w:val="22"/>
          <w:szCs w:val="22"/>
        </w:rPr>
        <w:t xml:space="preserve">                        </w:t>
      </w:r>
      <w:r w:rsidRPr="001F1E21">
        <w:rPr>
          <w:rStyle w:val="span"/>
          <w:rFonts w:eastAsia="Open Sans" w:cstheme="minorHAnsi"/>
          <w:b/>
          <w:color w:val="050505"/>
          <w:sz w:val="22"/>
          <w:szCs w:val="22"/>
        </w:rPr>
        <w:t>Apr</w:t>
      </w:r>
      <w:r w:rsidR="00D740C3">
        <w:rPr>
          <w:rStyle w:val="span"/>
          <w:rFonts w:eastAsia="Open Sans" w:cstheme="minorHAnsi"/>
          <w:b/>
          <w:color w:val="050505"/>
          <w:sz w:val="22"/>
          <w:szCs w:val="22"/>
        </w:rPr>
        <w:t>’</w:t>
      </w:r>
      <w:r w:rsidRPr="001F1E21">
        <w:rPr>
          <w:rStyle w:val="span"/>
          <w:rFonts w:eastAsia="Open Sans" w:cstheme="minorHAnsi"/>
          <w:b/>
          <w:color w:val="050505"/>
          <w:sz w:val="22"/>
          <w:szCs w:val="22"/>
        </w:rPr>
        <w:t xml:space="preserve">17 </w:t>
      </w:r>
      <w:r w:rsidR="00D740C3">
        <w:rPr>
          <w:rStyle w:val="span"/>
          <w:rFonts w:eastAsia="Open Sans" w:cstheme="minorHAnsi"/>
          <w:b/>
          <w:color w:val="050505"/>
          <w:sz w:val="22"/>
          <w:szCs w:val="22"/>
        </w:rPr>
        <w:t>–</w:t>
      </w:r>
      <w:r w:rsidRPr="001F1E21">
        <w:rPr>
          <w:rStyle w:val="span"/>
          <w:rFonts w:eastAsia="Open Sans" w:cstheme="minorHAnsi"/>
          <w:b/>
          <w:color w:val="050505"/>
          <w:sz w:val="22"/>
          <w:szCs w:val="22"/>
        </w:rPr>
        <w:t xml:space="preserve"> Jul</w:t>
      </w:r>
      <w:r w:rsidR="00D740C3">
        <w:rPr>
          <w:rStyle w:val="span"/>
          <w:rFonts w:eastAsia="Open Sans" w:cstheme="minorHAnsi"/>
          <w:b/>
          <w:color w:val="050505"/>
          <w:sz w:val="22"/>
          <w:szCs w:val="22"/>
        </w:rPr>
        <w:t>’</w:t>
      </w:r>
      <w:r w:rsidRPr="001F1E21">
        <w:rPr>
          <w:rStyle w:val="span"/>
          <w:rFonts w:eastAsia="Open Sans" w:cstheme="minorHAnsi"/>
          <w:b/>
          <w:color w:val="050505"/>
          <w:sz w:val="22"/>
          <w:szCs w:val="22"/>
        </w:rPr>
        <w:t>18</w:t>
      </w:r>
    </w:p>
    <w:p w14:paraId="007EAD20" w14:textId="11A481F7" w:rsidR="001F1E21" w:rsidRDefault="001F1E21" w:rsidP="001F1E21">
      <w:pPr>
        <w:pStyle w:val="NoSpacing"/>
        <w:rPr>
          <w:rStyle w:val="skn-slo6tbl-inner"/>
          <w:rFonts w:eastAsia="Open Sans" w:cstheme="minorHAnsi"/>
          <w:b/>
          <w:color w:val="050505"/>
          <w:sz w:val="22"/>
          <w:szCs w:val="22"/>
        </w:rPr>
      </w:pPr>
      <w:r w:rsidRPr="001F1E21">
        <w:rPr>
          <w:rStyle w:val="skn-slo6tbl-inner"/>
          <w:rFonts w:eastAsia="Open Sans" w:cstheme="minorHAnsi"/>
          <w:b/>
          <w:color w:val="050505"/>
          <w:sz w:val="22"/>
          <w:szCs w:val="22"/>
        </w:rPr>
        <w:t>EMAIL QA ANALYST 2</w:t>
      </w:r>
    </w:p>
    <w:p w14:paraId="68FC8F33" w14:textId="77777777" w:rsidR="00895E78" w:rsidRDefault="00895E78" w:rsidP="00D740C3">
      <w:pPr>
        <w:spacing w:after="0" w:line="240" w:lineRule="auto"/>
        <w:jc w:val="both"/>
        <w:rPr>
          <w:rFonts w:cstheme="minorHAnsi"/>
          <w:b/>
          <w:bCs/>
          <w:sz w:val="22"/>
          <w:szCs w:val="22"/>
          <w:u w:val="single"/>
        </w:rPr>
      </w:pPr>
    </w:p>
    <w:p w14:paraId="16863C7D" w14:textId="6F1A8F69" w:rsidR="00D740C3" w:rsidRPr="00415E38" w:rsidRDefault="00D740C3" w:rsidP="00D740C3">
      <w:pPr>
        <w:spacing w:after="0" w:line="240" w:lineRule="auto"/>
        <w:jc w:val="both"/>
        <w:rPr>
          <w:rFonts w:cstheme="minorHAnsi"/>
          <w:b/>
          <w:bCs/>
          <w:sz w:val="22"/>
          <w:szCs w:val="22"/>
          <w:u w:val="single"/>
        </w:rPr>
      </w:pPr>
      <w:r w:rsidRPr="00415E38">
        <w:rPr>
          <w:rFonts w:cstheme="minorHAnsi"/>
          <w:b/>
          <w:bCs/>
          <w:sz w:val="22"/>
          <w:szCs w:val="22"/>
          <w:u w:val="single"/>
        </w:rPr>
        <w:t>Responsibilities:</w:t>
      </w:r>
    </w:p>
    <w:p w14:paraId="6E56A4CE"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Joined as a Campaign Testing Specialist and earned a promotion to Production Analyst in just six months, demonstrating exceptional performance and leadership potential.</w:t>
      </w:r>
    </w:p>
    <w:p w14:paraId="0CFD7776"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Performed rigorous campaign testing daily, ensuring that email templates met quality standards and were free of issues before deployment to production.</w:t>
      </w:r>
    </w:p>
    <w:p w14:paraId="72DCB0D2" w14:textId="140224EA"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 xml:space="preserve">Tested email templates across multiple browsers and email clients, identifying rendering and alignment issues, </w:t>
      </w:r>
      <w:r>
        <w:rPr>
          <w:rFonts w:cstheme="minorHAnsi"/>
          <w:sz w:val="22"/>
          <w:szCs w:val="22"/>
          <w:lang w:val="en-IN"/>
        </w:rPr>
        <w:t xml:space="preserve">and </w:t>
      </w:r>
      <w:r w:rsidRPr="00D740C3">
        <w:rPr>
          <w:rFonts w:cstheme="minorHAnsi"/>
          <w:sz w:val="22"/>
          <w:szCs w:val="22"/>
          <w:lang w:val="en-IN"/>
        </w:rPr>
        <w:t>ensuring compatibility and consistent user experience across devices.</w:t>
      </w:r>
    </w:p>
    <w:p w14:paraId="17786905"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Worked on A/B testing and optimization of email campaigns, analyzing the results to improve campaign effectiveness and enhance user engagement metrics.</w:t>
      </w:r>
    </w:p>
    <w:p w14:paraId="01619AB2"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Validated and verified email templates, ensuring they were free from errors and functioned as expected, reducing the likelihood of customer complaints or unsubscribes.</w:t>
      </w:r>
    </w:p>
    <w:p w14:paraId="187842C8"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Promoted to the Production Analyst role, where I began building and deploying single and multi-step campaigns, taking responsibility for the end-to-end email campaign process.</w:t>
      </w:r>
    </w:p>
    <w:p w14:paraId="58A6BB43"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Deployed email campaigns using advanced email marketing tools such as Agility Harmony, DREAM, and others, ensuring seamless execution and timely delivery.</w:t>
      </w:r>
    </w:p>
    <w:p w14:paraId="0F6ADF0F"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Validated email templates in Litmus, performing cross-platform testing across Android, iOS, and multiple browsers to ensure perfect rendering and layout consistency.</w:t>
      </w:r>
    </w:p>
    <w:p w14:paraId="11FBF8DA" w14:textId="77777777"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Introduced device testing for enhanced campaign quality, earning recognition and appreciation for implementing a thoughtful and proactive solution to improve email performance.</w:t>
      </w:r>
    </w:p>
    <w:p w14:paraId="0A8671BB" w14:textId="0831CE4B" w:rsidR="00D740C3" w:rsidRPr="00D740C3" w:rsidRDefault="00D740C3" w:rsidP="009F4F55">
      <w:pPr>
        <w:numPr>
          <w:ilvl w:val="0"/>
          <w:numId w:val="19"/>
        </w:numPr>
        <w:spacing w:after="0" w:line="240" w:lineRule="auto"/>
        <w:jc w:val="both"/>
        <w:rPr>
          <w:rFonts w:cstheme="minorHAnsi"/>
          <w:sz w:val="22"/>
          <w:szCs w:val="22"/>
          <w:lang w:val="en-IN"/>
        </w:rPr>
      </w:pPr>
      <w:r w:rsidRPr="00D740C3">
        <w:rPr>
          <w:rFonts w:cstheme="minorHAnsi"/>
          <w:sz w:val="22"/>
          <w:szCs w:val="22"/>
          <w:lang w:val="en-IN"/>
        </w:rPr>
        <w:t xml:space="preserve">Recognized as the best performer for three consecutive quarters by consistently meeting performance metrics, </w:t>
      </w:r>
      <w:r>
        <w:rPr>
          <w:rFonts w:cstheme="minorHAnsi"/>
          <w:sz w:val="22"/>
          <w:szCs w:val="22"/>
          <w:lang w:val="en-IN"/>
        </w:rPr>
        <w:t xml:space="preserve">and </w:t>
      </w:r>
      <w:r w:rsidRPr="00D740C3">
        <w:rPr>
          <w:rFonts w:cstheme="minorHAnsi"/>
          <w:sz w:val="22"/>
          <w:szCs w:val="22"/>
          <w:lang w:val="en-IN"/>
        </w:rPr>
        <w:t>demonstrating excellence in campaign testing, issue resolution, and error-free deployments.</w:t>
      </w:r>
    </w:p>
    <w:p w14:paraId="4FFB6F06" w14:textId="240485CD" w:rsidR="00D740C3" w:rsidRPr="00D740C3" w:rsidRDefault="00D740C3" w:rsidP="00D740C3">
      <w:pPr>
        <w:spacing w:after="0" w:line="240" w:lineRule="auto"/>
        <w:jc w:val="both"/>
        <w:rPr>
          <w:rFonts w:cstheme="minorHAnsi"/>
          <w:b/>
          <w:bCs/>
          <w:sz w:val="22"/>
          <w:szCs w:val="22"/>
          <w:u w:val="single"/>
          <w:lang w:val="en-IN"/>
        </w:rPr>
      </w:pPr>
      <w:r w:rsidRPr="00D740C3">
        <w:rPr>
          <w:rFonts w:cstheme="minorHAnsi"/>
          <w:b/>
          <w:bCs/>
          <w:sz w:val="22"/>
          <w:szCs w:val="22"/>
          <w:u w:val="single"/>
          <w:lang w:val="en-IN"/>
        </w:rPr>
        <w:t>Environment:</w:t>
      </w:r>
      <w:r>
        <w:rPr>
          <w:rFonts w:cstheme="minorHAnsi"/>
          <w:sz w:val="22"/>
          <w:szCs w:val="22"/>
          <w:lang w:val="en-IN"/>
        </w:rPr>
        <w:t xml:space="preserve"> </w:t>
      </w:r>
      <w:r w:rsidRPr="00D740C3">
        <w:rPr>
          <w:rFonts w:cstheme="minorHAnsi"/>
          <w:sz w:val="22"/>
          <w:szCs w:val="22"/>
          <w:lang w:val="en-IN"/>
        </w:rPr>
        <w:t>Agility Harmony, DREAM, Litmus, A/B Testing, Device Testing, Email Clients &amp; Browsers, Campaign Testing &amp; Quality Assurance.</w:t>
      </w:r>
    </w:p>
    <w:p w14:paraId="675D3977" w14:textId="77777777" w:rsidR="008872B2" w:rsidRPr="00D740C3" w:rsidRDefault="008872B2" w:rsidP="008872B2">
      <w:pPr>
        <w:spacing w:after="0" w:line="240" w:lineRule="auto"/>
        <w:jc w:val="both"/>
        <w:rPr>
          <w:rFonts w:cstheme="minorHAnsi"/>
          <w:sz w:val="22"/>
          <w:szCs w:val="22"/>
        </w:rPr>
      </w:pPr>
    </w:p>
    <w:p w14:paraId="6AE514AF" w14:textId="33B49FD6" w:rsidR="008872B2" w:rsidRPr="008872B2" w:rsidRDefault="008872B2" w:rsidP="008872B2">
      <w:pPr>
        <w:pStyle w:val="NoSpacing"/>
        <w:rPr>
          <w:rStyle w:val="span"/>
          <w:rFonts w:eastAsia="Open Sans" w:cstheme="minorHAnsi"/>
          <w:b/>
          <w:bCs/>
          <w:color w:val="050505"/>
          <w:sz w:val="22"/>
          <w:szCs w:val="22"/>
        </w:rPr>
      </w:pPr>
      <w:r w:rsidRPr="008872B2">
        <w:rPr>
          <w:rStyle w:val="skn-slo6txt-nrml"/>
          <w:rFonts w:eastAsia="Open Sans" w:cstheme="minorHAnsi"/>
          <w:b/>
          <w:bCs/>
          <w:color w:val="050505"/>
          <w:sz w:val="22"/>
          <w:szCs w:val="22"/>
        </w:rPr>
        <w:t xml:space="preserve">IG Infotech </w:t>
      </w:r>
      <w:r w:rsidRPr="008872B2">
        <w:rPr>
          <w:rStyle w:val="span"/>
          <w:rFonts w:eastAsia="Open Sans" w:cstheme="minorHAnsi"/>
          <w:b/>
          <w:bCs/>
          <w:color w:val="050505"/>
          <w:sz w:val="22"/>
          <w:szCs w:val="22"/>
        </w:rPr>
        <w:t xml:space="preserve">Bangalore, </w:t>
      </w:r>
      <w:r w:rsidRPr="008872B2">
        <w:rPr>
          <w:rStyle w:val="skn-slo6txt-capsCharacter"/>
          <w:rFonts w:eastAsia="Open Sans" w:cstheme="minorHAnsi"/>
          <w:b/>
          <w:bCs/>
          <w:color w:val="050505"/>
          <w:sz w:val="22"/>
          <w:szCs w:val="22"/>
        </w:rPr>
        <w:t>Ind</w:t>
      </w:r>
      <w:r w:rsidRPr="008872B2">
        <w:rPr>
          <w:rStyle w:val="skn-slo6tbl-innertbl-inner"/>
          <w:rFonts w:eastAsia="Open Sans" w:cstheme="minorHAnsi"/>
          <w:b/>
          <w:bCs/>
          <w:color w:val="050505"/>
          <w:sz w:val="22"/>
          <w:szCs w:val="22"/>
        </w:rPr>
        <w:t xml:space="preserve"> </w:t>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0011697C">
        <w:rPr>
          <w:rStyle w:val="skn-slo6tbl-innertbl-inner"/>
          <w:rFonts w:eastAsia="Open Sans" w:cstheme="minorHAnsi"/>
          <w:b/>
          <w:bCs/>
          <w:color w:val="050505"/>
          <w:sz w:val="22"/>
          <w:szCs w:val="22"/>
        </w:rPr>
        <w:tab/>
      </w:r>
      <w:r w:rsidRPr="008872B2">
        <w:rPr>
          <w:rStyle w:val="span"/>
          <w:rFonts w:eastAsia="Open Sans" w:cstheme="minorHAnsi"/>
          <w:b/>
          <w:bCs/>
          <w:color w:val="050505"/>
          <w:sz w:val="22"/>
          <w:szCs w:val="22"/>
        </w:rPr>
        <w:t>Sep</w:t>
      </w:r>
      <w:r w:rsidR="0011697C">
        <w:rPr>
          <w:rStyle w:val="span"/>
          <w:rFonts w:eastAsia="Open Sans" w:cstheme="minorHAnsi"/>
          <w:b/>
          <w:bCs/>
          <w:color w:val="050505"/>
          <w:sz w:val="22"/>
          <w:szCs w:val="22"/>
        </w:rPr>
        <w:t>t’</w:t>
      </w:r>
      <w:r w:rsidRPr="008872B2">
        <w:rPr>
          <w:rStyle w:val="span"/>
          <w:rFonts w:eastAsia="Open Sans" w:cstheme="minorHAnsi"/>
          <w:b/>
          <w:bCs/>
          <w:color w:val="050505"/>
          <w:sz w:val="22"/>
          <w:szCs w:val="22"/>
        </w:rPr>
        <w:t xml:space="preserve">16 </w:t>
      </w:r>
      <w:r w:rsidR="0011697C">
        <w:rPr>
          <w:rStyle w:val="span"/>
          <w:rFonts w:eastAsia="Open Sans" w:cstheme="minorHAnsi"/>
          <w:b/>
          <w:bCs/>
          <w:color w:val="050505"/>
          <w:sz w:val="22"/>
          <w:szCs w:val="22"/>
        </w:rPr>
        <w:t>–</w:t>
      </w:r>
      <w:r w:rsidRPr="008872B2">
        <w:rPr>
          <w:rStyle w:val="span"/>
          <w:rFonts w:eastAsia="Open Sans" w:cstheme="minorHAnsi"/>
          <w:b/>
          <w:bCs/>
          <w:color w:val="050505"/>
          <w:sz w:val="22"/>
          <w:szCs w:val="22"/>
        </w:rPr>
        <w:t xml:space="preserve"> Mar</w:t>
      </w:r>
      <w:r w:rsidR="0011697C">
        <w:rPr>
          <w:rStyle w:val="span"/>
          <w:rFonts w:eastAsia="Open Sans" w:cstheme="minorHAnsi"/>
          <w:b/>
          <w:bCs/>
          <w:color w:val="050505"/>
          <w:sz w:val="22"/>
          <w:szCs w:val="22"/>
        </w:rPr>
        <w:t>’</w:t>
      </w:r>
      <w:r w:rsidRPr="008872B2">
        <w:rPr>
          <w:rStyle w:val="span"/>
          <w:rFonts w:eastAsia="Open Sans" w:cstheme="minorHAnsi"/>
          <w:b/>
          <w:bCs/>
          <w:color w:val="050505"/>
          <w:sz w:val="22"/>
          <w:szCs w:val="22"/>
        </w:rPr>
        <w:t>17</w:t>
      </w:r>
    </w:p>
    <w:p w14:paraId="248382FE" w14:textId="3364B28E" w:rsidR="008872B2" w:rsidRPr="008872B2" w:rsidRDefault="008872B2" w:rsidP="008872B2">
      <w:pPr>
        <w:pStyle w:val="NoSpacing"/>
        <w:rPr>
          <w:rStyle w:val="skn-slo6tbl-inner"/>
          <w:rFonts w:eastAsia="Open Sans" w:cstheme="minorHAnsi"/>
          <w:b/>
          <w:bCs/>
          <w:color w:val="050505"/>
          <w:sz w:val="22"/>
          <w:szCs w:val="22"/>
        </w:rPr>
      </w:pPr>
      <w:r w:rsidRPr="008872B2">
        <w:rPr>
          <w:rStyle w:val="skn-slo6tbl-inner"/>
          <w:rFonts w:eastAsia="Open Sans" w:cstheme="minorHAnsi"/>
          <w:b/>
          <w:bCs/>
          <w:color w:val="050505"/>
          <w:sz w:val="22"/>
          <w:szCs w:val="22"/>
        </w:rPr>
        <w:t>QA ANALYST</w:t>
      </w:r>
    </w:p>
    <w:p w14:paraId="2F5F9FE7" w14:textId="77777777" w:rsidR="00F610C5" w:rsidRPr="00FA57BD" w:rsidRDefault="00F610C5" w:rsidP="00FA57BD">
      <w:pPr>
        <w:pStyle w:val="ListParagraph"/>
        <w:numPr>
          <w:ilvl w:val="0"/>
          <w:numId w:val="13"/>
        </w:numPr>
        <w:spacing w:after="0" w:line="240" w:lineRule="auto"/>
        <w:ind w:left="360"/>
        <w:jc w:val="both"/>
        <w:rPr>
          <w:rFonts w:cstheme="minorHAnsi"/>
          <w:sz w:val="22"/>
          <w:szCs w:val="22"/>
        </w:rPr>
      </w:pPr>
      <w:r w:rsidRPr="00FA57BD">
        <w:rPr>
          <w:rFonts w:cstheme="minorHAnsi"/>
          <w:sz w:val="22"/>
          <w:szCs w:val="22"/>
        </w:rPr>
        <w:t>Developed comprehensive test plans based on project requirements and specifications</w:t>
      </w:r>
    </w:p>
    <w:p w14:paraId="028623E8" w14:textId="12277909" w:rsidR="00F610C5" w:rsidRDefault="00F610C5" w:rsidP="00FA57BD">
      <w:pPr>
        <w:pStyle w:val="ListParagraph"/>
        <w:numPr>
          <w:ilvl w:val="0"/>
          <w:numId w:val="13"/>
        </w:numPr>
        <w:spacing w:after="0" w:line="240" w:lineRule="auto"/>
        <w:ind w:left="360"/>
        <w:jc w:val="both"/>
        <w:rPr>
          <w:rFonts w:cstheme="minorHAnsi"/>
          <w:sz w:val="22"/>
          <w:szCs w:val="22"/>
        </w:rPr>
      </w:pPr>
      <w:r w:rsidRPr="00FA57BD">
        <w:rPr>
          <w:rFonts w:cstheme="minorHAnsi"/>
          <w:sz w:val="22"/>
          <w:szCs w:val="22"/>
        </w:rPr>
        <w:t xml:space="preserve">Managed and handled </w:t>
      </w:r>
      <w:r w:rsidR="0011697C">
        <w:rPr>
          <w:rFonts w:cstheme="minorHAnsi"/>
          <w:sz w:val="22"/>
          <w:szCs w:val="22"/>
        </w:rPr>
        <w:t xml:space="preserve">the </w:t>
      </w:r>
      <w:r w:rsidRPr="00FA57BD">
        <w:rPr>
          <w:rFonts w:cstheme="minorHAnsi"/>
          <w:sz w:val="22"/>
          <w:szCs w:val="22"/>
        </w:rPr>
        <w:t>entire test suit for the team</w:t>
      </w:r>
    </w:p>
    <w:p w14:paraId="02549E45" w14:textId="77777777" w:rsidR="007C51D7" w:rsidRPr="007C51D7" w:rsidRDefault="007C51D7" w:rsidP="007C51D7">
      <w:pPr>
        <w:spacing w:after="0" w:line="240" w:lineRule="auto"/>
        <w:jc w:val="both"/>
        <w:rPr>
          <w:rFonts w:cstheme="minorHAnsi"/>
          <w:b/>
          <w:bCs/>
          <w:sz w:val="22"/>
          <w:szCs w:val="22"/>
        </w:rPr>
      </w:pPr>
    </w:p>
    <w:p w14:paraId="08C02742" w14:textId="1F06E1BF" w:rsidR="007C51D7" w:rsidRPr="007C51D7" w:rsidRDefault="0011697C" w:rsidP="007C51D7">
      <w:pPr>
        <w:pStyle w:val="NoSpacing"/>
        <w:jc w:val="both"/>
        <w:rPr>
          <w:rStyle w:val="span"/>
          <w:rFonts w:eastAsia="Open Sans" w:cstheme="minorHAnsi"/>
          <w:b/>
          <w:bCs/>
          <w:color w:val="050505"/>
          <w:sz w:val="22"/>
          <w:szCs w:val="22"/>
        </w:rPr>
      </w:pPr>
      <w:r>
        <w:rPr>
          <w:rStyle w:val="skn-slo6txt-nrml"/>
          <w:rFonts w:eastAsia="Open Sans" w:cstheme="minorHAnsi"/>
          <w:b/>
          <w:bCs/>
          <w:color w:val="050505"/>
          <w:sz w:val="22"/>
          <w:szCs w:val="22"/>
        </w:rPr>
        <w:t>Flat chat</w:t>
      </w:r>
      <w:r w:rsidR="007C51D7" w:rsidRPr="007C51D7">
        <w:rPr>
          <w:rStyle w:val="skn-slo6txt-nrml"/>
          <w:rFonts w:eastAsia="Open Sans" w:cstheme="minorHAnsi"/>
          <w:b/>
          <w:bCs/>
          <w:color w:val="050505"/>
          <w:sz w:val="22"/>
          <w:szCs w:val="22"/>
        </w:rPr>
        <w:t xml:space="preserve"> </w:t>
      </w:r>
      <w:r w:rsidR="007C51D7" w:rsidRPr="007C51D7">
        <w:rPr>
          <w:rStyle w:val="span"/>
          <w:rFonts w:eastAsia="Open Sans" w:cstheme="minorHAnsi"/>
          <w:b/>
          <w:bCs/>
          <w:color w:val="050505"/>
          <w:sz w:val="22"/>
          <w:szCs w:val="22"/>
        </w:rPr>
        <w:t xml:space="preserve">Bangalore, </w:t>
      </w:r>
      <w:r w:rsidR="007C51D7" w:rsidRPr="007C51D7">
        <w:rPr>
          <w:rStyle w:val="skn-slo6txt-capsCharacter"/>
          <w:rFonts w:eastAsia="Open Sans" w:cstheme="minorHAnsi"/>
          <w:b/>
          <w:bCs/>
          <w:color w:val="050505"/>
          <w:sz w:val="22"/>
          <w:szCs w:val="22"/>
        </w:rPr>
        <w:t>India</w:t>
      </w:r>
      <w:r w:rsidR="007C51D7" w:rsidRPr="007C51D7">
        <w:rPr>
          <w:rStyle w:val="skn-slo6tbl-innertbl-inner"/>
          <w:rFonts w:eastAsia="Open Sans" w:cstheme="minorHAnsi"/>
          <w:b/>
          <w:bCs/>
          <w:color w:val="050505"/>
          <w:sz w:val="22"/>
          <w:szCs w:val="22"/>
        </w:rPr>
        <w:t xml:space="preserve"> </w:t>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01279B">
        <w:rPr>
          <w:rStyle w:val="skn-slo6tbl-innertbl-inner"/>
          <w:rFonts w:eastAsia="Open Sans" w:cstheme="minorHAnsi"/>
          <w:b/>
          <w:bCs/>
          <w:color w:val="050505"/>
          <w:sz w:val="22"/>
          <w:szCs w:val="22"/>
        </w:rPr>
        <w:tab/>
      </w:r>
      <w:r w:rsidR="007C51D7" w:rsidRPr="007C51D7">
        <w:rPr>
          <w:rStyle w:val="span"/>
          <w:rFonts w:eastAsia="Open Sans" w:cstheme="minorHAnsi"/>
          <w:b/>
          <w:bCs/>
          <w:color w:val="050505"/>
          <w:sz w:val="22"/>
          <w:szCs w:val="22"/>
        </w:rPr>
        <w:t>Jul</w:t>
      </w:r>
      <w:r w:rsidR="0001279B">
        <w:rPr>
          <w:rStyle w:val="span"/>
          <w:rFonts w:eastAsia="Open Sans" w:cstheme="minorHAnsi"/>
          <w:b/>
          <w:bCs/>
          <w:color w:val="050505"/>
          <w:sz w:val="22"/>
          <w:szCs w:val="22"/>
        </w:rPr>
        <w:t>’</w:t>
      </w:r>
      <w:r w:rsidR="007C51D7" w:rsidRPr="007C51D7">
        <w:rPr>
          <w:rStyle w:val="span"/>
          <w:rFonts w:eastAsia="Open Sans" w:cstheme="minorHAnsi"/>
          <w:b/>
          <w:bCs/>
          <w:color w:val="050505"/>
          <w:sz w:val="22"/>
          <w:szCs w:val="22"/>
        </w:rPr>
        <w:t xml:space="preserve">14 </w:t>
      </w:r>
      <w:r w:rsidR="0001279B">
        <w:rPr>
          <w:rStyle w:val="span"/>
          <w:rFonts w:eastAsia="Open Sans" w:cstheme="minorHAnsi"/>
          <w:b/>
          <w:bCs/>
          <w:color w:val="050505"/>
          <w:sz w:val="22"/>
          <w:szCs w:val="22"/>
        </w:rPr>
        <w:t>–</w:t>
      </w:r>
      <w:r w:rsidR="007C51D7" w:rsidRPr="007C51D7">
        <w:rPr>
          <w:rStyle w:val="span"/>
          <w:rFonts w:eastAsia="Open Sans" w:cstheme="minorHAnsi"/>
          <w:b/>
          <w:bCs/>
          <w:color w:val="050505"/>
          <w:sz w:val="22"/>
          <w:szCs w:val="22"/>
        </w:rPr>
        <w:t xml:space="preserve"> Se</w:t>
      </w:r>
      <w:r w:rsidR="0001279B">
        <w:rPr>
          <w:rStyle w:val="span"/>
          <w:rFonts w:eastAsia="Open Sans" w:cstheme="minorHAnsi"/>
          <w:b/>
          <w:bCs/>
          <w:color w:val="050505"/>
          <w:sz w:val="22"/>
          <w:szCs w:val="22"/>
        </w:rPr>
        <w:t>pt’</w:t>
      </w:r>
      <w:r w:rsidR="007C51D7" w:rsidRPr="007C51D7">
        <w:rPr>
          <w:rStyle w:val="span"/>
          <w:rFonts w:eastAsia="Open Sans" w:cstheme="minorHAnsi"/>
          <w:b/>
          <w:bCs/>
          <w:color w:val="050505"/>
          <w:sz w:val="22"/>
          <w:szCs w:val="22"/>
        </w:rPr>
        <w:t>16</w:t>
      </w:r>
    </w:p>
    <w:p w14:paraId="12BAD3B6" w14:textId="3922B4F2" w:rsidR="007C51D7" w:rsidRPr="007C51D7" w:rsidRDefault="007C51D7" w:rsidP="007C51D7">
      <w:pPr>
        <w:pStyle w:val="NoSpacing"/>
        <w:jc w:val="both"/>
        <w:rPr>
          <w:rStyle w:val="skn-slo6tbl-inner"/>
          <w:rFonts w:eastAsia="Open Sans" w:cstheme="minorHAnsi"/>
          <w:b/>
          <w:bCs/>
          <w:color w:val="050505"/>
          <w:sz w:val="22"/>
          <w:szCs w:val="22"/>
        </w:rPr>
      </w:pPr>
      <w:r w:rsidRPr="007C51D7">
        <w:rPr>
          <w:rStyle w:val="skn-slo6tbl-inner"/>
          <w:rFonts w:eastAsia="Open Sans" w:cstheme="minorHAnsi"/>
          <w:b/>
          <w:bCs/>
          <w:color w:val="050505"/>
          <w:sz w:val="22"/>
          <w:szCs w:val="22"/>
        </w:rPr>
        <w:t>ASSOCIATE QA ENGINEER</w:t>
      </w:r>
    </w:p>
    <w:p w14:paraId="0AFDA265" w14:textId="09962362" w:rsidR="00434EB7" w:rsidRPr="00060F87" w:rsidRDefault="00F610C5" w:rsidP="00F610C5">
      <w:pPr>
        <w:pStyle w:val="ListParagraph"/>
        <w:numPr>
          <w:ilvl w:val="0"/>
          <w:numId w:val="13"/>
        </w:numPr>
        <w:spacing w:after="0" w:line="240" w:lineRule="auto"/>
        <w:ind w:left="360"/>
        <w:jc w:val="both"/>
        <w:rPr>
          <w:rFonts w:cstheme="minorHAnsi"/>
        </w:rPr>
      </w:pPr>
      <w:r w:rsidRPr="00060F87">
        <w:rPr>
          <w:rFonts w:cstheme="minorHAnsi"/>
          <w:sz w:val="22"/>
          <w:szCs w:val="22"/>
        </w:rPr>
        <w:t>Complete end-to-end testing life cycle, manual, API</w:t>
      </w:r>
      <w:r w:rsidR="0011697C">
        <w:rPr>
          <w:rFonts w:cstheme="minorHAnsi"/>
          <w:sz w:val="22"/>
          <w:szCs w:val="22"/>
        </w:rPr>
        <w:t>,</w:t>
      </w:r>
      <w:r w:rsidRPr="00060F87">
        <w:rPr>
          <w:rFonts w:cstheme="minorHAnsi"/>
          <w:sz w:val="22"/>
          <w:szCs w:val="22"/>
        </w:rPr>
        <w:t xml:space="preserve"> and Performance testing</w:t>
      </w:r>
      <w:r w:rsidR="00060F87">
        <w:rPr>
          <w:rFonts w:cstheme="minorHAnsi"/>
          <w:sz w:val="22"/>
          <w:szCs w:val="22"/>
        </w:rPr>
        <w:t>.</w:t>
      </w:r>
    </w:p>
    <w:sectPr w:rsidR="00434EB7" w:rsidRPr="00060F87" w:rsidSect="004E0324">
      <w:type w:val="continuous"/>
      <w:pgSz w:w="12240" w:h="15840"/>
      <w:pgMar w:top="720" w:right="720" w:bottom="720" w:left="720" w:header="39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4FD9D" w14:textId="77777777" w:rsidR="00363553" w:rsidRDefault="00363553" w:rsidP="00C421C4">
      <w:r>
        <w:separator/>
      </w:r>
    </w:p>
  </w:endnote>
  <w:endnote w:type="continuationSeparator" w:id="0">
    <w:p w14:paraId="649A94FE" w14:textId="77777777" w:rsidR="00363553" w:rsidRDefault="00363553" w:rsidP="00C4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OpenSymbol, 'Arial Unicode MS'">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ontserrat">
    <w:panose1 w:val="00000500000000000000"/>
    <w:charset w:val="00"/>
    <w:family w:val="auto"/>
    <w:pitch w:val="variable"/>
    <w:sig w:usb0="2000020F" w:usb1="00000003" w:usb2="00000000" w:usb3="00000000" w:csb0="00000197" w:csb1="00000000"/>
  </w:font>
  <w:font w:name="Times New Roman (Body CS)">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Albany">
    <w:altName w:val="Arial"/>
    <w:panose1 w:val="020B0604020202020204"/>
    <w:charset w:val="00"/>
    <w:family w:val="swiss"/>
    <w:pitch w:val="variable"/>
  </w:font>
  <w:font w:name="HG Mincho Light J">
    <w:altName w:val="Times New Roman"/>
    <w:panose1 w:val="020B0604020202020204"/>
    <w:charset w:val="00"/>
    <w:family w:val="auto"/>
    <w:pitch w:val="variable"/>
  </w:font>
  <w:font w:name="AvantGarde">
    <w:altName w:val="Century Gothic"/>
    <w:panose1 w:val="020B0604020202020204"/>
    <w:charset w:val="00"/>
    <w:family w:val="swiss"/>
    <w:pitch w:val="default"/>
    <w:sig w:usb0="00000003" w:usb1="00000000" w:usb2="00000000" w:usb3="00000000" w:csb0="00000001" w:csb1="00000000"/>
  </w:font>
  <w:font w:name="Roboto Condensed">
    <w:panose1 w:val="02000000000000000000"/>
    <w:charset w:val="00"/>
    <w:family w:val="auto"/>
    <w:pitch w:val="variable"/>
    <w:sig w:usb0="E0000AFF" w:usb1="5000217F" w:usb2="0000002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E37A" w14:textId="77777777" w:rsidR="00004769" w:rsidRDefault="000047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6E7C" w14:textId="77777777" w:rsidR="00004769" w:rsidRDefault="000047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4B38" w14:textId="77777777" w:rsidR="00004769" w:rsidRDefault="00004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DCC5" w14:textId="77777777" w:rsidR="00363553" w:rsidRDefault="00363553" w:rsidP="00C421C4">
      <w:r>
        <w:separator/>
      </w:r>
    </w:p>
  </w:footnote>
  <w:footnote w:type="continuationSeparator" w:id="0">
    <w:p w14:paraId="10DA621E" w14:textId="77777777" w:rsidR="00363553" w:rsidRDefault="00363553" w:rsidP="00C4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5AAC" w14:textId="77777777" w:rsidR="00004769" w:rsidRDefault="00004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288" w14:textId="1B6A34C5" w:rsidR="00066D93" w:rsidRDefault="00D30805">
    <w:pPr>
      <w:pStyle w:val="Header"/>
    </w:pPr>
    <w:r w:rsidRPr="00950ECF">
      <w:rPr>
        <w:rFonts w:ascii="Times New Roman" w:hAnsi="Times New Roman" w:cs="Times New Roman"/>
        <w:b/>
        <w:bCs/>
        <w:color w:val="222222"/>
        <w:sz w:val="24"/>
        <w:szCs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AAA7" w14:textId="77777777" w:rsidR="00004769" w:rsidRDefault="00004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0" w:firstLine="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0" w:firstLine="0"/>
      </w:pPr>
      <w:rPr>
        <w:rFonts w:ascii="Symbol" w:hAnsi="Symbol"/>
      </w:rPr>
    </w:lvl>
  </w:abstractNum>
  <w:abstractNum w:abstractNumId="3" w15:restartNumberingAfterBreak="0">
    <w:nsid w:val="00000004"/>
    <w:multiLevelType w:val="multilevel"/>
    <w:tmpl w:val="5016B252"/>
    <w:name w:val="WW8Num4"/>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singleLevel"/>
    <w:tmpl w:val="6E786826"/>
    <w:lvl w:ilvl="0">
      <w:start w:val="1"/>
      <w:numFmt w:val="bullet"/>
      <w:pStyle w:val="Bulleted"/>
      <w:lvlText w:val=""/>
      <w:lvlJc w:val="left"/>
      <w:pPr>
        <w:tabs>
          <w:tab w:val="num" w:pos="720"/>
        </w:tabs>
        <w:ind w:left="720" w:hanging="360"/>
      </w:pPr>
      <w:rPr>
        <w:rFonts w:ascii="Symbol" w:hAnsi="Symbol"/>
      </w:rPr>
    </w:lvl>
  </w:abstractNum>
  <w:abstractNum w:abstractNumId="5" w15:restartNumberingAfterBreak="0">
    <w:nsid w:val="00000006"/>
    <w:multiLevelType w:val="multilevel"/>
    <w:tmpl w:val="00000006"/>
    <w:name w:val="WWNum34"/>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6" w15:restartNumberingAfterBreak="0">
    <w:nsid w:val="094A00A6"/>
    <w:multiLevelType w:val="multilevel"/>
    <w:tmpl w:val="21DC58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F81AC0"/>
    <w:multiLevelType w:val="multilevel"/>
    <w:tmpl w:val="DA4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537B6"/>
    <w:multiLevelType w:val="multilevel"/>
    <w:tmpl w:val="1706A330"/>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EF707A"/>
    <w:multiLevelType w:val="multilevel"/>
    <w:tmpl w:val="76F073BC"/>
    <w:styleLink w:val="WW8Num3"/>
    <w:lvl w:ilvl="0">
      <w:numFmt w:val="bullet"/>
      <w:lvlText w:val=""/>
      <w:lvlJc w:val="left"/>
      <w:pPr>
        <w:ind w:left="643" w:hanging="283"/>
      </w:pPr>
      <w:rPr>
        <w:rFonts w:ascii="Symbol" w:hAnsi="Symbol" w:cs="OpenSymbol, 'Arial Unicode MS'"/>
      </w:rPr>
    </w:lvl>
    <w:lvl w:ilvl="1">
      <w:numFmt w:val="bullet"/>
      <w:lvlText w:val=""/>
      <w:lvlJc w:val="left"/>
      <w:pPr>
        <w:ind w:left="1350" w:hanging="283"/>
      </w:pPr>
      <w:rPr>
        <w:rFonts w:ascii="Symbol" w:hAnsi="Symbol" w:cs="OpenSymbol, 'Arial Unicode MS'"/>
      </w:rPr>
    </w:lvl>
    <w:lvl w:ilvl="2">
      <w:numFmt w:val="bullet"/>
      <w:lvlText w:val=""/>
      <w:lvlJc w:val="left"/>
      <w:pPr>
        <w:ind w:left="2057" w:hanging="283"/>
      </w:pPr>
      <w:rPr>
        <w:rFonts w:ascii="Symbol" w:hAnsi="Symbol" w:cs="OpenSymbol, 'Arial Unicode MS'"/>
      </w:rPr>
    </w:lvl>
    <w:lvl w:ilvl="3">
      <w:numFmt w:val="bullet"/>
      <w:lvlText w:val=""/>
      <w:lvlJc w:val="left"/>
      <w:pPr>
        <w:ind w:left="2764" w:hanging="283"/>
      </w:pPr>
      <w:rPr>
        <w:rFonts w:ascii="Symbol" w:hAnsi="Symbol" w:cs="OpenSymbol, 'Arial Unicode MS'"/>
      </w:rPr>
    </w:lvl>
    <w:lvl w:ilvl="4">
      <w:numFmt w:val="bullet"/>
      <w:lvlText w:val=""/>
      <w:lvlJc w:val="left"/>
      <w:pPr>
        <w:ind w:left="3471" w:hanging="283"/>
      </w:pPr>
      <w:rPr>
        <w:rFonts w:ascii="Symbol" w:hAnsi="Symbol" w:cs="OpenSymbol, 'Arial Unicode MS'"/>
      </w:rPr>
    </w:lvl>
    <w:lvl w:ilvl="5">
      <w:numFmt w:val="bullet"/>
      <w:lvlText w:val=""/>
      <w:lvlJc w:val="left"/>
      <w:pPr>
        <w:ind w:left="4178" w:hanging="283"/>
      </w:pPr>
      <w:rPr>
        <w:rFonts w:ascii="Symbol" w:hAnsi="Symbol" w:cs="OpenSymbol, 'Arial Unicode MS'"/>
      </w:rPr>
    </w:lvl>
    <w:lvl w:ilvl="6">
      <w:numFmt w:val="bullet"/>
      <w:lvlText w:val=""/>
      <w:lvlJc w:val="left"/>
      <w:pPr>
        <w:ind w:left="4885" w:hanging="283"/>
      </w:pPr>
      <w:rPr>
        <w:rFonts w:ascii="Symbol" w:hAnsi="Symbol" w:cs="OpenSymbol, 'Arial Unicode MS'"/>
      </w:rPr>
    </w:lvl>
    <w:lvl w:ilvl="7">
      <w:numFmt w:val="bullet"/>
      <w:lvlText w:val=""/>
      <w:lvlJc w:val="left"/>
      <w:pPr>
        <w:ind w:left="5592" w:hanging="283"/>
      </w:pPr>
      <w:rPr>
        <w:rFonts w:ascii="Symbol" w:hAnsi="Symbol" w:cs="OpenSymbol, 'Arial Unicode MS'"/>
      </w:rPr>
    </w:lvl>
    <w:lvl w:ilvl="8">
      <w:numFmt w:val="bullet"/>
      <w:lvlText w:val=""/>
      <w:lvlJc w:val="left"/>
      <w:pPr>
        <w:ind w:left="6299" w:hanging="283"/>
      </w:pPr>
      <w:rPr>
        <w:rFonts w:ascii="Symbol" w:hAnsi="Symbol" w:cs="OpenSymbol, 'Arial Unicode MS'"/>
      </w:rPr>
    </w:lvl>
  </w:abstractNum>
  <w:abstractNum w:abstractNumId="10" w15:restartNumberingAfterBreak="0">
    <w:nsid w:val="2D474AEC"/>
    <w:multiLevelType w:val="hybridMultilevel"/>
    <w:tmpl w:val="E938CC4E"/>
    <w:styleLink w:val="ImportedStyle2"/>
    <w:lvl w:ilvl="0" w:tplc="503C63EC">
      <w:start w:val="1"/>
      <w:numFmt w:val="bullet"/>
      <w:lvlText w:val="·"/>
      <w:lvlJc w:val="left"/>
      <w:pPr>
        <w:ind w:left="33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E57083C8">
      <w:start w:val="1"/>
      <w:numFmt w:val="bullet"/>
      <w:lvlText w:val="o"/>
      <w:lvlJc w:val="left"/>
      <w:pPr>
        <w:ind w:left="42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07685D6E">
      <w:start w:val="1"/>
      <w:numFmt w:val="bullet"/>
      <w:lvlText w:val="▪"/>
      <w:lvlJc w:val="left"/>
      <w:pPr>
        <w:ind w:left="114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D5581960">
      <w:start w:val="1"/>
      <w:numFmt w:val="bullet"/>
      <w:lvlText w:val="·"/>
      <w:lvlJc w:val="left"/>
      <w:pPr>
        <w:ind w:left="186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BA340DE6">
      <w:start w:val="1"/>
      <w:numFmt w:val="bullet"/>
      <w:lvlText w:val="o"/>
      <w:lvlJc w:val="left"/>
      <w:pPr>
        <w:ind w:left="258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8684F212">
      <w:start w:val="1"/>
      <w:numFmt w:val="bullet"/>
      <w:lvlText w:val="▪"/>
      <w:lvlJc w:val="left"/>
      <w:pPr>
        <w:ind w:left="330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669CF47C">
      <w:start w:val="1"/>
      <w:numFmt w:val="bullet"/>
      <w:lvlText w:val="·"/>
      <w:lvlJc w:val="left"/>
      <w:pPr>
        <w:ind w:left="402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F2FE8234">
      <w:start w:val="1"/>
      <w:numFmt w:val="bullet"/>
      <w:lvlText w:val="o"/>
      <w:lvlJc w:val="left"/>
      <w:pPr>
        <w:ind w:left="474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9AE49680">
      <w:start w:val="1"/>
      <w:numFmt w:val="bullet"/>
      <w:lvlText w:val="▪"/>
      <w:lvlJc w:val="left"/>
      <w:pPr>
        <w:ind w:left="546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1" w15:restartNumberingAfterBreak="0">
    <w:nsid w:val="2E49616C"/>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E4B2F16"/>
    <w:multiLevelType w:val="multilevel"/>
    <w:tmpl w:val="20FAA12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A33806"/>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C68339C"/>
    <w:multiLevelType w:val="multilevel"/>
    <w:tmpl w:val="62748990"/>
    <w:lvl w:ilvl="0">
      <w:numFmt w:val="bullet"/>
      <w:pStyle w:val="ListBullet3"/>
      <w:lvlText w:val="●"/>
      <w:lvlJc w:val="left"/>
      <w:pPr>
        <w:ind w:left="941" w:hanging="361"/>
      </w:pPr>
      <w:rPr>
        <w:rFonts w:ascii="Noto Sans Symbols" w:eastAsia="Noto Sans Symbols" w:hAnsi="Noto Sans Symbols" w:cs="Noto Sans Symbols"/>
      </w:rPr>
    </w:lvl>
    <w:lvl w:ilvl="1">
      <w:numFmt w:val="bullet"/>
      <w:lvlText w:val="•"/>
      <w:lvlJc w:val="left"/>
      <w:pPr>
        <w:ind w:left="1782" w:hanging="361"/>
      </w:pPr>
    </w:lvl>
    <w:lvl w:ilvl="2">
      <w:numFmt w:val="bullet"/>
      <w:lvlText w:val="•"/>
      <w:lvlJc w:val="left"/>
      <w:pPr>
        <w:ind w:left="2625" w:hanging="361"/>
      </w:pPr>
    </w:lvl>
    <w:lvl w:ilvl="3">
      <w:numFmt w:val="bullet"/>
      <w:lvlText w:val="•"/>
      <w:lvlJc w:val="left"/>
      <w:pPr>
        <w:ind w:left="3468" w:hanging="361"/>
      </w:pPr>
    </w:lvl>
    <w:lvl w:ilvl="4">
      <w:numFmt w:val="bullet"/>
      <w:lvlText w:val="•"/>
      <w:lvlJc w:val="left"/>
      <w:pPr>
        <w:ind w:left="4311" w:hanging="361"/>
      </w:pPr>
    </w:lvl>
    <w:lvl w:ilvl="5">
      <w:numFmt w:val="bullet"/>
      <w:lvlText w:val="•"/>
      <w:lvlJc w:val="left"/>
      <w:pPr>
        <w:ind w:left="5154" w:hanging="361"/>
      </w:pPr>
    </w:lvl>
    <w:lvl w:ilvl="6">
      <w:numFmt w:val="bullet"/>
      <w:lvlText w:val="•"/>
      <w:lvlJc w:val="left"/>
      <w:pPr>
        <w:ind w:left="5997" w:hanging="361"/>
      </w:pPr>
    </w:lvl>
    <w:lvl w:ilvl="7">
      <w:numFmt w:val="bullet"/>
      <w:lvlText w:val="•"/>
      <w:lvlJc w:val="left"/>
      <w:pPr>
        <w:ind w:left="6840" w:hanging="361"/>
      </w:pPr>
    </w:lvl>
    <w:lvl w:ilvl="8">
      <w:numFmt w:val="bullet"/>
      <w:lvlText w:val="•"/>
      <w:lvlJc w:val="left"/>
      <w:pPr>
        <w:ind w:left="7683" w:hanging="361"/>
      </w:pPr>
    </w:lvl>
  </w:abstractNum>
  <w:abstractNum w:abstractNumId="15" w15:restartNumberingAfterBreak="0">
    <w:nsid w:val="47A67CB3"/>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8A65A17"/>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02E39F3"/>
    <w:multiLevelType w:val="hybridMultilevel"/>
    <w:tmpl w:val="D1845056"/>
    <w:lvl w:ilvl="0" w:tplc="4C4ECC12">
      <w:start w:val="1"/>
      <w:numFmt w:val="bullet"/>
      <w:pStyle w:val="Textwithleftborder"/>
      <w:lvlText w:val="»"/>
      <w:lvlJc w:val="left"/>
      <w:pPr>
        <w:ind w:left="1440" w:hanging="360"/>
      </w:pPr>
      <w:rPr>
        <w:rFonts w:ascii="Courier New" w:hAnsi="Courier New" w:hint="default"/>
        <w:caps w:val="0"/>
        <w:strike w:val="0"/>
        <w:dstrike w:val="0"/>
        <w:vanish w:val="0"/>
        <w:color w:val="244A58"/>
        <w:spacing w:val="60"/>
        <w:kern w:val="0"/>
        <w:position w:val="-6"/>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513BE1"/>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A4E36FA"/>
    <w:multiLevelType w:val="hybridMultilevel"/>
    <w:tmpl w:val="9BCC8D30"/>
    <w:styleLink w:val="ImportedStyle1"/>
    <w:lvl w:ilvl="0" w:tplc="EBF0DBC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03E1D6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43C198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E2B08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22CD86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03A414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269C0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750F31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C60E5A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F3B3150"/>
    <w:multiLevelType w:val="multilevel"/>
    <w:tmpl w:val="28FCB282"/>
    <w:lvl w:ilvl="0">
      <w:start w:val="1"/>
      <w:numFmt w:val="bullet"/>
      <w:pStyle w:val="ListBullet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3533C0C"/>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6267C4B"/>
    <w:multiLevelType w:val="multilevel"/>
    <w:tmpl w:val="2C341802"/>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6B75600"/>
    <w:multiLevelType w:val="singleLevel"/>
    <w:tmpl w:val="B7F0ED64"/>
    <w:lvl w:ilvl="0">
      <w:start w:val="1"/>
      <w:numFmt w:val="bullet"/>
      <w:pStyle w:val="AchievementChar"/>
      <w:lvlText w:val=""/>
      <w:lvlJc w:val="left"/>
      <w:pPr>
        <w:tabs>
          <w:tab w:val="num" w:pos="360"/>
        </w:tabs>
        <w:ind w:left="245" w:right="245" w:hanging="245"/>
      </w:pPr>
      <w:rPr>
        <w:rFonts w:ascii="Wingdings" w:hAnsi="Wingdings" w:hint="default"/>
      </w:rPr>
    </w:lvl>
  </w:abstractNum>
  <w:abstractNum w:abstractNumId="24" w15:restartNumberingAfterBreak="0">
    <w:nsid w:val="6BDD5C70"/>
    <w:multiLevelType w:val="multilevel"/>
    <w:tmpl w:val="CC4057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BEF78A5"/>
    <w:multiLevelType w:val="multilevel"/>
    <w:tmpl w:val="6B04DD9C"/>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D60547"/>
    <w:multiLevelType w:val="hybridMultilevel"/>
    <w:tmpl w:val="4036A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714455">
    <w:abstractNumId w:val="9"/>
  </w:num>
  <w:num w:numId="2" w16cid:durableId="1376199869">
    <w:abstractNumId w:val="4"/>
  </w:num>
  <w:num w:numId="3" w16cid:durableId="1122190131">
    <w:abstractNumId w:val="20"/>
  </w:num>
  <w:num w:numId="4" w16cid:durableId="1761443512">
    <w:abstractNumId w:val="25"/>
  </w:num>
  <w:num w:numId="5" w16cid:durableId="256330600">
    <w:abstractNumId w:val="8"/>
  </w:num>
  <w:num w:numId="6" w16cid:durableId="837961614">
    <w:abstractNumId w:val="14"/>
  </w:num>
  <w:num w:numId="7" w16cid:durableId="1129394698">
    <w:abstractNumId w:val="12"/>
  </w:num>
  <w:num w:numId="8" w16cid:durableId="1133399528">
    <w:abstractNumId w:val="22"/>
  </w:num>
  <w:num w:numId="9" w16cid:durableId="1131551927">
    <w:abstractNumId w:val="19"/>
  </w:num>
  <w:num w:numId="10" w16cid:durableId="198057425">
    <w:abstractNumId w:val="17"/>
  </w:num>
  <w:num w:numId="11" w16cid:durableId="2060661954">
    <w:abstractNumId w:val="10"/>
  </w:num>
  <w:num w:numId="12" w16cid:durableId="850292796">
    <w:abstractNumId w:val="23"/>
  </w:num>
  <w:num w:numId="13" w16cid:durableId="874151690">
    <w:abstractNumId w:val="26"/>
  </w:num>
  <w:num w:numId="14" w16cid:durableId="1753432187">
    <w:abstractNumId w:val="21"/>
  </w:num>
  <w:num w:numId="15" w16cid:durableId="678242874">
    <w:abstractNumId w:val="13"/>
  </w:num>
  <w:num w:numId="16" w16cid:durableId="2029943977">
    <w:abstractNumId w:val="16"/>
  </w:num>
  <w:num w:numId="17" w16cid:durableId="1222986643">
    <w:abstractNumId w:val="24"/>
  </w:num>
  <w:num w:numId="18" w16cid:durableId="119106580">
    <w:abstractNumId w:val="15"/>
  </w:num>
  <w:num w:numId="19" w16cid:durableId="1023284245">
    <w:abstractNumId w:val="18"/>
  </w:num>
  <w:num w:numId="20" w16cid:durableId="303855580">
    <w:abstractNumId w:val="11"/>
  </w:num>
  <w:num w:numId="21" w16cid:durableId="1455057990">
    <w:abstractNumId w:val="6"/>
  </w:num>
  <w:num w:numId="22" w16cid:durableId="1745639043">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5E"/>
    <w:rsid w:val="00000E10"/>
    <w:rsid w:val="00004769"/>
    <w:rsid w:val="0000765E"/>
    <w:rsid w:val="00010A0B"/>
    <w:rsid w:val="0001279B"/>
    <w:rsid w:val="00013070"/>
    <w:rsid w:val="00013269"/>
    <w:rsid w:val="00015808"/>
    <w:rsid w:val="00016E53"/>
    <w:rsid w:val="00021EF8"/>
    <w:rsid w:val="00025AFA"/>
    <w:rsid w:val="00026718"/>
    <w:rsid w:val="000275F6"/>
    <w:rsid w:val="00027E54"/>
    <w:rsid w:val="00030459"/>
    <w:rsid w:val="000304C6"/>
    <w:rsid w:val="00030B8F"/>
    <w:rsid w:val="00031320"/>
    <w:rsid w:val="000315B7"/>
    <w:rsid w:val="00031A95"/>
    <w:rsid w:val="00032A39"/>
    <w:rsid w:val="00033CDD"/>
    <w:rsid w:val="0003420D"/>
    <w:rsid w:val="00034745"/>
    <w:rsid w:val="00040395"/>
    <w:rsid w:val="00040551"/>
    <w:rsid w:val="00042C61"/>
    <w:rsid w:val="00042F30"/>
    <w:rsid w:val="0004477D"/>
    <w:rsid w:val="00044C8C"/>
    <w:rsid w:val="00045065"/>
    <w:rsid w:val="0004558E"/>
    <w:rsid w:val="00045842"/>
    <w:rsid w:val="000470DD"/>
    <w:rsid w:val="00050BB6"/>
    <w:rsid w:val="0005358F"/>
    <w:rsid w:val="00054F73"/>
    <w:rsid w:val="00055B93"/>
    <w:rsid w:val="000564A3"/>
    <w:rsid w:val="00060F87"/>
    <w:rsid w:val="00060FA1"/>
    <w:rsid w:val="00062DB2"/>
    <w:rsid w:val="00065210"/>
    <w:rsid w:val="00066D93"/>
    <w:rsid w:val="00067247"/>
    <w:rsid w:val="00067632"/>
    <w:rsid w:val="00072AD7"/>
    <w:rsid w:val="0007367C"/>
    <w:rsid w:val="000800A7"/>
    <w:rsid w:val="0008048F"/>
    <w:rsid w:val="00080582"/>
    <w:rsid w:val="00083660"/>
    <w:rsid w:val="0008786B"/>
    <w:rsid w:val="00090049"/>
    <w:rsid w:val="000922FB"/>
    <w:rsid w:val="00093E18"/>
    <w:rsid w:val="00094C27"/>
    <w:rsid w:val="000A1033"/>
    <w:rsid w:val="000A1A9D"/>
    <w:rsid w:val="000A231C"/>
    <w:rsid w:val="000A261E"/>
    <w:rsid w:val="000A2775"/>
    <w:rsid w:val="000A33EE"/>
    <w:rsid w:val="000A3DDA"/>
    <w:rsid w:val="000A7ABB"/>
    <w:rsid w:val="000B0C15"/>
    <w:rsid w:val="000B4241"/>
    <w:rsid w:val="000B70FF"/>
    <w:rsid w:val="000B739A"/>
    <w:rsid w:val="000C11EB"/>
    <w:rsid w:val="000C1E02"/>
    <w:rsid w:val="000C481E"/>
    <w:rsid w:val="000C6481"/>
    <w:rsid w:val="000C7485"/>
    <w:rsid w:val="000D0BD0"/>
    <w:rsid w:val="000D3FAF"/>
    <w:rsid w:val="000D5D20"/>
    <w:rsid w:val="000D602E"/>
    <w:rsid w:val="000D71CA"/>
    <w:rsid w:val="000E1F4F"/>
    <w:rsid w:val="000E233F"/>
    <w:rsid w:val="000E36E3"/>
    <w:rsid w:val="000E3DCB"/>
    <w:rsid w:val="000E5404"/>
    <w:rsid w:val="000E60AD"/>
    <w:rsid w:val="000E79A1"/>
    <w:rsid w:val="000E7E8A"/>
    <w:rsid w:val="000F2773"/>
    <w:rsid w:val="000F3161"/>
    <w:rsid w:val="000F56C2"/>
    <w:rsid w:val="000F5A74"/>
    <w:rsid w:val="000F6D73"/>
    <w:rsid w:val="000F6FBF"/>
    <w:rsid w:val="000F733B"/>
    <w:rsid w:val="000F7D10"/>
    <w:rsid w:val="000F7DC9"/>
    <w:rsid w:val="001006E2"/>
    <w:rsid w:val="001027FD"/>
    <w:rsid w:val="00105240"/>
    <w:rsid w:val="001066B6"/>
    <w:rsid w:val="0010682A"/>
    <w:rsid w:val="00107E6E"/>
    <w:rsid w:val="00111146"/>
    <w:rsid w:val="001150AC"/>
    <w:rsid w:val="0011697C"/>
    <w:rsid w:val="00116B6F"/>
    <w:rsid w:val="00117C37"/>
    <w:rsid w:val="00121474"/>
    <w:rsid w:val="001215A7"/>
    <w:rsid w:val="00123350"/>
    <w:rsid w:val="00126F37"/>
    <w:rsid w:val="001270F2"/>
    <w:rsid w:val="0013115A"/>
    <w:rsid w:val="00132149"/>
    <w:rsid w:val="00132458"/>
    <w:rsid w:val="00133164"/>
    <w:rsid w:val="00133EA7"/>
    <w:rsid w:val="00134290"/>
    <w:rsid w:val="00134D71"/>
    <w:rsid w:val="00143F0B"/>
    <w:rsid w:val="0014562E"/>
    <w:rsid w:val="00147DDF"/>
    <w:rsid w:val="0015050F"/>
    <w:rsid w:val="001505E3"/>
    <w:rsid w:val="00151280"/>
    <w:rsid w:val="001513C2"/>
    <w:rsid w:val="001538ED"/>
    <w:rsid w:val="00153C4E"/>
    <w:rsid w:val="0015574E"/>
    <w:rsid w:val="00155974"/>
    <w:rsid w:val="0015683D"/>
    <w:rsid w:val="00161A2C"/>
    <w:rsid w:val="001622DC"/>
    <w:rsid w:val="00162F55"/>
    <w:rsid w:val="00166288"/>
    <w:rsid w:val="00167DED"/>
    <w:rsid w:val="00173695"/>
    <w:rsid w:val="001750F3"/>
    <w:rsid w:val="00176B81"/>
    <w:rsid w:val="0018176F"/>
    <w:rsid w:val="00181A3A"/>
    <w:rsid w:val="00181CA5"/>
    <w:rsid w:val="00181ECD"/>
    <w:rsid w:val="001820A0"/>
    <w:rsid w:val="001855CC"/>
    <w:rsid w:val="00187174"/>
    <w:rsid w:val="00191394"/>
    <w:rsid w:val="001919EF"/>
    <w:rsid w:val="00197C0C"/>
    <w:rsid w:val="001A0495"/>
    <w:rsid w:val="001A0A87"/>
    <w:rsid w:val="001A4063"/>
    <w:rsid w:val="001B0026"/>
    <w:rsid w:val="001B0094"/>
    <w:rsid w:val="001B1662"/>
    <w:rsid w:val="001B18E7"/>
    <w:rsid w:val="001B26D0"/>
    <w:rsid w:val="001B2975"/>
    <w:rsid w:val="001B2ED8"/>
    <w:rsid w:val="001B2F24"/>
    <w:rsid w:val="001B382A"/>
    <w:rsid w:val="001B389E"/>
    <w:rsid w:val="001B3D4E"/>
    <w:rsid w:val="001B43AE"/>
    <w:rsid w:val="001B551A"/>
    <w:rsid w:val="001C0C10"/>
    <w:rsid w:val="001C15A0"/>
    <w:rsid w:val="001C18BF"/>
    <w:rsid w:val="001C20DF"/>
    <w:rsid w:val="001C4DFA"/>
    <w:rsid w:val="001D2B3A"/>
    <w:rsid w:val="001D3F50"/>
    <w:rsid w:val="001D4CD9"/>
    <w:rsid w:val="001D6083"/>
    <w:rsid w:val="001D7580"/>
    <w:rsid w:val="001E002B"/>
    <w:rsid w:val="001E0BFA"/>
    <w:rsid w:val="001E0F6A"/>
    <w:rsid w:val="001E10C2"/>
    <w:rsid w:val="001E1828"/>
    <w:rsid w:val="001E4816"/>
    <w:rsid w:val="001E4B72"/>
    <w:rsid w:val="001E57A7"/>
    <w:rsid w:val="001F169C"/>
    <w:rsid w:val="001F1E21"/>
    <w:rsid w:val="001F2FB1"/>
    <w:rsid w:val="001F3A29"/>
    <w:rsid w:val="001F70FA"/>
    <w:rsid w:val="002006B5"/>
    <w:rsid w:val="00201AB8"/>
    <w:rsid w:val="00204EEB"/>
    <w:rsid w:val="002071B6"/>
    <w:rsid w:val="0020779B"/>
    <w:rsid w:val="00211F7B"/>
    <w:rsid w:val="00212F25"/>
    <w:rsid w:val="0021317B"/>
    <w:rsid w:val="00213B21"/>
    <w:rsid w:val="002151CD"/>
    <w:rsid w:val="00216D24"/>
    <w:rsid w:val="00217AAB"/>
    <w:rsid w:val="0022015F"/>
    <w:rsid w:val="002205FB"/>
    <w:rsid w:val="002209C1"/>
    <w:rsid w:val="002212B6"/>
    <w:rsid w:val="00222E97"/>
    <w:rsid w:val="0022442A"/>
    <w:rsid w:val="002272C8"/>
    <w:rsid w:val="00233909"/>
    <w:rsid w:val="00237625"/>
    <w:rsid w:val="00243BF0"/>
    <w:rsid w:val="00243F11"/>
    <w:rsid w:val="002442D6"/>
    <w:rsid w:val="002445C9"/>
    <w:rsid w:val="00245CC0"/>
    <w:rsid w:val="00246C41"/>
    <w:rsid w:val="00250F92"/>
    <w:rsid w:val="002515D6"/>
    <w:rsid w:val="00251721"/>
    <w:rsid w:val="00253A8B"/>
    <w:rsid w:val="00255147"/>
    <w:rsid w:val="0026078C"/>
    <w:rsid w:val="002616E5"/>
    <w:rsid w:val="00262D9C"/>
    <w:rsid w:val="0026397D"/>
    <w:rsid w:val="00263D47"/>
    <w:rsid w:val="002670D9"/>
    <w:rsid w:val="00271CB4"/>
    <w:rsid w:val="00276255"/>
    <w:rsid w:val="00277CFD"/>
    <w:rsid w:val="002829DA"/>
    <w:rsid w:val="0028406B"/>
    <w:rsid w:val="002856A3"/>
    <w:rsid w:val="00285941"/>
    <w:rsid w:val="00291B58"/>
    <w:rsid w:val="0029202D"/>
    <w:rsid w:val="0029359D"/>
    <w:rsid w:val="00294D96"/>
    <w:rsid w:val="0029661E"/>
    <w:rsid w:val="00296F6F"/>
    <w:rsid w:val="002A255B"/>
    <w:rsid w:val="002A3110"/>
    <w:rsid w:val="002A40B1"/>
    <w:rsid w:val="002A53B4"/>
    <w:rsid w:val="002A5D53"/>
    <w:rsid w:val="002A6E39"/>
    <w:rsid w:val="002A76B0"/>
    <w:rsid w:val="002B0872"/>
    <w:rsid w:val="002B2288"/>
    <w:rsid w:val="002B2E40"/>
    <w:rsid w:val="002B3258"/>
    <w:rsid w:val="002B60EB"/>
    <w:rsid w:val="002B6282"/>
    <w:rsid w:val="002B78DD"/>
    <w:rsid w:val="002C00D9"/>
    <w:rsid w:val="002C2262"/>
    <w:rsid w:val="002C3CB1"/>
    <w:rsid w:val="002C3D51"/>
    <w:rsid w:val="002C473E"/>
    <w:rsid w:val="002C4954"/>
    <w:rsid w:val="002C5739"/>
    <w:rsid w:val="002C5E15"/>
    <w:rsid w:val="002C7ED0"/>
    <w:rsid w:val="002D014D"/>
    <w:rsid w:val="002D5921"/>
    <w:rsid w:val="002D7F94"/>
    <w:rsid w:val="002E0A8E"/>
    <w:rsid w:val="002E397E"/>
    <w:rsid w:val="002E4A2C"/>
    <w:rsid w:val="002E529E"/>
    <w:rsid w:val="002E68EC"/>
    <w:rsid w:val="002E6AB4"/>
    <w:rsid w:val="002E6CB5"/>
    <w:rsid w:val="002E7324"/>
    <w:rsid w:val="002F486B"/>
    <w:rsid w:val="002F4D91"/>
    <w:rsid w:val="002F59C3"/>
    <w:rsid w:val="002F7D0D"/>
    <w:rsid w:val="0030001B"/>
    <w:rsid w:val="0030134D"/>
    <w:rsid w:val="00301BF3"/>
    <w:rsid w:val="00302687"/>
    <w:rsid w:val="0030275D"/>
    <w:rsid w:val="003033DA"/>
    <w:rsid w:val="003049E8"/>
    <w:rsid w:val="00305B10"/>
    <w:rsid w:val="00305D43"/>
    <w:rsid w:val="0030679C"/>
    <w:rsid w:val="00310A50"/>
    <w:rsid w:val="00312D16"/>
    <w:rsid w:val="003133B5"/>
    <w:rsid w:val="00314638"/>
    <w:rsid w:val="00316874"/>
    <w:rsid w:val="0031727A"/>
    <w:rsid w:val="00320284"/>
    <w:rsid w:val="0032297E"/>
    <w:rsid w:val="00323EF2"/>
    <w:rsid w:val="00324BC6"/>
    <w:rsid w:val="00326A7B"/>
    <w:rsid w:val="00326BFE"/>
    <w:rsid w:val="003279A1"/>
    <w:rsid w:val="00327D43"/>
    <w:rsid w:val="003305B2"/>
    <w:rsid w:val="003306A0"/>
    <w:rsid w:val="00330950"/>
    <w:rsid w:val="00330B3C"/>
    <w:rsid w:val="0033189C"/>
    <w:rsid w:val="00331AFC"/>
    <w:rsid w:val="00332F40"/>
    <w:rsid w:val="00332FD1"/>
    <w:rsid w:val="00334A28"/>
    <w:rsid w:val="00336EFE"/>
    <w:rsid w:val="0033777B"/>
    <w:rsid w:val="00337B51"/>
    <w:rsid w:val="003405FC"/>
    <w:rsid w:val="0034151E"/>
    <w:rsid w:val="003425CD"/>
    <w:rsid w:val="00345358"/>
    <w:rsid w:val="00345BBA"/>
    <w:rsid w:val="00346F5A"/>
    <w:rsid w:val="0034701D"/>
    <w:rsid w:val="0034766A"/>
    <w:rsid w:val="00350019"/>
    <w:rsid w:val="0035023A"/>
    <w:rsid w:val="00352B46"/>
    <w:rsid w:val="00352F27"/>
    <w:rsid w:val="003545EE"/>
    <w:rsid w:val="00354F9A"/>
    <w:rsid w:val="003565C3"/>
    <w:rsid w:val="00357C6F"/>
    <w:rsid w:val="00361327"/>
    <w:rsid w:val="0036187A"/>
    <w:rsid w:val="0036244D"/>
    <w:rsid w:val="00363553"/>
    <w:rsid w:val="00367A0C"/>
    <w:rsid w:val="00367AAC"/>
    <w:rsid w:val="003712E5"/>
    <w:rsid w:val="0037138F"/>
    <w:rsid w:val="003729F4"/>
    <w:rsid w:val="00372F3B"/>
    <w:rsid w:val="0037697A"/>
    <w:rsid w:val="003770D1"/>
    <w:rsid w:val="003772F5"/>
    <w:rsid w:val="003811FC"/>
    <w:rsid w:val="0038164E"/>
    <w:rsid w:val="00384E98"/>
    <w:rsid w:val="00387E41"/>
    <w:rsid w:val="003902CD"/>
    <w:rsid w:val="00391E2D"/>
    <w:rsid w:val="00395B7D"/>
    <w:rsid w:val="0039720A"/>
    <w:rsid w:val="003A0073"/>
    <w:rsid w:val="003A2F18"/>
    <w:rsid w:val="003A4FE2"/>
    <w:rsid w:val="003A78E5"/>
    <w:rsid w:val="003B0F29"/>
    <w:rsid w:val="003B23BD"/>
    <w:rsid w:val="003B3EA2"/>
    <w:rsid w:val="003C1A91"/>
    <w:rsid w:val="003C78C1"/>
    <w:rsid w:val="003D083F"/>
    <w:rsid w:val="003D189E"/>
    <w:rsid w:val="003D368E"/>
    <w:rsid w:val="003D6861"/>
    <w:rsid w:val="003E430F"/>
    <w:rsid w:val="003E45C4"/>
    <w:rsid w:val="003E6F4E"/>
    <w:rsid w:val="003F2554"/>
    <w:rsid w:val="003F297B"/>
    <w:rsid w:val="003F37C3"/>
    <w:rsid w:val="003F3EEE"/>
    <w:rsid w:val="003F438D"/>
    <w:rsid w:val="003F537A"/>
    <w:rsid w:val="003F5BBF"/>
    <w:rsid w:val="003F5D46"/>
    <w:rsid w:val="003F6ABC"/>
    <w:rsid w:val="00400495"/>
    <w:rsid w:val="00405441"/>
    <w:rsid w:val="00407CF4"/>
    <w:rsid w:val="00410670"/>
    <w:rsid w:val="0041077C"/>
    <w:rsid w:val="004139F3"/>
    <w:rsid w:val="00415046"/>
    <w:rsid w:val="00415371"/>
    <w:rsid w:val="00415E38"/>
    <w:rsid w:val="00416A68"/>
    <w:rsid w:val="0041745F"/>
    <w:rsid w:val="004175DC"/>
    <w:rsid w:val="00417824"/>
    <w:rsid w:val="0042026E"/>
    <w:rsid w:val="00422791"/>
    <w:rsid w:val="00424597"/>
    <w:rsid w:val="00425B28"/>
    <w:rsid w:val="0042614B"/>
    <w:rsid w:val="00426637"/>
    <w:rsid w:val="0042790D"/>
    <w:rsid w:val="00427D35"/>
    <w:rsid w:val="00430D3B"/>
    <w:rsid w:val="00431A4B"/>
    <w:rsid w:val="00434174"/>
    <w:rsid w:val="00434EB7"/>
    <w:rsid w:val="0043798F"/>
    <w:rsid w:val="0044195D"/>
    <w:rsid w:val="00442F5A"/>
    <w:rsid w:val="00443F05"/>
    <w:rsid w:val="0044524B"/>
    <w:rsid w:val="00445449"/>
    <w:rsid w:val="004458CE"/>
    <w:rsid w:val="00447220"/>
    <w:rsid w:val="0044790D"/>
    <w:rsid w:val="00447CCA"/>
    <w:rsid w:val="004501C9"/>
    <w:rsid w:val="00451D0A"/>
    <w:rsid w:val="00452BDB"/>
    <w:rsid w:val="004538D3"/>
    <w:rsid w:val="004544FE"/>
    <w:rsid w:val="0045458E"/>
    <w:rsid w:val="00455BFB"/>
    <w:rsid w:val="004563AE"/>
    <w:rsid w:val="0045758A"/>
    <w:rsid w:val="004647D0"/>
    <w:rsid w:val="00472E9D"/>
    <w:rsid w:val="0047303F"/>
    <w:rsid w:val="00473536"/>
    <w:rsid w:val="00474798"/>
    <w:rsid w:val="00475229"/>
    <w:rsid w:val="0048128A"/>
    <w:rsid w:val="004813E0"/>
    <w:rsid w:val="004814F5"/>
    <w:rsid w:val="0048268F"/>
    <w:rsid w:val="00483FFF"/>
    <w:rsid w:val="00486876"/>
    <w:rsid w:val="00486E75"/>
    <w:rsid w:val="00491379"/>
    <w:rsid w:val="004913F4"/>
    <w:rsid w:val="00492C6D"/>
    <w:rsid w:val="00492E3E"/>
    <w:rsid w:val="00493CAD"/>
    <w:rsid w:val="0049499B"/>
    <w:rsid w:val="0049537B"/>
    <w:rsid w:val="00495631"/>
    <w:rsid w:val="00495E1E"/>
    <w:rsid w:val="00496A02"/>
    <w:rsid w:val="00496E91"/>
    <w:rsid w:val="00497334"/>
    <w:rsid w:val="00497355"/>
    <w:rsid w:val="004A0E2F"/>
    <w:rsid w:val="004A30C7"/>
    <w:rsid w:val="004A35DB"/>
    <w:rsid w:val="004A58D5"/>
    <w:rsid w:val="004A6701"/>
    <w:rsid w:val="004A6E48"/>
    <w:rsid w:val="004A7A81"/>
    <w:rsid w:val="004B0FCE"/>
    <w:rsid w:val="004B154B"/>
    <w:rsid w:val="004B1ED4"/>
    <w:rsid w:val="004B5F9D"/>
    <w:rsid w:val="004B73B2"/>
    <w:rsid w:val="004B7E87"/>
    <w:rsid w:val="004C0FD6"/>
    <w:rsid w:val="004C1A88"/>
    <w:rsid w:val="004C3AE3"/>
    <w:rsid w:val="004C6060"/>
    <w:rsid w:val="004C6502"/>
    <w:rsid w:val="004C6896"/>
    <w:rsid w:val="004D00B1"/>
    <w:rsid w:val="004D0A17"/>
    <w:rsid w:val="004D2374"/>
    <w:rsid w:val="004D43D6"/>
    <w:rsid w:val="004D6315"/>
    <w:rsid w:val="004D6750"/>
    <w:rsid w:val="004D7A69"/>
    <w:rsid w:val="004D7EC6"/>
    <w:rsid w:val="004E0324"/>
    <w:rsid w:val="004E14EA"/>
    <w:rsid w:val="004E17C3"/>
    <w:rsid w:val="004E4AF5"/>
    <w:rsid w:val="004E5D33"/>
    <w:rsid w:val="004E6457"/>
    <w:rsid w:val="004E713D"/>
    <w:rsid w:val="004F0649"/>
    <w:rsid w:val="004F2285"/>
    <w:rsid w:val="004F4320"/>
    <w:rsid w:val="004F493A"/>
    <w:rsid w:val="004F49BF"/>
    <w:rsid w:val="004F4AFB"/>
    <w:rsid w:val="004F4BC7"/>
    <w:rsid w:val="004F4F24"/>
    <w:rsid w:val="004F533B"/>
    <w:rsid w:val="005002D8"/>
    <w:rsid w:val="005028B2"/>
    <w:rsid w:val="00502E98"/>
    <w:rsid w:val="0050384C"/>
    <w:rsid w:val="00505073"/>
    <w:rsid w:val="00505184"/>
    <w:rsid w:val="00505E28"/>
    <w:rsid w:val="005062CE"/>
    <w:rsid w:val="00507F5B"/>
    <w:rsid w:val="005119BE"/>
    <w:rsid w:val="00511D65"/>
    <w:rsid w:val="00511E1D"/>
    <w:rsid w:val="005137F4"/>
    <w:rsid w:val="005146E0"/>
    <w:rsid w:val="005148B6"/>
    <w:rsid w:val="00516660"/>
    <w:rsid w:val="00520C97"/>
    <w:rsid w:val="0052224C"/>
    <w:rsid w:val="0052707D"/>
    <w:rsid w:val="00527F71"/>
    <w:rsid w:val="005317CB"/>
    <w:rsid w:val="00531C26"/>
    <w:rsid w:val="005339FA"/>
    <w:rsid w:val="00536255"/>
    <w:rsid w:val="00537724"/>
    <w:rsid w:val="0054101E"/>
    <w:rsid w:val="00541227"/>
    <w:rsid w:val="005413ED"/>
    <w:rsid w:val="00541F39"/>
    <w:rsid w:val="00543ED9"/>
    <w:rsid w:val="005448E1"/>
    <w:rsid w:val="005449BA"/>
    <w:rsid w:val="00546552"/>
    <w:rsid w:val="00547FA5"/>
    <w:rsid w:val="00550E87"/>
    <w:rsid w:val="00551667"/>
    <w:rsid w:val="00553ADA"/>
    <w:rsid w:val="00557005"/>
    <w:rsid w:val="00557B1E"/>
    <w:rsid w:val="00557BAB"/>
    <w:rsid w:val="005603F9"/>
    <w:rsid w:val="0056547E"/>
    <w:rsid w:val="005658A1"/>
    <w:rsid w:val="005663C5"/>
    <w:rsid w:val="00566E11"/>
    <w:rsid w:val="005709F6"/>
    <w:rsid w:val="00571271"/>
    <w:rsid w:val="0057162A"/>
    <w:rsid w:val="0057196C"/>
    <w:rsid w:val="00577F26"/>
    <w:rsid w:val="0058004F"/>
    <w:rsid w:val="005803DB"/>
    <w:rsid w:val="00581CB2"/>
    <w:rsid w:val="0058284A"/>
    <w:rsid w:val="005834CD"/>
    <w:rsid w:val="00584E2D"/>
    <w:rsid w:val="005872D4"/>
    <w:rsid w:val="00587CCD"/>
    <w:rsid w:val="00587E0D"/>
    <w:rsid w:val="00591C3D"/>
    <w:rsid w:val="00591D9B"/>
    <w:rsid w:val="005938A9"/>
    <w:rsid w:val="00594743"/>
    <w:rsid w:val="00594DFB"/>
    <w:rsid w:val="005950F8"/>
    <w:rsid w:val="00596DC2"/>
    <w:rsid w:val="005A0856"/>
    <w:rsid w:val="005A0A98"/>
    <w:rsid w:val="005A3E69"/>
    <w:rsid w:val="005A4000"/>
    <w:rsid w:val="005A44F9"/>
    <w:rsid w:val="005A50D1"/>
    <w:rsid w:val="005A59AB"/>
    <w:rsid w:val="005A6853"/>
    <w:rsid w:val="005A6F86"/>
    <w:rsid w:val="005A7321"/>
    <w:rsid w:val="005A77F6"/>
    <w:rsid w:val="005B0618"/>
    <w:rsid w:val="005B419F"/>
    <w:rsid w:val="005B5B90"/>
    <w:rsid w:val="005B5E42"/>
    <w:rsid w:val="005B76DE"/>
    <w:rsid w:val="005B7EAC"/>
    <w:rsid w:val="005C1423"/>
    <w:rsid w:val="005C1636"/>
    <w:rsid w:val="005C3902"/>
    <w:rsid w:val="005C3C65"/>
    <w:rsid w:val="005C5628"/>
    <w:rsid w:val="005C7F9D"/>
    <w:rsid w:val="005D22E2"/>
    <w:rsid w:val="005D47CD"/>
    <w:rsid w:val="005D6EC7"/>
    <w:rsid w:val="005D70CA"/>
    <w:rsid w:val="005E2B81"/>
    <w:rsid w:val="005E3E87"/>
    <w:rsid w:val="005E4C58"/>
    <w:rsid w:val="005E6B34"/>
    <w:rsid w:val="005E7016"/>
    <w:rsid w:val="005F17E2"/>
    <w:rsid w:val="005F240B"/>
    <w:rsid w:val="005F30ED"/>
    <w:rsid w:val="005F3644"/>
    <w:rsid w:val="005F44CE"/>
    <w:rsid w:val="005F521D"/>
    <w:rsid w:val="005F57E4"/>
    <w:rsid w:val="00601161"/>
    <w:rsid w:val="00601840"/>
    <w:rsid w:val="00602FF1"/>
    <w:rsid w:val="006053D3"/>
    <w:rsid w:val="006054D9"/>
    <w:rsid w:val="00605709"/>
    <w:rsid w:val="00605E49"/>
    <w:rsid w:val="00606723"/>
    <w:rsid w:val="00616182"/>
    <w:rsid w:val="00623B5C"/>
    <w:rsid w:val="00624620"/>
    <w:rsid w:val="0062622E"/>
    <w:rsid w:val="0062657C"/>
    <w:rsid w:val="00626BA1"/>
    <w:rsid w:val="00626C67"/>
    <w:rsid w:val="0063105A"/>
    <w:rsid w:val="00631A8C"/>
    <w:rsid w:val="006334C8"/>
    <w:rsid w:val="00635984"/>
    <w:rsid w:val="006367EF"/>
    <w:rsid w:val="00636BC4"/>
    <w:rsid w:val="006408E7"/>
    <w:rsid w:val="00641184"/>
    <w:rsid w:val="006412B7"/>
    <w:rsid w:val="00641DE4"/>
    <w:rsid w:val="0064215A"/>
    <w:rsid w:val="006422FE"/>
    <w:rsid w:val="00643137"/>
    <w:rsid w:val="00643B6A"/>
    <w:rsid w:val="00645342"/>
    <w:rsid w:val="0064551A"/>
    <w:rsid w:val="00647C35"/>
    <w:rsid w:val="006505E9"/>
    <w:rsid w:val="0065354C"/>
    <w:rsid w:val="00654A05"/>
    <w:rsid w:val="00654D6B"/>
    <w:rsid w:val="00661246"/>
    <w:rsid w:val="00661A26"/>
    <w:rsid w:val="00662F40"/>
    <w:rsid w:val="00667FC8"/>
    <w:rsid w:val="00674CB4"/>
    <w:rsid w:val="00675F46"/>
    <w:rsid w:val="00676EAF"/>
    <w:rsid w:val="00677161"/>
    <w:rsid w:val="006771C2"/>
    <w:rsid w:val="00680CF0"/>
    <w:rsid w:val="00681EAD"/>
    <w:rsid w:val="00684695"/>
    <w:rsid w:val="00685440"/>
    <w:rsid w:val="006857BD"/>
    <w:rsid w:val="006857DD"/>
    <w:rsid w:val="0068626F"/>
    <w:rsid w:val="006873D0"/>
    <w:rsid w:val="00695345"/>
    <w:rsid w:val="00696F36"/>
    <w:rsid w:val="0069764F"/>
    <w:rsid w:val="00697F9E"/>
    <w:rsid w:val="006A2039"/>
    <w:rsid w:val="006A604E"/>
    <w:rsid w:val="006B012B"/>
    <w:rsid w:val="006B0D22"/>
    <w:rsid w:val="006B0F03"/>
    <w:rsid w:val="006C2872"/>
    <w:rsid w:val="006C2FAD"/>
    <w:rsid w:val="006C3024"/>
    <w:rsid w:val="006C51E5"/>
    <w:rsid w:val="006C58A5"/>
    <w:rsid w:val="006C64CC"/>
    <w:rsid w:val="006C79B7"/>
    <w:rsid w:val="006C7C84"/>
    <w:rsid w:val="006D41FF"/>
    <w:rsid w:val="006D4539"/>
    <w:rsid w:val="006D55EA"/>
    <w:rsid w:val="006D619D"/>
    <w:rsid w:val="006D7433"/>
    <w:rsid w:val="006E28CA"/>
    <w:rsid w:val="006E30F1"/>
    <w:rsid w:val="006E3306"/>
    <w:rsid w:val="006E5775"/>
    <w:rsid w:val="006E710D"/>
    <w:rsid w:val="006F0BF2"/>
    <w:rsid w:val="006F1956"/>
    <w:rsid w:val="006F2FDC"/>
    <w:rsid w:val="006F4088"/>
    <w:rsid w:val="006F6235"/>
    <w:rsid w:val="007019C9"/>
    <w:rsid w:val="00706651"/>
    <w:rsid w:val="007068D1"/>
    <w:rsid w:val="007125AC"/>
    <w:rsid w:val="0071363E"/>
    <w:rsid w:val="00713F1B"/>
    <w:rsid w:val="0071624A"/>
    <w:rsid w:val="00716952"/>
    <w:rsid w:val="00720D26"/>
    <w:rsid w:val="00721628"/>
    <w:rsid w:val="00724109"/>
    <w:rsid w:val="00724BFD"/>
    <w:rsid w:val="0073020E"/>
    <w:rsid w:val="007305D4"/>
    <w:rsid w:val="00730A4F"/>
    <w:rsid w:val="00730D15"/>
    <w:rsid w:val="00731198"/>
    <w:rsid w:val="007329E5"/>
    <w:rsid w:val="00735567"/>
    <w:rsid w:val="0073576A"/>
    <w:rsid w:val="007360DB"/>
    <w:rsid w:val="0073627A"/>
    <w:rsid w:val="00736667"/>
    <w:rsid w:val="00736CF3"/>
    <w:rsid w:val="00740E04"/>
    <w:rsid w:val="00743631"/>
    <w:rsid w:val="007464A5"/>
    <w:rsid w:val="00746F34"/>
    <w:rsid w:val="00751943"/>
    <w:rsid w:val="00752CF6"/>
    <w:rsid w:val="00755325"/>
    <w:rsid w:val="00755C8D"/>
    <w:rsid w:val="00765966"/>
    <w:rsid w:val="00767598"/>
    <w:rsid w:val="00767FD3"/>
    <w:rsid w:val="007701D6"/>
    <w:rsid w:val="00771FD8"/>
    <w:rsid w:val="00772D42"/>
    <w:rsid w:val="00780CB8"/>
    <w:rsid w:val="00782A4E"/>
    <w:rsid w:val="00782CF9"/>
    <w:rsid w:val="007842AA"/>
    <w:rsid w:val="00784616"/>
    <w:rsid w:val="00784F2E"/>
    <w:rsid w:val="00785CF4"/>
    <w:rsid w:val="00786F42"/>
    <w:rsid w:val="00790620"/>
    <w:rsid w:val="007908F8"/>
    <w:rsid w:val="00790E15"/>
    <w:rsid w:val="00791341"/>
    <w:rsid w:val="007917CA"/>
    <w:rsid w:val="00791851"/>
    <w:rsid w:val="00791D45"/>
    <w:rsid w:val="00793EE6"/>
    <w:rsid w:val="00796AC6"/>
    <w:rsid w:val="007972C8"/>
    <w:rsid w:val="007A1070"/>
    <w:rsid w:val="007A16D5"/>
    <w:rsid w:val="007A272F"/>
    <w:rsid w:val="007B0E34"/>
    <w:rsid w:val="007B41D1"/>
    <w:rsid w:val="007B5EDA"/>
    <w:rsid w:val="007B64CA"/>
    <w:rsid w:val="007B752B"/>
    <w:rsid w:val="007C07EA"/>
    <w:rsid w:val="007C4363"/>
    <w:rsid w:val="007C51D7"/>
    <w:rsid w:val="007C539C"/>
    <w:rsid w:val="007C5B2E"/>
    <w:rsid w:val="007D1338"/>
    <w:rsid w:val="007D33F6"/>
    <w:rsid w:val="007D7586"/>
    <w:rsid w:val="007E38CC"/>
    <w:rsid w:val="007E4D3C"/>
    <w:rsid w:val="007F1CB4"/>
    <w:rsid w:val="007F34EB"/>
    <w:rsid w:val="007F4147"/>
    <w:rsid w:val="007F4586"/>
    <w:rsid w:val="007F51B2"/>
    <w:rsid w:val="007F5741"/>
    <w:rsid w:val="007F669A"/>
    <w:rsid w:val="007F6ED6"/>
    <w:rsid w:val="0080082F"/>
    <w:rsid w:val="00800FA3"/>
    <w:rsid w:val="0080389B"/>
    <w:rsid w:val="00804047"/>
    <w:rsid w:val="00810F24"/>
    <w:rsid w:val="0081174B"/>
    <w:rsid w:val="0081249E"/>
    <w:rsid w:val="008127CA"/>
    <w:rsid w:val="00812FCF"/>
    <w:rsid w:val="00813C09"/>
    <w:rsid w:val="00815967"/>
    <w:rsid w:val="00815EB6"/>
    <w:rsid w:val="00820547"/>
    <w:rsid w:val="00821615"/>
    <w:rsid w:val="00823AD1"/>
    <w:rsid w:val="0082439C"/>
    <w:rsid w:val="008314DE"/>
    <w:rsid w:val="00834D42"/>
    <w:rsid w:val="008417EA"/>
    <w:rsid w:val="00841CBB"/>
    <w:rsid w:val="008503C3"/>
    <w:rsid w:val="00850C49"/>
    <w:rsid w:val="00851E7C"/>
    <w:rsid w:val="00853A25"/>
    <w:rsid w:val="00853B21"/>
    <w:rsid w:val="008576C4"/>
    <w:rsid w:val="00860117"/>
    <w:rsid w:val="00860CF6"/>
    <w:rsid w:val="00860E2F"/>
    <w:rsid w:val="008610F0"/>
    <w:rsid w:val="00861935"/>
    <w:rsid w:val="00862855"/>
    <w:rsid w:val="0086383E"/>
    <w:rsid w:val="00866B35"/>
    <w:rsid w:val="00866F92"/>
    <w:rsid w:val="008707C4"/>
    <w:rsid w:val="00870E6E"/>
    <w:rsid w:val="0087106E"/>
    <w:rsid w:val="00873288"/>
    <w:rsid w:val="00874440"/>
    <w:rsid w:val="008779BF"/>
    <w:rsid w:val="00877B22"/>
    <w:rsid w:val="00881EFE"/>
    <w:rsid w:val="008832E8"/>
    <w:rsid w:val="00884513"/>
    <w:rsid w:val="0088568D"/>
    <w:rsid w:val="008872B2"/>
    <w:rsid w:val="00887BB5"/>
    <w:rsid w:val="0089283A"/>
    <w:rsid w:val="00893AC9"/>
    <w:rsid w:val="00894215"/>
    <w:rsid w:val="00894B38"/>
    <w:rsid w:val="00895E78"/>
    <w:rsid w:val="00896435"/>
    <w:rsid w:val="008964DC"/>
    <w:rsid w:val="008977DF"/>
    <w:rsid w:val="008A33F9"/>
    <w:rsid w:val="008A46DF"/>
    <w:rsid w:val="008A4F20"/>
    <w:rsid w:val="008A6603"/>
    <w:rsid w:val="008A6F19"/>
    <w:rsid w:val="008B21EF"/>
    <w:rsid w:val="008B2AD2"/>
    <w:rsid w:val="008B5D80"/>
    <w:rsid w:val="008C0E5D"/>
    <w:rsid w:val="008C6152"/>
    <w:rsid w:val="008C7855"/>
    <w:rsid w:val="008C7A66"/>
    <w:rsid w:val="008D0052"/>
    <w:rsid w:val="008D15D6"/>
    <w:rsid w:val="008D1655"/>
    <w:rsid w:val="008D35C3"/>
    <w:rsid w:val="008D4D4C"/>
    <w:rsid w:val="008D5B3A"/>
    <w:rsid w:val="008D6401"/>
    <w:rsid w:val="008E075F"/>
    <w:rsid w:val="008E08E8"/>
    <w:rsid w:val="008E4635"/>
    <w:rsid w:val="008E4C08"/>
    <w:rsid w:val="008E65CD"/>
    <w:rsid w:val="008E6B39"/>
    <w:rsid w:val="008E6E96"/>
    <w:rsid w:val="008F0E29"/>
    <w:rsid w:val="008F3E6E"/>
    <w:rsid w:val="008F5C8A"/>
    <w:rsid w:val="008F63CD"/>
    <w:rsid w:val="009005E9"/>
    <w:rsid w:val="00900B6E"/>
    <w:rsid w:val="00902218"/>
    <w:rsid w:val="00903300"/>
    <w:rsid w:val="00903EBA"/>
    <w:rsid w:val="00910E9E"/>
    <w:rsid w:val="00912FE2"/>
    <w:rsid w:val="009140CC"/>
    <w:rsid w:val="00916841"/>
    <w:rsid w:val="00917E4F"/>
    <w:rsid w:val="009205A9"/>
    <w:rsid w:val="009209A1"/>
    <w:rsid w:val="0092471E"/>
    <w:rsid w:val="00925D84"/>
    <w:rsid w:val="009312C1"/>
    <w:rsid w:val="00931C25"/>
    <w:rsid w:val="00932A15"/>
    <w:rsid w:val="009341FC"/>
    <w:rsid w:val="00934671"/>
    <w:rsid w:val="00940DED"/>
    <w:rsid w:val="00942D45"/>
    <w:rsid w:val="00943E97"/>
    <w:rsid w:val="00944A03"/>
    <w:rsid w:val="0094669A"/>
    <w:rsid w:val="009466DE"/>
    <w:rsid w:val="0094714D"/>
    <w:rsid w:val="009475D9"/>
    <w:rsid w:val="0094775E"/>
    <w:rsid w:val="00950ECF"/>
    <w:rsid w:val="00951C88"/>
    <w:rsid w:val="00953549"/>
    <w:rsid w:val="009553F5"/>
    <w:rsid w:val="00957FE7"/>
    <w:rsid w:val="00961CB3"/>
    <w:rsid w:val="009621A9"/>
    <w:rsid w:val="009642F9"/>
    <w:rsid w:val="00964342"/>
    <w:rsid w:val="00965BFA"/>
    <w:rsid w:val="009669A4"/>
    <w:rsid w:val="00966F34"/>
    <w:rsid w:val="00973119"/>
    <w:rsid w:val="009770D1"/>
    <w:rsid w:val="0097739B"/>
    <w:rsid w:val="00983E3F"/>
    <w:rsid w:val="0098478E"/>
    <w:rsid w:val="00984BBA"/>
    <w:rsid w:val="0098623E"/>
    <w:rsid w:val="009879B2"/>
    <w:rsid w:val="00991D6F"/>
    <w:rsid w:val="00993CCD"/>
    <w:rsid w:val="00994551"/>
    <w:rsid w:val="00996B33"/>
    <w:rsid w:val="009A0E39"/>
    <w:rsid w:val="009A37D2"/>
    <w:rsid w:val="009A48DD"/>
    <w:rsid w:val="009A4E4B"/>
    <w:rsid w:val="009A79BC"/>
    <w:rsid w:val="009A7D99"/>
    <w:rsid w:val="009B02F6"/>
    <w:rsid w:val="009B0657"/>
    <w:rsid w:val="009B08EA"/>
    <w:rsid w:val="009B1E99"/>
    <w:rsid w:val="009B1F7A"/>
    <w:rsid w:val="009B2F08"/>
    <w:rsid w:val="009B47C4"/>
    <w:rsid w:val="009C2260"/>
    <w:rsid w:val="009C3FB3"/>
    <w:rsid w:val="009C4387"/>
    <w:rsid w:val="009C4DD8"/>
    <w:rsid w:val="009C5C7C"/>
    <w:rsid w:val="009D30AE"/>
    <w:rsid w:val="009D533A"/>
    <w:rsid w:val="009D64EF"/>
    <w:rsid w:val="009E045C"/>
    <w:rsid w:val="009E12F3"/>
    <w:rsid w:val="009E411A"/>
    <w:rsid w:val="009E49D3"/>
    <w:rsid w:val="009E5281"/>
    <w:rsid w:val="009E780D"/>
    <w:rsid w:val="009E7BE5"/>
    <w:rsid w:val="009E7FF0"/>
    <w:rsid w:val="009F080E"/>
    <w:rsid w:val="009F0F0D"/>
    <w:rsid w:val="009F10DD"/>
    <w:rsid w:val="009F3084"/>
    <w:rsid w:val="009F4F55"/>
    <w:rsid w:val="009F5445"/>
    <w:rsid w:val="009F7231"/>
    <w:rsid w:val="00A0007D"/>
    <w:rsid w:val="00A01CA1"/>
    <w:rsid w:val="00A02006"/>
    <w:rsid w:val="00A0219A"/>
    <w:rsid w:val="00A06099"/>
    <w:rsid w:val="00A075EC"/>
    <w:rsid w:val="00A10A9A"/>
    <w:rsid w:val="00A11BED"/>
    <w:rsid w:val="00A14656"/>
    <w:rsid w:val="00A14B9B"/>
    <w:rsid w:val="00A160CA"/>
    <w:rsid w:val="00A16F83"/>
    <w:rsid w:val="00A22EDD"/>
    <w:rsid w:val="00A2376E"/>
    <w:rsid w:val="00A2734F"/>
    <w:rsid w:val="00A27AA8"/>
    <w:rsid w:val="00A30584"/>
    <w:rsid w:val="00A32699"/>
    <w:rsid w:val="00A326B0"/>
    <w:rsid w:val="00A3316F"/>
    <w:rsid w:val="00A33592"/>
    <w:rsid w:val="00A34224"/>
    <w:rsid w:val="00A372BD"/>
    <w:rsid w:val="00A37C97"/>
    <w:rsid w:val="00A400B4"/>
    <w:rsid w:val="00A409B8"/>
    <w:rsid w:val="00A420D2"/>
    <w:rsid w:val="00A43544"/>
    <w:rsid w:val="00A4389E"/>
    <w:rsid w:val="00A44697"/>
    <w:rsid w:val="00A45893"/>
    <w:rsid w:val="00A500E6"/>
    <w:rsid w:val="00A5111A"/>
    <w:rsid w:val="00A52122"/>
    <w:rsid w:val="00A53F92"/>
    <w:rsid w:val="00A547CF"/>
    <w:rsid w:val="00A547D6"/>
    <w:rsid w:val="00A54AC9"/>
    <w:rsid w:val="00A60425"/>
    <w:rsid w:val="00A65E7B"/>
    <w:rsid w:val="00A669BC"/>
    <w:rsid w:val="00A677DE"/>
    <w:rsid w:val="00A67FE9"/>
    <w:rsid w:val="00A67FF2"/>
    <w:rsid w:val="00A710A4"/>
    <w:rsid w:val="00A716A1"/>
    <w:rsid w:val="00A71B91"/>
    <w:rsid w:val="00A779D7"/>
    <w:rsid w:val="00A80E6D"/>
    <w:rsid w:val="00A81513"/>
    <w:rsid w:val="00A81858"/>
    <w:rsid w:val="00A8256B"/>
    <w:rsid w:val="00A82636"/>
    <w:rsid w:val="00A82B6C"/>
    <w:rsid w:val="00A82EE6"/>
    <w:rsid w:val="00A830C2"/>
    <w:rsid w:val="00A85800"/>
    <w:rsid w:val="00A85A14"/>
    <w:rsid w:val="00A86061"/>
    <w:rsid w:val="00A87687"/>
    <w:rsid w:val="00AA2516"/>
    <w:rsid w:val="00AA2C15"/>
    <w:rsid w:val="00AA2D6D"/>
    <w:rsid w:val="00AA3A44"/>
    <w:rsid w:val="00AA4093"/>
    <w:rsid w:val="00AA5E4A"/>
    <w:rsid w:val="00AA60DB"/>
    <w:rsid w:val="00AA6BDC"/>
    <w:rsid w:val="00AA7F09"/>
    <w:rsid w:val="00AB0191"/>
    <w:rsid w:val="00AB1D44"/>
    <w:rsid w:val="00AB29F2"/>
    <w:rsid w:val="00AB4FEB"/>
    <w:rsid w:val="00AB54C3"/>
    <w:rsid w:val="00AB5642"/>
    <w:rsid w:val="00AB57B0"/>
    <w:rsid w:val="00AB57CD"/>
    <w:rsid w:val="00AB6AFA"/>
    <w:rsid w:val="00AC1B70"/>
    <w:rsid w:val="00AC2F60"/>
    <w:rsid w:val="00AC37C6"/>
    <w:rsid w:val="00AC591B"/>
    <w:rsid w:val="00AC668B"/>
    <w:rsid w:val="00AC6A8A"/>
    <w:rsid w:val="00AC6CFB"/>
    <w:rsid w:val="00AD1074"/>
    <w:rsid w:val="00AD2FF7"/>
    <w:rsid w:val="00AD54FB"/>
    <w:rsid w:val="00AD73FC"/>
    <w:rsid w:val="00AD79F0"/>
    <w:rsid w:val="00AE2D78"/>
    <w:rsid w:val="00AE3C53"/>
    <w:rsid w:val="00AE3E82"/>
    <w:rsid w:val="00AE68CD"/>
    <w:rsid w:val="00AE7106"/>
    <w:rsid w:val="00AE75BE"/>
    <w:rsid w:val="00AF0117"/>
    <w:rsid w:val="00AF0F5D"/>
    <w:rsid w:val="00AF14FC"/>
    <w:rsid w:val="00AF28FB"/>
    <w:rsid w:val="00AF3365"/>
    <w:rsid w:val="00AF481C"/>
    <w:rsid w:val="00AF6E0B"/>
    <w:rsid w:val="00B018EA"/>
    <w:rsid w:val="00B02471"/>
    <w:rsid w:val="00B02F30"/>
    <w:rsid w:val="00B045CA"/>
    <w:rsid w:val="00B049C7"/>
    <w:rsid w:val="00B05814"/>
    <w:rsid w:val="00B05FDF"/>
    <w:rsid w:val="00B060EC"/>
    <w:rsid w:val="00B066F6"/>
    <w:rsid w:val="00B069AC"/>
    <w:rsid w:val="00B071AB"/>
    <w:rsid w:val="00B117DC"/>
    <w:rsid w:val="00B13592"/>
    <w:rsid w:val="00B1475B"/>
    <w:rsid w:val="00B20884"/>
    <w:rsid w:val="00B20DDA"/>
    <w:rsid w:val="00B24313"/>
    <w:rsid w:val="00B24E50"/>
    <w:rsid w:val="00B3102A"/>
    <w:rsid w:val="00B34AFA"/>
    <w:rsid w:val="00B35C29"/>
    <w:rsid w:val="00B37139"/>
    <w:rsid w:val="00B423FE"/>
    <w:rsid w:val="00B42860"/>
    <w:rsid w:val="00B4576A"/>
    <w:rsid w:val="00B46C71"/>
    <w:rsid w:val="00B50357"/>
    <w:rsid w:val="00B519D1"/>
    <w:rsid w:val="00B5391D"/>
    <w:rsid w:val="00B54DF0"/>
    <w:rsid w:val="00B566E5"/>
    <w:rsid w:val="00B60DCA"/>
    <w:rsid w:val="00B61A01"/>
    <w:rsid w:val="00B61F5E"/>
    <w:rsid w:val="00B63744"/>
    <w:rsid w:val="00B63973"/>
    <w:rsid w:val="00B6538B"/>
    <w:rsid w:val="00B65CE0"/>
    <w:rsid w:val="00B7118A"/>
    <w:rsid w:val="00B71A66"/>
    <w:rsid w:val="00B72754"/>
    <w:rsid w:val="00B73A9D"/>
    <w:rsid w:val="00B80950"/>
    <w:rsid w:val="00B838EB"/>
    <w:rsid w:val="00B852F1"/>
    <w:rsid w:val="00B86D63"/>
    <w:rsid w:val="00B911B9"/>
    <w:rsid w:val="00B91B80"/>
    <w:rsid w:val="00B93944"/>
    <w:rsid w:val="00B9438B"/>
    <w:rsid w:val="00B94D1A"/>
    <w:rsid w:val="00B9503B"/>
    <w:rsid w:val="00B96D65"/>
    <w:rsid w:val="00BA2792"/>
    <w:rsid w:val="00BA3182"/>
    <w:rsid w:val="00BA4B78"/>
    <w:rsid w:val="00BA4BFE"/>
    <w:rsid w:val="00BB050A"/>
    <w:rsid w:val="00BB13EF"/>
    <w:rsid w:val="00BB167A"/>
    <w:rsid w:val="00BB1A0D"/>
    <w:rsid w:val="00BB574A"/>
    <w:rsid w:val="00BB62B3"/>
    <w:rsid w:val="00BB704F"/>
    <w:rsid w:val="00BC030A"/>
    <w:rsid w:val="00BC2A47"/>
    <w:rsid w:val="00BC2F90"/>
    <w:rsid w:val="00BC33E7"/>
    <w:rsid w:val="00BC55CB"/>
    <w:rsid w:val="00BC6496"/>
    <w:rsid w:val="00BC7AE5"/>
    <w:rsid w:val="00BD0D17"/>
    <w:rsid w:val="00BD16D5"/>
    <w:rsid w:val="00BD29C4"/>
    <w:rsid w:val="00BD387E"/>
    <w:rsid w:val="00BD4D7C"/>
    <w:rsid w:val="00BD6D76"/>
    <w:rsid w:val="00BD6EB1"/>
    <w:rsid w:val="00BE05A2"/>
    <w:rsid w:val="00BE27B1"/>
    <w:rsid w:val="00BE2995"/>
    <w:rsid w:val="00BE30D7"/>
    <w:rsid w:val="00BE3AEC"/>
    <w:rsid w:val="00BE40D9"/>
    <w:rsid w:val="00BE4A57"/>
    <w:rsid w:val="00BE5A00"/>
    <w:rsid w:val="00BE6FAA"/>
    <w:rsid w:val="00BF00F3"/>
    <w:rsid w:val="00BF1251"/>
    <w:rsid w:val="00BF2F2B"/>
    <w:rsid w:val="00BF49FD"/>
    <w:rsid w:val="00BF5127"/>
    <w:rsid w:val="00BF79DB"/>
    <w:rsid w:val="00C00708"/>
    <w:rsid w:val="00C019FF"/>
    <w:rsid w:val="00C0300F"/>
    <w:rsid w:val="00C04712"/>
    <w:rsid w:val="00C11EC6"/>
    <w:rsid w:val="00C13014"/>
    <w:rsid w:val="00C139C3"/>
    <w:rsid w:val="00C15475"/>
    <w:rsid w:val="00C1579F"/>
    <w:rsid w:val="00C158F5"/>
    <w:rsid w:val="00C17893"/>
    <w:rsid w:val="00C20221"/>
    <w:rsid w:val="00C202AE"/>
    <w:rsid w:val="00C20992"/>
    <w:rsid w:val="00C22FE7"/>
    <w:rsid w:val="00C2394F"/>
    <w:rsid w:val="00C24309"/>
    <w:rsid w:val="00C24549"/>
    <w:rsid w:val="00C24BAF"/>
    <w:rsid w:val="00C25481"/>
    <w:rsid w:val="00C26A8B"/>
    <w:rsid w:val="00C33152"/>
    <w:rsid w:val="00C3368E"/>
    <w:rsid w:val="00C34178"/>
    <w:rsid w:val="00C3672B"/>
    <w:rsid w:val="00C3770A"/>
    <w:rsid w:val="00C41689"/>
    <w:rsid w:val="00C421C4"/>
    <w:rsid w:val="00C446B5"/>
    <w:rsid w:val="00C5427B"/>
    <w:rsid w:val="00C61998"/>
    <w:rsid w:val="00C623A1"/>
    <w:rsid w:val="00C6273B"/>
    <w:rsid w:val="00C64488"/>
    <w:rsid w:val="00C64FA9"/>
    <w:rsid w:val="00C6573B"/>
    <w:rsid w:val="00C65B41"/>
    <w:rsid w:val="00C66A32"/>
    <w:rsid w:val="00C709FA"/>
    <w:rsid w:val="00C70E51"/>
    <w:rsid w:val="00C7110F"/>
    <w:rsid w:val="00C72367"/>
    <w:rsid w:val="00C725E8"/>
    <w:rsid w:val="00C7406D"/>
    <w:rsid w:val="00C74DC6"/>
    <w:rsid w:val="00C758D8"/>
    <w:rsid w:val="00C804DB"/>
    <w:rsid w:val="00C805A3"/>
    <w:rsid w:val="00C815AD"/>
    <w:rsid w:val="00C8174D"/>
    <w:rsid w:val="00C81D2B"/>
    <w:rsid w:val="00C82355"/>
    <w:rsid w:val="00C82456"/>
    <w:rsid w:val="00C84866"/>
    <w:rsid w:val="00C87A6A"/>
    <w:rsid w:val="00C87FA9"/>
    <w:rsid w:val="00C904CC"/>
    <w:rsid w:val="00C90BCD"/>
    <w:rsid w:val="00C919DB"/>
    <w:rsid w:val="00C9259E"/>
    <w:rsid w:val="00C92FE0"/>
    <w:rsid w:val="00CA0FA5"/>
    <w:rsid w:val="00CA1205"/>
    <w:rsid w:val="00CB1F82"/>
    <w:rsid w:val="00CB401A"/>
    <w:rsid w:val="00CB4806"/>
    <w:rsid w:val="00CB60D8"/>
    <w:rsid w:val="00CC213F"/>
    <w:rsid w:val="00CC349A"/>
    <w:rsid w:val="00CC4280"/>
    <w:rsid w:val="00CC48A3"/>
    <w:rsid w:val="00CC4E02"/>
    <w:rsid w:val="00CC4E90"/>
    <w:rsid w:val="00CC5536"/>
    <w:rsid w:val="00CC59BD"/>
    <w:rsid w:val="00CD0DA5"/>
    <w:rsid w:val="00CD1A72"/>
    <w:rsid w:val="00CD2D2A"/>
    <w:rsid w:val="00CD30E5"/>
    <w:rsid w:val="00CD398C"/>
    <w:rsid w:val="00CD3DA5"/>
    <w:rsid w:val="00CD51F4"/>
    <w:rsid w:val="00CD56A9"/>
    <w:rsid w:val="00CE0073"/>
    <w:rsid w:val="00CE26B7"/>
    <w:rsid w:val="00CE28E1"/>
    <w:rsid w:val="00CE2A08"/>
    <w:rsid w:val="00CE3C51"/>
    <w:rsid w:val="00CE4B0F"/>
    <w:rsid w:val="00CE6B10"/>
    <w:rsid w:val="00CE7A50"/>
    <w:rsid w:val="00CF3450"/>
    <w:rsid w:val="00CF42F4"/>
    <w:rsid w:val="00CF5924"/>
    <w:rsid w:val="00CF5CF9"/>
    <w:rsid w:val="00CF5E95"/>
    <w:rsid w:val="00CF6DA5"/>
    <w:rsid w:val="00D021F3"/>
    <w:rsid w:val="00D04F72"/>
    <w:rsid w:val="00D06CD4"/>
    <w:rsid w:val="00D077F1"/>
    <w:rsid w:val="00D07A03"/>
    <w:rsid w:val="00D108C0"/>
    <w:rsid w:val="00D116E9"/>
    <w:rsid w:val="00D12FC7"/>
    <w:rsid w:val="00D13423"/>
    <w:rsid w:val="00D14503"/>
    <w:rsid w:val="00D1670A"/>
    <w:rsid w:val="00D16848"/>
    <w:rsid w:val="00D23492"/>
    <w:rsid w:val="00D24025"/>
    <w:rsid w:val="00D24B0E"/>
    <w:rsid w:val="00D30805"/>
    <w:rsid w:val="00D31513"/>
    <w:rsid w:val="00D33659"/>
    <w:rsid w:val="00D343DC"/>
    <w:rsid w:val="00D354AD"/>
    <w:rsid w:val="00D36069"/>
    <w:rsid w:val="00D362B8"/>
    <w:rsid w:val="00D36A25"/>
    <w:rsid w:val="00D36FFC"/>
    <w:rsid w:val="00D3765A"/>
    <w:rsid w:val="00D40783"/>
    <w:rsid w:val="00D41C0B"/>
    <w:rsid w:val="00D42C6D"/>
    <w:rsid w:val="00D42E8E"/>
    <w:rsid w:val="00D4784F"/>
    <w:rsid w:val="00D51943"/>
    <w:rsid w:val="00D53AB4"/>
    <w:rsid w:val="00D53C9D"/>
    <w:rsid w:val="00D56A2E"/>
    <w:rsid w:val="00D57953"/>
    <w:rsid w:val="00D60ED2"/>
    <w:rsid w:val="00D612A6"/>
    <w:rsid w:val="00D61CBC"/>
    <w:rsid w:val="00D651CE"/>
    <w:rsid w:val="00D66DEA"/>
    <w:rsid w:val="00D67559"/>
    <w:rsid w:val="00D67DEF"/>
    <w:rsid w:val="00D7007D"/>
    <w:rsid w:val="00D70145"/>
    <w:rsid w:val="00D7017D"/>
    <w:rsid w:val="00D71D96"/>
    <w:rsid w:val="00D740C3"/>
    <w:rsid w:val="00D74AD2"/>
    <w:rsid w:val="00D7518B"/>
    <w:rsid w:val="00D756D9"/>
    <w:rsid w:val="00D77B54"/>
    <w:rsid w:val="00D812A6"/>
    <w:rsid w:val="00D81664"/>
    <w:rsid w:val="00D8473A"/>
    <w:rsid w:val="00D84964"/>
    <w:rsid w:val="00D84D49"/>
    <w:rsid w:val="00D85752"/>
    <w:rsid w:val="00D85AF0"/>
    <w:rsid w:val="00D85D21"/>
    <w:rsid w:val="00D873C0"/>
    <w:rsid w:val="00D93088"/>
    <w:rsid w:val="00D93EBD"/>
    <w:rsid w:val="00D94A7E"/>
    <w:rsid w:val="00D9506E"/>
    <w:rsid w:val="00DA16D7"/>
    <w:rsid w:val="00DA2396"/>
    <w:rsid w:val="00DA2D87"/>
    <w:rsid w:val="00DA2E36"/>
    <w:rsid w:val="00DA2FBA"/>
    <w:rsid w:val="00DA34AF"/>
    <w:rsid w:val="00DA3AC2"/>
    <w:rsid w:val="00DA75A2"/>
    <w:rsid w:val="00DB091F"/>
    <w:rsid w:val="00DB105A"/>
    <w:rsid w:val="00DB25ED"/>
    <w:rsid w:val="00DB28E2"/>
    <w:rsid w:val="00DB31C6"/>
    <w:rsid w:val="00DB3971"/>
    <w:rsid w:val="00DB4A8B"/>
    <w:rsid w:val="00DB6056"/>
    <w:rsid w:val="00DB73ED"/>
    <w:rsid w:val="00DC01CA"/>
    <w:rsid w:val="00DC02F2"/>
    <w:rsid w:val="00DC19A6"/>
    <w:rsid w:val="00DC1DD9"/>
    <w:rsid w:val="00DC2371"/>
    <w:rsid w:val="00DC336C"/>
    <w:rsid w:val="00DC457D"/>
    <w:rsid w:val="00DC50E2"/>
    <w:rsid w:val="00DC5669"/>
    <w:rsid w:val="00DC5B33"/>
    <w:rsid w:val="00DC6153"/>
    <w:rsid w:val="00DC6484"/>
    <w:rsid w:val="00DC6B7C"/>
    <w:rsid w:val="00DC7A9A"/>
    <w:rsid w:val="00DD3BCA"/>
    <w:rsid w:val="00DD3EB7"/>
    <w:rsid w:val="00DD5170"/>
    <w:rsid w:val="00DD6135"/>
    <w:rsid w:val="00DD717F"/>
    <w:rsid w:val="00DE5531"/>
    <w:rsid w:val="00DE5632"/>
    <w:rsid w:val="00DF1622"/>
    <w:rsid w:val="00DF2B1E"/>
    <w:rsid w:val="00DF4026"/>
    <w:rsid w:val="00DF40AB"/>
    <w:rsid w:val="00DF46AB"/>
    <w:rsid w:val="00DF6912"/>
    <w:rsid w:val="00E011C4"/>
    <w:rsid w:val="00E0303F"/>
    <w:rsid w:val="00E04963"/>
    <w:rsid w:val="00E061FF"/>
    <w:rsid w:val="00E07AD0"/>
    <w:rsid w:val="00E07EC8"/>
    <w:rsid w:val="00E10528"/>
    <w:rsid w:val="00E11FA9"/>
    <w:rsid w:val="00E14FD2"/>
    <w:rsid w:val="00E16C29"/>
    <w:rsid w:val="00E2026B"/>
    <w:rsid w:val="00E20B74"/>
    <w:rsid w:val="00E228F6"/>
    <w:rsid w:val="00E27FA3"/>
    <w:rsid w:val="00E328EA"/>
    <w:rsid w:val="00E32D27"/>
    <w:rsid w:val="00E3416F"/>
    <w:rsid w:val="00E355B9"/>
    <w:rsid w:val="00E35BCD"/>
    <w:rsid w:val="00E36575"/>
    <w:rsid w:val="00E42326"/>
    <w:rsid w:val="00E44D5B"/>
    <w:rsid w:val="00E4557B"/>
    <w:rsid w:val="00E46728"/>
    <w:rsid w:val="00E46B60"/>
    <w:rsid w:val="00E54A94"/>
    <w:rsid w:val="00E63BCA"/>
    <w:rsid w:val="00E648E9"/>
    <w:rsid w:val="00E65E28"/>
    <w:rsid w:val="00E660EE"/>
    <w:rsid w:val="00E663C9"/>
    <w:rsid w:val="00E66C03"/>
    <w:rsid w:val="00E67EB0"/>
    <w:rsid w:val="00E7001C"/>
    <w:rsid w:val="00E70179"/>
    <w:rsid w:val="00E70748"/>
    <w:rsid w:val="00E70ABD"/>
    <w:rsid w:val="00E7144F"/>
    <w:rsid w:val="00E71A35"/>
    <w:rsid w:val="00E732D1"/>
    <w:rsid w:val="00E73596"/>
    <w:rsid w:val="00E737E3"/>
    <w:rsid w:val="00E75330"/>
    <w:rsid w:val="00E8321B"/>
    <w:rsid w:val="00E833BA"/>
    <w:rsid w:val="00E84479"/>
    <w:rsid w:val="00E8626C"/>
    <w:rsid w:val="00E87BCA"/>
    <w:rsid w:val="00E91722"/>
    <w:rsid w:val="00E91F60"/>
    <w:rsid w:val="00E94748"/>
    <w:rsid w:val="00E95811"/>
    <w:rsid w:val="00E96F92"/>
    <w:rsid w:val="00EA1880"/>
    <w:rsid w:val="00EA27E2"/>
    <w:rsid w:val="00EA3E18"/>
    <w:rsid w:val="00EA4505"/>
    <w:rsid w:val="00EA523D"/>
    <w:rsid w:val="00EB1E08"/>
    <w:rsid w:val="00EB208D"/>
    <w:rsid w:val="00EB4E82"/>
    <w:rsid w:val="00EB710B"/>
    <w:rsid w:val="00EB7F86"/>
    <w:rsid w:val="00EC0D17"/>
    <w:rsid w:val="00EC2245"/>
    <w:rsid w:val="00EC40B7"/>
    <w:rsid w:val="00EC426D"/>
    <w:rsid w:val="00EC6818"/>
    <w:rsid w:val="00EC6C14"/>
    <w:rsid w:val="00EC6E94"/>
    <w:rsid w:val="00EC7241"/>
    <w:rsid w:val="00ED05BA"/>
    <w:rsid w:val="00ED07D5"/>
    <w:rsid w:val="00ED0D53"/>
    <w:rsid w:val="00ED1D74"/>
    <w:rsid w:val="00ED3BB5"/>
    <w:rsid w:val="00ED6E81"/>
    <w:rsid w:val="00ED71A9"/>
    <w:rsid w:val="00ED7742"/>
    <w:rsid w:val="00ED7F77"/>
    <w:rsid w:val="00EE0669"/>
    <w:rsid w:val="00EE346D"/>
    <w:rsid w:val="00EE5156"/>
    <w:rsid w:val="00EF0621"/>
    <w:rsid w:val="00EF1B1E"/>
    <w:rsid w:val="00EF4EA2"/>
    <w:rsid w:val="00EF530E"/>
    <w:rsid w:val="00EF5CB8"/>
    <w:rsid w:val="00EF755C"/>
    <w:rsid w:val="00F04413"/>
    <w:rsid w:val="00F06472"/>
    <w:rsid w:val="00F072D1"/>
    <w:rsid w:val="00F1117C"/>
    <w:rsid w:val="00F11306"/>
    <w:rsid w:val="00F113EF"/>
    <w:rsid w:val="00F1270B"/>
    <w:rsid w:val="00F13BA3"/>
    <w:rsid w:val="00F13C44"/>
    <w:rsid w:val="00F1485C"/>
    <w:rsid w:val="00F16596"/>
    <w:rsid w:val="00F17D1D"/>
    <w:rsid w:val="00F17DCE"/>
    <w:rsid w:val="00F17E56"/>
    <w:rsid w:val="00F23C9E"/>
    <w:rsid w:val="00F24923"/>
    <w:rsid w:val="00F30AD6"/>
    <w:rsid w:val="00F30C9F"/>
    <w:rsid w:val="00F337E6"/>
    <w:rsid w:val="00F36212"/>
    <w:rsid w:val="00F362F8"/>
    <w:rsid w:val="00F3674F"/>
    <w:rsid w:val="00F36C17"/>
    <w:rsid w:val="00F372AF"/>
    <w:rsid w:val="00F40C3F"/>
    <w:rsid w:val="00F41C75"/>
    <w:rsid w:val="00F4720C"/>
    <w:rsid w:val="00F47467"/>
    <w:rsid w:val="00F50E69"/>
    <w:rsid w:val="00F54F8F"/>
    <w:rsid w:val="00F54FC8"/>
    <w:rsid w:val="00F55C4E"/>
    <w:rsid w:val="00F5637F"/>
    <w:rsid w:val="00F57BB8"/>
    <w:rsid w:val="00F610C5"/>
    <w:rsid w:val="00F62244"/>
    <w:rsid w:val="00F62BB2"/>
    <w:rsid w:val="00F62BD2"/>
    <w:rsid w:val="00F63CE0"/>
    <w:rsid w:val="00F64376"/>
    <w:rsid w:val="00F65405"/>
    <w:rsid w:val="00F74AD1"/>
    <w:rsid w:val="00F81935"/>
    <w:rsid w:val="00F8220B"/>
    <w:rsid w:val="00F830A3"/>
    <w:rsid w:val="00F90308"/>
    <w:rsid w:val="00F90B9E"/>
    <w:rsid w:val="00F90BA1"/>
    <w:rsid w:val="00F94BDC"/>
    <w:rsid w:val="00F9513C"/>
    <w:rsid w:val="00F9620A"/>
    <w:rsid w:val="00F97212"/>
    <w:rsid w:val="00FA090D"/>
    <w:rsid w:val="00FA57BD"/>
    <w:rsid w:val="00FA5D94"/>
    <w:rsid w:val="00FA657C"/>
    <w:rsid w:val="00FB23B0"/>
    <w:rsid w:val="00FB3578"/>
    <w:rsid w:val="00FB49DC"/>
    <w:rsid w:val="00FB6382"/>
    <w:rsid w:val="00FC2604"/>
    <w:rsid w:val="00FC285A"/>
    <w:rsid w:val="00FC2BA6"/>
    <w:rsid w:val="00FC4BDE"/>
    <w:rsid w:val="00FC5723"/>
    <w:rsid w:val="00FC60D0"/>
    <w:rsid w:val="00FC6536"/>
    <w:rsid w:val="00FC7701"/>
    <w:rsid w:val="00FD4D5E"/>
    <w:rsid w:val="00FD51AC"/>
    <w:rsid w:val="00FD618A"/>
    <w:rsid w:val="00FD774B"/>
    <w:rsid w:val="00FE2154"/>
    <w:rsid w:val="00FE2286"/>
    <w:rsid w:val="00FE6D09"/>
    <w:rsid w:val="00FF1929"/>
    <w:rsid w:val="00FF2487"/>
    <w:rsid w:val="00FF2F18"/>
    <w:rsid w:val="00FF57E3"/>
    <w:rsid w:val="00FF646F"/>
    <w:rsid w:val="00FF695A"/>
    <w:rsid w:val="00FF6F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16B583"/>
  <w15:docId w15:val="{5667B310-3A7A-4DF8-95C4-16FB7D58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0" w:qFormat="1"/>
    <w:lsdException w:name="heading 5" w:locked="1" w:uiPriority="0"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701"/>
  </w:style>
  <w:style w:type="paragraph" w:styleId="Heading1">
    <w:name w:val="heading 1"/>
    <w:basedOn w:val="Normal"/>
    <w:next w:val="Normal"/>
    <w:link w:val="Heading1Char"/>
    <w:uiPriority w:val="9"/>
    <w:qFormat/>
    <w:rsid w:val="00FC7701"/>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FC7701"/>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FC77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nhideWhenUsed/>
    <w:qFormat/>
    <w:rsid w:val="00FC77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nhideWhenUsed/>
    <w:qFormat/>
    <w:rsid w:val="00FC77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unhideWhenUsed/>
    <w:qFormat/>
    <w:rsid w:val="00FC77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locked/>
    <w:rsid w:val="00FC77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locked/>
    <w:rsid w:val="00FC77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locked/>
    <w:rsid w:val="00FC77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7701"/>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rsid w:val="00FC7701"/>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FC770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FC77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FC77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rsid w:val="00FC7701"/>
    <w:rPr>
      <w:rFonts w:asciiTheme="majorHAnsi" w:eastAsiaTheme="majorEastAsia" w:hAnsiTheme="majorHAnsi" w:cstheme="majorBidi"/>
      <w:color w:val="595959" w:themeColor="text1" w:themeTint="A6"/>
    </w:rPr>
  </w:style>
  <w:style w:type="paragraph" w:styleId="Title">
    <w:name w:val="Title"/>
    <w:basedOn w:val="Normal"/>
    <w:next w:val="Normal"/>
    <w:link w:val="TitleChar"/>
    <w:uiPriority w:val="10"/>
    <w:qFormat/>
    <w:rsid w:val="00FC7701"/>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
    <w:rsid w:val="00FC7701"/>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qFormat/>
    <w:rsid w:val="00FC77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C7701"/>
    <w:rPr>
      <w:rFonts w:asciiTheme="majorHAnsi" w:eastAsiaTheme="majorEastAsia" w:hAnsiTheme="majorHAnsi" w:cstheme="majorBidi"/>
      <w:color w:val="404040" w:themeColor="text1" w:themeTint="BF"/>
      <w:sz w:val="30"/>
      <w:szCs w:val="30"/>
    </w:rPr>
  </w:style>
  <w:style w:type="character" w:styleId="Hyperlink">
    <w:name w:val="Hyperlink"/>
    <w:uiPriority w:val="99"/>
    <w:unhideWhenUsed/>
    <w:rsid w:val="0094669A"/>
    <w:rPr>
      <w:color w:val="0000FF"/>
      <w:u w:val="single"/>
    </w:rPr>
  </w:style>
  <w:style w:type="paragraph" w:styleId="Header">
    <w:name w:val="header"/>
    <w:basedOn w:val="Normal"/>
    <w:link w:val="HeaderChar"/>
    <w:unhideWhenUsed/>
    <w:qFormat/>
    <w:rsid w:val="00C421C4"/>
    <w:pPr>
      <w:tabs>
        <w:tab w:val="center" w:pos="4680"/>
        <w:tab w:val="right" w:pos="9360"/>
      </w:tabs>
    </w:pPr>
    <w:rPr>
      <w:szCs w:val="20"/>
    </w:rPr>
  </w:style>
  <w:style w:type="character" w:customStyle="1" w:styleId="HeaderChar">
    <w:name w:val="Header Char"/>
    <w:link w:val="Header"/>
    <w:uiPriority w:val="99"/>
    <w:rsid w:val="00C421C4"/>
    <w:rPr>
      <w:rFonts w:ascii="Times New Roman" w:hAnsi="Times New Roman"/>
      <w:color w:val="000000"/>
      <w:sz w:val="24"/>
    </w:rPr>
  </w:style>
  <w:style w:type="paragraph" w:styleId="Footer">
    <w:name w:val="footer"/>
    <w:basedOn w:val="Normal"/>
    <w:link w:val="FooterChar"/>
    <w:uiPriority w:val="99"/>
    <w:unhideWhenUsed/>
    <w:rsid w:val="00C421C4"/>
    <w:pPr>
      <w:tabs>
        <w:tab w:val="center" w:pos="4680"/>
        <w:tab w:val="right" w:pos="9360"/>
      </w:tabs>
    </w:pPr>
    <w:rPr>
      <w:szCs w:val="20"/>
    </w:rPr>
  </w:style>
  <w:style w:type="character" w:customStyle="1" w:styleId="FooterChar">
    <w:name w:val="Footer Char"/>
    <w:link w:val="Footer"/>
    <w:uiPriority w:val="99"/>
    <w:rsid w:val="00C421C4"/>
    <w:rPr>
      <w:rFonts w:ascii="Times New Roman" w:hAnsi="Times New Roman"/>
      <w:color w:val="000000"/>
      <w:sz w:val="24"/>
    </w:rPr>
  </w:style>
  <w:style w:type="paragraph" w:styleId="NoSpacing">
    <w:name w:val="No Spacing"/>
    <w:link w:val="NoSpacingChar"/>
    <w:uiPriority w:val="1"/>
    <w:qFormat/>
    <w:rsid w:val="00FC7701"/>
    <w:pPr>
      <w:spacing w:after="0" w:line="240" w:lineRule="auto"/>
    </w:pPr>
  </w:style>
  <w:style w:type="paragraph" w:styleId="ListParagraph">
    <w:name w:val="List Paragraph"/>
    <w:aliases w:val="Step,Bullets,list1,b1,List Paragraph Char Char,Number_1,Normal Sentence,ListPar1,new,SGLText List Paragraph,List Paragraph2,List Paragraph11,List Paragraph21,lp1,Colorful List - Accent 11,List Paragraph(bulleted),Bullet 1,Indented Paragra"/>
    <w:basedOn w:val="Normal"/>
    <w:link w:val="ListParagraphChar"/>
    <w:uiPriority w:val="34"/>
    <w:qFormat/>
    <w:rsid w:val="00E04963"/>
    <w:pPr>
      <w:ind w:left="720"/>
      <w:contextualSpacing/>
    </w:pPr>
  </w:style>
  <w:style w:type="character" w:customStyle="1" w:styleId="apple-converted-space">
    <w:name w:val="apple-converted-space"/>
    <w:rsid w:val="00D077F1"/>
    <w:rPr>
      <w:rFonts w:cs="Times New Roman"/>
    </w:rPr>
  </w:style>
  <w:style w:type="character" w:styleId="Strong">
    <w:name w:val="Strong"/>
    <w:basedOn w:val="DefaultParagraphFont"/>
    <w:uiPriority w:val="22"/>
    <w:qFormat/>
    <w:locked/>
    <w:rsid w:val="00FC7701"/>
    <w:rPr>
      <w:b/>
      <w:bCs/>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link w:val="ListParagraph"/>
    <w:uiPriority w:val="34"/>
    <w:qFormat/>
    <w:rsid w:val="00AA3A44"/>
  </w:style>
  <w:style w:type="paragraph" w:customStyle="1" w:styleId="NormalTimesNewRoman">
    <w:name w:val="Normal + Times New Roman"/>
    <w:basedOn w:val="Normal"/>
    <w:rsid w:val="00277CFD"/>
    <w:pPr>
      <w:ind w:hanging="14"/>
      <w:jc w:val="both"/>
    </w:pPr>
    <w:rPr>
      <w:rFonts w:ascii="Verdana" w:eastAsia="Times New Roman" w:hAnsi="Verdana"/>
      <w:sz w:val="20"/>
      <w:szCs w:val="20"/>
    </w:rPr>
  </w:style>
  <w:style w:type="character" w:customStyle="1" w:styleId="tl8wme">
    <w:name w:val="tl8wme"/>
    <w:basedOn w:val="DefaultParagraphFont"/>
    <w:rsid w:val="007C07EA"/>
  </w:style>
  <w:style w:type="paragraph" w:styleId="BalloonText">
    <w:name w:val="Balloon Text"/>
    <w:basedOn w:val="Normal"/>
    <w:link w:val="BalloonTextChar"/>
    <w:uiPriority w:val="99"/>
    <w:semiHidden/>
    <w:unhideWhenUsed/>
    <w:rsid w:val="00CC48A3"/>
    <w:rPr>
      <w:rFonts w:ascii="Tahoma" w:hAnsi="Tahoma" w:cs="Tahoma"/>
      <w:sz w:val="16"/>
      <w:szCs w:val="16"/>
    </w:rPr>
  </w:style>
  <w:style w:type="character" w:customStyle="1" w:styleId="BalloonTextChar">
    <w:name w:val="Balloon Text Char"/>
    <w:basedOn w:val="DefaultParagraphFont"/>
    <w:link w:val="BalloonText"/>
    <w:uiPriority w:val="99"/>
    <w:semiHidden/>
    <w:rsid w:val="00CC48A3"/>
    <w:rPr>
      <w:rFonts w:ascii="Tahoma" w:hAnsi="Tahoma" w:cs="Tahoma"/>
      <w:color w:val="000000"/>
      <w:sz w:val="16"/>
      <w:szCs w:val="16"/>
    </w:rPr>
  </w:style>
  <w:style w:type="paragraph" w:styleId="BodyTextIndent">
    <w:name w:val="Body Text Indent"/>
    <w:basedOn w:val="Normal"/>
    <w:link w:val="BodyTextIndentChar"/>
    <w:uiPriority w:val="99"/>
    <w:rsid w:val="00BC33E7"/>
    <w:pPr>
      <w:ind w:left="720"/>
    </w:pPr>
    <w:rPr>
      <w:rFonts w:eastAsia="Times New Roman"/>
      <w:szCs w:val="24"/>
    </w:rPr>
  </w:style>
  <w:style w:type="character" w:customStyle="1" w:styleId="BodyTextIndentChar">
    <w:name w:val="Body Text Indent Char"/>
    <w:basedOn w:val="DefaultParagraphFont"/>
    <w:link w:val="BodyTextIndent"/>
    <w:uiPriority w:val="99"/>
    <w:rsid w:val="00BC33E7"/>
    <w:rPr>
      <w:rFonts w:ascii="Times New Roman" w:eastAsia="Times New Roman" w:hAnsi="Times New Roman"/>
      <w:sz w:val="24"/>
      <w:szCs w:val="24"/>
    </w:rPr>
  </w:style>
  <w:style w:type="character" w:customStyle="1" w:styleId="hl">
    <w:name w:val="hl"/>
    <w:rsid w:val="00BC33E7"/>
  </w:style>
  <w:style w:type="paragraph" w:styleId="BodyText">
    <w:name w:val="Body Text"/>
    <w:basedOn w:val="Normal"/>
    <w:link w:val="BodyTextChar"/>
    <w:uiPriority w:val="1"/>
    <w:unhideWhenUsed/>
    <w:qFormat/>
    <w:rsid w:val="00BC33E7"/>
  </w:style>
  <w:style w:type="character" w:customStyle="1" w:styleId="BodyTextChar">
    <w:name w:val="Body Text Char"/>
    <w:basedOn w:val="DefaultParagraphFont"/>
    <w:link w:val="BodyText"/>
    <w:uiPriority w:val="99"/>
    <w:rsid w:val="00BC33E7"/>
    <w:rPr>
      <w:rFonts w:ascii="Times New Roman" w:hAnsi="Times New Roman"/>
      <w:color w:val="000000"/>
      <w:sz w:val="24"/>
      <w:szCs w:val="22"/>
    </w:rPr>
  </w:style>
  <w:style w:type="character" w:customStyle="1" w:styleId="bold">
    <w:name w:val="bold"/>
    <w:basedOn w:val="DefaultParagraphFont"/>
    <w:rsid w:val="00BC33E7"/>
  </w:style>
  <w:style w:type="paragraph" w:customStyle="1" w:styleId="worktitle">
    <w:name w:val="work_title"/>
    <w:basedOn w:val="Normal"/>
    <w:rsid w:val="00CE3C51"/>
    <w:pPr>
      <w:spacing w:before="100" w:beforeAutospacing="1" w:after="100" w:afterAutospacing="1"/>
    </w:pPr>
    <w:rPr>
      <w:rFonts w:eastAsia="Times New Roman"/>
      <w:szCs w:val="24"/>
    </w:rPr>
  </w:style>
  <w:style w:type="paragraph" w:customStyle="1" w:styleId="workdates">
    <w:name w:val="work_dates"/>
    <w:basedOn w:val="Normal"/>
    <w:rsid w:val="00CE3C51"/>
    <w:pPr>
      <w:spacing w:before="100" w:beforeAutospacing="1" w:after="100" w:afterAutospacing="1"/>
    </w:pPr>
    <w:rPr>
      <w:rFonts w:eastAsia="Times New Roman"/>
      <w:szCs w:val="24"/>
    </w:rPr>
  </w:style>
  <w:style w:type="paragraph" w:customStyle="1" w:styleId="workdescription">
    <w:name w:val="work_description"/>
    <w:basedOn w:val="Normal"/>
    <w:rsid w:val="00CE3C51"/>
    <w:pPr>
      <w:spacing w:before="100" w:beforeAutospacing="1" w:after="100" w:afterAutospacing="1"/>
    </w:pPr>
    <w:rPr>
      <w:rFonts w:eastAsia="Times New Roman"/>
      <w:szCs w:val="24"/>
    </w:rPr>
  </w:style>
  <w:style w:type="character" w:styleId="IntenseEmphasis">
    <w:name w:val="Intense Emphasis"/>
    <w:basedOn w:val="DefaultParagraphFont"/>
    <w:uiPriority w:val="2"/>
    <w:qFormat/>
    <w:rsid w:val="00FC7701"/>
    <w:rPr>
      <w:b/>
      <w:bCs/>
      <w:i/>
      <w:iCs/>
    </w:rPr>
  </w:style>
  <w:style w:type="character" w:styleId="IntenseReference">
    <w:name w:val="Intense Reference"/>
    <w:basedOn w:val="DefaultParagraphFont"/>
    <w:uiPriority w:val="32"/>
    <w:qFormat/>
    <w:rsid w:val="00FC7701"/>
    <w:rPr>
      <w:b/>
      <w:bCs/>
      <w:smallCaps/>
      <w:u w:val="single"/>
    </w:rPr>
  </w:style>
  <w:style w:type="character" w:customStyle="1" w:styleId="Heading7Char">
    <w:name w:val="Heading 7 Char"/>
    <w:basedOn w:val="DefaultParagraphFont"/>
    <w:link w:val="Heading7"/>
    <w:uiPriority w:val="9"/>
    <w:semiHidden/>
    <w:rsid w:val="00FC77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C77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C77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locked/>
    <w:rsid w:val="00FC7701"/>
    <w:pPr>
      <w:spacing w:line="240" w:lineRule="auto"/>
    </w:pPr>
    <w:rPr>
      <w:b/>
      <w:bCs/>
      <w:color w:val="404040" w:themeColor="text1" w:themeTint="BF"/>
      <w:sz w:val="20"/>
      <w:szCs w:val="20"/>
    </w:rPr>
  </w:style>
  <w:style w:type="character" w:styleId="Emphasis">
    <w:name w:val="Emphasis"/>
    <w:basedOn w:val="DefaultParagraphFont"/>
    <w:uiPriority w:val="20"/>
    <w:qFormat/>
    <w:locked/>
    <w:rsid w:val="00FC7701"/>
    <w:rPr>
      <w:i/>
      <w:iCs/>
    </w:rPr>
  </w:style>
  <w:style w:type="paragraph" w:styleId="Quote">
    <w:name w:val="Quote"/>
    <w:basedOn w:val="Normal"/>
    <w:next w:val="Normal"/>
    <w:link w:val="QuoteChar"/>
    <w:uiPriority w:val="29"/>
    <w:qFormat/>
    <w:rsid w:val="00FC77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C7701"/>
    <w:rPr>
      <w:i/>
      <w:iCs/>
    </w:rPr>
  </w:style>
  <w:style w:type="paragraph" w:styleId="IntenseQuote">
    <w:name w:val="Intense Quote"/>
    <w:basedOn w:val="Normal"/>
    <w:next w:val="Normal"/>
    <w:link w:val="IntenseQuoteChar"/>
    <w:uiPriority w:val="30"/>
    <w:qFormat/>
    <w:rsid w:val="00FC7701"/>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FC770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FC7701"/>
    <w:rPr>
      <w:i/>
      <w:iCs/>
      <w:color w:val="595959" w:themeColor="text1" w:themeTint="A6"/>
    </w:rPr>
  </w:style>
  <w:style w:type="character" w:styleId="SubtleReference">
    <w:name w:val="Subtle Reference"/>
    <w:basedOn w:val="DefaultParagraphFont"/>
    <w:uiPriority w:val="10"/>
    <w:qFormat/>
    <w:rsid w:val="00FC7701"/>
    <w:rPr>
      <w:smallCaps/>
      <w:color w:val="404040" w:themeColor="text1" w:themeTint="BF"/>
    </w:rPr>
  </w:style>
  <w:style w:type="character" w:styleId="BookTitle">
    <w:name w:val="Book Title"/>
    <w:basedOn w:val="DefaultParagraphFont"/>
    <w:uiPriority w:val="33"/>
    <w:qFormat/>
    <w:rsid w:val="00FC7701"/>
    <w:rPr>
      <w:b/>
      <w:bCs/>
      <w:smallCaps/>
    </w:rPr>
  </w:style>
  <w:style w:type="paragraph" w:styleId="TOCHeading">
    <w:name w:val="TOC Heading"/>
    <w:basedOn w:val="Heading1"/>
    <w:next w:val="Normal"/>
    <w:uiPriority w:val="39"/>
    <w:semiHidden/>
    <w:unhideWhenUsed/>
    <w:qFormat/>
    <w:rsid w:val="00FC7701"/>
    <w:pPr>
      <w:outlineLvl w:val="9"/>
    </w:pPr>
  </w:style>
  <w:style w:type="character" w:customStyle="1" w:styleId="UnresolvedMention1">
    <w:name w:val="Unresolved Mention1"/>
    <w:basedOn w:val="DefaultParagraphFont"/>
    <w:uiPriority w:val="99"/>
    <w:semiHidden/>
    <w:unhideWhenUsed/>
    <w:rsid w:val="00F04413"/>
    <w:rPr>
      <w:color w:val="808080"/>
      <w:shd w:val="clear" w:color="auto" w:fill="E6E6E6"/>
    </w:rPr>
  </w:style>
  <w:style w:type="character" w:customStyle="1" w:styleId="rezemp-highlightedfield-highlightedterm">
    <w:name w:val="rezemp-highlightedfield-highlightedterm"/>
    <w:basedOn w:val="DefaultParagraphFont"/>
    <w:rsid w:val="00FF2F18"/>
  </w:style>
  <w:style w:type="paragraph" w:customStyle="1" w:styleId="Normal1">
    <w:name w:val="Normal1"/>
    <w:basedOn w:val="Normal"/>
    <w:rsid w:val="002C5739"/>
    <w:pPr>
      <w:suppressAutoHyphens/>
      <w:spacing w:before="100" w:after="100" w:line="100" w:lineRule="atLeast"/>
    </w:pPr>
    <w:rPr>
      <w:rFonts w:ascii="Times New Roman" w:eastAsia="Times New Roman" w:hAnsi="Times New Roman" w:cs="Times New Roman"/>
      <w:sz w:val="24"/>
      <w:szCs w:val="24"/>
    </w:rPr>
  </w:style>
  <w:style w:type="paragraph" w:customStyle="1" w:styleId="Textbody">
    <w:name w:val="Text body"/>
    <w:basedOn w:val="Normal"/>
    <w:rsid w:val="002C5739"/>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StrongEmphasis">
    <w:name w:val="Strong Emphasis"/>
    <w:rsid w:val="002C5739"/>
    <w:rPr>
      <w:b/>
      <w:bCs/>
    </w:rPr>
  </w:style>
  <w:style w:type="numbering" w:customStyle="1" w:styleId="WW8Num3">
    <w:name w:val="WW8Num3"/>
    <w:basedOn w:val="NoList"/>
    <w:rsid w:val="002C5739"/>
    <w:pPr>
      <w:numPr>
        <w:numId w:val="1"/>
      </w:numPr>
    </w:pPr>
  </w:style>
  <w:style w:type="character" w:customStyle="1" w:styleId="domain">
    <w:name w:val="domain"/>
    <w:basedOn w:val="DefaultParagraphFont"/>
    <w:rsid w:val="00D7518B"/>
  </w:style>
  <w:style w:type="character" w:customStyle="1" w:styleId="vanity-name">
    <w:name w:val="vanity-name"/>
    <w:basedOn w:val="DefaultParagraphFont"/>
    <w:rsid w:val="00D7518B"/>
  </w:style>
  <w:style w:type="paragraph" w:customStyle="1" w:styleId="Accomplishments">
    <w:name w:val="Accomplishments"/>
    <w:basedOn w:val="Normal"/>
    <w:qFormat/>
    <w:rsid w:val="00066D93"/>
    <w:pPr>
      <w:spacing w:after="60" w:line="240" w:lineRule="auto"/>
    </w:pPr>
    <w:rPr>
      <w:rFonts w:ascii="Trebuchet MS" w:eastAsia="Times New Roman" w:hAnsi="Trebuchet MS" w:cs="Times New Roman"/>
      <w:sz w:val="20"/>
      <w:szCs w:val="20"/>
    </w:rPr>
  </w:style>
  <w:style w:type="paragraph" w:customStyle="1" w:styleId="Bulleted">
    <w:name w:val="Bulleted"/>
    <w:aliases w:val="Symbol (symbol),10 pt,Left:  0&quot;,Hanging:  0.25&quot;,Normal + Bookman Old Style,Bold,Justified + Bookman Old Style,Left:  0....,Normal + Arial"/>
    <w:basedOn w:val="Normal"/>
    <w:link w:val="NormalBookmanOldStyleChar"/>
    <w:uiPriority w:val="99"/>
    <w:rsid w:val="004E5D33"/>
    <w:pPr>
      <w:numPr>
        <w:numId w:val="2"/>
      </w:numPr>
      <w:tabs>
        <w:tab w:val="left" w:pos="360"/>
      </w:tabs>
      <w:suppressAutoHyphens/>
      <w:spacing w:after="0" w:line="240" w:lineRule="auto"/>
    </w:pPr>
    <w:rPr>
      <w:rFonts w:ascii="Times New Roman" w:eastAsia="Times New Roman" w:hAnsi="Times New Roman" w:cs="Times New Roman"/>
      <w:sz w:val="24"/>
      <w:szCs w:val="24"/>
    </w:rPr>
  </w:style>
  <w:style w:type="character" w:customStyle="1" w:styleId="NormalBookmanOldStyleChar">
    <w:name w:val="Normal + Bookman Old Style Char"/>
    <w:aliases w:val="10 pt Char,Bold Char,Justified + Bookman Old Style Char,Left:  0.... Char Char"/>
    <w:link w:val="Bulleted"/>
    <w:uiPriority w:val="99"/>
    <w:rsid w:val="004E5D33"/>
    <w:rPr>
      <w:rFonts w:ascii="Times New Roman" w:eastAsia="Times New Roman" w:hAnsi="Times New Roman" w:cs="Times New Roman"/>
      <w:sz w:val="24"/>
      <w:szCs w:val="24"/>
    </w:rPr>
  </w:style>
  <w:style w:type="character" w:customStyle="1" w:styleId="NoSpacingChar">
    <w:name w:val="No Spacing Char"/>
    <w:link w:val="NoSpacing"/>
    <w:qFormat/>
    <w:rsid w:val="004E5D33"/>
  </w:style>
  <w:style w:type="character" w:customStyle="1" w:styleId="selectable-text">
    <w:name w:val="selectable-text"/>
    <w:basedOn w:val="DefaultParagraphFont"/>
    <w:rsid w:val="003F6ABC"/>
  </w:style>
  <w:style w:type="character" w:customStyle="1" w:styleId="ui-provider">
    <w:name w:val="ui-provider"/>
    <w:basedOn w:val="DefaultParagraphFont"/>
    <w:rsid w:val="008B5D80"/>
  </w:style>
  <w:style w:type="paragraph" w:customStyle="1" w:styleId="Initials">
    <w:name w:val="Initials"/>
    <w:basedOn w:val="Normal"/>
    <w:next w:val="Heading3"/>
    <w:uiPriority w:val="1"/>
    <w:qFormat/>
    <w:rsid w:val="00851E7C"/>
    <w:pPr>
      <w:spacing w:after="1480" w:line="240" w:lineRule="auto"/>
      <w:ind w:left="144" w:right="360"/>
      <w:contextualSpacing/>
      <w:jc w:val="center"/>
    </w:pPr>
    <w:rPr>
      <w:rFonts w:asciiTheme="majorHAnsi" w:eastAsiaTheme="minorHAnsi" w:hAnsiTheme="majorHAnsi"/>
      <w:caps/>
      <w:color w:val="4F81BD" w:themeColor="accent1"/>
      <w:sz w:val="110"/>
      <w:szCs w:val="22"/>
    </w:rPr>
  </w:style>
  <w:style w:type="paragraph" w:customStyle="1" w:styleId="EndOfDocument">
    <w:name w:val="End Of Document"/>
    <w:basedOn w:val="Normal"/>
    <w:uiPriority w:val="11"/>
    <w:qFormat/>
    <w:rsid w:val="00851E7C"/>
    <w:pPr>
      <w:spacing w:before="120" w:after="0" w:line="240" w:lineRule="auto"/>
      <w:ind w:left="3787"/>
    </w:pPr>
    <w:rPr>
      <w:rFonts w:eastAsiaTheme="minorHAnsi"/>
      <w:sz w:val="22"/>
      <w:szCs w:val="22"/>
    </w:rPr>
  </w:style>
  <w:style w:type="paragraph" w:styleId="ListBullet5">
    <w:name w:val="List Bullet 5"/>
    <w:basedOn w:val="Normal"/>
    <w:uiPriority w:val="99"/>
    <w:semiHidden/>
    <w:unhideWhenUsed/>
    <w:rsid w:val="00813C09"/>
    <w:pPr>
      <w:numPr>
        <w:numId w:val="3"/>
      </w:numPr>
      <w:spacing w:after="0" w:line="259" w:lineRule="auto"/>
      <w:contextualSpacing/>
    </w:pPr>
    <w:rPr>
      <w:rFonts w:ascii="Rockwell" w:eastAsia="Rockwell" w:hAnsi="Rockwell" w:cs="Rockwell"/>
      <w:sz w:val="22"/>
      <w:szCs w:val="22"/>
    </w:rPr>
  </w:style>
  <w:style w:type="paragraph" w:styleId="ListBullet2">
    <w:name w:val="List Bullet 2"/>
    <w:basedOn w:val="Normal"/>
    <w:uiPriority w:val="99"/>
    <w:semiHidden/>
    <w:unhideWhenUsed/>
    <w:rsid w:val="00813C09"/>
    <w:pPr>
      <w:numPr>
        <w:numId w:val="4"/>
      </w:numPr>
      <w:spacing w:after="0" w:line="259" w:lineRule="auto"/>
      <w:contextualSpacing/>
    </w:pPr>
    <w:rPr>
      <w:rFonts w:ascii="Rockwell" w:eastAsia="Rockwell" w:hAnsi="Rockwell" w:cs="Rockwell"/>
      <w:sz w:val="22"/>
      <w:szCs w:val="22"/>
    </w:rPr>
  </w:style>
  <w:style w:type="paragraph" w:styleId="ListNumber">
    <w:name w:val="List Number"/>
    <w:basedOn w:val="Normal"/>
    <w:uiPriority w:val="99"/>
    <w:semiHidden/>
    <w:unhideWhenUsed/>
    <w:rsid w:val="00813C09"/>
    <w:pPr>
      <w:numPr>
        <w:numId w:val="5"/>
      </w:numPr>
      <w:spacing w:after="0" w:line="259" w:lineRule="auto"/>
      <w:contextualSpacing/>
    </w:pPr>
    <w:rPr>
      <w:rFonts w:ascii="Rockwell" w:eastAsia="Rockwell" w:hAnsi="Rockwell" w:cs="Rockwell"/>
      <w:sz w:val="22"/>
      <w:szCs w:val="22"/>
    </w:rPr>
  </w:style>
  <w:style w:type="paragraph" w:styleId="ListBullet3">
    <w:name w:val="List Bullet 3"/>
    <w:basedOn w:val="Normal"/>
    <w:uiPriority w:val="99"/>
    <w:semiHidden/>
    <w:unhideWhenUsed/>
    <w:rsid w:val="00813C09"/>
    <w:pPr>
      <w:numPr>
        <w:numId w:val="6"/>
      </w:numPr>
      <w:spacing w:after="0" w:line="259" w:lineRule="auto"/>
      <w:contextualSpacing/>
    </w:pPr>
    <w:rPr>
      <w:rFonts w:ascii="Rockwell" w:eastAsia="Rockwell" w:hAnsi="Rockwell" w:cs="Rockwell"/>
      <w:sz w:val="22"/>
      <w:szCs w:val="22"/>
    </w:rPr>
  </w:style>
  <w:style w:type="paragraph" w:styleId="ListBullet">
    <w:name w:val="List Bullet"/>
    <w:basedOn w:val="Normal"/>
    <w:unhideWhenUsed/>
    <w:rsid w:val="00813C09"/>
    <w:pPr>
      <w:numPr>
        <w:numId w:val="7"/>
      </w:numPr>
      <w:spacing w:after="0" w:line="259" w:lineRule="auto"/>
      <w:contextualSpacing/>
    </w:pPr>
    <w:rPr>
      <w:rFonts w:ascii="Rockwell" w:eastAsia="Rockwell" w:hAnsi="Rockwell" w:cs="Rockwell"/>
      <w:sz w:val="22"/>
      <w:szCs w:val="22"/>
    </w:rPr>
  </w:style>
  <w:style w:type="paragraph" w:styleId="ListBullet4">
    <w:name w:val="List Bullet 4"/>
    <w:basedOn w:val="Normal"/>
    <w:uiPriority w:val="99"/>
    <w:semiHidden/>
    <w:unhideWhenUsed/>
    <w:rsid w:val="00813C09"/>
    <w:pPr>
      <w:numPr>
        <w:numId w:val="8"/>
      </w:numPr>
      <w:spacing w:after="0" w:line="259" w:lineRule="auto"/>
      <w:contextualSpacing/>
    </w:pPr>
    <w:rPr>
      <w:rFonts w:ascii="Rockwell" w:eastAsia="Rockwell" w:hAnsi="Rockwell" w:cs="Rockwell"/>
      <w:sz w:val="22"/>
      <w:szCs w:val="22"/>
    </w:rPr>
  </w:style>
  <w:style w:type="character" w:styleId="UnresolvedMention">
    <w:name w:val="Unresolved Mention"/>
    <w:basedOn w:val="DefaultParagraphFont"/>
    <w:uiPriority w:val="99"/>
    <w:semiHidden/>
    <w:unhideWhenUsed/>
    <w:rsid w:val="004C1A88"/>
    <w:rPr>
      <w:color w:val="605E5C"/>
      <w:shd w:val="clear" w:color="auto" w:fill="E1DFDD"/>
    </w:rPr>
  </w:style>
  <w:style w:type="paragraph" w:customStyle="1" w:styleId="BodyA">
    <w:name w:val="Body A"/>
    <w:rsid w:val="004C1A88"/>
    <w:pPr>
      <w:pBdr>
        <w:top w:val="nil"/>
        <w:left w:val="nil"/>
        <w:bottom w:val="nil"/>
        <w:right w:val="nil"/>
        <w:between w:val="nil"/>
        <w:bar w:val="nil"/>
      </w:pBdr>
      <w:spacing w:after="160" w:line="259" w:lineRule="auto"/>
      <w:jc w:val="both"/>
    </w:pPr>
    <w:rPr>
      <w:rFonts w:ascii="Arial" w:eastAsia="Arial Unicode MS" w:hAnsi="Arial" w:cs="Arial Unicode MS"/>
      <w:b/>
      <w:bCs/>
      <w:color w:val="000000"/>
      <w:sz w:val="22"/>
      <w:szCs w:val="22"/>
      <w:u w:color="000000"/>
      <w:bdr w:val="nil"/>
      <w14:textOutline w14:w="12700" w14:cap="flat" w14:cmpd="sng" w14:algn="ctr">
        <w14:noFill/>
        <w14:prstDash w14:val="solid"/>
        <w14:miter w14:lim="400000"/>
      </w14:textOutline>
    </w:rPr>
  </w:style>
  <w:style w:type="character" w:customStyle="1" w:styleId="None">
    <w:name w:val="None"/>
    <w:rsid w:val="004C1A88"/>
  </w:style>
  <w:style w:type="paragraph" w:styleId="BodyTextIndent3">
    <w:name w:val="Body Text Indent 3"/>
    <w:basedOn w:val="Normal"/>
    <w:link w:val="BodyTextIndent3Char"/>
    <w:uiPriority w:val="99"/>
    <w:semiHidden/>
    <w:unhideWhenUsed/>
    <w:rsid w:val="007305D4"/>
    <w:pPr>
      <w:ind w:left="283"/>
    </w:pPr>
    <w:rPr>
      <w:sz w:val="16"/>
      <w:szCs w:val="16"/>
    </w:rPr>
  </w:style>
  <w:style w:type="character" w:customStyle="1" w:styleId="BodyTextIndent3Char">
    <w:name w:val="Body Text Indent 3 Char"/>
    <w:basedOn w:val="DefaultParagraphFont"/>
    <w:link w:val="BodyTextIndent3"/>
    <w:uiPriority w:val="99"/>
    <w:semiHidden/>
    <w:rsid w:val="007305D4"/>
    <w:rPr>
      <w:sz w:val="16"/>
      <w:szCs w:val="16"/>
    </w:rPr>
  </w:style>
  <w:style w:type="paragraph" w:customStyle="1" w:styleId="m-2763630864320365431msolistparagraph">
    <w:name w:val="m_-2763630864320365431msolistparagraph"/>
    <w:basedOn w:val="Normal"/>
    <w:rsid w:val="007305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Char">
    <w:name w:val="Paragraph Char"/>
    <w:basedOn w:val="DefaultParagraphFont"/>
    <w:link w:val="Paragraph"/>
    <w:locked/>
    <w:rsid w:val="007305D4"/>
    <w:rPr>
      <w:rFonts w:ascii="Arial" w:eastAsiaTheme="minorHAnsi" w:hAnsi="Arial"/>
      <w:color w:val="404040"/>
      <w:sz w:val="22"/>
      <w:szCs w:val="22"/>
    </w:rPr>
  </w:style>
  <w:style w:type="paragraph" w:customStyle="1" w:styleId="Paragraph">
    <w:name w:val="Paragraph"/>
    <w:basedOn w:val="Normal"/>
    <w:link w:val="ParagraphChar"/>
    <w:qFormat/>
    <w:rsid w:val="007305D4"/>
    <w:pPr>
      <w:spacing w:after="0" w:line="240" w:lineRule="auto"/>
    </w:pPr>
    <w:rPr>
      <w:rFonts w:ascii="Arial" w:eastAsiaTheme="minorHAnsi" w:hAnsi="Arial"/>
      <w:color w:val="404040"/>
      <w:sz w:val="22"/>
      <w:szCs w:val="22"/>
    </w:rPr>
  </w:style>
  <w:style w:type="paragraph" w:customStyle="1" w:styleId="TableParagraph">
    <w:name w:val="Table Paragraph"/>
    <w:basedOn w:val="Normal"/>
    <w:uiPriority w:val="1"/>
    <w:qFormat/>
    <w:rsid w:val="004458CE"/>
    <w:pPr>
      <w:widowControl w:val="0"/>
      <w:autoSpaceDE w:val="0"/>
      <w:autoSpaceDN w:val="0"/>
      <w:spacing w:before="92" w:after="0" w:line="240" w:lineRule="auto"/>
      <w:ind w:left="102"/>
    </w:pPr>
    <w:rPr>
      <w:rFonts w:ascii="Calibri" w:eastAsia="Calibri" w:hAnsi="Calibri" w:cs="Calibri"/>
      <w:sz w:val="22"/>
      <w:szCs w:val="22"/>
    </w:rPr>
  </w:style>
  <w:style w:type="table" w:styleId="TableGrid">
    <w:name w:val="Table Grid"/>
    <w:basedOn w:val="TableNormal"/>
    <w:uiPriority w:val="39"/>
    <w:locked/>
    <w:rsid w:val="005F17E2"/>
    <w:pPr>
      <w:spacing w:after="0" w:line="240" w:lineRule="auto"/>
    </w:pPr>
    <w:rPr>
      <w:rFonts w:eastAsiaTheme="minorHAns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documentdivname">
    <w:name w:val="div_document_div_name"/>
    <w:basedOn w:val="Normal"/>
    <w:rsid w:val="00F5637F"/>
    <w:pPr>
      <w:spacing w:after="0" w:line="240" w:lineRule="atLeast"/>
      <w:textAlignment w:val="baseline"/>
    </w:pPr>
    <w:rPr>
      <w:rFonts w:ascii="Times New Roman" w:eastAsia="Times New Roman" w:hAnsi="Times New Roman" w:cs="Times New Roman"/>
      <w:color w:val="102A73"/>
      <w:sz w:val="24"/>
      <w:szCs w:val="24"/>
    </w:rPr>
  </w:style>
  <w:style w:type="character" w:customStyle="1" w:styleId="span">
    <w:name w:val="span"/>
    <w:basedOn w:val="DefaultParagraphFont"/>
    <w:rsid w:val="00F5637F"/>
    <w:rPr>
      <w:sz w:val="24"/>
      <w:szCs w:val="24"/>
      <w:bdr w:val="none" w:sz="0" w:space="0" w:color="auto"/>
      <w:vertAlign w:val="baseline"/>
    </w:rPr>
  </w:style>
  <w:style w:type="paragraph" w:customStyle="1" w:styleId="div">
    <w:name w:val="div"/>
    <w:basedOn w:val="Normal"/>
    <w:rsid w:val="00F5637F"/>
    <w:pPr>
      <w:spacing w:after="0" w:line="240" w:lineRule="atLeast"/>
      <w:textAlignment w:val="baseline"/>
    </w:pPr>
    <w:rPr>
      <w:rFonts w:ascii="Times New Roman" w:eastAsia="Times New Roman" w:hAnsi="Times New Roman" w:cs="Times New Roman"/>
      <w:sz w:val="24"/>
      <w:szCs w:val="24"/>
    </w:rPr>
  </w:style>
  <w:style w:type="paragraph" w:customStyle="1" w:styleId="spanpaddedline">
    <w:name w:val="span_paddedline"/>
    <w:basedOn w:val="Normal"/>
    <w:rsid w:val="00F5637F"/>
    <w:pPr>
      <w:spacing w:after="0" w:line="240" w:lineRule="atLeast"/>
      <w:textAlignment w:val="baseline"/>
    </w:pPr>
    <w:rPr>
      <w:rFonts w:ascii="Times New Roman" w:eastAsia="Times New Roman" w:hAnsi="Times New Roman" w:cs="Times New Roman"/>
      <w:sz w:val="24"/>
      <w:szCs w:val="24"/>
    </w:rPr>
  </w:style>
  <w:style w:type="character" w:customStyle="1" w:styleId="spanemail">
    <w:name w:val="span_email"/>
    <w:basedOn w:val="span"/>
    <w:rsid w:val="00F5637F"/>
    <w:rPr>
      <w:caps w:val="0"/>
      <w:color w:val="00ADEF"/>
      <w:sz w:val="24"/>
      <w:szCs w:val="24"/>
      <w:bdr w:val="none" w:sz="0" w:space="0" w:color="auto"/>
      <w:vertAlign w:val="baseline"/>
    </w:rPr>
  </w:style>
  <w:style w:type="paragraph" w:customStyle="1" w:styleId="divdocumentSECTIONCNTCbottompaddingdiv">
    <w:name w:val="div_document_SECTION_CNTC_bottompaddingdiv"/>
    <w:basedOn w:val="Normal"/>
    <w:rsid w:val="00F5637F"/>
    <w:pPr>
      <w:pBdr>
        <w:bottom w:val="single" w:sz="8" w:space="0" w:color="B2B0BF"/>
      </w:pBdr>
      <w:spacing w:after="0" w:line="240" w:lineRule="atLeast"/>
      <w:textAlignment w:val="baseline"/>
    </w:pPr>
    <w:rPr>
      <w:rFonts w:ascii="Times New Roman" w:eastAsia="Times New Roman" w:hAnsi="Times New Roman" w:cs="Times New Roman"/>
      <w:sz w:val="24"/>
      <w:szCs w:val="24"/>
    </w:rPr>
  </w:style>
  <w:style w:type="paragraph" w:customStyle="1" w:styleId="divdocumentdivsectiontitle">
    <w:name w:val="div_document_div_sectiontitle"/>
    <w:basedOn w:val="Normal"/>
    <w:rsid w:val="00F5637F"/>
    <w:pPr>
      <w:spacing w:after="0" w:line="360" w:lineRule="atLeast"/>
      <w:textAlignment w:val="baseline"/>
    </w:pPr>
    <w:rPr>
      <w:rFonts w:ascii="Times New Roman" w:eastAsia="Times New Roman" w:hAnsi="Times New Roman" w:cs="Times New Roman"/>
      <w:sz w:val="28"/>
      <w:szCs w:val="28"/>
    </w:rPr>
  </w:style>
  <w:style w:type="paragraph" w:customStyle="1" w:styleId="divdocumentsinglecolumn">
    <w:name w:val="div_document_singlecolumn"/>
    <w:basedOn w:val="Normal"/>
    <w:rsid w:val="00F5637F"/>
    <w:pPr>
      <w:spacing w:after="0"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F5637F"/>
    <w:rPr>
      <w:sz w:val="24"/>
      <w:szCs w:val="24"/>
      <w:bdr w:val="none" w:sz="0" w:space="0" w:color="auto"/>
      <w:vertAlign w:val="baseline"/>
    </w:rPr>
  </w:style>
  <w:style w:type="paragraph" w:customStyle="1" w:styleId="p">
    <w:name w:val="p"/>
    <w:basedOn w:val="Normal"/>
    <w:rsid w:val="00F5637F"/>
    <w:pPr>
      <w:spacing w:after="0" w:line="240" w:lineRule="atLeast"/>
      <w:textAlignment w:val="baseline"/>
    </w:pPr>
    <w:rPr>
      <w:rFonts w:ascii="Times New Roman" w:eastAsia="Times New Roman" w:hAnsi="Times New Roman" w:cs="Times New Roman"/>
      <w:sz w:val="24"/>
      <w:szCs w:val="24"/>
    </w:rPr>
  </w:style>
  <w:style w:type="character" w:customStyle="1" w:styleId="divdocumentspancompanyname">
    <w:name w:val="div_document_span_companyname"/>
    <w:basedOn w:val="DefaultParagraphFont"/>
    <w:rsid w:val="00F5637F"/>
    <w:rPr>
      <w:color w:val="102A73"/>
    </w:rPr>
  </w:style>
  <w:style w:type="paragraph" w:styleId="BodyTextIndent2">
    <w:name w:val="Body Text Indent 2"/>
    <w:basedOn w:val="Normal"/>
    <w:link w:val="BodyTextIndent2Char"/>
    <w:uiPriority w:val="99"/>
    <w:semiHidden/>
    <w:unhideWhenUsed/>
    <w:rsid w:val="00C9259E"/>
    <w:pPr>
      <w:spacing w:line="480" w:lineRule="auto"/>
      <w:ind w:left="283"/>
    </w:pPr>
  </w:style>
  <w:style w:type="character" w:customStyle="1" w:styleId="BodyTextIndent2Char">
    <w:name w:val="Body Text Indent 2 Char"/>
    <w:basedOn w:val="DefaultParagraphFont"/>
    <w:link w:val="BodyTextIndent2"/>
    <w:uiPriority w:val="99"/>
    <w:semiHidden/>
    <w:rsid w:val="00C9259E"/>
  </w:style>
  <w:style w:type="paragraph" w:styleId="NormalWeb">
    <w:name w:val="Normal (Web)"/>
    <w:basedOn w:val="Normal"/>
    <w:uiPriority w:val="99"/>
    <w:rsid w:val="00C9259E"/>
    <w:pPr>
      <w:spacing w:before="100" w:beforeAutospacing="1" w:after="100" w:afterAutospacing="1" w:line="240" w:lineRule="auto"/>
    </w:pPr>
    <w:rPr>
      <w:rFonts w:ascii="Arial" w:eastAsia="Times New Roman" w:hAnsi="Arial" w:cs="Times New Roman"/>
      <w:sz w:val="20"/>
      <w:szCs w:val="24"/>
    </w:rPr>
  </w:style>
  <w:style w:type="paragraph" w:customStyle="1" w:styleId="Body">
    <w:name w:val="Body"/>
    <w:rsid w:val="00866F92"/>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kern w:val="1"/>
      <w:sz w:val="24"/>
      <w:szCs w:val="24"/>
      <w:u w:color="000000"/>
      <w:bdr w:val="nil"/>
      <w14:textOutline w14:w="0" w14:cap="flat" w14:cmpd="sng" w14:algn="ctr">
        <w14:noFill/>
        <w14:prstDash w14:val="solid"/>
        <w14:bevel/>
      </w14:textOutline>
    </w:rPr>
  </w:style>
  <w:style w:type="numbering" w:customStyle="1" w:styleId="ImportedStyle1">
    <w:name w:val="Imported Style 1"/>
    <w:rsid w:val="00866F92"/>
    <w:pPr>
      <w:numPr>
        <w:numId w:val="9"/>
      </w:numPr>
    </w:pPr>
  </w:style>
  <w:style w:type="paragraph" w:customStyle="1" w:styleId="MainSectionsSpacing">
    <w:name w:val="Main Sections Spacing"/>
    <w:rsid w:val="005A44F9"/>
    <w:pPr>
      <w:spacing w:after="292" w:line="240" w:lineRule="auto"/>
    </w:pPr>
    <w:rPr>
      <w:rFonts w:ascii="Times New Roman" w:eastAsia="Times New Roman" w:hAnsi="Times New Roman" w:cs="Times New Roman"/>
      <w:sz w:val="1"/>
      <w:szCs w:val="1"/>
    </w:rPr>
  </w:style>
  <w:style w:type="paragraph" w:styleId="Date">
    <w:name w:val="Date"/>
    <w:basedOn w:val="Normal"/>
    <w:link w:val="DateChar"/>
    <w:qFormat/>
    <w:rsid w:val="005A44F9"/>
    <w:pPr>
      <w:spacing w:before="32" w:after="32" w:line="240" w:lineRule="auto"/>
    </w:pPr>
    <w:rPr>
      <w:rFonts w:ascii="Calibri" w:eastAsia="Calibri" w:hAnsi="Calibri" w:cs="Calibri"/>
      <w:caps/>
      <w:color w:val="959BA6"/>
      <w:spacing w:val="20"/>
      <w:sz w:val="14"/>
      <w:szCs w:val="14"/>
    </w:rPr>
  </w:style>
  <w:style w:type="character" w:customStyle="1" w:styleId="DateChar">
    <w:name w:val="Date Char"/>
    <w:basedOn w:val="DefaultParagraphFont"/>
    <w:link w:val="Date"/>
    <w:rsid w:val="005A44F9"/>
    <w:rPr>
      <w:rFonts w:ascii="Calibri" w:eastAsia="Calibri" w:hAnsi="Calibri" w:cs="Calibri"/>
      <w:caps/>
      <w:color w:val="959BA6"/>
      <w:spacing w:val="20"/>
      <w:sz w:val="14"/>
      <w:szCs w:val="14"/>
    </w:rPr>
  </w:style>
  <w:style w:type="paragraph" w:customStyle="1" w:styleId="spacing">
    <w:name w:val="spacing"/>
    <w:basedOn w:val="Normal"/>
    <w:rsid w:val="0081174B"/>
    <w:pPr>
      <w:suppressAutoHyphens/>
      <w:spacing w:after="0" w:line="252" w:lineRule="auto"/>
      <w:jc w:val="both"/>
    </w:pPr>
    <w:rPr>
      <w:rFonts w:ascii="Segoe UI Semilight" w:eastAsia="Calibri" w:hAnsi="Segoe UI Semilight" w:cs="Times New Roman"/>
      <w:sz w:val="12"/>
      <w:szCs w:val="12"/>
      <w:lang w:val="en-CA"/>
    </w:rPr>
  </w:style>
  <w:style w:type="character" w:styleId="FollowedHyperlink">
    <w:name w:val="FollowedHyperlink"/>
    <w:basedOn w:val="DefaultParagraphFont"/>
    <w:uiPriority w:val="99"/>
    <w:semiHidden/>
    <w:unhideWhenUsed/>
    <w:rsid w:val="00E36575"/>
    <w:rPr>
      <w:color w:val="800080" w:themeColor="followedHyperlink"/>
      <w:u w:val="single"/>
    </w:rPr>
  </w:style>
  <w:style w:type="paragraph" w:customStyle="1" w:styleId="Textbodyindent">
    <w:name w:val="Text body indent"/>
    <w:basedOn w:val="Normal"/>
    <w:qFormat/>
    <w:rsid w:val="004A30C7"/>
    <w:pPr>
      <w:tabs>
        <w:tab w:val="left" w:pos="720"/>
      </w:tabs>
      <w:suppressAutoHyphens/>
      <w:spacing w:after="200" w:line="276" w:lineRule="auto"/>
      <w:ind w:left="720"/>
    </w:pPr>
    <w:rPr>
      <w:rFonts w:ascii="Times New Roman" w:eastAsia="Times New Roman" w:hAnsi="Times New Roman" w:cs="Times New Roman"/>
      <w:color w:val="00000A"/>
      <w:sz w:val="24"/>
      <w:szCs w:val="24"/>
      <w:lang w:eastAsia="zh-CN"/>
    </w:rPr>
  </w:style>
  <w:style w:type="paragraph" w:customStyle="1" w:styleId="ContactInfo">
    <w:name w:val="Contact Info"/>
    <w:basedOn w:val="Normal"/>
    <w:uiPriority w:val="3"/>
    <w:qFormat/>
    <w:rsid w:val="00841CBB"/>
    <w:pPr>
      <w:spacing w:after="0" w:line="240" w:lineRule="auto"/>
      <w:jc w:val="center"/>
    </w:pPr>
    <w:rPr>
      <w:rFonts w:eastAsiaTheme="minorHAnsi"/>
      <w:color w:val="595959" w:themeColor="text1" w:themeTint="A6"/>
      <w:sz w:val="22"/>
      <w:szCs w:val="22"/>
    </w:rPr>
  </w:style>
  <w:style w:type="paragraph" w:customStyle="1" w:styleId="Textwithleftborder">
    <w:name w:val="Text with left border"/>
    <w:basedOn w:val="Normal"/>
    <w:rsid w:val="00C758D8"/>
    <w:pPr>
      <w:numPr>
        <w:numId w:val="10"/>
      </w:numPr>
      <w:tabs>
        <w:tab w:val="right" w:pos="6196"/>
      </w:tabs>
      <w:spacing w:before="80" w:after="0" w:line="240" w:lineRule="auto"/>
    </w:pPr>
    <w:rPr>
      <w:rFonts w:asciiTheme="majorHAnsi" w:eastAsiaTheme="minorHAnsi" w:hAnsiTheme="majorHAnsi"/>
      <w:sz w:val="22"/>
      <w:szCs w:val="22"/>
    </w:rPr>
  </w:style>
  <w:style w:type="character" w:customStyle="1" w:styleId="CharAttribute2">
    <w:name w:val="CharAttribute2"/>
    <w:rsid w:val="00790E15"/>
    <w:rPr>
      <w:rFonts w:ascii="Arial" w:eastAsia="Arial"/>
    </w:rPr>
  </w:style>
  <w:style w:type="paragraph" w:customStyle="1" w:styleId="PositionDegree">
    <w:name w:val="PositionDegree"/>
    <w:basedOn w:val="Normal"/>
    <w:qFormat/>
    <w:rsid w:val="00790E15"/>
    <w:pPr>
      <w:tabs>
        <w:tab w:val="right" w:pos="6196"/>
      </w:tabs>
      <w:spacing w:before="40" w:after="0" w:line="240" w:lineRule="auto"/>
    </w:pPr>
    <w:rPr>
      <w:rFonts w:asciiTheme="majorHAnsi" w:eastAsiaTheme="minorHAnsi" w:hAnsiTheme="majorHAnsi"/>
      <w:b/>
      <w:sz w:val="22"/>
      <w:szCs w:val="22"/>
    </w:rPr>
  </w:style>
  <w:style w:type="character" w:customStyle="1" w:styleId="CharAttribute0">
    <w:name w:val="CharAttribute0"/>
    <w:rsid w:val="00790E15"/>
    <w:rPr>
      <w:rFonts w:ascii="Calibri" w:eastAsia="Calibri"/>
    </w:rPr>
  </w:style>
  <w:style w:type="character" w:customStyle="1" w:styleId="CharAttribute1">
    <w:name w:val="CharAttribute1"/>
    <w:rsid w:val="00790E15"/>
    <w:rPr>
      <w:rFonts w:ascii="Arial" w:eastAsia="Arial"/>
      <w:b/>
    </w:rPr>
  </w:style>
  <w:style w:type="character" w:customStyle="1" w:styleId="documentaddressspan">
    <w:name w:val="document_address_span"/>
    <w:basedOn w:val="DefaultParagraphFont"/>
    <w:rsid w:val="00E54A94"/>
  </w:style>
  <w:style w:type="character" w:customStyle="1" w:styleId="documentheading">
    <w:name w:val="document_heading"/>
    <w:basedOn w:val="DefaultParagraphFont"/>
    <w:rsid w:val="00E54A94"/>
  </w:style>
  <w:style w:type="paragraph" w:customStyle="1" w:styleId="documentsectiontitle">
    <w:name w:val="document_sectiontitle"/>
    <w:basedOn w:val="Normal"/>
    <w:rsid w:val="00E54A94"/>
    <w:pPr>
      <w:spacing w:after="0" w:line="220" w:lineRule="atLeast"/>
      <w:textAlignment w:val="baseline"/>
    </w:pPr>
    <w:rPr>
      <w:rFonts w:ascii="Montserrat" w:eastAsia="Montserrat" w:hAnsi="Montserrat" w:cs="Montserrat"/>
      <w:b/>
      <w:bCs/>
      <w:caps/>
      <w:color w:val="000000"/>
      <w:sz w:val="20"/>
      <w:szCs w:val="20"/>
    </w:rPr>
  </w:style>
  <w:style w:type="character" w:customStyle="1" w:styleId="parentContainersectiontablesectionbody">
    <w:name w:val="parentContainer_sectiontable_sectionbody"/>
    <w:basedOn w:val="DefaultParagraphFont"/>
    <w:rsid w:val="00E54A94"/>
    <w:rPr>
      <w:bdr w:val="none" w:sz="0" w:space="0" w:color="auto"/>
    </w:rPr>
  </w:style>
  <w:style w:type="paragraph" w:customStyle="1" w:styleId="documentullinth-child1">
    <w:name w:val="document_ul_li_nth-child(1)"/>
    <w:basedOn w:val="Normal"/>
    <w:rsid w:val="00E54A94"/>
    <w:pPr>
      <w:spacing w:after="0" w:line="240" w:lineRule="atLeast"/>
      <w:textAlignment w:val="baseline"/>
    </w:pPr>
    <w:rPr>
      <w:rFonts w:ascii="Times New Roman" w:eastAsia="Times New Roman" w:hAnsi="Times New Roman" w:cs="Times New Roman"/>
      <w:sz w:val="24"/>
      <w:szCs w:val="24"/>
    </w:rPr>
  </w:style>
  <w:style w:type="paragraph" w:customStyle="1" w:styleId="divdocumentulli">
    <w:name w:val="div_document_ul_li"/>
    <w:basedOn w:val="Normal"/>
    <w:rsid w:val="00E54A94"/>
    <w:pPr>
      <w:spacing w:after="0" w:line="240" w:lineRule="atLeast"/>
      <w:textAlignment w:val="baseline"/>
    </w:pPr>
    <w:rPr>
      <w:rFonts w:ascii="Times New Roman" w:eastAsia="Times New Roman" w:hAnsi="Times New Roman" w:cs="Times New Roman"/>
      <w:sz w:val="24"/>
      <w:szCs w:val="24"/>
    </w:rPr>
  </w:style>
  <w:style w:type="character" w:customStyle="1" w:styleId="documentskillpaddedline">
    <w:name w:val="document_skill_paddedline"/>
    <w:basedOn w:val="DefaultParagraphFont"/>
    <w:rsid w:val="00E54A94"/>
  </w:style>
  <w:style w:type="paragraph" w:customStyle="1" w:styleId="documentskillpaddedlineParagraph">
    <w:name w:val="document_skill_paddedline Paragraph"/>
    <w:basedOn w:val="Normal"/>
    <w:rsid w:val="00E54A94"/>
    <w:pPr>
      <w:pBdr>
        <w:right w:val="none" w:sz="0" w:space="2" w:color="auto"/>
      </w:pBdr>
      <w:spacing w:after="0" w:line="240" w:lineRule="atLeast"/>
      <w:textAlignment w:val="top"/>
    </w:pPr>
    <w:rPr>
      <w:rFonts w:ascii="Times New Roman" w:eastAsia="Times New Roman" w:hAnsi="Times New Roman" w:cs="Times New Roman"/>
      <w:sz w:val="24"/>
      <w:szCs w:val="24"/>
    </w:rPr>
  </w:style>
  <w:style w:type="table" w:customStyle="1" w:styleId="documentskill">
    <w:name w:val="document_skill"/>
    <w:basedOn w:val="TableNormal"/>
    <w:rsid w:val="00E54A94"/>
    <w:pPr>
      <w:spacing w:after="0" w:line="240" w:lineRule="auto"/>
    </w:pPr>
    <w:rPr>
      <w:rFonts w:ascii="Times New Roman" w:eastAsia="Times New Roman" w:hAnsi="Times New Roman" w:cs="Times New Roman"/>
      <w:sz w:val="20"/>
      <w:szCs w:val="20"/>
    </w:rPr>
    <w:tblPr/>
  </w:style>
  <w:style w:type="character" w:customStyle="1" w:styleId="documentskillpaddedlinenth-last-child1">
    <w:name w:val="document_skill_paddedline_nth-last-child(1)"/>
    <w:basedOn w:val="DefaultParagraphFont"/>
    <w:rsid w:val="00E54A94"/>
  </w:style>
  <w:style w:type="paragraph" w:customStyle="1" w:styleId="documentdispBlk">
    <w:name w:val="document_dispBlk"/>
    <w:basedOn w:val="Normal"/>
    <w:rsid w:val="00E54A94"/>
    <w:pPr>
      <w:spacing w:after="0" w:line="240" w:lineRule="atLeast"/>
      <w:textAlignment w:val="baseline"/>
    </w:pPr>
    <w:rPr>
      <w:rFonts w:ascii="Times New Roman" w:eastAsia="Times New Roman" w:hAnsi="Times New Roman" w:cs="Times New Roman"/>
      <w:sz w:val="24"/>
      <w:szCs w:val="24"/>
    </w:rPr>
  </w:style>
  <w:style w:type="character" w:customStyle="1" w:styleId="documenttxtBold">
    <w:name w:val="document_txtBold"/>
    <w:basedOn w:val="DefaultParagraphFont"/>
    <w:rsid w:val="00E54A94"/>
    <w:rPr>
      <w:b/>
      <w:bCs/>
    </w:rPr>
  </w:style>
  <w:style w:type="paragraph" w:customStyle="1" w:styleId="documentaddress">
    <w:name w:val="document_address"/>
    <w:basedOn w:val="Normal"/>
    <w:rsid w:val="0081249E"/>
    <w:pPr>
      <w:pBdr>
        <w:left w:val="none" w:sz="0" w:space="30" w:color="auto"/>
        <w:right w:val="none" w:sz="0" w:space="30" w:color="auto"/>
      </w:pBdr>
      <w:spacing w:after="0" w:line="240" w:lineRule="atLeast"/>
      <w:textAlignment w:val="baseline"/>
    </w:pPr>
    <w:rPr>
      <w:rFonts w:ascii="Times New Roman" w:eastAsia="Times New Roman" w:hAnsi="Times New Roman" w:cs="Times New Roman"/>
      <w:sz w:val="20"/>
      <w:szCs w:val="20"/>
    </w:rPr>
  </w:style>
  <w:style w:type="character" w:customStyle="1" w:styleId="documentsocialnth-last-child1sprtr">
    <w:name w:val="document_social_nth-last-child(1)_sprtr"/>
    <w:basedOn w:val="DefaultParagraphFont"/>
    <w:rsid w:val="0081249E"/>
    <w:rPr>
      <w:vanish/>
    </w:rPr>
  </w:style>
  <w:style w:type="paragraph" w:customStyle="1" w:styleId="documentname">
    <w:name w:val="document_name"/>
    <w:basedOn w:val="Normal"/>
    <w:rsid w:val="0081249E"/>
    <w:pPr>
      <w:spacing w:after="0" w:line="600" w:lineRule="atLeast"/>
      <w:textAlignment w:val="baseline"/>
    </w:pPr>
    <w:rPr>
      <w:rFonts w:ascii="Montserrat" w:eastAsia="Montserrat" w:hAnsi="Montserrat" w:cs="Montserrat"/>
      <w:caps/>
      <w:color w:val="000000"/>
      <w:spacing w:val="40"/>
      <w:sz w:val="48"/>
      <w:szCs w:val="48"/>
    </w:rPr>
  </w:style>
  <w:style w:type="paragraph" w:customStyle="1" w:styleId="documentheadingParagraph">
    <w:name w:val="document_heading Paragraph"/>
    <w:basedOn w:val="Normal"/>
    <w:rsid w:val="0081249E"/>
    <w:pPr>
      <w:pBdr>
        <w:right w:val="none" w:sz="0" w:space="2" w:color="auto"/>
      </w:pBdr>
      <w:spacing w:after="0" w:line="240" w:lineRule="atLeast"/>
      <w:textAlignment w:val="baseline"/>
    </w:pPr>
    <w:rPr>
      <w:rFonts w:ascii="Times New Roman" w:eastAsia="Times New Roman" w:hAnsi="Times New Roman" w:cs="Times New Roman"/>
      <w:sz w:val="24"/>
      <w:szCs w:val="24"/>
    </w:rPr>
  </w:style>
  <w:style w:type="table" w:customStyle="1" w:styleId="parentContainersectiontable">
    <w:name w:val="parentContainer_sectiontable"/>
    <w:basedOn w:val="TableNormal"/>
    <w:rsid w:val="0081249E"/>
    <w:pPr>
      <w:spacing w:after="0" w:line="240" w:lineRule="auto"/>
    </w:pPr>
    <w:rPr>
      <w:rFonts w:ascii="Times New Roman" w:eastAsia="Times New Roman" w:hAnsi="Times New Roman" w:cs="Times New Roman"/>
      <w:sz w:val="20"/>
      <w:szCs w:val="20"/>
    </w:rPr>
    <w:tblPr/>
  </w:style>
  <w:style w:type="numbering" w:customStyle="1" w:styleId="ImportedStyle2">
    <w:name w:val="Imported Style 2"/>
    <w:rsid w:val="00B42860"/>
    <w:pPr>
      <w:numPr>
        <w:numId w:val="11"/>
      </w:numPr>
    </w:pPr>
  </w:style>
  <w:style w:type="paragraph" w:styleId="PlainText">
    <w:name w:val="Plain Text"/>
    <w:basedOn w:val="Normal"/>
    <w:link w:val="PlainTextChar"/>
    <w:unhideWhenUsed/>
    <w:qFormat/>
    <w:rsid w:val="00F13C44"/>
    <w:pPr>
      <w:spacing w:before="100" w:beforeAutospacing="1" w:after="0" w:line="240" w:lineRule="auto"/>
    </w:pPr>
    <w:rPr>
      <w:rFonts w:ascii="Courier New" w:eastAsia="Times New Roman" w:hAnsi="Courier New" w:cs="Times New Roman"/>
      <w:sz w:val="20"/>
      <w:szCs w:val="20"/>
      <w:lang w:val="en-IN" w:eastAsia="en-IN"/>
    </w:rPr>
  </w:style>
  <w:style w:type="character" w:customStyle="1" w:styleId="PlainTextChar">
    <w:name w:val="Plain Text Char"/>
    <w:basedOn w:val="DefaultParagraphFont"/>
    <w:link w:val="PlainText"/>
    <w:uiPriority w:val="99"/>
    <w:qFormat/>
    <w:rsid w:val="00F13C44"/>
    <w:rPr>
      <w:rFonts w:ascii="Courier New" w:eastAsia="Times New Roman" w:hAnsi="Courier New" w:cs="Times New Roman"/>
      <w:sz w:val="20"/>
      <w:szCs w:val="20"/>
      <w:lang w:val="en-IN" w:eastAsia="en-IN"/>
    </w:rPr>
  </w:style>
  <w:style w:type="character" w:customStyle="1" w:styleId="15">
    <w:name w:val="15"/>
    <w:basedOn w:val="DefaultParagraphFont"/>
    <w:qFormat/>
    <w:rsid w:val="00F13C44"/>
    <w:rPr>
      <w:rFonts w:ascii="Times New Roman" w:hAnsi="Times New Roman" w:cs="Times New Roman" w:hint="default"/>
    </w:rPr>
  </w:style>
  <w:style w:type="paragraph" w:customStyle="1" w:styleId="TextLeft">
    <w:name w:val="TextLeft"/>
    <w:basedOn w:val="Normal"/>
    <w:next w:val="Normal"/>
    <w:uiPriority w:val="4"/>
    <w:qFormat/>
    <w:rsid w:val="00346F5A"/>
    <w:pPr>
      <w:spacing w:after="0" w:line="288" w:lineRule="auto"/>
      <w:jc w:val="right"/>
    </w:pPr>
    <w:rPr>
      <w:rFonts w:eastAsiaTheme="minorHAnsi"/>
      <w:color w:val="404040" w:themeColor="text1" w:themeTint="BF"/>
      <w:sz w:val="22"/>
      <w:szCs w:val="24"/>
    </w:rPr>
  </w:style>
  <w:style w:type="paragraph" w:customStyle="1" w:styleId="TextRight">
    <w:name w:val="TextRight"/>
    <w:basedOn w:val="Normal"/>
    <w:next w:val="Normal"/>
    <w:uiPriority w:val="5"/>
    <w:qFormat/>
    <w:rsid w:val="00346F5A"/>
    <w:pPr>
      <w:spacing w:after="0" w:line="288" w:lineRule="auto"/>
    </w:pPr>
    <w:rPr>
      <w:rFonts w:eastAsiaTheme="minorHAnsi" w:cs="Times New Roman (Body CS)"/>
      <w:color w:val="404040" w:themeColor="text1" w:themeTint="BF"/>
      <w:sz w:val="22"/>
      <w:szCs w:val="24"/>
    </w:rPr>
  </w:style>
  <w:style w:type="paragraph" w:customStyle="1" w:styleId="Normal2">
    <w:name w:val="Normal2"/>
    <w:rsid w:val="00A2376E"/>
    <w:pPr>
      <w:spacing w:after="0" w:line="240" w:lineRule="auto"/>
    </w:pPr>
    <w:rPr>
      <w:rFonts w:ascii="Times New Roman" w:eastAsia="Times New Roman" w:hAnsi="Times New Roman" w:cs="Times New Roman"/>
      <w:sz w:val="24"/>
      <w:szCs w:val="24"/>
      <w:lang w:eastAsia="en-IN"/>
    </w:rPr>
  </w:style>
  <w:style w:type="character" w:customStyle="1" w:styleId="t-14">
    <w:name w:val="t-14"/>
    <w:basedOn w:val="DefaultParagraphFont"/>
    <w:rsid w:val="00755C8D"/>
  </w:style>
  <w:style w:type="character" w:customStyle="1" w:styleId="visually-hidden">
    <w:name w:val="visually-hidden"/>
    <w:basedOn w:val="DefaultParagraphFont"/>
    <w:rsid w:val="00755C8D"/>
  </w:style>
  <w:style w:type="character" w:customStyle="1" w:styleId="pvs-entitycaption-wrapper">
    <w:name w:val="pvs-entity__caption-wrapper"/>
    <w:basedOn w:val="DefaultParagraphFont"/>
    <w:rsid w:val="00755C8D"/>
  </w:style>
  <w:style w:type="paragraph" w:customStyle="1" w:styleId="Normal3">
    <w:name w:val="Normal3"/>
    <w:rsid w:val="00E20B74"/>
    <w:pPr>
      <w:spacing w:after="0" w:line="276" w:lineRule="auto"/>
    </w:pPr>
    <w:rPr>
      <w:rFonts w:ascii="Arial" w:eastAsia="Arial" w:hAnsi="Arial" w:cs="Arial"/>
      <w:sz w:val="22"/>
      <w:szCs w:val="22"/>
      <w:lang w:val="en"/>
    </w:rPr>
  </w:style>
  <w:style w:type="paragraph" w:customStyle="1" w:styleId="AchievementChar">
    <w:name w:val="Achievement Char"/>
    <w:basedOn w:val="BodyText"/>
    <w:rsid w:val="00B423FE"/>
    <w:pPr>
      <w:numPr>
        <w:numId w:val="12"/>
      </w:numPr>
      <w:spacing w:after="60" w:line="240" w:lineRule="atLeast"/>
      <w:ind w:left="0" w:right="0" w:firstLine="0"/>
      <w:jc w:val="both"/>
    </w:pPr>
    <w:rPr>
      <w:rFonts w:ascii="Garamond" w:eastAsia="Times New Roman" w:hAnsi="Garamond" w:cs="Times New Roman"/>
      <w:sz w:val="22"/>
      <w:szCs w:val="24"/>
    </w:rPr>
  </w:style>
  <w:style w:type="paragraph" w:customStyle="1" w:styleId="xmsolistparagraph">
    <w:name w:val="x_msolistparagraph"/>
    <w:basedOn w:val="Normal"/>
    <w:rsid w:val="00B423FE"/>
    <w:pPr>
      <w:spacing w:after="0" w:line="240" w:lineRule="auto"/>
      <w:ind w:left="720"/>
    </w:pPr>
    <w:rPr>
      <w:rFonts w:ascii="Calibri" w:eastAsiaTheme="minorHAnsi" w:hAnsi="Calibri" w:cs="Calibri"/>
      <w:sz w:val="22"/>
      <w:szCs w:val="22"/>
    </w:rPr>
  </w:style>
  <w:style w:type="paragraph" w:customStyle="1" w:styleId="A1-Primary">
    <w:name w:val="A1-Primary"/>
    <w:basedOn w:val="ListBullet"/>
    <w:rsid w:val="0026078C"/>
    <w:pPr>
      <w:tabs>
        <w:tab w:val="num" w:pos="360"/>
      </w:tabs>
      <w:spacing w:line="240" w:lineRule="auto"/>
      <w:ind w:left="360"/>
      <w:contextualSpacing w:val="0"/>
    </w:pPr>
    <w:rPr>
      <w:rFonts w:ascii="Times New Roman" w:eastAsia="Times New Roman" w:hAnsi="Times New Roman" w:cs="Arial"/>
      <w:color w:val="000000"/>
      <w:sz w:val="24"/>
      <w:szCs w:val="20"/>
      <w:lang w:val="en-GB"/>
    </w:rPr>
  </w:style>
  <w:style w:type="paragraph" w:customStyle="1" w:styleId="Default">
    <w:name w:val="Default"/>
    <w:rsid w:val="00126F37"/>
    <w:pPr>
      <w:autoSpaceDE w:val="0"/>
      <w:autoSpaceDN w:val="0"/>
      <w:adjustRightInd w:val="0"/>
      <w:spacing w:after="0" w:line="240" w:lineRule="auto"/>
    </w:pPr>
    <w:rPr>
      <w:rFonts w:ascii="Calibri" w:eastAsia="Times New Roman" w:hAnsi="Calibri" w:cs="Calibri"/>
      <w:color w:val="000000"/>
      <w:sz w:val="24"/>
      <w:szCs w:val="24"/>
    </w:rPr>
  </w:style>
  <w:style w:type="paragraph" w:customStyle="1" w:styleId="Heading">
    <w:name w:val="Heading"/>
    <w:basedOn w:val="Normal"/>
    <w:next w:val="BodyText"/>
    <w:rsid w:val="005603F9"/>
    <w:pPr>
      <w:keepNext/>
      <w:suppressAutoHyphens/>
      <w:spacing w:before="240" w:line="240" w:lineRule="auto"/>
    </w:pPr>
    <w:rPr>
      <w:rFonts w:ascii="Albany" w:eastAsia="HG Mincho Light J" w:hAnsi="Albany" w:cs="Times New Roman"/>
      <w:sz w:val="28"/>
      <w:szCs w:val="20"/>
    </w:rPr>
  </w:style>
  <w:style w:type="paragraph" w:customStyle="1" w:styleId="WW-BodyText3">
    <w:name w:val="WW-Body Text 3"/>
    <w:basedOn w:val="Normal"/>
    <w:uiPriority w:val="99"/>
    <w:rsid w:val="005603F9"/>
    <w:pPr>
      <w:suppressAutoHyphens/>
      <w:spacing w:after="0" w:line="240" w:lineRule="auto"/>
      <w:jc w:val="both"/>
    </w:pPr>
    <w:rPr>
      <w:rFonts w:ascii="Arial" w:eastAsia="Times New Roman" w:hAnsi="Arial" w:cs="Times New Roman"/>
      <w:sz w:val="24"/>
      <w:szCs w:val="20"/>
    </w:rPr>
  </w:style>
  <w:style w:type="paragraph" w:customStyle="1" w:styleId="WW-BodyText2">
    <w:name w:val="WW-Body Text 2"/>
    <w:basedOn w:val="Normal"/>
    <w:rsid w:val="005603F9"/>
    <w:pPr>
      <w:suppressAutoHyphens/>
      <w:spacing w:after="0" w:line="240" w:lineRule="auto"/>
    </w:pPr>
    <w:rPr>
      <w:rFonts w:ascii="Verdana" w:eastAsia="Times New Roman" w:hAnsi="Verdana" w:cs="Times New Roman"/>
      <w:sz w:val="24"/>
      <w:szCs w:val="20"/>
    </w:rPr>
  </w:style>
  <w:style w:type="character" w:styleId="HTMLTypewriter">
    <w:name w:val="HTML Typewriter"/>
    <w:basedOn w:val="WW-DefaultParagraphFont"/>
    <w:rsid w:val="005603F9"/>
    <w:rPr>
      <w:rFonts w:ascii="Courier New" w:eastAsia="Courier New" w:hAnsi="Courier New" w:cs="AvantGarde"/>
      <w:sz w:val="20"/>
      <w:szCs w:val="20"/>
    </w:rPr>
  </w:style>
  <w:style w:type="character" w:customStyle="1" w:styleId="WW-DefaultParagraphFont">
    <w:name w:val="WW-Default Paragraph Font"/>
    <w:rsid w:val="005603F9"/>
  </w:style>
  <w:style w:type="character" w:styleId="PageNumber">
    <w:name w:val="page number"/>
    <w:basedOn w:val="WW-DefaultParagraphFont1"/>
    <w:rsid w:val="005603F9"/>
  </w:style>
  <w:style w:type="character" w:customStyle="1" w:styleId="WW-DefaultParagraphFont1">
    <w:name w:val="WW-Default Paragraph Font1"/>
    <w:rsid w:val="005603F9"/>
  </w:style>
  <w:style w:type="paragraph" w:styleId="BodyText3">
    <w:name w:val="Body Text 3"/>
    <w:basedOn w:val="Normal"/>
    <w:link w:val="BodyText3Char"/>
    <w:uiPriority w:val="99"/>
    <w:rsid w:val="005603F9"/>
    <w:pPr>
      <w:spacing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5603F9"/>
    <w:rPr>
      <w:rFonts w:ascii="Times New Roman" w:eastAsia="Times New Roman" w:hAnsi="Times New Roman" w:cs="Times New Roman"/>
      <w:sz w:val="16"/>
      <w:szCs w:val="16"/>
    </w:rPr>
  </w:style>
  <w:style w:type="paragraph" w:customStyle="1" w:styleId="BlackDotBullet">
    <w:name w:val="Black Dot Bullet"/>
    <w:basedOn w:val="Normal"/>
    <w:uiPriority w:val="99"/>
    <w:rsid w:val="005603F9"/>
    <w:pPr>
      <w:tabs>
        <w:tab w:val="num" w:pos="1080"/>
      </w:tabs>
      <w:spacing w:after="0" w:line="240" w:lineRule="auto"/>
      <w:jc w:val="both"/>
    </w:pPr>
    <w:rPr>
      <w:rFonts w:ascii="Arial" w:eastAsia="Times New Roman" w:hAnsi="Arial" w:cs="Arial"/>
      <w:sz w:val="20"/>
      <w:szCs w:val="20"/>
      <w:lang w:eastAsia="ar-SA"/>
    </w:rPr>
  </w:style>
  <w:style w:type="character" w:styleId="CommentReference">
    <w:name w:val="annotation reference"/>
    <w:basedOn w:val="DefaultParagraphFont"/>
    <w:uiPriority w:val="99"/>
    <w:semiHidden/>
    <w:unhideWhenUsed/>
    <w:rsid w:val="005603F9"/>
    <w:rPr>
      <w:sz w:val="16"/>
      <w:szCs w:val="16"/>
    </w:rPr>
  </w:style>
  <w:style w:type="paragraph" w:styleId="CommentText">
    <w:name w:val="annotation text"/>
    <w:basedOn w:val="Normal"/>
    <w:link w:val="CommentTextChar"/>
    <w:uiPriority w:val="99"/>
    <w:semiHidden/>
    <w:unhideWhenUsed/>
    <w:rsid w:val="005603F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5603F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03F9"/>
    <w:rPr>
      <w:b/>
      <w:bCs/>
    </w:rPr>
  </w:style>
  <w:style w:type="character" w:customStyle="1" w:styleId="CommentSubjectChar">
    <w:name w:val="Comment Subject Char"/>
    <w:basedOn w:val="CommentTextChar"/>
    <w:link w:val="CommentSubject"/>
    <w:uiPriority w:val="99"/>
    <w:semiHidden/>
    <w:rsid w:val="005603F9"/>
    <w:rPr>
      <w:rFonts w:ascii="Times New Roman" w:eastAsia="Times New Roman" w:hAnsi="Times New Roman" w:cs="Times New Roman"/>
      <w:b/>
      <w:bCs/>
      <w:sz w:val="20"/>
      <w:szCs w:val="20"/>
    </w:rPr>
  </w:style>
  <w:style w:type="character" w:customStyle="1" w:styleId="vanity-namedomain">
    <w:name w:val="vanity-name__domain"/>
    <w:basedOn w:val="DefaultParagraphFont"/>
    <w:rsid w:val="005603F9"/>
  </w:style>
  <w:style w:type="character" w:customStyle="1" w:styleId="break-words">
    <w:name w:val="break-words"/>
    <w:basedOn w:val="DefaultParagraphFont"/>
    <w:rsid w:val="005603F9"/>
  </w:style>
  <w:style w:type="paragraph" w:styleId="HTMLPreformatted">
    <w:name w:val="HTML Preformatted"/>
    <w:basedOn w:val="Normal"/>
    <w:link w:val="HTMLPreformattedChar"/>
    <w:rsid w:val="007A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rPr>
  </w:style>
  <w:style w:type="character" w:customStyle="1" w:styleId="HTMLPreformattedChar">
    <w:name w:val="HTML Preformatted Char"/>
    <w:basedOn w:val="DefaultParagraphFont"/>
    <w:link w:val="HTMLPreformatted"/>
    <w:rsid w:val="007A1070"/>
    <w:rPr>
      <w:rFonts w:ascii="Courier New" w:eastAsia="Courier New" w:hAnsi="Courier New" w:cs="Times New Roman"/>
      <w:sz w:val="20"/>
      <w:szCs w:val="20"/>
    </w:rPr>
  </w:style>
  <w:style w:type="paragraph" w:customStyle="1" w:styleId="CVSub">
    <w:name w:val="CV_Sub"/>
    <w:basedOn w:val="Normal"/>
    <w:rsid w:val="00A06099"/>
    <w:pPr>
      <w:shd w:val="pct10" w:color="auto" w:fill="auto"/>
      <w:spacing w:after="0" w:line="240" w:lineRule="auto"/>
    </w:pPr>
    <w:rPr>
      <w:rFonts w:ascii="Garamond" w:eastAsia="Times New Roman" w:hAnsi="Garamond" w:cs="Times New Roman"/>
      <w:b/>
      <w:sz w:val="24"/>
      <w:szCs w:val="20"/>
    </w:rPr>
  </w:style>
  <w:style w:type="paragraph" w:customStyle="1" w:styleId="trt0xe">
    <w:name w:val="trt0xe"/>
    <w:basedOn w:val="Normal"/>
    <w:rsid w:val="00A060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vaddress">
    <w:name w:val="div_address"/>
    <w:basedOn w:val="div"/>
    <w:rsid w:val="004A7A81"/>
    <w:pPr>
      <w:spacing w:line="320" w:lineRule="atLeast"/>
      <w:jc w:val="center"/>
    </w:pPr>
    <w:rPr>
      <w:rFonts w:ascii="Roboto Condensed" w:eastAsia="Roboto Condensed" w:hAnsi="Roboto Condensed" w:cs="Roboto Condensed"/>
      <w:caps/>
    </w:rPr>
  </w:style>
  <w:style w:type="paragraph" w:customStyle="1" w:styleId="divdocumentsmryWrapparagraphwrappersummtop">
    <w:name w:val="div_document_smryWrap_paragraphwrapper_summtop"/>
    <w:basedOn w:val="Normal"/>
    <w:rsid w:val="004A7A81"/>
    <w:pPr>
      <w:pBdr>
        <w:top w:val="dotted" w:sz="16" w:space="0" w:color="663399"/>
      </w:pBdr>
      <w:spacing w:after="0" w:line="240" w:lineRule="atLeast"/>
      <w:textAlignment w:val="baseline"/>
    </w:pPr>
    <w:rPr>
      <w:rFonts w:ascii="Times New Roman" w:eastAsia="Times New Roman" w:hAnsi="Times New Roman" w:cs="Times New Roman"/>
      <w:sz w:val="24"/>
      <w:szCs w:val="24"/>
    </w:rPr>
  </w:style>
  <w:style w:type="paragraph" w:customStyle="1" w:styleId="divdocumentsmryWrapparagraphwrappersummbottom">
    <w:name w:val="div_document_smryWrap_paragraphwrapper_summbottom"/>
    <w:basedOn w:val="Normal"/>
    <w:rsid w:val="004A7A81"/>
    <w:pPr>
      <w:pBdr>
        <w:bottom w:val="dotted" w:sz="16" w:space="0" w:color="663399"/>
      </w:pBdr>
      <w:spacing w:after="0" w:line="240" w:lineRule="atLeast"/>
      <w:textAlignment w:val="baseline"/>
    </w:pPr>
    <w:rPr>
      <w:rFonts w:ascii="Times New Roman" w:eastAsia="Times New Roman" w:hAnsi="Times New Roman" w:cs="Times New Roman"/>
      <w:sz w:val="24"/>
      <w:szCs w:val="24"/>
    </w:rPr>
  </w:style>
  <w:style w:type="paragraph" w:customStyle="1" w:styleId="ulli">
    <w:name w:val="ul_li"/>
    <w:basedOn w:val="Normal"/>
    <w:rsid w:val="004A7A81"/>
    <w:pPr>
      <w:spacing w:after="0" w:line="240" w:lineRule="atLeast"/>
      <w:textAlignment w:val="baseline"/>
    </w:pPr>
    <w:rPr>
      <w:rFonts w:ascii="Times New Roman" w:eastAsia="Times New Roman" w:hAnsi="Times New Roman" w:cs="Times New Roman"/>
      <w:sz w:val="24"/>
      <w:szCs w:val="24"/>
    </w:rPr>
  </w:style>
  <w:style w:type="table" w:customStyle="1" w:styleId="divdocumenttable">
    <w:name w:val="div_document_table"/>
    <w:basedOn w:val="TableNormal"/>
    <w:rsid w:val="004A7A81"/>
    <w:pPr>
      <w:spacing w:after="0" w:line="240" w:lineRule="auto"/>
    </w:pPr>
    <w:rPr>
      <w:rFonts w:ascii="Times New Roman" w:eastAsia="Times New Roman" w:hAnsi="Times New Roman" w:cs="Times New Roman"/>
      <w:sz w:val="20"/>
      <w:szCs w:val="20"/>
    </w:rPr>
    <w:tblPr/>
  </w:style>
  <w:style w:type="character" w:customStyle="1" w:styleId="singlecolumnspanpaddedlinenth-child1">
    <w:name w:val="singlecolumn_span_paddedline_nth-child(1)"/>
    <w:basedOn w:val="DefaultParagraphFont"/>
    <w:rsid w:val="004A7A81"/>
  </w:style>
  <w:style w:type="character" w:customStyle="1" w:styleId="normalchar">
    <w:name w:val="normal__char"/>
    <w:rsid w:val="000F733B"/>
    <w:rPr>
      <w:rFonts w:ascii="Times New Roman" w:hAnsi="Times New Roman" w:cs="Times New Roman" w:hint="default"/>
    </w:rPr>
  </w:style>
  <w:style w:type="paragraph" w:customStyle="1" w:styleId="Text">
    <w:name w:val="Text"/>
    <w:basedOn w:val="Normal"/>
    <w:uiPriority w:val="3"/>
    <w:qFormat/>
    <w:rsid w:val="0058284A"/>
    <w:pPr>
      <w:spacing w:after="0" w:line="288" w:lineRule="auto"/>
      <w:ind w:left="170" w:right="113"/>
    </w:pPr>
    <w:rPr>
      <w:rFonts w:eastAsiaTheme="minorHAnsi" w:cstheme="minorHAnsi"/>
      <w:color w:val="404040" w:themeColor="text1" w:themeTint="BF"/>
      <w:sz w:val="22"/>
      <w:szCs w:val="24"/>
    </w:rPr>
  </w:style>
  <w:style w:type="paragraph" w:customStyle="1" w:styleId="Dates">
    <w:name w:val="Dates"/>
    <w:basedOn w:val="Normal"/>
    <w:uiPriority w:val="4"/>
    <w:qFormat/>
    <w:rsid w:val="008D1655"/>
    <w:pPr>
      <w:spacing w:after="0" w:line="240" w:lineRule="auto"/>
      <w:ind w:left="170"/>
    </w:pPr>
    <w:rPr>
      <w:rFonts w:eastAsiaTheme="minorHAnsi" w:cstheme="minorHAnsi"/>
      <w:b/>
      <w:color w:val="1F497D" w:themeColor="text2"/>
      <w:sz w:val="20"/>
      <w:szCs w:val="24"/>
    </w:rPr>
  </w:style>
  <w:style w:type="table" w:styleId="TableGridLight">
    <w:name w:val="Grid Table Light"/>
    <w:basedOn w:val="TableNormal"/>
    <w:uiPriority w:val="40"/>
    <w:rsid w:val="00E011C4"/>
    <w:pPr>
      <w:suppressAutoHyphens/>
      <w:spacing w:after="0" w:line="240" w:lineRule="auto"/>
    </w:pPr>
    <w:rPr>
      <w:rFonts w:ascii="Calibri" w:hAnsi="Calibri" w:cs="Times New Roman"/>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customStyle="1" w:styleId="skn-slo6cmn-secparagraph">
    <w:name w:val="skn-slo6_cmn-sec_paragraph"/>
    <w:basedOn w:val="DefaultParagraphFont"/>
    <w:rsid w:val="00F610C5"/>
    <w:rPr>
      <w:rFonts w:ascii="Open Sans" w:eastAsia="Open Sans" w:hAnsi="Open Sans" w:cs="Open Sans"/>
    </w:rPr>
  </w:style>
  <w:style w:type="character" w:customStyle="1" w:styleId="skn-slo6cmn-secparagraphnth-last-child2">
    <w:name w:val="skn-slo6_cmn-sec_paragraph_nth-last-child(2)"/>
    <w:basedOn w:val="DefaultParagraphFont"/>
    <w:rsid w:val="00F610C5"/>
  </w:style>
  <w:style w:type="character" w:customStyle="1" w:styleId="skn-slo6cmn-secparagraphnth-last-child1">
    <w:name w:val="skn-slo6_cmn-sec_paragraph_nth-last-child(1)"/>
    <w:basedOn w:val="DefaultParagraphFont"/>
    <w:rsid w:val="00F610C5"/>
  </w:style>
  <w:style w:type="character" w:customStyle="1" w:styleId="skn-slo6tbl-inner">
    <w:name w:val="skn-slo6_tbl-inner"/>
    <w:basedOn w:val="DefaultParagraphFont"/>
    <w:rsid w:val="00F610C5"/>
  </w:style>
  <w:style w:type="character" w:customStyle="1" w:styleId="skn-slo6txt-nrml">
    <w:name w:val="skn-slo6_txt-nrml"/>
    <w:basedOn w:val="DefaultParagraphFont"/>
    <w:rsid w:val="00F610C5"/>
    <w:rPr>
      <w:b w:val="0"/>
      <w:bCs w:val="0"/>
    </w:rPr>
  </w:style>
  <w:style w:type="character" w:customStyle="1" w:styleId="skn-slo6tbl-innertbl-inner">
    <w:name w:val="skn-slo6_tbl-inner + tbl-inner"/>
    <w:basedOn w:val="DefaultParagraphFont"/>
    <w:rsid w:val="00F610C5"/>
  </w:style>
  <w:style w:type="character" w:customStyle="1" w:styleId="skn-slo6txt-capsCharacter">
    <w:name w:val="skn-slo6_txt-caps Character"/>
    <w:basedOn w:val="DefaultParagraphFont"/>
    <w:rsid w:val="00F610C5"/>
    <w:rPr>
      <w:caps/>
    </w:rPr>
  </w:style>
  <w:style w:type="table" w:customStyle="1" w:styleId="skn-slo6disp-blockTable">
    <w:name w:val="skn-slo6_disp-block Table"/>
    <w:basedOn w:val="TableNormal"/>
    <w:rsid w:val="00F610C5"/>
    <w:pPr>
      <w:spacing w:after="0" w:line="240" w:lineRule="auto"/>
    </w:pPr>
    <w:rPr>
      <w:rFonts w:ascii="Times New Roman" w:eastAsia="Times New Roman" w:hAnsi="Times New Roman" w:cs="Times New Roman"/>
      <w:sz w:val="20"/>
      <w:szCs w:val="20"/>
    </w:rPr>
    <w:tblPr/>
  </w:style>
  <w:style w:type="character" w:customStyle="1" w:styleId="skn-slo6txt-bold">
    <w:name w:val="skn-slo6_txt-bold"/>
    <w:basedOn w:val="DefaultParagraphFont"/>
    <w:rsid w:val="00F610C5"/>
    <w:rPr>
      <w:b/>
      <w:bCs/>
    </w:rPr>
  </w:style>
  <w:style w:type="character" w:customStyle="1" w:styleId="skn-slo6txt-itlCharacter">
    <w:name w:val="skn-slo6_txt-itl Character"/>
    <w:basedOn w:val="DefaultParagraphFont"/>
    <w:rsid w:val="00F610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6557">
      <w:bodyDiv w:val="1"/>
      <w:marLeft w:val="0"/>
      <w:marRight w:val="0"/>
      <w:marTop w:val="0"/>
      <w:marBottom w:val="0"/>
      <w:divBdr>
        <w:top w:val="none" w:sz="0" w:space="0" w:color="auto"/>
        <w:left w:val="none" w:sz="0" w:space="0" w:color="auto"/>
        <w:bottom w:val="none" w:sz="0" w:space="0" w:color="auto"/>
        <w:right w:val="none" w:sz="0" w:space="0" w:color="auto"/>
      </w:divBdr>
    </w:div>
    <w:div w:id="29184143">
      <w:bodyDiv w:val="1"/>
      <w:marLeft w:val="0"/>
      <w:marRight w:val="0"/>
      <w:marTop w:val="0"/>
      <w:marBottom w:val="0"/>
      <w:divBdr>
        <w:top w:val="none" w:sz="0" w:space="0" w:color="auto"/>
        <w:left w:val="none" w:sz="0" w:space="0" w:color="auto"/>
        <w:bottom w:val="none" w:sz="0" w:space="0" w:color="auto"/>
        <w:right w:val="none" w:sz="0" w:space="0" w:color="auto"/>
      </w:divBdr>
    </w:div>
    <w:div w:id="45877501">
      <w:bodyDiv w:val="1"/>
      <w:marLeft w:val="0"/>
      <w:marRight w:val="0"/>
      <w:marTop w:val="0"/>
      <w:marBottom w:val="0"/>
      <w:divBdr>
        <w:top w:val="none" w:sz="0" w:space="0" w:color="auto"/>
        <w:left w:val="none" w:sz="0" w:space="0" w:color="auto"/>
        <w:bottom w:val="none" w:sz="0" w:space="0" w:color="auto"/>
        <w:right w:val="none" w:sz="0" w:space="0" w:color="auto"/>
      </w:divBdr>
    </w:div>
    <w:div w:id="61024436">
      <w:bodyDiv w:val="1"/>
      <w:marLeft w:val="0"/>
      <w:marRight w:val="0"/>
      <w:marTop w:val="0"/>
      <w:marBottom w:val="0"/>
      <w:divBdr>
        <w:top w:val="none" w:sz="0" w:space="0" w:color="auto"/>
        <w:left w:val="none" w:sz="0" w:space="0" w:color="auto"/>
        <w:bottom w:val="none" w:sz="0" w:space="0" w:color="auto"/>
        <w:right w:val="none" w:sz="0" w:space="0" w:color="auto"/>
      </w:divBdr>
    </w:div>
    <w:div w:id="68501537">
      <w:bodyDiv w:val="1"/>
      <w:marLeft w:val="0"/>
      <w:marRight w:val="0"/>
      <w:marTop w:val="0"/>
      <w:marBottom w:val="0"/>
      <w:divBdr>
        <w:top w:val="none" w:sz="0" w:space="0" w:color="auto"/>
        <w:left w:val="none" w:sz="0" w:space="0" w:color="auto"/>
        <w:bottom w:val="none" w:sz="0" w:space="0" w:color="auto"/>
        <w:right w:val="none" w:sz="0" w:space="0" w:color="auto"/>
      </w:divBdr>
    </w:div>
    <w:div w:id="79954078">
      <w:bodyDiv w:val="1"/>
      <w:marLeft w:val="0"/>
      <w:marRight w:val="0"/>
      <w:marTop w:val="0"/>
      <w:marBottom w:val="0"/>
      <w:divBdr>
        <w:top w:val="none" w:sz="0" w:space="0" w:color="auto"/>
        <w:left w:val="none" w:sz="0" w:space="0" w:color="auto"/>
        <w:bottom w:val="none" w:sz="0" w:space="0" w:color="auto"/>
        <w:right w:val="none" w:sz="0" w:space="0" w:color="auto"/>
      </w:divBdr>
    </w:div>
    <w:div w:id="82070433">
      <w:bodyDiv w:val="1"/>
      <w:marLeft w:val="0"/>
      <w:marRight w:val="0"/>
      <w:marTop w:val="0"/>
      <w:marBottom w:val="0"/>
      <w:divBdr>
        <w:top w:val="none" w:sz="0" w:space="0" w:color="auto"/>
        <w:left w:val="none" w:sz="0" w:space="0" w:color="auto"/>
        <w:bottom w:val="none" w:sz="0" w:space="0" w:color="auto"/>
        <w:right w:val="none" w:sz="0" w:space="0" w:color="auto"/>
      </w:divBdr>
    </w:div>
    <w:div w:id="82841132">
      <w:bodyDiv w:val="1"/>
      <w:marLeft w:val="0"/>
      <w:marRight w:val="0"/>
      <w:marTop w:val="0"/>
      <w:marBottom w:val="0"/>
      <w:divBdr>
        <w:top w:val="none" w:sz="0" w:space="0" w:color="auto"/>
        <w:left w:val="none" w:sz="0" w:space="0" w:color="auto"/>
        <w:bottom w:val="none" w:sz="0" w:space="0" w:color="auto"/>
        <w:right w:val="none" w:sz="0" w:space="0" w:color="auto"/>
      </w:divBdr>
    </w:div>
    <w:div w:id="93670612">
      <w:bodyDiv w:val="1"/>
      <w:marLeft w:val="0"/>
      <w:marRight w:val="0"/>
      <w:marTop w:val="0"/>
      <w:marBottom w:val="0"/>
      <w:divBdr>
        <w:top w:val="none" w:sz="0" w:space="0" w:color="auto"/>
        <w:left w:val="none" w:sz="0" w:space="0" w:color="auto"/>
        <w:bottom w:val="none" w:sz="0" w:space="0" w:color="auto"/>
        <w:right w:val="none" w:sz="0" w:space="0" w:color="auto"/>
      </w:divBdr>
    </w:div>
    <w:div w:id="112212550">
      <w:bodyDiv w:val="1"/>
      <w:marLeft w:val="0"/>
      <w:marRight w:val="0"/>
      <w:marTop w:val="0"/>
      <w:marBottom w:val="0"/>
      <w:divBdr>
        <w:top w:val="none" w:sz="0" w:space="0" w:color="auto"/>
        <w:left w:val="none" w:sz="0" w:space="0" w:color="auto"/>
        <w:bottom w:val="none" w:sz="0" w:space="0" w:color="auto"/>
        <w:right w:val="none" w:sz="0" w:space="0" w:color="auto"/>
      </w:divBdr>
    </w:div>
    <w:div w:id="144862381">
      <w:bodyDiv w:val="1"/>
      <w:marLeft w:val="0"/>
      <w:marRight w:val="0"/>
      <w:marTop w:val="0"/>
      <w:marBottom w:val="0"/>
      <w:divBdr>
        <w:top w:val="none" w:sz="0" w:space="0" w:color="auto"/>
        <w:left w:val="none" w:sz="0" w:space="0" w:color="auto"/>
        <w:bottom w:val="none" w:sz="0" w:space="0" w:color="auto"/>
        <w:right w:val="none" w:sz="0" w:space="0" w:color="auto"/>
      </w:divBdr>
    </w:div>
    <w:div w:id="154301062">
      <w:bodyDiv w:val="1"/>
      <w:marLeft w:val="0"/>
      <w:marRight w:val="0"/>
      <w:marTop w:val="0"/>
      <w:marBottom w:val="0"/>
      <w:divBdr>
        <w:top w:val="none" w:sz="0" w:space="0" w:color="auto"/>
        <w:left w:val="none" w:sz="0" w:space="0" w:color="auto"/>
        <w:bottom w:val="none" w:sz="0" w:space="0" w:color="auto"/>
        <w:right w:val="none" w:sz="0" w:space="0" w:color="auto"/>
      </w:divBdr>
    </w:div>
    <w:div w:id="165678206">
      <w:bodyDiv w:val="1"/>
      <w:marLeft w:val="0"/>
      <w:marRight w:val="0"/>
      <w:marTop w:val="0"/>
      <w:marBottom w:val="0"/>
      <w:divBdr>
        <w:top w:val="none" w:sz="0" w:space="0" w:color="auto"/>
        <w:left w:val="none" w:sz="0" w:space="0" w:color="auto"/>
        <w:bottom w:val="none" w:sz="0" w:space="0" w:color="auto"/>
        <w:right w:val="none" w:sz="0" w:space="0" w:color="auto"/>
      </w:divBdr>
    </w:div>
    <w:div w:id="172190963">
      <w:bodyDiv w:val="1"/>
      <w:marLeft w:val="0"/>
      <w:marRight w:val="0"/>
      <w:marTop w:val="0"/>
      <w:marBottom w:val="0"/>
      <w:divBdr>
        <w:top w:val="none" w:sz="0" w:space="0" w:color="auto"/>
        <w:left w:val="none" w:sz="0" w:space="0" w:color="auto"/>
        <w:bottom w:val="none" w:sz="0" w:space="0" w:color="auto"/>
        <w:right w:val="none" w:sz="0" w:space="0" w:color="auto"/>
      </w:divBdr>
    </w:div>
    <w:div w:id="174274660">
      <w:bodyDiv w:val="1"/>
      <w:marLeft w:val="0"/>
      <w:marRight w:val="0"/>
      <w:marTop w:val="0"/>
      <w:marBottom w:val="0"/>
      <w:divBdr>
        <w:top w:val="none" w:sz="0" w:space="0" w:color="auto"/>
        <w:left w:val="none" w:sz="0" w:space="0" w:color="auto"/>
        <w:bottom w:val="none" w:sz="0" w:space="0" w:color="auto"/>
        <w:right w:val="none" w:sz="0" w:space="0" w:color="auto"/>
      </w:divBdr>
    </w:div>
    <w:div w:id="194316046">
      <w:bodyDiv w:val="1"/>
      <w:marLeft w:val="0"/>
      <w:marRight w:val="0"/>
      <w:marTop w:val="0"/>
      <w:marBottom w:val="0"/>
      <w:divBdr>
        <w:top w:val="none" w:sz="0" w:space="0" w:color="auto"/>
        <w:left w:val="none" w:sz="0" w:space="0" w:color="auto"/>
        <w:bottom w:val="none" w:sz="0" w:space="0" w:color="auto"/>
        <w:right w:val="none" w:sz="0" w:space="0" w:color="auto"/>
      </w:divBdr>
    </w:div>
    <w:div w:id="205335958">
      <w:bodyDiv w:val="1"/>
      <w:marLeft w:val="0"/>
      <w:marRight w:val="0"/>
      <w:marTop w:val="0"/>
      <w:marBottom w:val="0"/>
      <w:divBdr>
        <w:top w:val="none" w:sz="0" w:space="0" w:color="auto"/>
        <w:left w:val="none" w:sz="0" w:space="0" w:color="auto"/>
        <w:bottom w:val="none" w:sz="0" w:space="0" w:color="auto"/>
        <w:right w:val="none" w:sz="0" w:space="0" w:color="auto"/>
      </w:divBdr>
    </w:div>
    <w:div w:id="216858734">
      <w:bodyDiv w:val="1"/>
      <w:marLeft w:val="0"/>
      <w:marRight w:val="0"/>
      <w:marTop w:val="0"/>
      <w:marBottom w:val="0"/>
      <w:divBdr>
        <w:top w:val="none" w:sz="0" w:space="0" w:color="auto"/>
        <w:left w:val="none" w:sz="0" w:space="0" w:color="auto"/>
        <w:bottom w:val="none" w:sz="0" w:space="0" w:color="auto"/>
        <w:right w:val="none" w:sz="0" w:space="0" w:color="auto"/>
      </w:divBdr>
    </w:div>
    <w:div w:id="271741411">
      <w:bodyDiv w:val="1"/>
      <w:marLeft w:val="0"/>
      <w:marRight w:val="0"/>
      <w:marTop w:val="0"/>
      <w:marBottom w:val="0"/>
      <w:divBdr>
        <w:top w:val="none" w:sz="0" w:space="0" w:color="auto"/>
        <w:left w:val="none" w:sz="0" w:space="0" w:color="auto"/>
        <w:bottom w:val="none" w:sz="0" w:space="0" w:color="auto"/>
        <w:right w:val="none" w:sz="0" w:space="0" w:color="auto"/>
      </w:divBdr>
    </w:div>
    <w:div w:id="281305480">
      <w:bodyDiv w:val="1"/>
      <w:marLeft w:val="0"/>
      <w:marRight w:val="0"/>
      <w:marTop w:val="0"/>
      <w:marBottom w:val="0"/>
      <w:divBdr>
        <w:top w:val="none" w:sz="0" w:space="0" w:color="auto"/>
        <w:left w:val="none" w:sz="0" w:space="0" w:color="auto"/>
        <w:bottom w:val="none" w:sz="0" w:space="0" w:color="auto"/>
        <w:right w:val="none" w:sz="0" w:space="0" w:color="auto"/>
      </w:divBdr>
    </w:div>
    <w:div w:id="299464309">
      <w:bodyDiv w:val="1"/>
      <w:marLeft w:val="0"/>
      <w:marRight w:val="0"/>
      <w:marTop w:val="0"/>
      <w:marBottom w:val="0"/>
      <w:divBdr>
        <w:top w:val="none" w:sz="0" w:space="0" w:color="auto"/>
        <w:left w:val="none" w:sz="0" w:space="0" w:color="auto"/>
        <w:bottom w:val="none" w:sz="0" w:space="0" w:color="auto"/>
        <w:right w:val="none" w:sz="0" w:space="0" w:color="auto"/>
      </w:divBdr>
      <w:divsChild>
        <w:div w:id="1598515490">
          <w:marLeft w:val="0"/>
          <w:marRight w:val="0"/>
          <w:marTop w:val="0"/>
          <w:marBottom w:val="0"/>
          <w:divBdr>
            <w:top w:val="none" w:sz="0" w:space="0" w:color="auto"/>
            <w:left w:val="none" w:sz="0" w:space="0" w:color="auto"/>
            <w:bottom w:val="none" w:sz="0" w:space="0" w:color="auto"/>
            <w:right w:val="none" w:sz="0" w:space="0" w:color="auto"/>
          </w:divBdr>
          <w:divsChild>
            <w:div w:id="1176186489">
              <w:marLeft w:val="0"/>
              <w:marRight w:val="0"/>
              <w:marTop w:val="0"/>
              <w:marBottom w:val="0"/>
              <w:divBdr>
                <w:top w:val="none" w:sz="0" w:space="0" w:color="auto"/>
                <w:left w:val="none" w:sz="0" w:space="0" w:color="auto"/>
                <w:bottom w:val="none" w:sz="0" w:space="0" w:color="auto"/>
                <w:right w:val="none" w:sz="0" w:space="0" w:color="auto"/>
              </w:divBdr>
              <w:divsChild>
                <w:div w:id="352191547">
                  <w:marLeft w:val="0"/>
                  <w:marRight w:val="0"/>
                  <w:marTop w:val="0"/>
                  <w:marBottom w:val="0"/>
                  <w:divBdr>
                    <w:top w:val="none" w:sz="0" w:space="0" w:color="auto"/>
                    <w:left w:val="none" w:sz="0" w:space="0" w:color="auto"/>
                    <w:bottom w:val="none" w:sz="0" w:space="0" w:color="auto"/>
                    <w:right w:val="none" w:sz="0" w:space="0" w:color="auto"/>
                  </w:divBdr>
                  <w:divsChild>
                    <w:div w:id="12593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46822">
          <w:marLeft w:val="0"/>
          <w:marRight w:val="0"/>
          <w:marTop w:val="0"/>
          <w:marBottom w:val="0"/>
          <w:divBdr>
            <w:top w:val="none" w:sz="0" w:space="0" w:color="auto"/>
            <w:left w:val="none" w:sz="0" w:space="0" w:color="auto"/>
            <w:bottom w:val="none" w:sz="0" w:space="0" w:color="auto"/>
            <w:right w:val="none" w:sz="0" w:space="0" w:color="auto"/>
          </w:divBdr>
          <w:divsChild>
            <w:div w:id="1611548015">
              <w:marLeft w:val="0"/>
              <w:marRight w:val="0"/>
              <w:marTop w:val="0"/>
              <w:marBottom w:val="0"/>
              <w:divBdr>
                <w:top w:val="none" w:sz="0" w:space="0" w:color="auto"/>
                <w:left w:val="none" w:sz="0" w:space="0" w:color="auto"/>
                <w:bottom w:val="none" w:sz="0" w:space="0" w:color="auto"/>
                <w:right w:val="none" w:sz="0" w:space="0" w:color="auto"/>
              </w:divBdr>
              <w:divsChild>
                <w:div w:id="470706519">
                  <w:marLeft w:val="0"/>
                  <w:marRight w:val="0"/>
                  <w:marTop w:val="0"/>
                  <w:marBottom w:val="0"/>
                  <w:divBdr>
                    <w:top w:val="none" w:sz="0" w:space="0" w:color="auto"/>
                    <w:left w:val="none" w:sz="0" w:space="0" w:color="auto"/>
                    <w:bottom w:val="none" w:sz="0" w:space="0" w:color="auto"/>
                    <w:right w:val="none" w:sz="0" w:space="0" w:color="auto"/>
                  </w:divBdr>
                  <w:divsChild>
                    <w:div w:id="13849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04">
      <w:bodyDiv w:val="1"/>
      <w:marLeft w:val="0"/>
      <w:marRight w:val="0"/>
      <w:marTop w:val="0"/>
      <w:marBottom w:val="0"/>
      <w:divBdr>
        <w:top w:val="none" w:sz="0" w:space="0" w:color="auto"/>
        <w:left w:val="none" w:sz="0" w:space="0" w:color="auto"/>
        <w:bottom w:val="none" w:sz="0" w:space="0" w:color="auto"/>
        <w:right w:val="none" w:sz="0" w:space="0" w:color="auto"/>
      </w:divBdr>
    </w:div>
    <w:div w:id="322201101">
      <w:bodyDiv w:val="1"/>
      <w:marLeft w:val="0"/>
      <w:marRight w:val="0"/>
      <w:marTop w:val="0"/>
      <w:marBottom w:val="0"/>
      <w:divBdr>
        <w:top w:val="none" w:sz="0" w:space="0" w:color="auto"/>
        <w:left w:val="none" w:sz="0" w:space="0" w:color="auto"/>
        <w:bottom w:val="none" w:sz="0" w:space="0" w:color="auto"/>
        <w:right w:val="none" w:sz="0" w:space="0" w:color="auto"/>
      </w:divBdr>
    </w:div>
    <w:div w:id="324012507">
      <w:bodyDiv w:val="1"/>
      <w:marLeft w:val="0"/>
      <w:marRight w:val="0"/>
      <w:marTop w:val="0"/>
      <w:marBottom w:val="0"/>
      <w:divBdr>
        <w:top w:val="none" w:sz="0" w:space="0" w:color="auto"/>
        <w:left w:val="none" w:sz="0" w:space="0" w:color="auto"/>
        <w:bottom w:val="none" w:sz="0" w:space="0" w:color="auto"/>
        <w:right w:val="none" w:sz="0" w:space="0" w:color="auto"/>
      </w:divBdr>
    </w:div>
    <w:div w:id="341475106">
      <w:bodyDiv w:val="1"/>
      <w:marLeft w:val="0"/>
      <w:marRight w:val="0"/>
      <w:marTop w:val="0"/>
      <w:marBottom w:val="0"/>
      <w:divBdr>
        <w:top w:val="none" w:sz="0" w:space="0" w:color="auto"/>
        <w:left w:val="none" w:sz="0" w:space="0" w:color="auto"/>
        <w:bottom w:val="none" w:sz="0" w:space="0" w:color="auto"/>
        <w:right w:val="none" w:sz="0" w:space="0" w:color="auto"/>
      </w:divBdr>
    </w:div>
    <w:div w:id="342125571">
      <w:bodyDiv w:val="1"/>
      <w:marLeft w:val="0"/>
      <w:marRight w:val="0"/>
      <w:marTop w:val="0"/>
      <w:marBottom w:val="0"/>
      <w:divBdr>
        <w:top w:val="none" w:sz="0" w:space="0" w:color="auto"/>
        <w:left w:val="none" w:sz="0" w:space="0" w:color="auto"/>
        <w:bottom w:val="none" w:sz="0" w:space="0" w:color="auto"/>
        <w:right w:val="none" w:sz="0" w:space="0" w:color="auto"/>
      </w:divBdr>
    </w:div>
    <w:div w:id="350691868">
      <w:bodyDiv w:val="1"/>
      <w:marLeft w:val="0"/>
      <w:marRight w:val="0"/>
      <w:marTop w:val="0"/>
      <w:marBottom w:val="0"/>
      <w:divBdr>
        <w:top w:val="none" w:sz="0" w:space="0" w:color="auto"/>
        <w:left w:val="none" w:sz="0" w:space="0" w:color="auto"/>
        <w:bottom w:val="none" w:sz="0" w:space="0" w:color="auto"/>
        <w:right w:val="none" w:sz="0" w:space="0" w:color="auto"/>
      </w:divBdr>
    </w:div>
    <w:div w:id="377441282">
      <w:bodyDiv w:val="1"/>
      <w:marLeft w:val="0"/>
      <w:marRight w:val="0"/>
      <w:marTop w:val="0"/>
      <w:marBottom w:val="0"/>
      <w:divBdr>
        <w:top w:val="none" w:sz="0" w:space="0" w:color="auto"/>
        <w:left w:val="none" w:sz="0" w:space="0" w:color="auto"/>
        <w:bottom w:val="none" w:sz="0" w:space="0" w:color="auto"/>
        <w:right w:val="none" w:sz="0" w:space="0" w:color="auto"/>
      </w:divBdr>
    </w:div>
    <w:div w:id="396325600">
      <w:bodyDiv w:val="1"/>
      <w:marLeft w:val="0"/>
      <w:marRight w:val="0"/>
      <w:marTop w:val="0"/>
      <w:marBottom w:val="0"/>
      <w:divBdr>
        <w:top w:val="none" w:sz="0" w:space="0" w:color="auto"/>
        <w:left w:val="none" w:sz="0" w:space="0" w:color="auto"/>
        <w:bottom w:val="none" w:sz="0" w:space="0" w:color="auto"/>
        <w:right w:val="none" w:sz="0" w:space="0" w:color="auto"/>
      </w:divBdr>
    </w:div>
    <w:div w:id="397283619">
      <w:bodyDiv w:val="1"/>
      <w:marLeft w:val="0"/>
      <w:marRight w:val="0"/>
      <w:marTop w:val="0"/>
      <w:marBottom w:val="0"/>
      <w:divBdr>
        <w:top w:val="none" w:sz="0" w:space="0" w:color="auto"/>
        <w:left w:val="none" w:sz="0" w:space="0" w:color="auto"/>
        <w:bottom w:val="none" w:sz="0" w:space="0" w:color="auto"/>
        <w:right w:val="none" w:sz="0" w:space="0" w:color="auto"/>
      </w:divBdr>
    </w:div>
    <w:div w:id="418672255">
      <w:bodyDiv w:val="1"/>
      <w:marLeft w:val="0"/>
      <w:marRight w:val="0"/>
      <w:marTop w:val="0"/>
      <w:marBottom w:val="0"/>
      <w:divBdr>
        <w:top w:val="none" w:sz="0" w:space="0" w:color="auto"/>
        <w:left w:val="none" w:sz="0" w:space="0" w:color="auto"/>
        <w:bottom w:val="none" w:sz="0" w:space="0" w:color="auto"/>
        <w:right w:val="none" w:sz="0" w:space="0" w:color="auto"/>
      </w:divBdr>
    </w:div>
    <w:div w:id="430661508">
      <w:bodyDiv w:val="1"/>
      <w:marLeft w:val="0"/>
      <w:marRight w:val="0"/>
      <w:marTop w:val="0"/>
      <w:marBottom w:val="0"/>
      <w:divBdr>
        <w:top w:val="none" w:sz="0" w:space="0" w:color="auto"/>
        <w:left w:val="none" w:sz="0" w:space="0" w:color="auto"/>
        <w:bottom w:val="none" w:sz="0" w:space="0" w:color="auto"/>
        <w:right w:val="none" w:sz="0" w:space="0" w:color="auto"/>
      </w:divBdr>
      <w:divsChild>
        <w:div w:id="1288389547">
          <w:marLeft w:val="0"/>
          <w:marRight w:val="0"/>
          <w:marTop w:val="0"/>
          <w:marBottom w:val="0"/>
          <w:divBdr>
            <w:top w:val="none" w:sz="0" w:space="0" w:color="auto"/>
            <w:left w:val="none" w:sz="0" w:space="0" w:color="auto"/>
            <w:bottom w:val="none" w:sz="0" w:space="0" w:color="auto"/>
            <w:right w:val="none" w:sz="0" w:space="0" w:color="auto"/>
          </w:divBdr>
        </w:div>
      </w:divsChild>
    </w:div>
    <w:div w:id="437063906">
      <w:bodyDiv w:val="1"/>
      <w:marLeft w:val="0"/>
      <w:marRight w:val="0"/>
      <w:marTop w:val="0"/>
      <w:marBottom w:val="0"/>
      <w:divBdr>
        <w:top w:val="none" w:sz="0" w:space="0" w:color="auto"/>
        <w:left w:val="none" w:sz="0" w:space="0" w:color="auto"/>
        <w:bottom w:val="none" w:sz="0" w:space="0" w:color="auto"/>
        <w:right w:val="none" w:sz="0" w:space="0" w:color="auto"/>
      </w:divBdr>
    </w:div>
    <w:div w:id="485124351">
      <w:bodyDiv w:val="1"/>
      <w:marLeft w:val="0"/>
      <w:marRight w:val="0"/>
      <w:marTop w:val="0"/>
      <w:marBottom w:val="0"/>
      <w:divBdr>
        <w:top w:val="none" w:sz="0" w:space="0" w:color="auto"/>
        <w:left w:val="none" w:sz="0" w:space="0" w:color="auto"/>
        <w:bottom w:val="none" w:sz="0" w:space="0" w:color="auto"/>
        <w:right w:val="none" w:sz="0" w:space="0" w:color="auto"/>
      </w:divBdr>
    </w:div>
    <w:div w:id="507790533">
      <w:bodyDiv w:val="1"/>
      <w:marLeft w:val="0"/>
      <w:marRight w:val="0"/>
      <w:marTop w:val="0"/>
      <w:marBottom w:val="0"/>
      <w:divBdr>
        <w:top w:val="none" w:sz="0" w:space="0" w:color="auto"/>
        <w:left w:val="none" w:sz="0" w:space="0" w:color="auto"/>
        <w:bottom w:val="none" w:sz="0" w:space="0" w:color="auto"/>
        <w:right w:val="none" w:sz="0" w:space="0" w:color="auto"/>
      </w:divBdr>
    </w:div>
    <w:div w:id="512303868">
      <w:bodyDiv w:val="1"/>
      <w:marLeft w:val="0"/>
      <w:marRight w:val="0"/>
      <w:marTop w:val="0"/>
      <w:marBottom w:val="0"/>
      <w:divBdr>
        <w:top w:val="none" w:sz="0" w:space="0" w:color="auto"/>
        <w:left w:val="none" w:sz="0" w:space="0" w:color="auto"/>
        <w:bottom w:val="none" w:sz="0" w:space="0" w:color="auto"/>
        <w:right w:val="none" w:sz="0" w:space="0" w:color="auto"/>
      </w:divBdr>
    </w:div>
    <w:div w:id="516425954">
      <w:bodyDiv w:val="1"/>
      <w:marLeft w:val="0"/>
      <w:marRight w:val="0"/>
      <w:marTop w:val="0"/>
      <w:marBottom w:val="0"/>
      <w:divBdr>
        <w:top w:val="none" w:sz="0" w:space="0" w:color="auto"/>
        <w:left w:val="none" w:sz="0" w:space="0" w:color="auto"/>
        <w:bottom w:val="none" w:sz="0" w:space="0" w:color="auto"/>
        <w:right w:val="none" w:sz="0" w:space="0" w:color="auto"/>
      </w:divBdr>
    </w:div>
    <w:div w:id="524172451">
      <w:bodyDiv w:val="1"/>
      <w:marLeft w:val="0"/>
      <w:marRight w:val="0"/>
      <w:marTop w:val="0"/>
      <w:marBottom w:val="0"/>
      <w:divBdr>
        <w:top w:val="none" w:sz="0" w:space="0" w:color="auto"/>
        <w:left w:val="none" w:sz="0" w:space="0" w:color="auto"/>
        <w:bottom w:val="none" w:sz="0" w:space="0" w:color="auto"/>
        <w:right w:val="none" w:sz="0" w:space="0" w:color="auto"/>
      </w:divBdr>
    </w:div>
    <w:div w:id="528176939">
      <w:bodyDiv w:val="1"/>
      <w:marLeft w:val="0"/>
      <w:marRight w:val="0"/>
      <w:marTop w:val="0"/>
      <w:marBottom w:val="0"/>
      <w:divBdr>
        <w:top w:val="none" w:sz="0" w:space="0" w:color="auto"/>
        <w:left w:val="none" w:sz="0" w:space="0" w:color="auto"/>
        <w:bottom w:val="none" w:sz="0" w:space="0" w:color="auto"/>
        <w:right w:val="none" w:sz="0" w:space="0" w:color="auto"/>
      </w:divBdr>
    </w:div>
    <w:div w:id="535890587">
      <w:bodyDiv w:val="1"/>
      <w:marLeft w:val="0"/>
      <w:marRight w:val="0"/>
      <w:marTop w:val="0"/>
      <w:marBottom w:val="0"/>
      <w:divBdr>
        <w:top w:val="none" w:sz="0" w:space="0" w:color="auto"/>
        <w:left w:val="none" w:sz="0" w:space="0" w:color="auto"/>
        <w:bottom w:val="none" w:sz="0" w:space="0" w:color="auto"/>
        <w:right w:val="none" w:sz="0" w:space="0" w:color="auto"/>
      </w:divBdr>
    </w:div>
    <w:div w:id="537164544">
      <w:bodyDiv w:val="1"/>
      <w:marLeft w:val="0"/>
      <w:marRight w:val="0"/>
      <w:marTop w:val="0"/>
      <w:marBottom w:val="0"/>
      <w:divBdr>
        <w:top w:val="none" w:sz="0" w:space="0" w:color="auto"/>
        <w:left w:val="none" w:sz="0" w:space="0" w:color="auto"/>
        <w:bottom w:val="none" w:sz="0" w:space="0" w:color="auto"/>
        <w:right w:val="none" w:sz="0" w:space="0" w:color="auto"/>
      </w:divBdr>
    </w:div>
    <w:div w:id="539130770">
      <w:bodyDiv w:val="1"/>
      <w:marLeft w:val="0"/>
      <w:marRight w:val="0"/>
      <w:marTop w:val="0"/>
      <w:marBottom w:val="0"/>
      <w:divBdr>
        <w:top w:val="none" w:sz="0" w:space="0" w:color="auto"/>
        <w:left w:val="none" w:sz="0" w:space="0" w:color="auto"/>
        <w:bottom w:val="none" w:sz="0" w:space="0" w:color="auto"/>
        <w:right w:val="none" w:sz="0" w:space="0" w:color="auto"/>
      </w:divBdr>
    </w:div>
    <w:div w:id="541524284">
      <w:bodyDiv w:val="1"/>
      <w:marLeft w:val="0"/>
      <w:marRight w:val="0"/>
      <w:marTop w:val="0"/>
      <w:marBottom w:val="0"/>
      <w:divBdr>
        <w:top w:val="none" w:sz="0" w:space="0" w:color="auto"/>
        <w:left w:val="none" w:sz="0" w:space="0" w:color="auto"/>
        <w:bottom w:val="none" w:sz="0" w:space="0" w:color="auto"/>
        <w:right w:val="none" w:sz="0" w:space="0" w:color="auto"/>
      </w:divBdr>
    </w:div>
    <w:div w:id="555776292">
      <w:bodyDiv w:val="1"/>
      <w:marLeft w:val="0"/>
      <w:marRight w:val="0"/>
      <w:marTop w:val="0"/>
      <w:marBottom w:val="0"/>
      <w:divBdr>
        <w:top w:val="none" w:sz="0" w:space="0" w:color="auto"/>
        <w:left w:val="none" w:sz="0" w:space="0" w:color="auto"/>
        <w:bottom w:val="none" w:sz="0" w:space="0" w:color="auto"/>
        <w:right w:val="none" w:sz="0" w:space="0" w:color="auto"/>
      </w:divBdr>
    </w:div>
    <w:div w:id="569004554">
      <w:bodyDiv w:val="1"/>
      <w:marLeft w:val="0"/>
      <w:marRight w:val="0"/>
      <w:marTop w:val="0"/>
      <w:marBottom w:val="0"/>
      <w:divBdr>
        <w:top w:val="none" w:sz="0" w:space="0" w:color="auto"/>
        <w:left w:val="none" w:sz="0" w:space="0" w:color="auto"/>
        <w:bottom w:val="none" w:sz="0" w:space="0" w:color="auto"/>
        <w:right w:val="none" w:sz="0" w:space="0" w:color="auto"/>
      </w:divBdr>
    </w:div>
    <w:div w:id="579558046">
      <w:bodyDiv w:val="1"/>
      <w:marLeft w:val="0"/>
      <w:marRight w:val="0"/>
      <w:marTop w:val="0"/>
      <w:marBottom w:val="0"/>
      <w:divBdr>
        <w:top w:val="none" w:sz="0" w:space="0" w:color="auto"/>
        <w:left w:val="none" w:sz="0" w:space="0" w:color="auto"/>
        <w:bottom w:val="none" w:sz="0" w:space="0" w:color="auto"/>
        <w:right w:val="none" w:sz="0" w:space="0" w:color="auto"/>
      </w:divBdr>
    </w:div>
    <w:div w:id="589702930">
      <w:bodyDiv w:val="1"/>
      <w:marLeft w:val="0"/>
      <w:marRight w:val="0"/>
      <w:marTop w:val="0"/>
      <w:marBottom w:val="0"/>
      <w:divBdr>
        <w:top w:val="none" w:sz="0" w:space="0" w:color="auto"/>
        <w:left w:val="none" w:sz="0" w:space="0" w:color="auto"/>
        <w:bottom w:val="none" w:sz="0" w:space="0" w:color="auto"/>
        <w:right w:val="none" w:sz="0" w:space="0" w:color="auto"/>
      </w:divBdr>
    </w:div>
    <w:div w:id="652560506">
      <w:bodyDiv w:val="1"/>
      <w:marLeft w:val="0"/>
      <w:marRight w:val="0"/>
      <w:marTop w:val="0"/>
      <w:marBottom w:val="0"/>
      <w:divBdr>
        <w:top w:val="none" w:sz="0" w:space="0" w:color="auto"/>
        <w:left w:val="none" w:sz="0" w:space="0" w:color="auto"/>
        <w:bottom w:val="none" w:sz="0" w:space="0" w:color="auto"/>
        <w:right w:val="none" w:sz="0" w:space="0" w:color="auto"/>
      </w:divBdr>
    </w:div>
    <w:div w:id="678390067">
      <w:bodyDiv w:val="1"/>
      <w:marLeft w:val="0"/>
      <w:marRight w:val="0"/>
      <w:marTop w:val="0"/>
      <w:marBottom w:val="0"/>
      <w:divBdr>
        <w:top w:val="none" w:sz="0" w:space="0" w:color="auto"/>
        <w:left w:val="none" w:sz="0" w:space="0" w:color="auto"/>
        <w:bottom w:val="none" w:sz="0" w:space="0" w:color="auto"/>
        <w:right w:val="none" w:sz="0" w:space="0" w:color="auto"/>
      </w:divBdr>
    </w:div>
    <w:div w:id="679694932">
      <w:bodyDiv w:val="1"/>
      <w:marLeft w:val="0"/>
      <w:marRight w:val="0"/>
      <w:marTop w:val="0"/>
      <w:marBottom w:val="0"/>
      <w:divBdr>
        <w:top w:val="none" w:sz="0" w:space="0" w:color="auto"/>
        <w:left w:val="none" w:sz="0" w:space="0" w:color="auto"/>
        <w:bottom w:val="none" w:sz="0" w:space="0" w:color="auto"/>
        <w:right w:val="none" w:sz="0" w:space="0" w:color="auto"/>
      </w:divBdr>
    </w:div>
    <w:div w:id="686325618">
      <w:bodyDiv w:val="1"/>
      <w:marLeft w:val="0"/>
      <w:marRight w:val="0"/>
      <w:marTop w:val="0"/>
      <w:marBottom w:val="0"/>
      <w:divBdr>
        <w:top w:val="none" w:sz="0" w:space="0" w:color="auto"/>
        <w:left w:val="none" w:sz="0" w:space="0" w:color="auto"/>
        <w:bottom w:val="none" w:sz="0" w:space="0" w:color="auto"/>
        <w:right w:val="none" w:sz="0" w:space="0" w:color="auto"/>
      </w:divBdr>
    </w:div>
    <w:div w:id="696858840">
      <w:bodyDiv w:val="1"/>
      <w:marLeft w:val="0"/>
      <w:marRight w:val="0"/>
      <w:marTop w:val="0"/>
      <w:marBottom w:val="0"/>
      <w:divBdr>
        <w:top w:val="none" w:sz="0" w:space="0" w:color="auto"/>
        <w:left w:val="none" w:sz="0" w:space="0" w:color="auto"/>
        <w:bottom w:val="none" w:sz="0" w:space="0" w:color="auto"/>
        <w:right w:val="none" w:sz="0" w:space="0" w:color="auto"/>
      </w:divBdr>
    </w:div>
    <w:div w:id="729547050">
      <w:bodyDiv w:val="1"/>
      <w:marLeft w:val="0"/>
      <w:marRight w:val="0"/>
      <w:marTop w:val="0"/>
      <w:marBottom w:val="0"/>
      <w:divBdr>
        <w:top w:val="none" w:sz="0" w:space="0" w:color="auto"/>
        <w:left w:val="none" w:sz="0" w:space="0" w:color="auto"/>
        <w:bottom w:val="none" w:sz="0" w:space="0" w:color="auto"/>
        <w:right w:val="none" w:sz="0" w:space="0" w:color="auto"/>
      </w:divBdr>
    </w:div>
    <w:div w:id="735517142">
      <w:bodyDiv w:val="1"/>
      <w:marLeft w:val="0"/>
      <w:marRight w:val="0"/>
      <w:marTop w:val="0"/>
      <w:marBottom w:val="0"/>
      <w:divBdr>
        <w:top w:val="none" w:sz="0" w:space="0" w:color="auto"/>
        <w:left w:val="none" w:sz="0" w:space="0" w:color="auto"/>
        <w:bottom w:val="none" w:sz="0" w:space="0" w:color="auto"/>
        <w:right w:val="none" w:sz="0" w:space="0" w:color="auto"/>
      </w:divBdr>
    </w:div>
    <w:div w:id="764494751">
      <w:bodyDiv w:val="1"/>
      <w:marLeft w:val="0"/>
      <w:marRight w:val="0"/>
      <w:marTop w:val="0"/>
      <w:marBottom w:val="0"/>
      <w:divBdr>
        <w:top w:val="none" w:sz="0" w:space="0" w:color="auto"/>
        <w:left w:val="none" w:sz="0" w:space="0" w:color="auto"/>
        <w:bottom w:val="none" w:sz="0" w:space="0" w:color="auto"/>
        <w:right w:val="none" w:sz="0" w:space="0" w:color="auto"/>
      </w:divBdr>
    </w:div>
    <w:div w:id="791897997">
      <w:bodyDiv w:val="1"/>
      <w:marLeft w:val="0"/>
      <w:marRight w:val="0"/>
      <w:marTop w:val="0"/>
      <w:marBottom w:val="0"/>
      <w:divBdr>
        <w:top w:val="none" w:sz="0" w:space="0" w:color="auto"/>
        <w:left w:val="none" w:sz="0" w:space="0" w:color="auto"/>
        <w:bottom w:val="none" w:sz="0" w:space="0" w:color="auto"/>
        <w:right w:val="none" w:sz="0" w:space="0" w:color="auto"/>
      </w:divBdr>
    </w:div>
    <w:div w:id="825973566">
      <w:bodyDiv w:val="1"/>
      <w:marLeft w:val="0"/>
      <w:marRight w:val="0"/>
      <w:marTop w:val="0"/>
      <w:marBottom w:val="0"/>
      <w:divBdr>
        <w:top w:val="none" w:sz="0" w:space="0" w:color="auto"/>
        <w:left w:val="none" w:sz="0" w:space="0" w:color="auto"/>
        <w:bottom w:val="none" w:sz="0" w:space="0" w:color="auto"/>
        <w:right w:val="none" w:sz="0" w:space="0" w:color="auto"/>
      </w:divBdr>
      <w:divsChild>
        <w:div w:id="470025983">
          <w:marLeft w:val="60"/>
          <w:marRight w:val="0"/>
          <w:marTop w:val="0"/>
          <w:marBottom w:val="0"/>
          <w:divBdr>
            <w:top w:val="none" w:sz="0" w:space="0" w:color="auto"/>
            <w:left w:val="none" w:sz="0" w:space="0" w:color="auto"/>
            <w:bottom w:val="none" w:sz="0" w:space="0" w:color="auto"/>
            <w:right w:val="none" w:sz="0" w:space="0" w:color="auto"/>
          </w:divBdr>
          <w:divsChild>
            <w:div w:id="267197850">
              <w:marLeft w:val="0"/>
              <w:marRight w:val="0"/>
              <w:marTop w:val="0"/>
              <w:marBottom w:val="0"/>
              <w:divBdr>
                <w:top w:val="none" w:sz="0" w:space="0" w:color="auto"/>
                <w:left w:val="none" w:sz="0" w:space="0" w:color="auto"/>
                <w:bottom w:val="none" w:sz="0" w:space="0" w:color="auto"/>
                <w:right w:val="none" w:sz="0" w:space="0" w:color="auto"/>
              </w:divBdr>
              <w:divsChild>
                <w:div w:id="298389288">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841775886">
      <w:bodyDiv w:val="1"/>
      <w:marLeft w:val="0"/>
      <w:marRight w:val="0"/>
      <w:marTop w:val="0"/>
      <w:marBottom w:val="0"/>
      <w:divBdr>
        <w:top w:val="none" w:sz="0" w:space="0" w:color="auto"/>
        <w:left w:val="none" w:sz="0" w:space="0" w:color="auto"/>
        <w:bottom w:val="none" w:sz="0" w:space="0" w:color="auto"/>
        <w:right w:val="none" w:sz="0" w:space="0" w:color="auto"/>
      </w:divBdr>
    </w:div>
    <w:div w:id="848374849">
      <w:bodyDiv w:val="1"/>
      <w:marLeft w:val="0"/>
      <w:marRight w:val="0"/>
      <w:marTop w:val="0"/>
      <w:marBottom w:val="0"/>
      <w:divBdr>
        <w:top w:val="none" w:sz="0" w:space="0" w:color="auto"/>
        <w:left w:val="none" w:sz="0" w:space="0" w:color="auto"/>
        <w:bottom w:val="none" w:sz="0" w:space="0" w:color="auto"/>
        <w:right w:val="none" w:sz="0" w:space="0" w:color="auto"/>
      </w:divBdr>
    </w:div>
    <w:div w:id="859903194">
      <w:bodyDiv w:val="1"/>
      <w:marLeft w:val="0"/>
      <w:marRight w:val="0"/>
      <w:marTop w:val="0"/>
      <w:marBottom w:val="0"/>
      <w:divBdr>
        <w:top w:val="none" w:sz="0" w:space="0" w:color="auto"/>
        <w:left w:val="none" w:sz="0" w:space="0" w:color="auto"/>
        <w:bottom w:val="none" w:sz="0" w:space="0" w:color="auto"/>
        <w:right w:val="none" w:sz="0" w:space="0" w:color="auto"/>
      </w:divBdr>
    </w:div>
    <w:div w:id="880752882">
      <w:bodyDiv w:val="1"/>
      <w:marLeft w:val="0"/>
      <w:marRight w:val="0"/>
      <w:marTop w:val="0"/>
      <w:marBottom w:val="0"/>
      <w:divBdr>
        <w:top w:val="none" w:sz="0" w:space="0" w:color="auto"/>
        <w:left w:val="none" w:sz="0" w:space="0" w:color="auto"/>
        <w:bottom w:val="none" w:sz="0" w:space="0" w:color="auto"/>
        <w:right w:val="none" w:sz="0" w:space="0" w:color="auto"/>
      </w:divBdr>
    </w:div>
    <w:div w:id="894122545">
      <w:bodyDiv w:val="1"/>
      <w:marLeft w:val="0"/>
      <w:marRight w:val="0"/>
      <w:marTop w:val="0"/>
      <w:marBottom w:val="0"/>
      <w:divBdr>
        <w:top w:val="none" w:sz="0" w:space="0" w:color="auto"/>
        <w:left w:val="none" w:sz="0" w:space="0" w:color="auto"/>
        <w:bottom w:val="none" w:sz="0" w:space="0" w:color="auto"/>
        <w:right w:val="none" w:sz="0" w:space="0" w:color="auto"/>
      </w:divBdr>
    </w:div>
    <w:div w:id="894508848">
      <w:bodyDiv w:val="1"/>
      <w:marLeft w:val="0"/>
      <w:marRight w:val="0"/>
      <w:marTop w:val="0"/>
      <w:marBottom w:val="0"/>
      <w:divBdr>
        <w:top w:val="none" w:sz="0" w:space="0" w:color="auto"/>
        <w:left w:val="none" w:sz="0" w:space="0" w:color="auto"/>
        <w:bottom w:val="none" w:sz="0" w:space="0" w:color="auto"/>
        <w:right w:val="none" w:sz="0" w:space="0" w:color="auto"/>
      </w:divBdr>
    </w:div>
    <w:div w:id="912277092">
      <w:bodyDiv w:val="1"/>
      <w:marLeft w:val="0"/>
      <w:marRight w:val="0"/>
      <w:marTop w:val="0"/>
      <w:marBottom w:val="0"/>
      <w:divBdr>
        <w:top w:val="none" w:sz="0" w:space="0" w:color="auto"/>
        <w:left w:val="none" w:sz="0" w:space="0" w:color="auto"/>
        <w:bottom w:val="none" w:sz="0" w:space="0" w:color="auto"/>
        <w:right w:val="none" w:sz="0" w:space="0" w:color="auto"/>
      </w:divBdr>
    </w:div>
    <w:div w:id="918905022">
      <w:bodyDiv w:val="1"/>
      <w:marLeft w:val="0"/>
      <w:marRight w:val="0"/>
      <w:marTop w:val="0"/>
      <w:marBottom w:val="0"/>
      <w:divBdr>
        <w:top w:val="none" w:sz="0" w:space="0" w:color="auto"/>
        <w:left w:val="none" w:sz="0" w:space="0" w:color="auto"/>
        <w:bottom w:val="none" w:sz="0" w:space="0" w:color="auto"/>
        <w:right w:val="none" w:sz="0" w:space="0" w:color="auto"/>
      </w:divBdr>
    </w:div>
    <w:div w:id="945967011">
      <w:bodyDiv w:val="1"/>
      <w:marLeft w:val="0"/>
      <w:marRight w:val="0"/>
      <w:marTop w:val="0"/>
      <w:marBottom w:val="0"/>
      <w:divBdr>
        <w:top w:val="none" w:sz="0" w:space="0" w:color="auto"/>
        <w:left w:val="none" w:sz="0" w:space="0" w:color="auto"/>
        <w:bottom w:val="none" w:sz="0" w:space="0" w:color="auto"/>
        <w:right w:val="none" w:sz="0" w:space="0" w:color="auto"/>
      </w:divBdr>
    </w:div>
    <w:div w:id="953443016">
      <w:bodyDiv w:val="1"/>
      <w:marLeft w:val="0"/>
      <w:marRight w:val="0"/>
      <w:marTop w:val="0"/>
      <w:marBottom w:val="0"/>
      <w:divBdr>
        <w:top w:val="none" w:sz="0" w:space="0" w:color="auto"/>
        <w:left w:val="none" w:sz="0" w:space="0" w:color="auto"/>
        <w:bottom w:val="none" w:sz="0" w:space="0" w:color="auto"/>
        <w:right w:val="none" w:sz="0" w:space="0" w:color="auto"/>
      </w:divBdr>
    </w:div>
    <w:div w:id="960652493">
      <w:bodyDiv w:val="1"/>
      <w:marLeft w:val="0"/>
      <w:marRight w:val="0"/>
      <w:marTop w:val="0"/>
      <w:marBottom w:val="0"/>
      <w:divBdr>
        <w:top w:val="none" w:sz="0" w:space="0" w:color="auto"/>
        <w:left w:val="none" w:sz="0" w:space="0" w:color="auto"/>
        <w:bottom w:val="none" w:sz="0" w:space="0" w:color="auto"/>
        <w:right w:val="none" w:sz="0" w:space="0" w:color="auto"/>
      </w:divBdr>
    </w:div>
    <w:div w:id="967927774">
      <w:bodyDiv w:val="1"/>
      <w:marLeft w:val="0"/>
      <w:marRight w:val="0"/>
      <w:marTop w:val="0"/>
      <w:marBottom w:val="0"/>
      <w:divBdr>
        <w:top w:val="none" w:sz="0" w:space="0" w:color="auto"/>
        <w:left w:val="none" w:sz="0" w:space="0" w:color="auto"/>
        <w:bottom w:val="none" w:sz="0" w:space="0" w:color="auto"/>
        <w:right w:val="none" w:sz="0" w:space="0" w:color="auto"/>
      </w:divBdr>
    </w:div>
    <w:div w:id="969826727">
      <w:bodyDiv w:val="1"/>
      <w:marLeft w:val="0"/>
      <w:marRight w:val="0"/>
      <w:marTop w:val="0"/>
      <w:marBottom w:val="0"/>
      <w:divBdr>
        <w:top w:val="none" w:sz="0" w:space="0" w:color="auto"/>
        <w:left w:val="none" w:sz="0" w:space="0" w:color="auto"/>
        <w:bottom w:val="none" w:sz="0" w:space="0" w:color="auto"/>
        <w:right w:val="none" w:sz="0" w:space="0" w:color="auto"/>
      </w:divBdr>
    </w:div>
    <w:div w:id="970331260">
      <w:bodyDiv w:val="1"/>
      <w:marLeft w:val="0"/>
      <w:marRight w:val="0"/>
      <w:marTop w:val="0"/>
      <w:marBottom w:val="0"/>
      <w:divBdr>
        <w:top w:val="none" w:sz="0" w:space="0" w:color="auto"/>
        <w:left w:val="none" w:sz="0" w:space="0" w:color="auto"/>
        <w:bottom w:val="none" w:sz="0" w:space="0" w:color="auto"/>
        <w:right w:val="none" w:sz="0" w:space="0" w:color="auto"/>
      </w:divBdr>
    </w:div>
    <w:div w:id="976103918">
      <w:bodyDiv w:val="1"/>
      <w:marLeft w:val="0"/>
      <w:marRight w:val="0"/>
      <w:marTop w:val="0"/>
      <w:marBottom w:val="0"/>
      <w:divBdr>
        <w:top w:val="none" w:sz="0" w:space="0" w:color="auto"/>
        <w:left w:val="none" w:sz="0" w:space="0" w:color="auto"/>
        <w:bottom w:val="none" w:sz="0" w:space="0" w:color="auto"/>
        <w:right w:val="none" w:sz="0" w:space="0" w:color="auto"/>
      </w:divBdr>
    </w:div>
    <w:div w:id="986781520">
      <w:bodyDiv w:val="1"/>
      <w:marLeft w:val="0"/>
      <w:marRight w:val="0"/>
      <w:marTop w:val="0"/>
      <w:marBottom w:val="0"/>
      <w:divBdr>
        <w:top w:val="none" w:sz="0" w:space="0" w:color="auto"/>
        <w:left w:val="none" w:sz="0" w:space="0" w:color="auto"/>
        <w:bottom w:val="none" w:sz="0" w:space="0" w:color="auto"/>
        <w:right w:val="none" w:sz="0" w:space="0" w:color="auto"/>
      </w:divBdr>
    </w:div>
    <w:div w:id="998771422">
      <w:bodyDiv w:val="1"/>
      <w:marLeft w:val="0"/>
      <w:marRight w:val="0"/>
      <w:marTop w:val="0"/>
      <w:marBottom w:val="0"/>
      <w:divBdr>
        <w:top w:val="none" w:sz="0" w:space="0" w:color="auto"/>
        <w:left w:val="none" w:sz="0" w:space="0" w:color="auto"/>
        <w:bottom w:val="none" w:sz="0" w:space="0" w:color="auto"/>
        <w:right w:val="none" w:sz="0" w:space="0" w:color="auto"/>
      </w:divBdr>
    </w:div>
    <w:div w:id="1002974677">
      <w:bodyDiv w:val="1"/>
      <w:marLeft w:val="0"/>
      <w:marRight w:val="0"/>
      <w:marTop w:val="0"/>
      <w:marBottom w:val="0"/>
      <w:divBdr>
        <w:top w:val="none" w:sz="0" w:space="0" w:color="auto"/>
        <w:left w:val="none" w:sz="0" w:space="0" w:color="auto"/>
        <w:bottom w:val="none" w:sz="0" w:space="0" w:color="auto"/>
        <w:right w:val="none" w:sz="0" w:space="0" w:color="auto"/>
      </w:divBdr>
    </w:div>
    <w:div w:id="1019547195">
      <w:bodyDiv w:val="1"/>
      <w:marLeft w:val="0"/>
      <w:marRight w:val="0"/>
      <w:marTop w:val="0"/>
      <w:marBottom w:val="0"/>
      <w:divBdr>
        <w:top w:val="none" w:sz="0" w:space="0" w:color="auto"/>
        <w:left w:val="none" w:sz="0" w:space="0" w:color="auto"/>
        <w:bottom w:val="none" w:sz="0" w:space="0" w:color="auto"/>
        <w:right w:val="none" w:sz="0" w:space="0" w:color="auto"/>
      </w:divBdr>
    </w:div>
    <w:div w:id="1048846767">
      <w:bodyDiv w:val="1"/>
      <w:marLeft w:val="0"/>
      <w:marRight w:val="0"/>
      <w:marTop w:val="0"/>
      <w:marBottom w:val="0"/>
      <w:divBdr>
        <w:top w:val="none" w:sz="0" w:space="0" w:color="auto"/>
        <w:left w:val="none" w:sz="0" w:space="0" w:color="auto"/>
        <w:bottom w:val="none" w:sz="0" w:space="0" w:color="auto"/>
        <w:right w:val="none" w:sz="0" w:space="0" w:color="auto"/>
      </w:divBdr>
    </w:div>
    <w:div w:id="1053233103">
      <w:bodyDiv w:val="1"/>
      <w:marLeft w:val="0"/>
      <w:marRight w:val="0"/>
      <w:marTop w:val="0"/>
      <w:marBottom w:val="0"/>
      <w:divBdr>
        <w:top w:val="none" w:sz="0" w:space="0" w:color="auto"/>
        <w:left w:val="none" w:sz="0" w:space="0" w:color="auto"/>
        <w:bottom w:val="none" w:sz="0" w:space="0" w:color="auto"/>
        <w:right w:val="none" w:sz="0" w:space="0" w:color="auto"/>
      </w:divBdr>
    </w:div>
    <w:div w:id="1092581583">
      <w:bodyDiv w:val="1"/>
      <w:marLeft w:val="0"/>
      <w:marRight w:val="0"/>
      <w:marTop w:val="0"/>
      <w:marBottom w:val="0"/>
      <w:divBdr>
        <w:top w:val="none" w:sz="0" w:space="0" w:color="auto"/>
        <w:left w:val="none" w:sz="0" w:space="0" w:color="auto"/>
        <w:bottom w:val="none" w:sz="0" w:space="0" w:color="auto"/>
        <w:right w:val="none" w:sz="0" w:space="0" w:color="auto"/>
      </w:divBdr>
    </w:div>
    <w:div w:id="1104375154">
      <w:bodyDiv w:val="1"/>
      <w:marLeft w:val="0"/>
      <w:marRight w:val="0"/>
      <w:marTop w:val="0"/>
      <w:marBottom w:val="0"/>
      <w:divBdr>
        <w:top w:val="none" w:sz="0" w:space="0" w:color="auto"/>
        <w:left w:val="none" w:sz="0" w:space="0" w:color="auto"/>
        <w:bottom w:val="none" w:sz="0" w:space="0" w:color="auto"/>
        <w:right w:val="none" w:sz="0" w:space="0" w:color="auto"/>
      </w:divBdr>
    </w:div>
    <w:div w:id="1115174521">
      <w:bodyDiv w:val="1"/>
      <w:marLeft w:val="0"/>
      <w:marRight w:val="0"/>
      <w:marTop w:val="0"/>
      <w:marBottom w:val="0"/>
      <w:divBdr>
        <w:top w:val="none" w:sz="0" w:space="0" w:color="auto"/>
        <w:left w:val="none" w:sz="0" w:space="0" w:color="auto"/>
        <w:bottom w:val="none" w:sz="0" w:space="0" w:color="auto"/>
        <w:right w:val="none" w:sz="0" w:space="0" w:color="auto"/>
      </w:divBdr>
    </w:div>
    <w:div w:id="1150026669">
      <w:bodyDiv w:val="1"/>
      <w:marLeft w:val="0"/>
      <w:marRight w:val="0"/>
      <w:marTop w:val="0"/>
      <w:marBottom w:val="0"/>
      <w:divBdr>
        <w:top w:val="none" w:sz="0" w:space="0" w:color="auto"/>
        <w:left w:val="none" w:sz="0" w:space="0" w:color="auto"/>
        <w:bottom w:val="none" w:sz="0" w:space="0" w:color="auto"/>
        <w:right w:val="none" w:sz="0" w:space="0" w:color="auto"/>
      </w:divBdr>
    </w:div>
    <w:div w:id="1155144172">
      <w:bodyDiv w:val="1"/>
      <w:marLeft w:val="0"/>
      <w:marRight w:val="0"/>
      <w:marTop w:val="0"/>
      <w:marBottom w:val="0"/>
      <w:divBdr>
        <w:top w:val="none" w:sz="0" w:space="0" w:color="auto"/>
        <w:left w:val="none" w:sz="0" w:space="0" w:color="auto"/>
        <w:bottom w:val="none" w:sz="0" w:space="0" w:color="auto"/>
        <w:right w:val="none" w:sz="0" w:space="0" w:color="auto"/>
      </w:divBdr>
    </w:div>
    <w:div w:id="1190146978">
      <w:bodyDiv w:val="1"/>
      <w:marLeft w:val="0"/>
      <w:marRight w:val="0"/>
      <w:marTop w:val="0"/>
      <w:marBottom w:val="0"/>
      <w:divBdr>
        <w:top w:val="none" w:sz="0" w:space="0" w:color="auto"/>
        <w:left w:val="none" w:sz="0" w:space="0" w:color="auto"/>
        <w:bottom w:val="none" w:sz="0" w:space="0" w:color="auto"/>
        <w:right w:val="none" w:sz="0" w:space="0" w:color="auto"/>
      </w:divBdr>
    </w:div>
    <w:div w:id="1191916730">
      <w:bodyDiv w:val="1"/>
      <w:marLeft w:val="0"/>
      <w:marRight w:val="0"/>
      <w:marTop w:val="0"/>
      <w:marBottom w:val="0"/>
      <w:divBdr>
        <w:top w:val="none" w:sz="0" w:space="0" w:color="auto"/>
        <w:left w:val="none" w:sz="0" w:space="0" w:color="auto"/>
        <w:bottom w:val="none" w:sz="0" w:space="0" w:color="auto"/>
        <w:right w:val="none" w:sz="0" w:space="0" w:color="auto"/>
      </w:divBdr>
    </w:div>
    <w:div w:id="1200513780">
      <w:bodyDiv w:val="1"/>
      <w:marLeft w:val="0"/>
      <w:marRight w:val="0"/>
      <w:marTop w:val="0"/>
      <w:marBottom w:val="0"/>
      <w:divBdr>
        <w:top w:val="none" w:sz="0" w:space="0" w:color="auto"/>
        <w:left w:val="none" w:sz="0" w:space="0" w:color="auto"/>
        <w:bottom w:val="none" w:sz="0" w:space="0" w:color="auto"/>
        <w:right w:val="none" w:sz="0" w:space="0" w:color="auto"/>
      </w:divBdr>
    </w:div>
    <w:div w:id="1207792483">
      <w:bodyDiv w:val="1"/>
      <w:marLeft w:val="0"/>
      <w:marRight w:val="0"/>
      <w:marTop w:val="0"/>
      <w:marBottom w:val="0"/>
      <w:divBdr>
        <w:top w:val="none" w:sz="0" w:space="0" w:color="auto"/>
        <w:left w:val="none" w:sz="0" w:space="0" w:color="auto"/>
        <w:bottom w:val="none" w:sz="0" w:space="0" w:color="auto"/>
        <w:right w:val="none" w:sz="0" w:space="0" w:color="auto"/>
      </w:divBdr>
    </w:div>
    <w:div w:id="1211842460">
      <w:bodyDiv w:val="1"/>
      <w:marLeft w:val="0"/>
      <w:marRight w:val="0"/>
      <w:marTop w:val="0"/>
      <w:marBottom w:val="0"/>
      <w:divBdr>
        <w:top w:val="none" w:sz="0" w:space="0" w:color="auto"/>
        <w:left w:val="none" w:sz="0" w:space="0" w:color="auto"/>
        <w:bottom w:val="none" w:sz="0" w:space="0" w:color="auto"/>
        <w:right w:val="none" w:sz="0" w:space="0" w:color="auto"/>
      </w:divBdr>
    </w:div>
    <w:div w:id="1222131736">
      <w:bodyDiv w:val="1"/>
      <w:marLeft w:val="0"/>
      <w:marRight w:val="0"/>
      <w:marTop w:val="0"/>
      <w:marBottom w:val="0"/>
      <w:divBdr>
        <w:top w:val="none" w:sz="0" w:space="0" w:color="auto"/>
        <w:left w:val="none" w:sz="0" w:space="0" w:color="auto"/>
        <w:bottom w:val="none" w:sz="0" w:space="0" w:color="auto"/>
        <w:right w:val="none" w:sz="0" w:space="0" w:color="auto"/>
      </w:divBdr>
    </w:div>
    <w:div w:id="1227187040">
      <w:bodyDiv w:val="1"/>
      <w:marLeft w:val="0"/>
      <w:marRight w:val="0"/>
      <w:marTop w:val="0"/>
      <w:marBottom w:val="0"/>
      <w:divBdr>
        <w:top w:val="none" w:sz="0" w:space="0" w:color="auto"/>
        <w:left w:val="none" w:sz="0" w:space="0" w:color="auto"/>
        <w:bottom w:val="none" w:sz="0" w:space="0" w:color="auto"/>
        <w:right w:val="none" w:sz="0" w:space="0" w:color="auto"/>
      </w:divBdr>
    </w:div>
    <w:div w:id="1241602286">
      <w:bodyDiv w:val="1"/>
      <w:marLeft w:val="0"/>
      <w:marRight w:val="0"/>
      <w:marTop w:val="0"/>
      <w:marBottom w:val="0"/>
      <w:divBdr>
        <w:top w:val="none" w:sz="0" w:space="0" w:color="auto"/>
        <w:left w:val="none" w:sz="0" w:space="0" w:color="auto"/>
        <w:bottom w:val="none" w:sz="0" w:space="0" w:color="auto"/>
        <w:right w:val="none" w:sz="0" w:space="0" w:color="auto"/>
      </w:divBdr>
    </w:div>
    <w:div w:id="1260523036">
      <w:bodyDiv w:val="1"/>
      <w:marLeft w:val="0"/>
      <w:marRight w:val="0"/>
      <w:marTop w:val="0"/>
      <w:marBottom w:val="0"/>
      <w:divBdr>
        <w:top w:val="none" w:sz="0" w:space="0" w:color="auto"/>
        <w:left w:val="none" w:sz="0" w:space="0" w:color="auto"/>
        <w:bottom w:val="none" w:sz="0" w:space="0" w:color="auto"/>
        <w:right w:val="none" w:sz="0" w:space="0" w:color="auto"/>
      </w:divBdr>
    </w:div>
    <w:div w:id="1263338557">
      <w:bodyDiv w:val="1"/>
      <w:marLeft w:val="0"/>
      <w:marRight w:val="0"/>
      <w:marTop w:val="0"/>
      <w:marBottom w:val="0"/>
      <w:divBdr>
        <w:top w:val="none" w:sz="0" w:space="0" w:color="auto"/>
        <w:left w:val="none" w:sz="0" w:space="0" w:color="auto"/>
        <w:bottom w:val="none" w:sz="0" w:space="0" w:color="auto"/>
        <w:right w:val="none" w:sz="0" w:space="0" w:color="auto"/>
      </w:divBdr>
    </w:div>
    <w:div w:id="1269584313">
      <w:bodyDiv w:val="1"/>
      <w:marLeft w:val="0"/>
      <w:marRight w:val="0"/>
      <w:marTop w:val="0"/>
      <w:marBottom w:val="0"/>
      <w:divBdr>
        <w:top w:val="none" w:sz="0" w:space="0" w:color="auto"/>
        <w:left w:val="none" w:sz="0" w:space="0" w:color="auto"/>
        <w:bottom w:val="none" w:sz="0" w:space="0" w:color="auto"/>
        <w:right w:val="none" w:sz="0" w:space="0" w:color="auto"/>
      </w:divBdr>
    </w:div>
    <w:div w:id="1300764590">
      <w:bodyDiv w:val="1"/>
      <w:marLeft w:val="0"/>
      <w:marRight w:val="0"/>
      <w:marTop w:val="0"/>
      <w:marBottom w:val="0"/>
      <w:divBdr>
        <w:top w:val="none" w:sz="0" w:space="0" w:color="auto"/>
        <w:left w:val="none" w:sz="0" w:space="0" w:color="auto"/>
        <w:bottom w:val="none" w:sz="0" w:space="0" w:color="auto"/>
        <w:right w:val="none" w:sz="0" w:space="0" w:color="auto"/>
      </w:divBdr>
    </w:div>
    <w:div w:id="1303461619">
      <w:bodyDiv w:val="1"/>
      <w:marLeft w:val="0"/>
      <w:marRight w:val="0"/>
      <w:marTop w:val="0"/>
      <w:marBottom w:val="0"/>
      <w:divBdr>
        <w:top w:val="none" w:sz="0" w:space="0" w:color="auto"/>
        <w:left w:val="none" w:sz="0" w:space="0" w:color="auto"/>
        <w:bottom w:val="none" w:sz="0" w:space="0" w:color="auto"/>
        <w:right w:val="none" w:sz="0" w:space="0" w:color="auto"/>
      </w:divBdr>
    </w:div>
    <w:div w:id="1306668560">
      <w:bodyDiv w:val="1"/>
      <w:marLeft w:val="0"/>
      <w:marRight w:val="0"/>
      <w:marTop w:val="0"/>
      <w:marBottom w:val="0"/>
      <w:divBdr>
        <w:top w:val="none" w:sz="0" w:space="0" w:color="auto"/>
        <w:left w:val="none" w:sz="0" w:space="0" w:color="auto"/>
        <w:bottom w:val="none" w:sz="0" w:space="0" w:color="auto"/>
        <w:right w:val="none" w:sz="0" w:space="0" w:color="auto"/>
      </w:divBdr>
      <w:divsChild>
        <w:div w:id="247228440">
          <w:marLeft w:val="0"/>
          <w:marRight w:val="0"/>
          <w:marTop w:val="0"/>
          <w:marBottom w:val="0"/>
          <w:divBdr>
            <w:top w:val="none" w:sz="0" w:space="0" w:color="auto"/>
            <w:left w:val="none" w:sz="0" w:space="0" w:color="auto"/>
            <w:bottom w:val="none" w:sz="0" w:space="0" w:color="auto"/>
            <w:right w:val="none" w:sz="0" w:space="0" w:color="auto"/>
          </w:divBdr>
          <w:divsChild>
            <w:div w:id="1093629343">
              <w:marLeft w:val="0"/>
              <w:marRight w:val="0"/>
              <w:marTop w:val="0"/>
              <w:marBottom w:val="0"/>
              <w:divBdr>
                <w:top w:val="none" w:sz="0" w:space="0" w:color="auto"/>
                <w:left w:val="none" w:sz="0" w:space="0" w:color="auto"/>
                <w:bottom w:val="none" w:sz="0" w:space="0" w:color="auto"/>
                <w:right w:val="none" w:sz="0" w:space="0" w:color="auto"/>
              </w:divBdr>
              <w:divsChild>
                <w:div w:id="895630659">
                  <w:marLeft w:val="0"/>
                  <w:marRight w:val="0"/>
                  <w:marTop w:val="0"/>
                  <w:marBottom w:val="0"/>
                  <w:divBdr>
                    <w:top w:val="none" w:sz="0" w:space="0" w:color="auto"/>
                    <w:left w:val="none" w:sz="0" w:space="0" w:color="auto"/>
                    <w:bottom w:val="none" w:sz="0" w:space="0" w:color="auto"/>
                    <w:right w:val="none" w:sz="0" w:space="0" w:color="auto"/>
                  </w:divBdr>
                  <w:divsChild>
                    <w:div w:id="4768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58156">
          <w:marLeft w:val="0"/>
          <w:marRight w:val="0"/>
          <w:marTop w:val="0"/>
          <w:marBottom w:val="0"/>
          <w:divBdr>
            <w:top w:val="none" w:sz="0" w:space="0" w:color="auto"/>
            <w:left w:val="none" w:sz="0" w:space="0" w:color="auto"/>
            <w:bottom w:val="none" w:sz="0" w:space="0" w:color="auto"/>
            <w:right w:val="none" w:sz="0" w:space="0" w:color="auto"/>
          </w:divBdr>
          <w:divsChild>
            <w:div w:id="1724333061">
              <w:marLeft w:val="0"/>
              <w:marRight w:val="0"/>
              <w:marTop w:val="0"/>
              <w:marBottom w:val="0"/>
              <w:divBdr>
                <w:top w:val="none" w:sz="0" w:space="0" w:color="auto"/>
                <w:left w:val="none" w:sz="0" w:space="0" w:color="auto"/>
                <w:bottom w:val="none" w:sz="0" w:space="0" w:color="auto"/>
                <w:right w:val="none" w:sz="0" w:space="0" w:color="auto"/>
              </w:divBdr>
              <w:divsChild>
                <w:div w:id="2015917734">
                  <w:marLeft w:val="0"/>
                  <w:marRight w:val="0"/>
                  <w:marTop w:val="0"/>
                  <w:marBottom w:val="0"/>
                  <w:divBdr>
                    <w:top w:val="none" w:sz="0" w:space="0" w:color="auto"/>
                    <w:left w:val="none" w:sz="0" w:space="0" w:color="auto"/>
                    <w:bottom w:val="none" w:sz="0" w:space="0" w:color="auto"/>
                    <w:right w:val="none" w:sz="0" w:space="0" w:color="auto"/>
                  </w:divBdr>
                  <w:divsChild>
                    <w:div w:id="4284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199910">
      <w:bodyDiv w:val="1"/>
      <w:marLeft w:val="0"/>
      <w:marRight w:val="0"/>
      <w:marTop w:val="0"/>
      <w:marBottom w:val="0"/>
      <w:divBdr>
        <w:top w:val="none" w:sz="0" w:space="0" w:color="auto"/>
        <w:left w:val="none" w:sz="0" w:space="0" w:color="auto"/>
        <w:bottom w:val="none" w:sz="0" w:space="0" w:color="auto"/>
        <w:right w:val="none" w:sz="0" w:space="0" w:color="auto"/>
      </w:divBdr>
    </w:div>
    <w:div w:id="1326324675">
      <w:bodyDiv w:val="1"/>
      <w:marLeft w:val="0"/>
      <w:marRight w:val="0"/>
      <w:marTop w:val="0"/>
      <w:marBottom w:val="0"/>
      <w:divBdr>
        <w:top w:val="none" w:sz="0" w:space="0" w:color="auto"/>
        <w:left w:val="none" w:sz="0" w:space="0" w:color="auto"/>
        <w:bottom w:val="none" w:sz="0" w:space="0" w:color="auto"/>
        <w:right w:val="none" w:sz="0" w:space="0" w:color="auto"/>
      </w:divBdr>
    </w:div>
    <w:div w:id="1328173100">
      <w:bodyDiv w:val="1"/>
      <w:marLeft w:val="0"/>
      <w:marRight w:val="0"/>
      <w:marTop w:val="0"/>
      <w:marBottom w:val="0"/>
      <w:divBdr>
        <w:top w:val="none" w:sz="0" w:space="0" w:color="auto"/>
        <w:left w:val="none" w:sz="0" w:space="0" w:color="auto"/>
        <w:bottom w:val="none" w:sz="0" w:space="0" w:color="auto"/>
        <w:right w:val="none" w:sz="0" w:space="0" w:color="auto"/>
      </w:divBdr>
    </w:div>
    <w:div w:id="1332487731">
      <w:bodyDiv w:val="1"/>
      <w:marLeft w:val="0"/>
      <w:marRight w:val="0"/>
      <w:marTop w:val="0"/>
      <w:marBottom w:val="0"/>
      <w:divBdr>
        <w:top w:val="none" w:sz="0" w:space="0" w:color="auto"/>
        <w:left w:val="none" w:sz="0" w:space="0" w:color="auto"/>
        <w:bottom w:val="none" w:sz="0" w:space="0" w:color="auto"/>
        <w:right w:val="none" w:sz="0" w:space="0" w:color="auto"/>
      </w:divBdr>
    </w:div>
    <w:div w:id="1338657140">
      <w:bodyDiv w:val="1"/>
      <w:marLeft w:val="0"/>
      <w:marRight w:val="0"/>
      <w:marTop w:val="0"/>
      <w:marBottom w:val="0"/>
      <w:divBdr>
        <w:top w:val="none" w:sz="0" w:space="0" w:color="auto"/>
        <w:left w:val="none" w:sz="0" w:space="0" w:color="auto"/>
        <w:bottom w:val="none" w:sz="0" w:space="0" w:color="auto"/>
        <w:right w:val="none" w:sz="0" w:space="0" w:color="auto"/>
      </w:divBdr>
    </w:div>
    <w:div w:id="1345939075">
      <w:bodyDiv w:val="1"/>
      <w:marLeft w:val="0"/>
      <w:marRight w:val="0"/>
      <w:marTop w:val="0"/>
      <w:marBottom w:val="0"/>
      <w:divBdr>
        <w:top w:val="none" w:sz="0" w:space="0" w:color="auto"/>
        <w:left w:val="none" w:sz="0" w:space="0" w:color="auto"/>
        <w:bottom w:val="none" w:sz="0" w:space="0" w:color="auto"/>
        <w:right w:val="none" w:sz="0" w:space="0" w:color="auto"/>
      </w:divBdr>
    </w:div>
    <w:div w:id="1366759690">
      <w:bodyDiv w:val="1"/>
      <w:marLeft w:val="0"/>
      <w:marRight w:val="0"/>
      <w:marTop w:val="0"/>
      <w:marBottom w:val="0"/>
      <w:divBdr>
        <w:top w:val="none" w:sz="0" w:space="0" w:color="auto"/>
        <w:left w:val="none" w:sz="0" w:space="0" w:color="auto"/>
        <w:bottom w:val="none" w:sz="0" w:space="0" w:color="auto"/>
        <w:right w:val="none" w:sz="0" w:space="0" w:color="auto"/>
      </w:divBdr>
    </w:div>
    <w:div w:id="1377968396">
      <w:bodyDiv w:val="1"/>
      <w:marLeft w:val="0"/>
      <w:marRight w:val="0"/>
      <w:marTop w:val="0"/>
      <w:marBottom w:val="0"/>
      <w:divBdr>
        <w:top w:val="none" w:sz="0" w:space="0" w:color="auto"/>
        <w:left w:val="none" w:sz="0" w:space="0" w:color="auto"/>
        <w:bottom w:val="none" w:sz="0" w:space="0" w:color="auto"/>
        <w:right w:val="none" w:sz="0" w:space="0" w:color="auto"/>
      </w:divBdr>
    </w:div>
    <w:div w:id="1392733182">
      <w:bodyDiv w:val="1"/>
      <w:marLeft w:val="0"/>
      <w:marRight w:val="0"/>
      <w:marTop w:val="0"/>
      <w:marBottom w:val="0"/>
      <w:divBdr>
        <w:top w:val="none" w:sz="0" w:space="0" w:color="auto"/>
        <w:left w:val="none" w:sz="0" w:space="0" w:color="auto"/>
        <w:bottom w:val="none" w:sz="0" w:space="0" w:color="auto"/>
        <w:right w:val="none" w:sz="0" w:space="0" w:color="auto"/>
      </w:divBdr>
    </w:div>
    <w:div w:id="1405450331">
      <w:bodyDiv w:val="1"/>
      <w:marLeft w:val="0"/>
      <w:marRight w:val="0"/>
      <w:marTop w:val="0"/>
      <w:marBottom w:val="0"/>
      <w:divBdr>
        <w:top w:val="none" w:sz="0" w:space="0" w:color="auto"/>
        <w:left w:val="none" w:sz="0" w:space="0" w:color="auto"/>
        <w:bottom w:val="none" w:sz="0" w:space="0" w:color="auto"/>
        <w:right w:val="none" w:sz="0" w:space="0" w:color="auto"/>
      </w:divBdr>
    </w:div>
    <w:div w:id="1415009222">
      <w:bodyDiv w:val="1"/>
      <w:marLeft w:val="0"/>
      <w:marRight w:val="0"/>
      <w:marTop w:val="0"/>
      <w:marBottom w:val="0"/>
      <w:divBdr>
        <w:top w:val="none" w:sz="0" w:space="0" w:color="auto"/>
        <w:left w:val="none" w:sz="0" w:space="0" w:color="auto"/>
        <w:bottom w:val="none" w:sz="0" w:space="0" w:color="auto"/>
        <w:right w:val="none" w:sz="0" w:space="0" w:color="auto"/>
      </w:divBdr>
    </w:div>
    <w:div w:id="1422798268">
      <w:bodyDiv w:val="1"/>
      <w:marLeft w:val="0"/>
      <w:marRight w:val="0"/>
      <w:marTop w:val="0"/>
      <w:marBottom w:val="0"/>
      <w:divBdr>
        <w:top w:val="none" w:sz="0" w:space="0" w:color="auto"/>
        <w:left w:val="none" w:sz="0" w:space="0" w:color="auto"/>
        <w:bottom w:val="none" w:sz="0" w:space="0" w:color="auto"/>
        <w:right w:val="none" w:sz="0" w:space="0" w:color="auto"/>
      </w:divBdr>
    </w:div>
    <w:div w:id="1435395951">
      <w:bodyDiv w:val="1"/>
      <w:marLeft w:val="0"/>
      <w:marRight w:val="0"/>
      <w:marTop w:val="0"/>
      <w:marBottom w:val="0"/>
      <w:divBdr>
        <w:top w:val="none" w:sz="0" w:space="0" w:color="auto"/>
        <w:left w:val="none" w:sz="0" w:space="0" w:color="auto"/>
        <w:bottom w:val="none" w:sz="0" w:space="0" w:color="auto"/>
        <w:right w:val="none" w:sz="0" w:space="0" w:color="auto"/>
      </w:divBdr>
    </w:div>
    <w:div w:id="1467896206">
      <w:bodyDiv w:val="1"/>
      <w:marLeft w:val="0"/>
      <w:marRight w:val="0"/>
      <w:marTop w:val="0"/>
      <w:marBottom w:val="0"/>
      <w:divBdr>
        <w:top w:val="none" w:sz="0" w:space="0" w:color="auto"/>
        <w:left w:val="none" w:sz="0" w:space="0" w:color="auto"/>
        <w:bottom w:val="none" w:sz="0" w:space="0" w:color="auto"/>
        <w:right w:val="none" w:sz="0" w:space="0" w:color="auto"/>
      </w:divBdr>
    </w:div>
    <w:div w:id="1471820136">
      <w:bodyDiv w:val="1"/>
      <w:marLeft w:val="0"/>
      <w:marRight w:val="0"/>
      <w:marTop w:val="0"/>
      <w:marBottom w:val="0"/>
      <w:divBdr>
        <w:top w:val="none" w:sz="0" w:space="0" w:color="auto"/>
        <w:left w:val="none" w:sz="0" w:space="0" w:color="auto"/>
        <w:bottom w:val="none" w:sz="0" w:space="0" w:color="auto"/>
        <w:right w:val="none" w:sz="0" w:space="0" w:color="auto"/>
      </w:divBdr>
    </w:div>
    <w:div w:id="1472940128">
      <w:bodyDiv w:val="1"/>
      <w:marLeft w:val="0"/>
      <w:marRight w:val="0"/>
      <w:marTop w:val="0"/>
      <w:marBottom w:val="0"/>
      <w:divBdr>
        <w:top w:val="none" w:sz="0" w:space="0" w:color="auto"/>
        <w:left w:val="none" w:sz="0" w:space="0" w:color="auto"/>
        <w:bottom w:val="none" w:sz="0" w:space="0" w:color="auto"/>
        <w:right w:val="none" w:sz="0" w:space="0" w:color="auto"/>
      </w:divBdr>
    </w:div>
    <w:div w:id="1493526956">
      <w:bodyDiv w:val="1"/>
      <w:marLeft w:val="0"/>
      <w:marRight w:val="0"/>
      <w:marTop w:val="0"/>
      <w:marBottom w:val="0"/>
      <w:divBdr>
        <w:top w:val="none" w:sz="0" w:space="0" w:color="auto"/>
        <w:left w:val="none" w:sz="0" w:space="0" w:color="auto"/>
        <w:bottom w:val="none" w:sz="0" w:space="0" w:color="auto"/>
        <w:right w:val="none" w:sz="0" w:space="0" w:color="auto"/>
      </w:divBdr>
    </w:div>
    <w:div w:id="1500122517">
      <w:bodyDiv w:val="1"/>
      <w:marLeft w:val="0"/>
      <w:marRight w:val="0"/>
      <w:marTop w:val="0"/>
      <w:marBottom w:val="0"/>
      <w:divBdr>
        <w:top w:val="none" w:sz="0" w:space="0" w:color="auto"/>
        <w:left w:val="none" w:sz="0" w:space="0" w:color="auto"/>
        <w:bottom w:val="none" w:sz="0" w:space="0" w:color="auto"/>
        <w:right w:val="none" w:sz="0" w:space="0" w:color="auto"/>
      </w:divBdr>
    </w:div>
    <w:div w:id="1512454327">
      <w:bodyDiv w:val="1"/>
      <w:marLeft w:val="0"/>
      <w:marRight w:val="0"/>
      <w:marTop w:val="0"/>
      <w:marBottom w:val="0"/>
      <w:divBdr>
        <w:top w:val="none" w:sz="0" w:space="0" w:color="auto"/>
        <w:left w:val="none" w:sz="0" w:space="0" w:color="auto"/>
        <w:bottom w:val="none" w:sz="0" w:space="0" w:color="auto"/>
        <w:right w:val="none" w:sz="0" w:space="0" w:color="auto"/>
      </w:divBdr>
    </w:div>
    <w:div w:id="1515336334">
      <w:bodyDiv w:val="1"/>
      <w:marLeft w:val="0"/>
      <w:marRight w:val="0"/>
      <w:marTop w:val="0"/>
      <w:marBottom w:val="0"/>
      <w:divBdr>
        <w:top w:val="none" w:sz="0" w:space="0" w:color="auto"/>
        <w:left w:val="none" w:sz="0" w:space="0" w:color="auto"/>
        <w:bottom w:val="none" w:sz="0" w:space="0" w:color="auto"/>
        <w:right w:val="none" w:sz="0" w:space="0" w:color="auto"/>
      </w:divBdr>
    </w:div>
    <w:div w:id="1524513842">
      <w:bodyDiv w:val="1"/>
      <w:marLeft w:val="0"/>
      <w:marRight w:val="0"/>
      <w:marTop w:val="0"/>
      <w:marBottom w:val="0"/>
      <w:divBdr>
        <w:top w:val="none" w:sz="0" w:space="0" w:color="auto"/>
        <w:left w:val="none" w:sz="0" w:space="0" w:color="auto"/>
        <w:bottom w:val="none" w:sz="0" w:space="0" w:color="auto"/>
        <w:right w:val="none" w:sz="0" w:space="0" w:color="auto"/>
      </w:divBdr>
    </w:div>
    <w:div w:id="1536507097">
      <w:bodyDiv w:val="1"/>
      <w:marLeft w:val="0"/>
      <w:marRight w:val="0"/>
      <w:marTop w:val="0"/>
      <w:marBottom w:val="0"/>
      <w:divBdr>
        <w:top w:val="none" w:sz="0" w:space="0" w:color="auto"/>
        <w:left w:val="none" w:sz="0" w:space="0" w:color="auto"/>
        <w:bottom w:val="none" w:sz="0" w:space="0" w:color="auto"/>
        <w:right w:val="none" w:sz="0" w:space="0" w:color="auto"/>
      </w:divBdr>
    </w:div>
    <w:div w:id="1547911540">
      <w:bodyDiv w:val="1"/>
      <w:marLeft w:val="0"/>
      <w:marRight w:val="0"/>
      <w:marTop w:val="0"/>
      <w:marBottom w:val="0"/>
      <w:divBdr>
        <w:top w:val="none" w:sz="0" w:space="0" w:color="auto"/>
        <w:left w:val="none" w:sz="0" w:space="0" w:color="auto"/>
        <w:bottom w:val="none" w:sz="0" w:space="0" w:color="auto"/>
        <w:right w:val="none" w:sz="0" w:space="0" w:color="auto"/>
      </w:divBdr>
    </w:div>
    <w:div w:id="1548755012">
      <w:bodyDiv w:val="1"/>
      <w:marLeft w:val="0"/>
      <w:marRight w:val="0"/>
      <w:marTop w:val="0"/>
      <w:marBottom w:val="0"/>
      <w:divBdr>
        <w:top w:val="none" w:sz="0" w:space="0" w:color="auto"/>
        <w:left w:val="none" w:sz="0" w:space="0" w:color="auto"/>
        <w:bottom w:val="none" w:sz="0" w:space="0" w:color="auto"/>
        <w:right w:val="none" w:sz="0" w:space="0" w:color="auto"/>
      </w:divBdr>
    </w:div>
    <w:div w:id="1550337258">
      <w:bodyDiv w:val="1"/>
      <w:marLeft w:val="0"/>
      <w:marRight w:val="0"/>
      <w:marTop w:val="0"/>
      <w:marBottom w:val="0"/>
      <w:divBdr>
        <w:top w:val="none" w:sz="0" w:space="0" w:color="auto"/>
        <w:left w:val="none" w:sz="0" w:space="0" w:color="auto"/>
        <w:bottom w:val="none" w:sz="0" w:space="0" w:color="auto"/>
        <w:right w:val="none" w:sz="0" w:space="0" w:color="auto"/>
      </w:divBdr>
    </w:div>
    <w:div w:id="1551914479">
      <w:bodyDiv w:val="1"/>
      <w:marLeft w:val="0"/>
      <w:marRight w:val="0"/>
      <w:marTop w:val="0"/>
      <w:marBottom w:val="0"/>
      <w:divBdr>
        <w:top w:val="none" w:sz="0" w:space="0" w:color="auto"/>
        <w:left w:val="none" w:sz="0" w:space="0" w:color="auto"/>
        <w:bottom w:val="none" w:sz="0" w:space="0" w:color="auto"/>
        <w:right w:val="none" w:sz="0" w:space="0" w:color="auto"/>
      </w:divBdr>
    </w:div>
    <w:div w:id="1559976313">
      <w:bodyDiv w:val="1"/>
      <w:marLeft w:val="0"/>
      <w:marRight w:val="0"/>
      <w:marTop w:val="0"/>
      <w:marBottom w:val="0"/>
      <w:divBdr>
        <w:top w:val="none" w:sz="0" w:space="0" w:color="auto"/>
        <w:left w:val="none" w:sz="0" w:space="0" w:color="auto"/>
        <w:bottom w:val="none" w:sz="0" w:space="0" w:color="auto"/>
        <w:right w:val="none" w:sz="0" w:space="0" w:color="auto"/>
      </w:divBdr>
    </w:div>
    <w:div w:id="1581601572">
      <w:bodyDiv w:val="1"/>
      <w:marLeft w:val="0"/>
      <w:marRight w:val="0"/>
      <w:marTop w:val="0"/>
      <w:marBottom w:val="0"/>
      <w:divBdr>
        <w:top w:val="none" w:sz="0" w:space="0" w:color="auto"/>
        <w:left w:val="none" w:sz="0" w:space="0" w:color="auto"/>
        <w:bottom w:val="none" w:sz="0" w:space="0" w:color="auto"/>
        <w:right w:val="none" w:sz="0" w:space="0" w:color="auto"/>
      </w:divBdr>
    </w:div>
    <w:div w:id="1620256703">
      <w:bodyDiv w:val="1"/>
      <w:marLeft w:val="0"/>
      <w:marRight w:val="0"/>
      <w:marTop w:val="0"/>
      <w:marBottom w:val="0"/>
      <w:divBdr>
        <w:top w:val="none" w:sz="0" w:space="0" w:color="auto"/>
        <w:left w:val="none" w:sz="0" w:space="0" w:color="auto"/>
        <w:bottom w:val="none" w:sz="0" w:space="0" w:color="auto"/>
        <w:right w:val="none" w:sz="0" w:space="0" w:color="auto"/>
      </w:divBdr>
    </w:div>
    <w:div w:id="1632009210">
      <w:bodyDiv w:val="1"/>
      <w:marLeft w:val="0"/>
      <w:marRight w:val="0"/>
      <w:marTop w:val="0"/>
      <w:marBottom w:val="0"/>
      <w:divBdr>
        <w:top w:val="none" w:sz="0" w:space="0" w:color="auto"/>
        <w:left w:val="none" w:sz="0" w:space="0" w:color="auto"/>
        <w:bottom w:val="none" w:sz="0" w:space="0" w:color="auto"/>
        <w:right w:val="none" w:sz="0" w:space="0" w:color="auto"/>
      </w:divBdr>
    </w:div>
    <w:div w:id="1668166682">
      <w:bodyDiv w:val="1"/>
      <w:marLeft w:val="0"/>
      <w:marRight w:val="0"/>
      <w:marTop w:val="0"/>
      <w:marBottom w:val="0"/>
      <w:divBdr>
        <w:top w:val="none" w:sz="0" w:space="0" w:color="auto"/>
        <w:left w:val="none" w:sz="0" w:space="0" w:color="auto"/>
        <w:bottom w:val="none" w:sz="0" w:space="0" w:color="auto"/>
        <w:right w:val="none" w:sz="0" w:space="0" w:color="auto"/>
      </w:divBdr>
    </w:div>
    <w:div w:id="1681271908">
      <w:bodyDiv w:val="1"/>
      <w:marLeft w:val="0"/>
      <w:marRight w:val="0"/>
      <w:marTop w:val="0"/>
      <w:marBottom w:val="0"/>
      <w:divBdr>
        <w:top w:val="none" w:sz="0" w:space="0" w:color="auto"/>
        <w:left w:val="none" w:sz="0" w:space="0" w:color="auto"/>
        <w:bottom w:val="none" w:sz="0" w:space="0" w:color="auto"/>
        <w:right w:val="none" w:sz="0" w:space="0" w:color="auto"/>
      </w:divBdr>
    </w:div>
    <w:div w:id="1685933176">
      <w:bodyDiv w:val="1"/>
      <w:marLeft w:val="0"/>
      <w:marRight w:val="0"/>
      <w:marTop w:val="0"/>
      <w:marBottom w:val="0"/>
      <w:divBdr>
        <w:top w:val="none" w:sz="0" w:space="0" w:color="auto"/>
        <w:left w:val="none" w:sz="0" w:space="0" w:color="auto"/>
        <w:bottom w:val="none" w:sz="0" w:space="0" w:color="auto"/>
        <w:right w:val="none" w:sz="0" w:space="0" w:color="auto"/>
      </w:divBdr>
    </w:div>
    <w:div w:id="1690568318">
      <w:bodyDiv w:val="1"/>
      <w:marLeft w:val="0"/>
      <w:marRight w:val="0"/>
      <w:marTop w:val="0"/>
      <w:marBottom w:val="0"/>
      <w:divBdr>
        <w:top w:val="none" w:sz="0" w:space="0" w:color="auto"/>
        <w:left w:val="none" w:sz="0" w:space="0" w:color="auto"/>
        <w:bottom w:val="none" w:sz="0" w:space="0" w:color="auto"/>
        <w:right w:val="none" w:sz="0" w:space="0" w:color="auto"/>
      </w:divBdr>
    </w:div>
    <w:div w:id="1696536096">
      <w:bodyDiv w:val="1"/>
      <w:marLeft w:val="0"/>
      <w:marRight w:val="0"/>
      <w:marTop w:val="0"/>
      <w:marBottom w:val="0"/>
      <w:divBdr>
        <w:top w:val="none" w:sz="0" w:space="0" w:color="auto"/>
        <w:left w:val="none" w:sz="0" w:space="0" w:color="auto"/>
        <w:bottom w:val="none" w:sz="0" w:space="0" w:color="auto"/>
        <w:right w:val="none" w:sz="0" w:space="0" w:color="auto"/>
      </w:divBdr>
    </w:div>
    <w:div w:id="1717242730">
      <w:bodyDiv w:val="1"/>
      <w:marLeft w:val="0"/>
      <w:marRight w:val="0"/>
      <w:marTop w:val="0"/>
      <w:marBottom w:val="0"/>
      <w:divBdr>
        <w:top w:val="none" w:sz="0" w:space="0" w:color="auto"/>
        <w:left w:val="none" w:sz="0" w:space="0" w:color="auto"/>
        <w:bottom w:val="none" w:sz="0" w:space="0" w:color="auto"/>
        <w:right w:val="none" w:sz="0" w:space="0" w:color="auto"/>
      </w:divBdr>
    </w:div>
    <w:div w:id="1784302668">
      <w:bodyDiv w:val="1"/>
      <w:marLeft w:val="0"/>
      <w:marRight w:val="0"/>
      <w:marTop w:val="0"/>
      <w:marBottom w:val="0"/>
      <w:divBdr>
        <w:top w:val="none" w:sz="0" w:space="0" w:color="auto"/>
        <w:left w:val="none" w:sz="0" w:space="0" w:color="auto"/>
        <w:bottom w:val="none" w:sz="0" w:space="0" w:color="auto"/>
        <w:right w:val="none" w:sz="0" w:space="0" w:color="auto"/>
      </w:divBdr>
    </w:div>
    <w:div w:id="1786390838">
      <w:bodyDiv w:val="1"/>
      <w:marLeft w:val="0"/>
      <w:marRight w:val="0"/>
      <w:marTop w:val="0"/>
      <w:marBottom w:val="0"/>
      <w:divBdr>
        <w:top w:val="none" w:sz="0" w:space="0" w:color="auto"/>
        <w:left w:val="none" w:sz="0" w:space="0" w:color="auto"/>
        <w:bottom w:val="none" w:sz="0" w:space="0" w:color="auto"/>
        <w:right w:val="none" w:sz="0" w:space="0" w:color="auto"/>
      </w:divBdr>
    </w:div>
    <w:div w:id="1796362683">
      <w:bodyDiv w:val="1"/>
      <w:marLeft w:val="0"/>
      <w:marRight w:val="0"/>
      <w:marTop w:val="0"/>
      <w:marBottom w:val="0"/>
      <w:divBdr>
        <w:top w:val="none" w:sz="0" w:space="0" w:color="auto"/>
        <w:left w:val="none" w:sz="0" w:space="0" w:color="auto"/>
        <w:bottom w:val="none" w:sz="0" w:space="0" w:color="auto"/>
        <w:right w:val="none" w:sz="0" w:space="0" w:color="auto"/>
      </w:divBdr>
    </w:div>
    <w:div w:id="1796437283">
      <w:bodyDiv w:val="1"/>
      <w:marLeft w:val="0"/>
      <w:marRight w:val="0"/>
      <w:marTop w:val="0"/>
      <w:marBottom w:val="0"/>
      <w:divBdr>
        <w:top w:val="none" w:sz="0" w:space="0" w:color="auto"/>
        <w:left w:val="none" w:sz="0" w:space="0" w:color="auto"/>
        <w:bottom w:val="none" w:sz="0" w:space="0" w:color="auto"/>
        <w:right w:val="none" w:sz="0" w:space="0" w:color="auto"/>
      </w:divBdr>
    </w:div>
    <w:div w:id="1811751832">
      <w:bodyDiv w:val="1"/>
      <w:marLeft w:val="0"/>
      <w:marRight w:val="0"/>
      <w:marTop w:val="0"/>
      <w:marBottom w:val="0"/>
      <w:divBdr>
        <w:top w:val="none" w:sz="0" w:space="0" w:color="auto"/>
        <w:left w:val="none" w:sz="0" w:space="0" w:color="auto"/>
        <w:bottom w:val="none" w:sz="0" w:space="0" w:color="auto"/>
        <w:right w:val="none" w:sz="0" w:space="0" w:color="auto"/>
      </w:divBdr>
    </w:div>
    <w:div w:id="1872953349">
      <w:bodyDiv w:val="1"/>
      <w:marLeft w:val="0"/>
      <w:marRight w:val="0"/>
      <w:marTop w:val="0"/>
      <w:marBottom w:val="0"/>
      <w:divBdr>
        <w:top w:val="none" w:sz="0" w:space="0" w:color="auto"/>
        <w:left w:val="none" w:sz="0" w:space="0" w:color="auto"/>
        <w:bottom w:val="none" w:sz="0" w:space="0" w:color="auto"/>
        <w:right w:val="none" w:sz="0" w:space="0" w:color="auto"/>
      </w:divBdr>
    </w:div>
    <w:div w:id="1873615843">
      <w:bodyDiv w:val="1"/>
      <w:marLeft w:val="0"/>
      <w:marRight w:val="0"/>
      <w:marTop w:val="0"/>
      <w:marBottom w:val="0"/>
      <w:divBdr>
        <w:top w:val="none" w:sz="0" w:space="0" w:color="auto"/>
        <w:left w:val="none" w:sz="0" w:space="0" w:color="auto"/>
        <w:bottom w:val="none" w:sz="0" w:space="0" w:color="auto"/>
        <w:right w:val="none" w:sz="0" w:space="0" w:color="auto"/>
      </w:divBdr>
    </w:div>
    <w:div w:id="1881357666">
      <w:bodyDiv w:val="1"/>
      <w:marLeft w:val="0"/>
      <w:marRight w:val="0"/>
      <w:marTop w:val="0"/>
      <w:marBottom w:val="0"/>
      <w:divBdr>
        <w:top w:val="none" w:sz="0" w:space="0" w:color="auto"/>
        <w:left w:val="none" w:sz="0" w:space="0" w:color="auto"/>
        <w:bottom w:val="none" w:sz="0" w:space="0" w:color="auto"/>
        <w:right w:val="none" w:sz="0" w:space="0" w:color="auto"/>
      </w:divBdr>
    </w:div>
    <w:div w:id="1891844816">
      <w:bodyDiv w:val="1"/>
      <w:marLeft w:val="0"/>
      <w:marRight w:val="0"/>
      <w:marTop w:val="0"/>
      <w:marBottom w:val="0"/>
      <w:divBdr>
        <w:top w:val="none" w:sz="0" w:space="0" w:color="auto"/>
        <w:left w:val="none" w:sz="0" w:space="0" w:color="auto"/>
        <w:bottom w:val="none" w:sz="0" w:space="0" w:color="auto"/>
        <w:right w:val="none" w:sz="0" w:space="0" w:color="auto"/>
      </w:divBdr>
      <w:divsChild>
        <w:div w:id="796752834">
          <w:marLeft w:val="0"/>
          <w:marRight w:val="0"/>
          <w:marTop w:val="0"/>
          <w:marBottom w:val="0"/>
          <w:divBdr>
            <w:top w:val="none" w:sz="0" w:space="0" w:color="auto"/>
            <w:left w:val="none" w:sz="0" w:space="0" w:color="auto"/>
            <w:bottom w:val="none" w:sz="0" w:space="0" w:color="auto"/>
            <w:right w:val="none" w:sz="0" w:space="0" w:color="auto"/>
          </w:divBdr>
          <w:divsChild>
            <w:div w:id="626399422">
              <w:marLeft w:val="0"/>
              <w:marRight w:val="0"/>
              <w:marTop w:val="0"/>
              <w:marBottom w:val="0"/>
              <w:divBdr>
                <w:top w:val="none" w:sz="0" w:space="0" w:color="auto"/>
                <w:left w:val="none" w:sz="0" w:space="0" w:color="auto"/>
                <w:bottom w:val="none" w:sz="0" w:space="0" w:color="auto"/>
                <w:right w:val="none" w:sz="0" w:space="0" w:color="auto"/>
              </w:divBdr>
            </w:div>
            <w:div w:id="13592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4882">
      <w:bodyDiv w:val="1"/>
      <w:marLeft w:val="0"/>
      <w:marRight w:val="0"/>
      <w:marTop w:val="0"/>
      <w:marBottom w:val="0"/>
      <w:divBdr>
        <w:top w:val="none" w:sz="0" w:space="0" w:color="auto"/>
        <w:left w:val="none" w:sz="0" w:space="0" w:color="auto"/>
        <w:bottom w:val="none" w:sz="0" w:space="0" w:color="auto"/>
        <w:right w:val="none" w:sz="0" w:space="0" w:color="auto"/>
      </w:divBdr>
    </w:div>
    <w:div w:id="1896622429">
      <w:bodyDiv w:val="1"/>
      <w:marLeft w:val="0"/>
      <w:marRight w:val="0"/>
      <w:marTop w:val="0"/>
      <w:marBottom w:val="0"/>
      <w:divBdr>
        <w:top w:val="none" w:sz="0" w:space="0" w:color="auto"/>
        <w:left w:val="none" w:sz="0" w:space="0" w:color="auto"/>
        <w:bottom w:val="none" w:sz="0" w:space="0" w:color="auto"/>
        <w:right w:val="none" w:sz="0" w:space="0" w:color="auto"/>
      </w:divBdr>
    </w:div>
    <w:div w:id="1914849801">
      <w:bodyDiv w:val="1"/>
      <w:marLeft w:val="0"/>
      <w:marRight w:val="0"/>
      <w:marTop w:val="0"/>
      <w:marBottom w:val="0"/>
      <w:divBdr>
        <w:top w:val="none" w:sz="0" w:space="0" w:color="auto"/>
        <w:left w:val="none" w:sz="0" w:space="0" w:color="auto"/>
        <w:bottom w:val="none" w:sz="0" w:space="0" w:color="auto"/>
        <w:right w:val="none" w:sz="0" w:space="0" w:color="auto"/>
      </w:divBdr>
    </w:div>
    <w:div w:id="1925872074">
      <w:bodyDiv w:val="1"/>
      <w:marLeft w:val="0"/>
      <w:marRight w:val="0"/>
      <w:marTop w:val="0"/>
      <w:marBottom w:val="0"/>
      <w:divBdr>
        <w:top w:val="none" w:sz="0" w:space="0" w:color="auto"/>
        <w:left w:val="none" w:sz="0" w:space="0" w:color="auto"/>
        <w:bottom w:val="none" w:sz="0" w:space="0" w:color="auto"/>
        <w:right w:val="none" w:sz="0" w:space="0" w:color="auto"/>
      </w:divBdr>
    </w:div>
    <w:div w:id="1929464317">
      <w:bodyDiv w:val="1"/>
      <w:marLeft w:val="0"/>
      <w:marRight w:val="0"/>
      <w:marTop w:val="0"/>
      <w:marBottom w:val="0"/>
      <w:divBdr>
        <w:top w:val="none" w:sz="0" w:space="0" w:color="auto"/>
        <w:left w:val="none" w:sz="0" w:space="0" w:color="auto"/>
        <w:bottom w:val="none" w:sz="0" w:space="0" w:color="auto"/>
        <w:right w:val="none" w:sz="0" w:space="0" w:color="auto"/>
      </w:divBdr>
    </w:div>
    <w:div w:id="1941910089">
      <w:bodyDiv w:val="1"/>
      <w:marLeft w:val="0"/>
      <w:marRight w:val="0"/>
      <w:marTop w:val="0"/>
      <w:marBottom w:val="0"/>
      <w:divBdr>
        <w:top w:val="none" w:sz="0" w:space="0" w:color="auto"/>
        <w:left w:val="none" w:sz="0" w:space="0" w:color="auto"/>
        <w:bottom w:val="none" w:sz="0" w:space="0" w:color="auto"/>
        <w:right w:val="none" w:sz="0" w:space="0" w:color="auto"/>
      </w:divBdr>
    </w:div>
    <w:div w:id="1984116308">
      <w:bodyDiv w:val="1"/>
      <w:marLeft w:val="0"/>
      <w:marRight w:val="0"/>
      <w:marTop w:val="0"/>
      <w:marBottom w:val="0"/>
      <w:divBdr>
        <w:top w:val="none" w:sz="0" w:space="0" w:color="auto"/>
        <w:left w:val="none" w:sz="0" w:space="0" w:color="auto"/>
        <w:bottom w:val="none" w:sz="0" w:space="0" w:color="auto"/>
        <w:right w:val="none" w:sz="0" w:space="0" w:color="auto"/>
      </w:divBdr>
    </w:div>
    <w:div w:id="2000038278">
      <w:bodyDiv w:val="1"/>
      <w:marLeft w:val="0"/>
      <w:marRight w:val="0"/>
      <w:marTop w:val="0"/>
      <w:marBottom w:val="0"/>
      <w:divBdr>
        <w:top w:val="none" w:sz="0" w:space="0" w:color="auto"/>
        <w:left w:val="none" w:sz="0" w:space="0" w:color="auto"/>
        <w:bottom w:val="none" w:sz="0" w:space="0" w:color="auto"/>
        <w:right w:val="none" w:sz="0" w:space="0" w:color="auto"/>
      </w:divBdr>
    </w:div>
    <w:div w:id="2020544826">
      <w:bodyDiv w:val="1"/>
      <w:marLeft w:val="0"/>
      <w:marRight w:val="0"/>
      <w:marTop w:val="0"/>
      <w:marBottom w:val="0"/>
      <w:divBdr>
        <w:top w:val="none" w:sz="0" w:space="0" w:color="auto"/>
        <w:left w:val="none" w:sz="0" w:space="0" w:color="auto"/>
        <w:bottom w:val="none" w:sz="0" w:space="0" w:color="auto"/>
        <w:right w:val="none" w:sz="0" w:space="0" w:color="auto"/>
      </w:divBdr>
    </w:div>
    <w:div w:id="2023431583">
      <w:bodyDiv w:val="1"/>
      <w:marLeft w:val="0"/>
      <w:marRight w:val="0"/>
      <w:marTop w:val="0"/>
      <w:marBottom w:val="0"/>
      <w:divBdr>
        <w:top w:val="none" w:sz="0" w:space="0" w:color="auto"/>
        <w:left w:val="none" w:sz="0" w:space="0" w:color="auto"/>
        <w:bottom w:val="none" w:sz="0" w:space="0" w:color="auto"/>
        <w:right w:val="none" w:sz="0" w:space="0" w:color="auto"/>
      </w:divBdr>
    </w:div>
    <w:div w:id="2028021628">
      <w:bodyDiv w:val="1"/>
      <w:marLeft w:val="0"/>
      <w:marRight w:val="0"/>
      <w:marTop w:val="0"/>
      <w:marBottom w:val="0"/>
      <w:divBdr>
        <w:top w:val="none" w:sz="0" w:space="0" w:color="auto"/>
        <w:left w:val="none" w:sz="0" w:space="0" w:color="auto"/>
        <w:bottom w:val="none" w:sz="0" w:space="0" w:color="auto"/>
        <w:right w:val="none" w:sz="0" w:space="0" w:color="auto"/>
      </w:divBdr>
    </w:div>
    <w:div w:id="2087801967">
      <w:bodyDiv w:val="1"/>
      <w:marLeft w:val="0"/>
      <w:marRight w:val="0"/>
      <w:marTop w:val="0"/>
      <w:marBottom w:val="0"/>
      <w:divBdr>
        <w:top w:val="none" w:sz="0" w:space="0" w:color="auto"/>
        <w:left w:val="none" w:sz="0" w:space="0" w:color="auto"/>
        <w:bottom w:val="none" w:sz="0" w:space="0" w:color="auto"/>
        <w:right w:val="none" w:sz="0" w:space="0" w:color="auto"/>
      </w:divBdr>
    </w:div>
    <w:div w:id="2137601255">
      <w:bodyDiv w:val="1"/>
      <w:marLeft w:val="0"/>
      <w:marRight w:val="0"/>
      <w:marTop w:val="0"/>
      <w:marBottom w:val="0"/>
      <w:divBdr>
        <w:top w:val="none" w:sz="0" w:space="0" w:color="auto"/>
        <w:left w:val="none" w:sz="0" w:space="0" w:color="auto"/>
        <w:bottom w:val="none" w:sz="0" w:space="0" w:color="auto"/>
        <w:right w:val="none" w:sz="0" w:space="0" w:color="auto"/>
      </w:divBdr>
    </w:div>
    <w:div w:id="2138521644">
      <w:bodyDiv w:val="1"/>
      <w:marLeft w:val="0"/>
      <w:marRight w:val="0"/>
      <w:marTop w:val="0"/>
      <w:marBottom w:val="0"/>
      <w:divBdr>
        <w:top w:val="none" w:sz="0" w:space="0" w:color="auto"/>
        <w:left w:val="none" w:sz="0" w:space="0" w:color="auto"/>
        <w:bottom w:val="none" w:sz="0" w:space="0" w:color="auto"/>
        <w:right w:val="none" w:sz="0" w:space="0" w:color="auto"/>
      </w:divBdr>
    </w:div>
    <w:div w:id="214500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linkedin.com/in/krishna-kanth-n-9b7a15139"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F918BD-C6EF-4397-A7F2-F48501C11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4415</Words>
  <Characters>25166</Characters>
  <Application>Microsoft Office Word</Application>
  <DocSecurity>0</DocSecurity>
  <Lines>209</Lines>
  <Paragraphs>59</Paragraphs>
  <ScaleCrop>false</ScaleCrop>
  <Company/>
  <LinksUpToDate>false</LinksUpToDate>
  <CharactersWithSpaces>29522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Deep</dc:creator>
  <cp:lastModifiedBy>Office</cp:lastModifiedBy>
  <cp:revision>9</cp:revision>
  <dcterms:created xsi:type="dcterms:W3CDTF">2025-03-26T13:28:00Z</dcterms:created>
  <dcterms:modified xsi:type="dcterms:W3CDTF">2025-04-01T14:46:00Z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aed341a1fe622a89120da2bf375f79b24b7c140a22bc9aa83a21f21258e5ae07</vt:lpwstr>
  </property>
</Properties>
</file>