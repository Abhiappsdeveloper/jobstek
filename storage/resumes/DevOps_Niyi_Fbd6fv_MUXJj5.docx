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54B3F" w14:textId="4DB9DBF9" w:rsidR="00261EA2" w:rsidRDefault="00F43D9E" w:rsidP="00261EA2">
      <w:pPr>
        <w:pStyle w:val="divdocumentthinbottomborderdivnth-last-child1"/>
        <w:spacing w:line="480" w:lineRule="atLeast"/>
        <w:jc w:val="center"/>
        <w:rPr>
          <w:b/>
          <w:bCs/>
          <w:caps/>
          <w:color w:val="000000"/>
          <w:sz w:val="40"/>
          <w:szCs w:val="40"/>
        </w:rPr>
      </w:pPr>
      <w:r>
        <w:rPr>
          <w:rStyle w:val="span"/>
          <w:b/>
          <w:bCs/>
          <w:caps/>
          <w:color w:val="000000"/>
          <w:sz w:val="40"/>
          <w:szCs w:val="40"/>
        </w:rPr>
        <w:t>NIYI</w:t>
      </w:r>
      <w:r w:rsidR="00261EA2">
        <w:rPr>
          <w:rStyle w:val="span"/>
          <w:b/>
          <w:bCs/>
          <w:caps/>
          <w:color w:val="000000"/>
          <w:sz w:val="40"/>
          <w:szCs w:val="40"/>
        </w:rPr>
        <w:t xml:space="preserve"> FAKEYE</w:t>
      </w:r>
    </w:p>
    <w:p w14:paraId="47F46D2E" w14:textId="77777777" w:rsidR="00261EA2" w:rsidRDefault="00261EA2" w:rsidP="00261EA2">
      <w:pPr>
        <w:pStyle w:val="divbotBorder"/>
        <w:spacing w:before="20"/>
        <w:rPr>
          <w:sz w:val="2"/>
          <w:szCs w:val="22"/>
        </w:rPr>
      </w:pPr>
    </w:p>
    <w:p w14:paraId="070D4785" w14:textId="77777777" w:rsidR="00261EA2" w:rsidRDefault="00261EA2" w:rsidP="00261EA2">
      <w:pPr>
        <w:pStyle w:val="div"/>
        <w:spacing w:before="20" w:line="0" w:lineRule="atLeast"/>
        <w:rPr>
          <w:sz w:val="0"/>
          <w:szCs w:val="0"/>
        </w:rPr>
      </w:pPr>
      <w:r>
        <w:rPr>
          <w:sz w:val="0"/>
          <w:szCs w:val="0"/>
        </w:rPr>
        <w:t> </w:t>
      </w:r>
    </w:p>
    <w:p w14:paraId="237D6993" w14:textId="77777777" w:rsidR="00261EA2" w:rsidRDefault="00261EA2" w:rsidP="00261EA2">
      <w:pPr>
        <w:pStyle w:val="div"/>
        <w:spacing w:before="40"/>
        <w:jc w:val="center"/>
        <w:rPr>
          <w:rStyle w:val="span"/>
          <w:sz w:val="20"/>
          <w:szCs w:val="20"/>
        </w:rPr>
      </w:pPr>
      <w:r>
        <w:rPr>
          <w:rStyle w:val="span"/>
          <w:sz w:val="20"/>
          <w:szCs w:val="20"/>
        </w:rPr>
        <w:t>Dallas, Texas</w:t>
      </w:r>
    </w:p>
    <w:p w14:paraId="1D47DEFB" w14:textId="77777777" w:rsidR="00261EA2" w:rsidRDefault="00261EA2" w:rsidP="00261EA2">
      <w:pPr>
        <w:pStyle w:val="div"/>
        <w:spacing w:before="40"/>
        <w:jc w:val="center"/>
        <w:rPr>
          <w:sz w:val="20"/>
          <w:szCs w:val="20"/>
        </w:rPr>
      </w:pPr>
      <w:r>
        <w:rPr>
          <w:rStyle w:val="span"/>
          <w:sz w:val="20"/>
          <w:szCs w:val="20"/>
        </w:rPr>
        <w:t>United States</w:t>
      </w:r>
    </w:p>
    <w:p w14:paraId="7740685E" w14:textId="1E11F7B8" w:rsidR="00810EA2" w:rsidRPr="000E7F8F" w:rsidRDefault="006A0382" w:rsidP="000E7F8F">
      <w:pPr>
        <w:pStyle w:val="div"/>
        <w:jc w:val="center"/>
        <w:rPr>
          <w:sz w:val="20"/>
          <w:szCs w:val="20"/>
        </w:rPr>
      </w:pPr>
      <w:r>
        <w:rPr>
          <w:rStyle w:val="span"/>
          <w:sz w:val="20"/>
          <w:szCs w:val="20"/>
        </w:rPr>
        <w:t>2146802828</w:t>
      </w:r>
      <w:r w:rsidR="000E7F8F">
        <w:rPr>
          <w:rStyle w:val="span"/>
          <w:sz w:val="20"/>
          <w:szCs w:val="20"/>
        </w:rPr>
        <w:br/>
      </w:r>
      <w:r w:rsidR="003E40A8">
        <w:rPr>
          <w:rStyle w:val="span"/>
          <w:sz w:val="20"/>
          <w:szCs w:val="20"/>
        </w:rPr>
        <w:t>afrosnmore</w:t>
      </w:r>
      <w:r w:rsidR="000E7F8F" w:rsidRPr="000E7F8F">
        <w:rPr>
          <w:rStyle w:val="span"/>
          <w:sz w:val="20"/>
          <w:szCs w:val="20"/>
        </w:rPr>
        <w:t>@gmail.com</w:t>
      </w:r>
    </w:p>
    <w:p w14:paraId="282B83F7" w14:textId="5D8CA26F" w:rsidR="00261EA2" w:rsidRDefault="00261EA2" w:rsidP="00F72A43">
      <w:pPr>
        <w:pStyle w:val="divdocumentdivheading"/>
        <w:tabs>
          <w:tab w:val="left" w:pos="4528"/>
          <w:tab w:val="left" w:pos="10640"/>
        </w:tabs>
        <w:spacing w:before="160" w:line="260" w:lineRule="atLeast"/>
        <w:rPr>
          <w:b/>
          <w:bCs/>
          <w:caps/>
          <w:sz w:val="22"/>
          <w:szCs w:val="22"/>
        </w:rPr>
      </w:pPr>
      <w:r>
        <w:rPr>
          <w:rStyle w:val="divdocumentdivsectiontitle"/>
          <w:b/>
          <w:bCs/>
          <w:caps/>
        </w:rPr>
        <w:t xml:space="preserve">Summary   </w:t>
      </w:r>
    </w:p>
    <w:p w14:paraId="3F21B95B" w14:textId="77777777" w:rsidR="00810EA2" w:rsidRDefault="00810EA2" w:rsidP="00261EA2">
      <w:pPr>
        <w:pStyle w:val="p"/>
        <w:spacing w:line="260" w:lineRule="atLeast"/>
        <w:rPr>
          <w:sz w:val="22"/>
          <w:szCs w:val="22"/>
        </w:rPr>
      </w:pPr>
    </w:p>
    <w:p w14:paraId="28725181" w14:textId="7CF0DB80" w:rsidR="00261EA2" w:rsidRPr="001303C4" w:rsidRDefault="00261EA2" w:rsidP="00261EA2">
      <w:pPr>
        <w:pStyle w:val="p"/>
        <w:spacing w:line="260" w:lineRule="atLeast"/>
        <w:rPr>
          <w:sz w:val="22"/>
          <w:szCs w:val="22"/>
          <w:lang w:val="en-GB"/>
        </w:rPr>
      </w:pPr>
      <w:r>
        <w:rPr>
          <w:sz w:val="22"/>
          <w:szCs w:val="22"/>
        </w:rPr>
        <w:t xml:space="preserve">10+ Years experience </w:t>
      </w:r>
      <w:r w:rsidR="00EE30A7">
        <w:rPr>
          <w:sz w:val="22"/>
          <w:szCs w:val="22"/>
        </w:rPr>
        <w:t>as</w:t>
      </w:r>
      <w:r>
        <w:rPr>
          <w:sz w:val="22"/>
          <w:szCs w:val="22"/>
        </w:rPr>
        <w:t xml:space="preserve"> </w:t>
      </w:r>
      <w:r w:rsidRPr="00261EA2">
        <w:rPr>
          <w:sz w:val="22"/>
          <w:szCs w:val="22"/>
        </w:rPr>
        <w:t>a Cloud DevOps</w:t>
      </w:r>
      <w:r w:rsidR="00163D7D">
        <w:rPr>
          <w:sz w:val="22"/>
          <w:szCs w:val="22"/>
        </w:rPr>
        <w:t>,</w:t>
      </w:r>
      <w:r w:rsidRPr="00261EA2">
        <w:rPr>
          <w:sz w:val="22"/>
          <w:szCs w:val="22"/>
        </w:rPr>
        <w:t xml:space="preserve"> </w:t>
      </w:r>
      <w:r w:rsidR="001303C4">
        <w:rPr>
          <w:sz w:val="22"/>
          <w:szCs w:val="22"/>
        </w:rPr>
        <w:t xml:space="preserve">and AI </w:t>
      </w:r>
      <w:r w:rsidRPr="00261EA2">
        <w:rPr>
          <w:sz w:val="22"/>
          <w:szCs w:val="22"/>
        </w:rPr>
        <w:t>Engineer</w:t>
      </w:r>
      <w:r>
        <w:rPr>
          <w:sz w:val="22"/>
          <w:szCs w:val="22"/>
        </w:rPr>
        <w:t>. M</w:t>
      </w:r>
      <w:r w:rsidRPr="00261EA2">
        <w:rPr>
          <w:sz w:val="22"/>
          <w:szCs w:val="22"/>
        </w:rPr>
        <w:t>y experience with Azure and AWS clouds, Kubernetes,</w:t>
      </w:r>
      <w:r>
        <w:rPr>
          <w:sz w:val="22"/>
          <w:szCs w:val="22"/>
        </w:rPr>
        <w:t xml:space="preserve"> </w:t>
      </w:r>
      <w:r w:rsidRPr="00261EA2">
        <w:rPr>
          <w:sz w:val="22"/>
          <w:szCs w:val="22"/>
        </w:rPr>
        <w:t>CI/CD, Terraform,</w:t>
      </w:r>
      <w:r w:rsidR="001303C4">
        <w:rPr>
          <w:sz w:val="22"/>
          <w:szCs w:val="22"/>
        </w:rPr>
        <w:t xml:space="preserve"> </w:t>
      </w:r>
      <w:r w:rsidRPr="00261EA2">
        <w:rPr>
          <w:sz w:val="22"/>
          <w:szCs w:val="22"/>
        </w:rPr>
        <w:t>Ansible</w:t>
      </w:r>
      <w:r w:rsidR="001303C4">
        <w:rPr>
          <w:sz w:val="22"/>
          <w:szCs w:val="22"/>
        </w:rPr>
        <w:t>, Generative AI, ML(SLMs and LLMs)</w:t>
      </w:r>
      <w:r w:rsidRPr="00261EA2">
        <w:rPr>
          <w:sz w:val="22"/>
          <w:szCs w:val="22"/>
        </w:rPr>
        <w:t xml:space="preserve"> to build and secure cloud solutions for various projects. </w:t>
      </w:r>
      <w:r>
        <w:rPr>
          <w:sz w:val="22"/>
          <w:szCs w:val="22"/>
        </w:rPr>
        <w:t xml:space="preserve"> Adept at troubleshooting complex issues and optimizing performance. Collaborative team player with a focus on communication and knowledge sharing. Eager to contribute technical acumen and dedication to innovation in a dynamic work environment.</w:t>
      </w:r>
      <w:r w:rsidR="001303C4">
        <w:rPr>
          <w:sz w:val="22"/>
          <w:szCs w:val="22"/>
        </w:rPr>
        <w:t xml:space="preserve"> Superior ability to learn and keep up with AI</w:t>
      </w:r>
      <w:r w:rsidR="001303C4">
        <w:rPr>
          <w:sz w:val="22"/>
          <w:szCs w:val="22"/>
          <w:lang w:val="en-GB"/>
        </w:rPr>
        <w:t>DevOps and Security trends.</w:t>
      </w:r>
    </w:p>
    <w:p w14:paraId="66E945F7" w14:textId="77777777" w:rsidR="00810EA2" w:rsidRDefault="00810EA2" w:rsidP="00261EA2">
      <w:pPr>
        <w:pStyle w:val="divdocumentdivheading"/>
        <w:tabs>
          <w:tab w:val="left" w:pos="4741"/>
          <w:tab w:val="left" w:pos="10640"/>
        </w:tabs>
        <w:spacing w:before="160" w:line="260" w:lineRule="atLeast"/>
        <w:rPr>
          <w:b/>
          <w:bCs/>
          <w:caps/>
          <w:sz w:val="22"/>
          <w:szCs w:val="22"/>
        </w:rPr>
      </w:pPr>
    </w:p>
    <w:p w14:paraId="44AD933C" w14:textId="0E6C2C39" w:rsidR="00261EA2" w:rsidRDefault="00261EA2" w:rsidP="00261EA2">
      <w:pPr>
        <w:pStyle w:val="divdocumentdivheading"/>
        <w:tabs>
          <w:tab w:val="left" w:pos="4741"/>
          <w:tab w:val="left" w:pos="10640"/>
        </w:tabs>
        <w:spacing w:before="160" w:line="260" w:lineRule="atLeast"/>
        <w:rPr>
          <w:b/>
          <w:bCs/>
          <w:caps/>
          <w:sz w:val="22"/>
          <w:szCs w:val="22"/>
        </w:rPr>
      </w:pPr>
      <w:r>
        <w:rPr>
          <w:rStyle w:val="divdocumentdivsectiontitle"/>
          <w:b/>
          <w:bCs/>
          <w:caps/>
        </w:rPr>
        <w:t xml:space="preserve">Skills   </w:t>
      </w:r>
    </w:p>
    <w:tbl>
      <w:tblPr>
        <w:tblStyle w:val="divdocumenttable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20"/>
        <w:gridCol w:w="5320"/>
      </w:tblGrid>
      <w:tr w:rsidR="00261EA2" w14:paraId="3DCFF870" w14:textId="77777777" w:rsidTr="00C30D46">
        <w:tc>
          <w:tcPr>
            <w:tcW w:w="532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1F648AD" w14:textId="77777777" w:rsidR="00261EA2" w:rsidRDefault="00261EA2" w:rsidP="00C30D46">
            <w:pPr>
              <w:pStyle w:val="ulli"/>
              <w:spacing w:line="260" w:lineRule="atLeast"/>
              <w:ind w:left="640"/>
              <w:rPr>
                <w:sz w:val="22"/>
                <w:szCs w:val="22"/>
              </w:rPr>
            </w:pPr>
          </w:p>
          <w:p w14:paraId="704EF38E" w14:textId="1CFA7FFD" w:rsidR="00261EA2" w:rsidRDefault="00261EA2" w:rsidP="00581AC9">
            <w:pPr>
              <w:pStyle w:val="ulli"/>
              <w:numPr>
                <w:ilvl w:val="0"/>
                <w:numId w:val="1"/>
              </w:numPr>
              <w:spacing w:line="26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Networking Protocols/Technologies</w:t>
            </w:r>
          </w:p>
          <w:p w14:paraId="1FE27F35" w14:textId="2DDC3A1C" w:rsidR="00261EA2" w:rsidRDefault="00261EA2" w:rsidP="00581AC9">
            <w:pPr>
              <w:pStyle w:val="ulli"/>
              <w:numPr>
                <w:ilvl w:val="0"/>
                <w:numId w:val="1"/>
              </w:numPr>
              <w:spacing w:line="26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Cloud Technologies</w:t>
            </w:r>
            <w:r w:rsidR="001303C4">
              <w:rPr>
                <w:sz w:val="22"/>
                <w:szCs w:val="22"/>
              </w:rPr>
              <w:t xml:space="preserve"> (Azure/ AWS)</w:t>
            </w:r>
          </w:p>
          <w:p w14:paraId="54FDC18E" w14:textId="005F4ECB" w:rsidR="00261EA2" w:rsidRDefault="001303C4" w:rsidP="00581AC9">
            <w:pPr>
              <w:pStyle w:val="ulli"/>
              <w:numPr>
                <w:ilvl w:val="0"/>
                <w:numId w:val="1"/>
              </w:numPr>
              <w:spacing w:line="26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Azure Entra ID/ IAM</w:t>
            </w:r>
          </w:p>
          <w:p w14:paraId="1E8E40F3" w14:textId="77777777" w:rsidR="00261EA2" w:rsidRPr="00261EA2" w:rsidRDefault="00261EA2" w:rsidP="00581AC9">
            <w:pPr>
              <w:pStyle w:val="ulli"/>
              <w:numPr>
                <w:ilvl w:val="0"/>
                <w:numId w:val="1"/>
              </w:numPr>
              <w:spacing w:line="260" w:lineRule="atLeast"/>
              <w:rPr>
                <w:sz w:val="22"/>
                <w:szCs w:val="22"/>
              </w:rPr>
            </w:pPr>
            <w:r w:rsidRPr="00261EA2">
              <w:rPr>
                <w:sz w:val="22"/>
                <w:szCs w:val="22"/>
              </w:rPr>
              <w:t>Go (Programming Language) • Machine Learning • Prompt Engineering • Python (Programming</w:t>
            </w:r>
          </w:p>
          <w:p w14:paraId="525E7594" w14:textId="138153C2" w:rsidR="00261EA2" w:rsidRPr="00261EA2" w:rsidRDefault="00261EA2" w:rsidP="00581AC9">
            <w:pPr>
              <w:pStyle w:val="ulli"/>
              <w:numPr>
                <w:ilvl w:val="0"/>
                <w:numId w:val="1"/>
              </w:numPr>
              <w:spacing w:line="260" w:lineRule="atLeast"/>
              <w:rPr>
                <w:sz w:val="22"/>
                <w:szCs w:val="22"/>
              </w:rPr>
            </w:pPr>
            <w:r w:rsidRPr="00261EA2">
              <w:rPr>
                <w:sz w:val="22"/>
                <w:szCs w:val="22"/>
              </w:rPr>
              <w:t>Language) • Linux Server • Cybersecurity • Access Management • Information Protection • DevOps</w:t>
            </w:r>
          </w:p>
          <w:p w14:paraId="1FA8ACD8" w14:textId="71208925" w:rsidR="00581AC9" w:rsidRPr="00F72A43" w:rsidRDefault="00581AC9" w:rsidP="00581AC9">
            <w:pPr>
              <w:pStyle w:val="ulli"/>
              <w:numPr>
                <w:ilvl w:val="0"/>
                <w:numId w:val="1"/>
              </w:numPr>
              <w:spacing w:line="220" w:lineRule="atLeast"/>
              <w:rPr>
                <w:sz w:val="22"/>
                <w:szCs w:val="22"/>
              </w:rPr>
            </w:pPr>
            <w:r w:rsidRPr="00F72A43">
              <w:rPr>
                <w:sz w:val="22"/>
                <w:szCs w:val="22"/>
              </w:rPr>
              <w:t>PowerShell Development/Scripting, Dynamic Programming</w:t>
            </w:r>
            <w:r>
              <w:t xml:space="preserve"> </w:t>
            </w:r>
            <w:r w:rsidRPr="00581AC9">
              <w:rPr>
                <w:sz w:val="22"/>
                <w:szCs w:val="22"/>
              </w:rPr>
              <w:t>YAML</w:t>
            </w:r>
          </w:p>
          <w:p w14:paraId="03A4A218" w14:textId="71DDDDA7" w:rsidR="00261EA2" w:rsidRDefault="00261EA2" w:rsidP="00581AC9">
            <w:pPr>
              <w:pStyle w:val="ulli"/>
              <w:spacing w:line="260" w:lineRule="atLeast"/>
              <w:rPr>
                <w:sz w:val="22"/>
                <w:szCs w:val="22"/>
              </w:rPr>
            </w:pPr>
          </w:p>
        </w:tc>
        <w:tc>
          <w:tcPr>
            <w:tcW w:w="5320" w:type="dxa"/>
            <w:tcBorders>
              <w:left w:val="single" w:sz="8" w:space="0" w:color="FEFDFD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DEB1542" w14:textId="77777777" w:rsidR="00261EA2" w:rsidRDefault="00261EA2" w:rsidP="00C30D46">
            <w:pPr>
              <w:pStyle w:val="ulli"/>
              <w:spacing w:line="260" w:lineRule="atLeast"/>
              <w:rPr>
                <w:sz w:val="22"/>
                <w:szCs w:val="22"/>
              </w:rPr>
            </w:pPr>
          </w:p>
          <w:p w14:paraId="33DDF5D7" w14:textId="1627751F" w:rsidR="00F72A43" w:rsidRPr="00F72A43" w:rsidRDefault="00F72A43" w:rsidP="00F72A43">
            <w:pPr>
              <w:pStyle w:val="ulli"/>
              <w:numPr>
                <w:ilvl w:val="0"/>
                <w:numId w:val="2"/>
              </w:numPr>
              <w:spacing w:line="260" w:lineRule="atLeast"/>
              <w:rPr>
                <w:sz w:val="22"/>
                <w:szCs w:val="22"/>
              </w:rPr>
            </w:pPr>
            <w:r w:rsidRPr="00F72A43">
              <w:rPr>
                <w:sz w:val="22"/>
                <w:szCs w:val="22"/>
              </w:rPr>
              <w:t xml:space="preserve"> Azure Security, Audit and Compliance</w:t>
            </w:r>
          </w:p>
          <w:p w14:paraId="652D0827" w14:textId="02C4DC11" w:rsidR="00F72A43" w:rsidRPr="00F72A43" w:rsidRDefault="00F72A43" w:rsidP="00F72A43">
            <w:pPr>
              <w:pStyle w:val="ulli"/>
              <w:numPr>
                <w:ilvl w:val="0"/>
                <w:numId w:val="2"/>
              </w:numPr>
              <w:spacing w:line="260" w:lineRule="atLeast"/>
              <w:rPr>
                <w:sz w:val="22"/>
                <w:szCs w:val="22"/>
              </w:rPr>
            </w:pPr>
            <w:r w:rsidRPr="00F72A43">
              <w:rPr>
                <w:sz w:val="22"/>
                <w:szCs w:val="22"/>
              </w:rPr>
              <w:t xml:space="preserve"> Identity and Access Management</w:t>
            </w:r>
          </w:p>
          <w:p w14:paraId="0B9EB236" w14:textId="2986FF22" w:rsidR="00F72A43" w:rsidRPr="00F72A43" w:rsidRDefault="00F72A43" w:rsidP="00F72A43">
            <w:pPr>
              <w:pStyle w:val="ulli"/>
              <w:numPr>
                <w:ilvl w:val="0"/>
                <w:numId w:val="2"/>
              </w:numPr>
              <w:spacing w:line="260" w:lineRule="atLeast"/>
              <w:rPr>
                <w:sz w:val="22"/>
                <w:szCs w:val="22"/>
              </w:rPr>
            </w:pPr>
            <w:r w:rsidRPr="00F72A43">
              <w:rPr>
                <w:sz w:val="22"/>
                <w:szCs w:val="22"/>
              </w:rPr>
              <w:t xml:space="preserve"> Terraform with AWS</w:t>
            </w:r>
          </w:p>
          <w:p w14:paraId="622786A0" w14:textId="3AF69484" w:rsidR="00F72A43" w:rsidRPr="00F72A43" w:rsidRDefault="00F72A43" w:rsidP="00F72A43">
            <w:pPr>
              <w:pStyle w:val="ulli"/>
              <w:numPr>
                <w:ilvl w:val="0"/>
                <w:numId w:val="2"/>
              </w:numPr>
              <w:spacing w:line="260" w:lineRule="atLeast"/>
              <w:rPr>
                <w:sz w:val="22"/>
                <w:szCs w:val="22"/>
              </w:rPr>
            </w:pPr>
            <w:r w:rsidRPr="00F72A43">
              <w:rPr>
                <w:sz w:val="22"/>
                <w:szCs w:val="22"/>
              </w:rPr>
              <w:t xml:space="preserve"> Azure Kubernetes Security</w:t>
            </w:r>
          </w:p>
          <w:p w14:paraId="4BD08B04" w14:textId="77777777" w:rsidR="00261EA2" w:rsidRDefault="00F72A43" w:rsidP="00F72A43">
            <w:pPr>
              <w:pStyle w:val="ulli"/>
              <w:numPr>
                <w:ilvl w:val="0"/>
                <w:numId w:val="2"/>
              </w:numPr>
              <w:spacing w:line="220" w:lineRule="atLeast"/>
              <w:rPr>
                <w:sz w:val="22"/>
                <w:szCs w:val="22"/>
              </w:rPr>
            </w:pPr>
            <w:r w:rsidRPr="00F72A43">
              <w:rPr>
                <w:sz w:val="22"/>
                <w:szCs w:val="22"/>
              </w:rPr>
              <w:t xml:space="preserve"> Automation</w:t>
            </w:r>
          </w:p>
          <w:p w14:paraId="1731411B" w14:textId="3C9C53C2" w:rsidR="003A3F59" w:rsidRDefault="003A3F59" w:rsidP="00F72A43">
            <w:pPr>
              <w:pStyle w:val="ulli"/>
              <w:numPr>
                <w:ilvl w:val="0"/>
                <w:numId w:val="2"/>
              </w:numPr>
              <w:spacing w:line="22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No Code (Tine</w:t>
            </w:r>
            <w:r w:rsidR="00581AC9">
              <w:rPr>
                <w:sz w:val="22"/>
                <w:szCs w:val="22"/>
              </w:rPr>
              <w:t>s, Zapier)</w:t>
            </w:r>
          </w:p>
          <w:p w14:paraId="134B7F38" w14:textId="77777777" w:rsidR="00F72A43" w:rsidRPr="00F72A43" w:rsidRDefault="00F72A43" w:rsidP="00F72A43">
            <w:pPr>
              <w:pStyle w:val="ulli"/>
              <w:numPr>
                <w:ilvl w:val="0"/>
                <w:numId w:val="2"/>
              </w:numPr>
              <w:spacing w:line="220" w:lineRule="atLeast"/>
              <w:rPr>
                <w:sz w:val="22"/>
                <w:szCs w:val="22"/>
              </w:rPr>
            </w:pPr>
            <w:r w:rsidRPr="00F72A43">
              <w:rPr>
                <w:sz w:val="22"/>
                <w:szCs w:val="22"/>
              </w:rPr>
              <w:t>C#.NET, MySQL, Redis, PostgreSQL, MongoDB</w:t>
            </w:r>
          </w:p>
          <w:p w14:paraId="525C3606" w14:textId="0B1BFE6A" w:rsidR="00F72A43" w:rsidRDefault="00F72A43" w:rsidP="00F72A43">
            <w:pPr>
              <w:pStyle w:val="ulli"/>
              <w:numPr>
                <w:ilvl w:val="0"/>
                <w:numId w:val="2"/>
              </w:numPr>
              <w:spacing w:line="220" w:lineRule="atLeast"/>
              <w:rPr>
                <w:sz w:val="22"/>
                <w:szCs w:val="22"/>
              </w:rPr>
            </w:pPr>
            <w:r w:rsidRPr="00F72A43">
              <w:rPr>
                <w:sz w:val="22"/>
                <w:szCs w:val="22"/>
              </w:rPr>
              <w:t xml:space="preserve"> Azure Infrastructure Engineering</w:t>
            </w:r>
          </w:p>
          <w:p w14:paraId="22038D50" w14:textId="1E89CA5D" w:rsidR="004868F2" w:rsidRPr="00F72A43" w:rsidRDefault="004868F2" w:rsidP="00F72A43">
            <w:pPr>
              <w:pStyle w:val="ulli"/>
              <w:numPr>
                <w:ilvl w:val="0"/>
                <w:numId w:val="2"/>
              </w:numPr>
              <w:spacing w:line="22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AI </w:t>
            </w:r>
            <w:r w:rsidR="00A51F2E">
              <w:rPr>
                <w:sz w:val="22"/>
                <w:szCs w:val="22"/>
              </w:rPr>
              <w:t xml:space="preserve">Engineer </w:t>
            </w:r>
            <w:r>
              <w:rPr>
                <w:sz w:val="22"/>
                <w:szCs w:val="22"/>
              </w:rPr>
              <w:t xml:space="preserve">(Bot, POCs, AI Frameworks and Tooling, </w:t>
            </w:r>
            <w:r w:rsidR="00A51F2E">
              <w:rPr>
                <w:sz w:val="22"/>
                <w:szCs w:val="22"/>
              </w:rPr>
              <w:t>etc)</w:t>
            </w:r>
          </w:p>
          <w:p w14:paraId="1EEE7A21" w14:textId="0CAB38A4" w:rsidR="00F72A43" w:rsidRDefault="00F72A43" w:rsidP="00581AC9">
            <w:pPr>
              <w:pStyle w:val="ulli"/>
              <w:spacing w:line="220" w:lineRule="atLeast"/>
              <w:ind w:left="720"/>
              <w:rPr>
                <w:sz w:val="22"/>
                <w:szCs w:val="22"/>
              </w:rPr>
            </w:pPr>
          </w:p>
        </w:tc>
      </w:tr>
    </w:tbl>
    <w:p w14:paraId="6E7AC038" w14:textId="6C84DC39" w:rsidR="00261EA2" w:rsidRDefault="00261EA2" w:rsidP="00F72A43">
      <w:pPr>
        <w:pStyle w:val="divdocumentdivheading"/>
        <w:tabs>
          <w:tab w:val="left" w:pos="4377"/>
          <w:tab w:val="left" w:pos="10640"/>
        </w:tabs>
        <w:spacing w:before="160" w:line="260" w:lineRule="atLeast"/>
        <w:rPr>
          <w:rStyle w:val="divdocumentdivsectiontitle"/>
          <w:b/>
          <w:bCs/>
          <w:caps/>
        </w:rPr>
      </w:pPr>
      <w:r>
        <w:rPr>
          <w:rStyle w:val="divdocumentdivsectiontitle"/>
          <w:b/>
          <w:bCs/>
          <w:caps/>
        </w:rPr>
        <w:t xml:space="preserve">Experience   </w:t>
      </w:r>
    </w:p>
    <w:p w14:paraId="54B4AF8F" w14:textId="77777777" w:rsidR="00C8523D" w:rsidRDefault="00C8523D" w:rsidP="00F72A43">
      <w:pPr>
        <w:pStyle w:val="divdocumentdivheading"/>
        <w:tabs>
          <w:tab w:val="left" w:pos="4377"/>
          <w:tab w:val="left" w:pos="10640"/>
        </w:tabs>
        <w:spacing w:before="160" w:line="260" w:lineRule="atLeast"/>
        <w:rPr>
          <w:b/>
          <w:bCs/>
          <w:caps/>
          <w:sz w:val="22"/>
          <w:szCs w:val="22"/>
        </w:rPr>
      </w:pPr>
    </w:p>
    <w:p w14:paraId="762D14E2" w14:textId="77777777" w:rsidR="00261EA2" w:rsidRDefault="00261EA2" w:rsidP="00C8523D">
      <w:pPr>
        <w:pStyle w:val="spancompanyname"/>
        <w:spacing w:line="260" w:lineRule="atLeast"/>
        <w:jc w:val="left"/>
        <w:rPr>
          <w:sz w:val="22"/>
          <w:szCs w:val="22"/>
        </w:rPr>
      </w:pPr>
      <w:r>
        <w:rPr>
          <w:sz w:val="22"/>
          <w:szCs w:val="22"/>
        </w:rPr>
        <w:t>VeriZon</w:t>
      </w:r>
    </w:p>
    <w:p w14:paraId="3496753A" w14:textId="77777777" w:rsidR="00F72A43" w:rsidRPr="00F72A43" w:rsidRDefault="00F72A43" w:rsidP="00F72A43">
      <w:pPr>
        <w:pStyle w:val="spanpaddedline"/>
        <w:tabs>
          <w:tab w:val="right" w:pos="10620"/>
        </w:tabs>
        <w:spacing w:line="260" w:lineRule="atLeast"/>
        <w:rPr>
          <w:b/>
          <w:bCs/>
          <w:sz w:val="22"/>
          <w:szCs w:val="22"/>
        </w:rPr>
      </w:pPr>
      <w:r w:rsidRPr="00F72A43">
        <w:rPr>
          <w:b/>
          <w:bCs/>
          <w:sz w:val="22"/>
          <w:szCs w:val="22"/>
        </w:rPr>
        <w:t>Cloud DevOps Engineer</w:t>
      </w:r>
    </w:p>
    <w:p w14:paraId="6C3EE776" w14:textId="29042E81" w:rsidR="00261EA2" w:rsidRDefault="00261EA2" w:rsidP="00C8523D">
      <w:pPr>
        <w:pStyle w:val="spanpaddedline"/>
        <w:tabs>
          <w:tab w:val="right" w:pos="10620"/>
        </w:tabs>
        <w:spacing w:line="260" w:lineRule="atLeast"/>
        <w:rPr>
          <w:rStyle w:val="spantxtLeft"/>
          <w:sz w:val="22"/>
          <w:szCs w:val="22"/>
        </w:rPr>
      </w:pPr>
      <w:r>
        <w:rPr>
          <w:rStyle w:val="datesWrapper"/>
          <w:sz w:val="22"/>
          <w:szCs w:val="22"/>
        </w:rPr>
        <w:tab/>
        <w:t xml:space="preserve"> </w:t>
      </w:r>
      <w:r>
        <w:rPr>
          <w:rStyle w:val="span"/>
          <w:sz w:val="22"/>
          <w:szCs w:val="22"/>
        </w:rPr>
        <w:t>03/2015 to Current</w:t>
      </w:r>
      <w:r>
        <w:rPr>
          <w:rStyle w:val="datesWrapper"/>
          <w:sz w:val="22"/>
          <w:szCs w:val="22"/>
        </w:rPr>
        <w:t xml:space="preserve"> </w:t>
      </w:r>
    </w:p>
    <w:p w14:paraId="637697AC" w14:textId="05B133FD" w:rsidR="00F72A43" w:rsidRPr="00AD5B34" w:rsidRDefault="00F72A43" w:rsidP="00AD5B34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</w:rPr>
      </w:pPr>
      <w:r w:rsidRPr="00F72A43">
        <w:rPr>
          <w:sz w:val="22"/>
          <w:szCs w:val="22"/>
        </w:rPr>
        <w:t>Establish Release Processes &amp; Policies for projects early in SDLC, overseeing tasks such as source</w:t>
      </w:r>
      <w:r w:rsidR="00AD5B34">
        <w:rPr>
          <w:sz w:val="22"/>
          <w:szCs w:val="22"/>
        </w:rPr>
        <w:t xml:space="preserve"> </w:t>
      </w:r>
      <w:r w:rsidRPr="00AD5B34">
        <w:rPr>
          <w:sz w:val="22"/>
          <w:szCs w:val="22"/>
        </w:rPr>
        <w:t>code build, analysis, and deployment.</w:t>
      </w:r>
    </w:p>
    <w:p w14:paraId="0610C772" w14:textId="3DB9AE79" w:rsidR="00F72A43" w:rsidRDefault="00F72A43" w:rsidP="00AD5B34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</w:rPr>
      </w:pPr>
      <w:r w:rsidRPr="00F72A43">
        <w:rPr>
          <w:sz w:val="22"/>
          <w:szCs w:val="22"/>
        </w:rPr>
        <w:t>Provision DevOps environments on bare metal AWS EC2 Linux Servers (Ubuntu, CentOS, RHEL,</w:t>
      </w:r>
      <w:r w:rsidR="00AD5B34">
        <w:rPr>
          <w:sz w:val="22"/>
          <w:szCs w:val="22"/>
        </w:rPr>
        <w:t xml:space="preserve"> </w:t>
      </w:r>
      <w:r w:rsidRPr="00AD5B34">
        <w:rPr>
          <w:sz w:val="22"/>
          <w:szCs w:val="22"/>
        </w:rPr>
        <w:t>Debian) or on Microsoft Azure Virtual Machines.</w:t>
      </w:r>
    </w:p>
    <w:p w14:paraId="54E84EC0" w14:textId="44183684" w:rsidR="00A51F2E" w:rsidRDefault="00A51F2E" w:rsidP="00AD5B34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</w:rPr>
      </w:pPr>
      <w:r>
        <w:rPr>
          <w:sz w:val="22"/>
          <w:szCs w:val="22"/>
        </w:rPr>
        <w:t xml:space="preserve">Responsible for the Architecture of POCs, infrastructure, framework adoption of Azure AI/ML tools. Utilize Supervised and Unsupervised learning techniques, Azure Databricks, Azure Entra ID, SAML, OpenID, </w:t>
      </w:r>
      <w:r w:rsidR="001303C4">
        <w:rPr>
          <w:sz w:val="22"/>
          <w:szCs w:val="22"/>
        </w:rPr>
        <w:t xml:space="preserve">SaaS integrations, Security collaborations across the enterprise, Cognitive services, OpenAI/ChatGPT3.5-4.0, PowerBI and other Generative AI solutions. </w:t>
      </w:r>
    </w:p>
    <w:p w14:paraId="576EA300" w14:textId="64251BD3" w:rsidR="001303C4" w:rsidRPr="00AD5B34" w:rsidRDefault="001303C4" w:rsidP="00AD5B34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</w:rPr>
      </w:pPr>
      <w:r>
        <w:rPr>
          <w:sz w:val="22"/>
          <w:szCs w:val="22"/>
        </w:rPr>
        <w:t>Expert Prompt Engineering proficiency</w:t>
      </w:r>
    </w:p>
    <w:p w14:paraId="67F99889" w14:textId="2E4F48BB" w:rsidR="00F72A43" w:rsidRDefault="00F72A43" w:rsidP="00AD5B34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</w:rPr>
      </w:pPr>
      <w:r w:rsidRPr="00F72A43">
        <w:rPr>
          <w:sz w:val="22"/>
          <w:szCs w:val="22"/>
        </w:rPr>
        <w:t xml:space="preserve">Proficient in using Jenkins for continuous integration and implementing </w:t>
      </w:r>
      <w:r w:rsidR="000A65E6">
        <w:rPr>
          <w:sz w:val="22"/>
          <w:szCs w:val="22"/>
        </w:rPr>
        <w:t>end-to-end</w:t>
      </w:r>
      <w:r w:rsidRPr="00F72A43">
        <w:rPr>
          <w:sz w:val="22"/>
          <w:szCs w:val="22"/>
        </w:rPr>
        <w:t xml:space="preserve"> automation for build</w:t>
      </w:r>
      <w:r w:rsidR="00AD5B34">
        <w:rPr>
          <w:sz w:val="22"/>
          <w:szCs w:val="22"/>
        </w:rPr>
        <w:t xml:space="preserve"> </w:t>
      </w:r>
      <w:r w:rsidRPr="00AD5B34">
        <w:rPr>
          <w:sz w:val="22"/>
          <w:szCs w:val="22"/>
        </w:rPr>
        <w:t>and deployments. Manage CICD tool upgrades, plugin management, backup, restore, LDAP, and SSL</w:t>
      </w:r>
      <w:r w:rsidR="00C55FEE" w:rsidRPr="00AD5B34">
        <w:rPr>
          <w:sz w:val="22"/>
          <w:szCs w:val="22"/>
        </w:rPr>
        <w:t xml:space="preserve"> </w:t>
      </w:r>
      <w:r w:rsidRPr="00AD5B34">
        <w:rPr>
          <w:sz w:val="22"/>
          <w:szCs w:val="22"/>
        </w:rPr>
        <w:t>setup.</w:t>
      </w:r>
    </w:p>
    <w:p w14:paraId="592D5031" w14:textId="5C7F1D41" w:rsidR="00285B91" w:rsidRPr="00AD5B34" w:rsidRDefault="00902EBF" w:rsidP="00AD5B34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</w:rPr>
      </w:pPr>
      <w:r>
        <w:rPr>
          <w:sz w:val="22"/>
          <w:szCs w:val="22"/>
        </w:rPr>
        <w:lastRenderedPageBreak/>
        <w:t>Developed</w:t>
      </w:r>
      <w:r w:rsidR="00285B91">
        <w:rPr>
          <w:sz w:val="22"/>
          <w:szCs w:val="22"/>
        </w:rPr>
        <w:t xml:space="preserve"> an onboarding </w:t>
      </w:r>
      <w:r>
        <w:rPr>
          <w:sz w:val="22"/>
          <w:szCs w:val="22"/>
        </w:rPr>
        <w:t xml:space="preserve">process automation where new </w:t>
      </w:r>
      <w:r w:rsidR="006B2061">
        <w:rPr>
          <w:sz w:val="22"/>
          <w:szCs w:val="22"/>
        </w:rPr>
        <w:t>hire</w:t>
      </w:r>
      <w:r>
        <w:rPr>
          <w:sz w:val="22"/>
          <w:szCs w:val="22"/>
        </w:rPr>
        <w:t xml:space="preserve"> info from </w:t>
      </w:r>
      <w:r w:rsidR="006B2061">
        <w:rPr>
          <w:sz w:val="22"/>
          <w:szCs w:val="22"/>
        </w:rPr>
        <w:t xml:space="preserve">the </w:t>
      </w:r>
      <w:r>
        <w:rPr>
          <w:sz w:val="22"/>
          <w:szCs w:val="22"/>
        </w:rPr>
        <w:t>HR</w:t>
      </w:r>
      <w:r w:rsidR="00302BBE">
        <w:rPr>
          <w:sz w:val="22"/>
          <w:szCs w:val="22"/>
        </w:rPr>
        <w:t xml:space="preserve"> tool triggers a series of tasks, such as sending welcome emails </w:t>
      </w:r>
      <w:r w:rsidR="006B2061">
        <w:rPr>
          <w:sz w:val="22"/>
          <w:szCs w:val="22"/>
        </w:rPr>
        <w:t xml:space="preserve">and </w:t>
      </w:r>
      <w:r w:rsidR="00302BBE">
        <w:rPr>
          <w:sz w:val="22"/>
          <w:szCs w:val="22"/>
        </w:rPr>
        <w:t>creating a</w:t>
      </w:r>
      <w:r w:rsidR="006B2061">
        <w:rPr>
          <w:sz w:val="22"/>
          <w:szCs w:val="22"/>
        </w:rPr>
        <w:t xml:space="preserve">ccounts in various internal systems. </w:t>
      </w:r>
    </w:p>
    <w:p w14:paraId="6D5DB6FA" w14:textId="4AEF4AE6" w:rsidR="00F72A43" w:rsidRPr="00F72A43" w:rsidRDefault="00F72A43" w:rsidP="00F72A43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</w:rPr>
      </w:pPr>
      <w:r w:rsidRPr="00F72A43">
        <w:rPr>
          <w:sz w:val="22"/>
          <w:szCs w:val="22"/>
        </w:rPr>
        <w:t xml:space="preserve">Use other DevOps tools like Prometheus, Grafana, </w:t>
      </w:r>
      <w:r w:rsidR="000A65E6" w:rsidRPr="00F72A43">
        <w:rPr>
          <w:sz w:val="22"/>
          <w:szCs w:val="22"/>
        </w:rPr>
        <w:t>Elasticsearch</w:t>
      </w:r>
      <w:r w:rsidR="006B2061">
        <w:rPr>
          <w:sz w:val="22"/>
          <w:szCs w:val="22"/>
        </w:rPr>
        <w:t>,</w:t>
      </w:r>
      <w:r w:rsidRPr="00F72A43">
        <w:rPr>
          <w:sz w:val="22"/>
          <w:szCs w:val="22"/>
        </w:rPr>
        <w:t xml:space="preserve"> and Kibana.</w:t>
      </w:r>
    </w:p>
    <w:p w14:paraId="1177AAE0" w14:textId="16BF1B05" w:rsidR="00F72A43" w:rsidRPr="007E3133" w:rsidRDefault="00F72A43" w:rsidP="007E3133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</w:rPr>
      </w:pPr>
      <w:r w:rsidRPr="00F72A43">
        <w:rPr>
          <w:sz w:val="22"/>
          <w:szCs w:val="22"/>
        </w:rPr>
        <w:t xml:space="preserve">Responsible for managing </w:t>
      </w:r>
      <w:r w:rsidR="00EC0D97">
        <w:rPr>
          <w:sz w:val="22"/>
          <w:szCs w:val="22"/>
        </w:rPr>
        <w:t>applications' Build &amp; Release process</w:t>
      </w:r>
      <w:r w:rsidRPr="00F72A43">
        <w:rPr>
          <w:sz w:val="22"/>
          <w:szCs w:val="22"/>
        </w:rPr>
        <w:t>, including tasks like Code</w:t>
      </w:r>
      <w:r w:rsidR="007E3133">
        <w:rPr>
          <w:sz w:val="22"/>
          <w:szCs w:val="22"/>
        </w:rPr>
        <w:t xml:space="preserve"> </w:t>
      </w:r>
      <w:r w:rsidRPr="007E3133">
        <w:rPr>
          <w:sz w:val="22"/>
          <w:szCs w:val="22"/>
        </w:rPr>
        <w:t>Compilation, Packaging, Security Scanning, code quality scanning, Deployment Methodology, and</w:t>
      </w:r>
      <w:r w:rsidR="007E3133">
        <w:rPr>
          <w:sz w:val="22"/>
          <w:szCs w:val="22"/>
        </w:rPr>
        <w:t xml:space="preserve"> </w:t>
      </w:r>
      <w:r w:rsidRPr="007E3133">
        <w:rPr>
          <w:sz w:val="22"/>
          <w:szCs w:val="22"/>
        </w:rPr>
        <w:t>Application Configurations.</w:t>
      </w:r>
    </w:p>
    <w:p w14:paraId="36E3177C" w14:textId="2DAC7A52" w:rsidR="00F72A43" w:rsidRPr="00F72A43" w:rsidRDefault="00F72A43" w:rsidP="00F72A43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</w:rPr>
      </w:pPr>
      <w:r w:rsidRPr="00F72A43">
        <w:rPr>
          <w:sz w:val="22"/>
          <w:szCs w:val="22"/>
        </w:rPr>
        <w:t>Conduct app testing using Selenium WebDriver and Functionize AI.</w:t>
      </w:r>
    </w:p>
    <w:p w14:paraId="09D9B3C5" w14:textId="76E7DE70" w:rsidR="00F72A43" w:rsidRDefault="00F72A43" w:rsidP="002247B9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</w:rPr>
      </w:pPr>
      <w:r w:rsidRPr="00F72A43">
        <w:rPr>
          <w:sz w:val="22"/>
          <w:szCs w:val="22"/>
        </w:rPr>
        <w:t>Configure Jenkins jobs and pipelines utilizing Git, Gradle, Ant, Maven, SonarQube, Veracode, and</w:t>
      </w:r>
      <w:r w:rsidR="002247B9">
        <w:rPr>
          <w:sz w:val="22"/>
          <w:szCs w:val="22"/>
        </w:rPr>
        <w:t xml:space="preserve"> </w:t>
      </w:r>
      <w:r w:rsidRPr="002247B9">
        <w:rPr>
          <w:sz w:val="22"/>
          <w:szCs w:val="22"/>
        </w:rPr>
        <w:t>JFROG Artifactory.</w:t>
      </w:r>
    </w:p>
    <w:p w14:paraId="29180B2B" w14:textId="7A64C043" w:rsidR="008C3B29" w:rsidRPr="002247B9" w:rsidRDefault="008C3B29" w:rsidP="002247B9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</w:rPr>
      </w:pPr>
      <w:r>
        <w:rPr>
          <w:sz w:val="22"/>
          <w:szCs w:val="22"/>
        </w:rPr>
        <w:t>Built an automated data pipeline using Zapi</w:t>
      </w:r>
      <w:r w:rsidR="00EC0D97">
        <w:rPr>
          <w:sz w:val="22"/>
          <w:szCs w:val="22"/>
        </w:rPr>
        <w:t>er</w:t>
      </w:r>
      <w:r>
        <w:rPr>
          <w:sz w:val="22"/>
          <w:szCs w:val="22"/>
        </w:rPr>
        <w:t xml:space="preserve"> that collects da</w:t>
      </w:r>
      <w:r w:rsidR="00FD6290">
        <w:rPr>
          <w:sz w:val="22"/>
          <w:szCs w:val="22"/>
        </w:rPr>
        <w:t>t</w:t>
      </w:r>
      <w:r>
        <w:rPr>
          <w:sz w:val="22"/>
          <w:szCs w:val="22"/>
        </w:rPr>
        <w:t>a from various sources</w:t>
      </w:r>
      <w:r w:rsidR="00923BB4">
        <w:rPr>
          <w:sz w:val="22"/>
          <w:szCs w:val="22"/>
        </w:rPr>
        <w:t xml:space="preserve"> to store in </w:t>
      </w:r>
      <w:r w:rsidR="00EC0D97">
        <w:rPr>
          <w:sz w:val="22"/>
          <w:szCs w:val="22"/>
        </w:rPr>
        <w:t>Google</w:t>
      </w:r>
      <w:r w:rsidR="00923BB4">
        <w:rPr>
          <w:sz w:val="22"/>
          <w:szCs w:val="22"/>
        </w:rPr>
        <w:t xml:space="preserve"> </w:t>
      </w:r>
      <w:r w:rsidR="00F54565">
        <w:rPr>
          <w:sz w:val="22"/>
          <w:szCs w:val="22"/>
        </w:rPr>
        <w:t>Sheets and</w:t>
      </w:r>
      <w:r w:rsidR="00923BB4">
        <w:rPr>
          <w:sz w:val="22"/>
          <w:szCs w:val="22"/>
        </w:rPr>
        <w:t xml:space="preserve"> </w:t>
      </w:r>
      <w:r w:rsidR="00EC0D97">
        <w:rPr>
          <w:sz w:val="22"/>
          <w:szCs w:val="22"/>
        </w:rPr>
        <w:t>sends</w:t>
      </w:r>
      <w:r w:rsidR="00923BB4">
        <w:rPr>
          <w:sz w:val="22"/>
          <w:szCs w:val="22"/>
        </w:rPr>
        <w:t xml:space="preserve"> it to a dashboard tool</w:t>
      </w:r>
      <w:r w:rsidR="00FD6290">
        <w:rPr>
          <w:sz w:val="22"/>
          <w:szCs w:val="22"/>
        </w:rPr>
        <w:t xml:space="preserve"> for </w:t>
      </w:r>
      <w:r w:rsidR="00EC0D97">
        <w:rPr>
          <w:sz w:val="22"/>
          <w:szCs w:val="22"/>
        </w:rPr>
        <w:t>real-time</w:t>
      </w:r>
      <w:r w:rsidR="00FD6290">
        <w:rPr>
          <w:sz w:val="22"/>
          <w:szCs w:val="22"/>
        </w:rPr>
        <w:t xml:space="preserve"> analysis.</w:t>
      </w:r>
    </w:p>
    <w:p w14:paraId="6C098874" w14:textId="64E58AF4" w:rsidR="00F72A43" w:rsidRPr="00F72A43" w:rsidRDefault="00F72A43" w:rsidP="00F72A43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</w:rPr>
      </w:pPr>
      <w:r w:rsidRPr="00F72A43">
        <w:rPr>
          <w:sz w:val="22"/>
          <w:szCs w:val="22"/>
        </w:rPr>
        <w:t>Create pipelines from scratch and write Jenkins files using Groovy scripts.</w:t>
      </w:r>
    </w:p>
    <w:p w14:paraId="47DEF9D4" w14:textId="744BA616" w:rsidR="00F72A43" w:rsidRPr="002247B9" w:rsidRDefault="00F72A43" w:rsidP="002247B9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</w:rPr>
      </w:pPr>
      <w:r w:rsidRPr="00F72A43">
        <w:rPr>
          <w:sz w:val="22"/>
          <w:szCs w:val="22"/>
        </w:rPr>
        <w:t>Collaborate closely with Development, Operations teams, and project management to create, build</w:t>
      </w:r>
      <w:r w:rsidR="002247B9">
        <w:rPr>
          <w:sz w:val="22"/>
          <w:szCs w:val="22"/>
        </w:rPr>
        <w:t xml:space="preserve">, </w:t>
      </w:r>
      <w:r w:rsidRPr="002247B9">
        <w:rPr>
          <w:sz w:val="22"/>
          <w:szCs w:val="22"/>
        </w:rPr>
        <w:t>and deploy jobs across various environments (AWS, Azure).</w:t>
      </w:r>
    </w:p>
    <w:p w14:paraId="502313C7" w14:textId="7B3FAA6F" w:rsidR="00F72A43" w:rsidRPr="00F72A43" w:rsidRDefault="00F72A43" w:rsidP="00F72A43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</w:rPr>
      </w:pPr>
      <w:r w:rsidRPr="00F72A43">
        <w:rPr>
          <w:sz w:val="22"/>
          <w:szCs w:val="22"/>
        </w:rPr>
        <w:t>Golang/ JavaScript/ Python/ Rust</w:t>
      </w:r>
    </w:p>
    <w:p w14:paraId="6C9466AC" w14:textId="6FC24856" w:rsidR="00F72A43" w:rsidRPr="002247B9" w:rsidRDefault="00F72A43" w:rsidP="002247B9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</w:rPr>
      </w:pPr>
      <w:r w:rsidRPr="00F72A43">
        <w:rPr>
          <w:sz w:val="22"/>
          <w:szCs w:val="22"/>
        </w:rPr>
        <w:t xml:space="preserve">Configure Kubernetes (k8s) Clusters for executing and </w:t>
      </w:r>
      <w:r w:rsidR="000A65E6">
        <w:rPr>
          <w:sz w:val="22"/>
          <w:szCs w:val="22"/>
        </w:rPr>
        <w:t>deploying</w:t>
      </w:r>
      <w:r w:rsidRPr="00F72A43">
        <w:rPr>
          <w:sz w:val="22"/>
          <w:szCs w:val="22"/>
        </w:rPr>
        <w:t xml:space="preserve"> microservices into</w:t>
      </w:r>
      <w:r w:rsidR="002247B9">
        <w:rPr>
          <w:sz w:val="22"/>
          <w:szCs w:val="22"/>
        </w:rPr>
        <w:t xml:space="preserve"> </w:t>
      </w:r>
      <w:r w:rsidRPr="002247B9">
        <w:rPr>
          <w:sz w:val="22"/>
          <w:szCs w:val="22"/>
        </w:rPr>
        <w:t>production using Kubernetes Infrastructure. Develop automation for managing Kubernetes</w:t>
      </w:r>
      <w:r w:rsidR="002247B9">
        <w:rPr>
          <w:sz w:val="22"/>
          <w:szCs w:val="22"/>
        </w:rPr>
        <w:t xml:space="preserve"> </w:t>
      </w:r>
      <w:r w:rsidRPr="002247B9">
        <w:rPr>
          <w:sz w:val="22"/>
          <w:szCs w:val="22"/>
        </w:rPr>
        <w:t>clusters through Ansible playbooks.</w:t>
      </w:r>
    </w:p>
    <w:p w14:paraId="1433CA20" w14:textId="07BE9BD5" w:rsidR="00F72A43" w:rsidRPr="00F72A43" w:rsidRDefault="00F72A43" w:rsidP="00F72A43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</w:rPr>
      </w:pPr>
      <w:r w:rsidRPr="00F72A43">
        <w:rPr>
          <w:sz w:val="22"/>
          <w:szCs w:val="22"/>
        </w:rPr>
        <w:t xml:space="preserve">Utilize Puppet to create </w:t>
      </w:r>
      <w:r w:rsidR="001A1565">
        <w:rPr>
          <w:sz w:val="22"/>
          <w:szCs w:val="22"/>
        </w:rPr>
        <w:t>automation.</w:t>
      </w:r>
    </w:p>
    <w:p w14:paraId="5919E838" w14:textId="66E90983" w:rsidR="00F72A43" w:rsidRPr="001A1565" w:rsidRDefault="00F72A43" w:rsidP="001A1565">
      <w:pPr>
        <w:pStyle w:val="ulli"/>
        <w:numPr>
          <w:ilvl w:val="0"/>
          <w:numId w:val="7"/>
        </w:numPr>
        <w:spacing w:line="260" w:lineRule="atLeast"/>
        <w:rPr>
          <w:sz w:val="22"/>
          <w:szCs w:val="22"/>
        </w:rPr>
      </w:pPr>
      <w:r w:rsidRPr="00F72A43">
        <w:rPr>
          <w:sz w:val="22"/>
          <w:szCs w:val="22"/>
        </w:rPr>
        <w:t>Review and update the Security Framework for the entire Pipeline, incorporating commit signings with</w:t>
      </w:r>
      <w:r w:rsidR="001A1565">
        <w:rPr>
          <w:sz w:val="22"/>
          <w:szCs w:val="22"/>
        </w:rPr>
        <w:t xml:space="preserve"> </w:t>
      </w:r>
      <w:r w:rsidRPr="001A1565">
        <w:rPr>
          <w:sz w:val="22"/>
          <w:szCs w:val="22"/>
        </w:rPr>
        <w:t xml:space="preserve">GPG keys, </w:t>
      </w:r>
      <w:r w:rsidR="004570C8">
        <w:rPr>
          <w:sz w:val="22"/>
          <w:szCs w:val="22"/>
        </w:rPr>
        <w:t>pre-commit</w:t>
      </w:r>
      <w:r w:rsidRPr="001A1565">
        <w:rPr>
          <w:sz w:val="22"/>
          <w:szCs w:val="22"/>
        </w:rPr>
        <w:t xml:space="preserve"> hooks with Talisman, and Checkov for IAC scanning.</w:t>
      </w:r>
    </w:p>
    <w:p w14:paraId="51081B48" w14:textId="77777777" w:rsidR="00F72A43" w:rsidRPr="00F72A43" w:rsidRDefault="00F72A43" w:rsidP="00F72A43">
      <w:pPr>
        <w:pStyle w:val="ulli"/>
        <w:spacing w:line="260" w:lineRule="atLeast"/>
        <w:rPr>
          <w:sz w:val="22"/>
          <w:szCs w:val="22"/>
        </w:rPr>
      </w:pPr>
    </w:p>
    <w:p w14:paraId="3CC971BB" w14:textId="77777777" w:rsidR="00261EA2" w:rsidRDefault="00261EA2" w:rsidP="00261EA2">
      <w:pPr>
        <w:pStyle w:val="ulli"/>
        <w:spacing w:line="260" w:lineRule="atLeast"/>
        <w:rPr>
          <w:rStyle w:val="spantxtLeft"/>
          <w:sz w:val="22"/>
          <w:szCs w:val="22"/>
        </w:rPr>
      </w:pPr>
    </w:p>
    <w:p w14:paraId="171CF923" w14:textId="77777777" w:rsidR="00261EA2" w:rsidRDefault="00261EA2" w:rsidP="00261EA2">
      <w:pPr>
        <w:pStyle w:val="ulli"/>
        <w:spacing w:line="260" w:lineRule="atLeast"/>
        <w:rPr>
          <w:rStyle w:val="spantxtLeft"/>
          <w:sz w:val="22"/>
          <w:szCs w:val="22"/>
        </w:rPr>
      </w:pPr>
    </w:p>
    <w:p w14:paraId="721A3CEC" w14:textId="1C8AA27E" w:rsidR="00261EA2" w:rsidRDefault="00261EA2" w:rsidP="00C8523D">
      <w:pPr>
        <w:pStyle w:val="spancompanyname"/>
        <w:spacing w:line="260" w:lineRule="atLeast"/>
        <w:jc w:val="left"/>
        <w:rPr>
          <w:sz w:val="22"/>
          <w:szCs w:val="22"/>
        </w:rPr>
      </w:pPr>
      <w:r>
        <w:rPr>
          <w:sz w:val="22"/>
          <w:szCs w:val="22"/>
        </w:rPr>
        <w:t>Ericsson</w:t>
      </w:r>
      <w:r>
        <w:rPr>
          <w:rStyle w:val="datesWrapper"/>
          <w:sz w:val="22"/>
          <w:szCs w:val="22"/>
        </w:rPr>
        <w:tab/>
      </w:r>
      <w:r w:rsidR="00810EA2">
        <w:rPr>
          <w:rStyle w:val="datesWrapper"/>
          <w:sz w:val="22"/>
          <w:szCs w:val="22"/>
        </w:rPr>
        <w:t xml:space="preserve"> </w:t>
      </w:r>
      <w:r w:rsidR="00810EA2">
        <w:rPr>
          <w:rStyle w:val="datesWrapper"/>
          <w:sz w:val="22"/>
          <w:szCs w:val="22"/>
        </w:rPr>
        <w:tab/>
      </w:r>
      <w:r w:rsidR="00810EA2">
        <w:rPr>
          <w:rStyle w:val="datesWrapper"/>
          <w:sz w:val="22"/>
          <w:szCs w:val="22"/>
        </w:rPr>
        <w:tab/>
      </w:r>
      <w:r w:rsidR="00810EA2">
        <w:rPr>
          <w:rStyle w:val="datesWrapper"/>
          <w:sz w:val="22"/>
          <w:szCs w:val="22"/>
        </w:rPr>
        <w:tab/>
      </w:r>
      <w:r w:rsidR="00810EA2">
        <w:rPr>
          <w:rStyle w:val="datesWrapper"/>
          <w:sz w:val="22"/>
          <w:szCs w:val="22"/>
        </w:rPr>
        <w:tab/>
      </w:r>
      <w:r w:rsidR="00810EA2">
        <w:rPr>
          <w:rStyle w:val="datesWrapper"/>
          <w:sz w:val="22"/>
          <w:szCs w:val="22"/>
        </w:rPr>
        <w:tab/>
      </w:r>
      <w:r w:rsidR="00810EA2">
        <w:rPr>
          <w:rStyle w:val="datesWrapper"/>
          <w:sz w:val="22"/>
          <w:szCs w:val="22"/>
        </w:rPr>
        <w:tab/>
      </w:r>
      <w:r w:rsidR="00810EA2">
        <w:rPr>
          <w:rStyle w:val="datesWrapper"/>
          <w:sz w:val="22"/>
          <w:szCs w:val="22"/>
        </w:rPr>
        <w:tab/>
      </w:r>
      <w:r w:rsidR="00810EA2">
        <w:rPr>
          <w:rStyle w:val="datesWrapper"/>
          <w:sz w:val="22"/>
          <w:szCs w:val="22"/>
        </w:rPr>
        <w:tab/>
      </w:r>
      <w:r>
        <w:rPr>
          <w:rStyle w:val="datesWrapper"/>
          <w:sz w:val="22"/>
          <w:szCs w:val="22"/>
        </w:rPr>
        <w:t xml:space="preserve"> </w:t>
      </w:r>
      <w:r w:rsidRPr="00810EA2">
        <w:rPr>
          <w:rStyle w:val="span"/>
          <w:b w:val="0"/>
          <w:bCs w:val="0"/>
          <w:caps w:val="0"/>
          <w:sz w:val="22"/>
          <w:szCs w:val="22"/>
        </w:rPr>
        <w:t>08/2013 to 03/2015</w:t>
      </w:r>
      <w:r>
        <w:rPr>
          <w:rStyle w:val="datesWrapper"/>
          <w:sz w:val="22"/>
          <w:szCs w:val="22"/>
        </w:rPr>
        <w:t xml:space="preserve"> </w:t>
      </w:r>
    </w:p>
    <w:p w14:paraId="0D871C39" w14:textId="038E8B06" w:rsidR="00F72A43" w:rsidRDefault="00F72A43" w:rsidP="00F72A43">
      <w:pPr>
        <w:pStyle w:val="ulli"/>
        <w:spacing w:line="260" w:lineRule="atLeast"/>
        <w:rPr>
          <w:b/>
          <w:bCs/>
          <w:sz w:val="22"/>
          <w:szCs w:val="22"/>
        </w:rPr>
      </w:pPr>
      <w:r w:rsidRPr="00F72A43">
        <w:rPr>
          <w:sz w:val="22"/>
          <w:szCs w:val="22"/>
        </w:rPr>
        <w:t xml:space="preserve"> </w:t>
      </w:r>
      <w:r w:rsidRPr="00337052">
        <w:rPr>
          <w:b/>
          <w:bCs/>
          <w:sz w:val="22"/>
          <w:szCs w:val="22"/>
        </w:rPr>
        <w:t>DevOps</w:t>
      </w:r>
      <w:r w:rsidR="00EC609F">
        <w:rPr>
          <w:b/>
          <w:bCs/>
          <w:sz w:val="22"/>
          <w:szCs w:val="22"/>
        </w:rPr>
        <w:t xml:space="preserve"> </w:t>
      </w:r>
      <w:r w:rsidR="00337052">
        <w:rPr>
          <w:b/>
          <w:bCs/>
          <w:sz w:val="22"/>
          <w:szCs w:val="22"/>
        </w:rPr>
        <w:t xml:space="preserve">Engineer </w:t>
      </w:r>
    </w:p>
    <w:p w14:paraId="495C96AD" w14:textId="77777777" w:rsidR="00810EA2" w:rsidRPr="00337052" w:rsidRDefault="00810EA2" w:rsidP="00F72A43">
      <w:pPr>
        <w:pStyle w:val="ulli"/>
        <w:spacing w:line="260" w:lineRule="atLeast"/>
        <w:rPr>
          <w:b/>
          <w:bCs/>
          <w:sz w:val="22"/>
          <w:szCs w:val="22"/>
        </w:rPr>
      </w:pPr>
    </w:p>
    <w:p w14:paraId="13525E46" w14:textId="15FDAC65" w:rsidR="00F72A43" w:rsidRPr="00F72A43" w:rsidRDefault="00F72A43" w:rsidP="00F72A43">
      <w:pPr>
        <w:pStyle w:val="ulli"/>
        <w:numPr>
          <w:ilvl w:val="0"/>
          <w:numId w:val="8"/>
        </w:numPr>
        <w:spacing w:line="260" w:lineRule="atLeast"/>
        <w:rPr>
          <w:sz w:val="22"/>
          <w:szCs w:val="22"/>
        </w:rPr>
      </w:pPr>
      <w:r w:rsidRPr="00F72A43">
        <w:rPr>
          <w:sz w:val="22"/>
          <w:szCs w:val="22"/>
        </w:rPr>
        <w:t xml:space="preserve">Responsible for Security Compliance in </w:t>
      </w:r>
      <w:r w:rsidR="000F39AD">
        <w:rPr>
          <w:sz w:val="22"/>
          <w:szCs w:val="22"/>
        </w:rPr>
        <w:t xml:space="preserve">the </w:t>
      </w:r>
      <w:r w:rsidRPr="00F72A43">
        <w:rPr>
          <w:sz w:val="22"/>
          <w:szCs w:val="22"/>
        </w:rPr>
        <w:t>Azure DevOps Pipeline</w:t>
      </w:r>
    </w:p>
    <w:p w14:paraId="7808E60A" w14:textId="77777777" w:rsidR="00F72A43" w:rsidRPr="00F72A43" w:rsidRDefault="00F72A43" w:rsidP="00F72A43">
      <w:pPr>
        <w:pStyle w:val="ulli"/>
        <w:numPr>
          <w:ilvl w:val="0"/>
          <w:numId w:val="8"/>
        </w:numPr>
        <w:spacing w:line="260" w:lineRule="atLeast"/>
        <w:rPr>
          <w:sz w:val="22"/>
          <w:szCs w:val="22"/>
        </w:rPr>
      </w:pPr>
      <w:r w:rsidRPr="00F72A43">
        <w:rPr>
          <w:sz w:val="22"/>
          <w:szCs w:val="22"/>
        </w:rPr>
        <w:t>Outsourced Support Engineer to Microsoft for EMEA.</w:t>
      </w:r>
    </w:p>
    <w:p w14:paraId="086DF736" w14:textId="77777777" w:rsidR="00F72A43" w:rsidRPr="00F72A43" w:rsidRDefault="00F72A43" w:rsidP="00F72A43">
      <w:pPr>
        <w:pStyle w:val="ulli"/>
        <w:numPr>
          <w:ilvl w:val="0"/>
          <w:numId w:val="8"/>
        </w:numPr>
        <w:spacing w:line="260" w:lineRule="atLeast"/>
        <w:rPr>
          <w:sz w:val="22"/>
          <w:szCs w:val="22"/>
        </w:rPr>
      </w:pPr>
      <w:r w:rsidRPr="00F72A43">
        <w:rPr>
          <w:sz w:val="22"/>
          <w:szCs w:val="22"/>
        </w:rPr>
        <w:t>Azure DevOps | Cloud Azure Operations | Azure PaaS (Platform as a Service) | Azure Apps Platform</w:t>
      </w:r>
    </w:p>
    <w:p w14:paraId="44A8E269" w14:textId="30FFC305" w:rsidR="00261EA2" w:rsidRDefault="00F72A43" w:rsidP="00F72A43">
      <w:pPr>
        <w:pStyle w:val="ulli"/>
        <w:numPr>
          <w:ilvl w:val="0"/>
          <w:numId w:val="8"/>
        </w:numPr>
        <w:spacing w:line="260" w:lineRule="atLeast"/>
        <w:rPr>
          <w:sz w:val="22"/>
          <w:szCs w:val="22"/>
        </w:rPr>
      </w:pPr>
      <w:r w:rsidRPr="00F72A43">
        <w:rPr>
          <w:sz w:val="22"/>
          <w:szCs w:val="22"/>
        </w:rPr>
        <w:t>App deployment, migrations, Performance</w:t>
      </w:r>
      <w:r w:rsidR="000F39AD">
        <w:rPr>
          <w:sz w:val="22"/>
          <w:szCs w:val="22"/>
        </w:rPr>
        <w:t>,</w:t>
      </w:r>
      <w:r w:rsidRPr="00F72A43">
        <w:rPr>
          <w:sz w:val="22"/>
          <w:szCs w:val="22"/>
        </w:rPr>
        <w:t xml:space="preserve"> and platform optimization configuration.</w:t>
      </w:r>
    </w:p>
    <w:p w14:paraId="10E5EB4F" w14:textId="78ED8CD4" w:rsidR="00F72A43" w:rsidRPr="00F72A43" w:rsidRDefault="00F72A43" w:rsidP="00F72A43">
      <w:pPr>
        <w:pStyle w:val="ulli"/>
        <w:numPr>
          <w:ilvl w:val="0"/>
          <w:numId w:val="8"/>
        </w:numPr>
        <w:spacing w:line="260" w:lineRule="atLeast"/>
        <w:rPr>
          <w:sz w:val="22"/>
          <w:szCs w:val="22"/>
        </w:rPr>
      </w:pPr>
      <w:r w:rsidRPr="00F72A43">
        <w:rPr>
          <w:sz w:val="22"/>
          <w:szCs w:val="22"/>
        </w:rPr>
        <w:t xml:space="preserve">Azure AD (Technical Point </w:t>
      </w:r>
      <w:r w:rsidR="000F39AD" w:rsidRPr="00F72A43">
        <w:rPr>
          <w:sz w:val="22"/>
          <w:szCs w:val="22"/>
        </w:rPr>
        <w:t>of</w:t>
      </w:r>
      <w:r w:rsidRPr="00F72A43">
        <w:rPr>
          <w:sz w:val="22"/>
          <w:szCs w:val="22"/>
        </w:rPr>
        <w:t xml:space="preserve"> Contact/ Escalation Engineer)</w:t>
      </w:r>
    </w:p>
    <w:p w14:paraId="5F810184" w14:textId="73C0A3FD" w:rsidR="00F72A43" w:rsidRPr="00F72A43" w:rsidRDefault="00F72A43" w:rsidP="00F72A43">
      <w:pPr>
        <w:pStyle w:val="ulli"/>
        <w:numPr>
          <w:ilvl w:val="0"/>
          <w:numId w:val="8"/>
        </w:numPr>
        <w:spacing w:line="260" w:lineRule="atLeast"/>
        <w:rPr>
          <w:sz w:val="22"/>
          <w:szCs w:val="22"/>
        </w:rPr>
      </w:pPr>
      <w:r w:rsidRPr="00F72A43">
        <w:rPr>
          <w:sz w:val="22"/>
          <w:szCs w:val="22"/>
        </w:rPr>
        <w:t>Azure Security / Identity and Access Management</w:t>
      </w:r>
    </w:p>
    <w:p w14:paraId="73240F03" w14:textId="40602037" w:rsidR="00F72A43" w:rsidRPr="00F72A43" w:rsidRDefault="00F72A43" w:rsidP="00F72A43">
      <w:pPr>
        <w:pStyle w:val="ulli"/>
        <w:numPr>
          <w:ilvl w:val="0"/>
          <w:numId w:val="8"/>
        </w:numPr>
        <w:spacing w:line="260" w:lineRule="atLeast"/>
        <w:rPr>
          <w:sz w:val="22"/>
          <w:szCs w:val="22"/>
        </w:rPr>
      </w:pPr>
      <w:r w:rsidRPr="00F72A43">
        <w:rPr>
          <w:sz w:val="22"/>
          <w:szCs w:val="22"/>
        </w:rPr>
        <w:t>Azure RBAC</w:t>
      </w:r>
    </w:p>
    <w:p w14:paraId="4960D762" w14:textId="7419DED3" w:rsidR="00F72A43" w:rsidRPr="00F72A43" w:rsidRDefault="00F72A43" w:rsidP="00F72A43">
      <w:pPr>
        <w:pStyle w:val="ulli"/>
        <w:numPr>
          <w:ilvl w:val="0"/>
          <w:numId w:val="8"/>
        </w:numPr>
        <w:spacing w:line="260" w:lineRule="atLeast"/>
        <w:rPr>
          <w:sz w:val="22"/>
          <w:szCs w:val="22"/>
        </w:rPr>
      </w:pPr>
      <w:r w:rsidRPr="00F72A43">
        <w:rPr>
          <w:sz w:val="22"/>
          <w:szCs w:val="22"/>
        </w:rPr>
        <w:t>Azure AD Audit and Reporting with PowerShell Scripts</w:t>
      </w:r>
    </w:p>
    <w:p w14:paraId="233396A8" w14:textId="42C0A8D6" w:rsidR="00F72A43" w:rsidRPr="00F72A43" w:rsidRDefault="00F72A43" w:rsidP="00F72A43">
      <w:pPr>
        <w:pStyle w:val="ulli"/>
        <w:numPr>
          <w:ilvl w:val="0"/>
          <w:numId w:val="8"/>
        </w:numPr>
        <w:spacing w:line="260" w:lineRule="atLeast"/>
        <w:rPr>
          <w:sz w:val="22"/>
          <w:szCs w:val="22"/>
        </w:rPr>
      </w:pPr>
      <w:r w:rsidRPr="00F72A43">
        <w:rPr>
          <w:sz w:val="22"/>
          <w:szCs w:val="22"/>
        </w:rPr>
        <w:t>Privileged Identity Management (PIM)</w:t>
      </w:r>
    </w:p>
    <w:p w14:paraId="0D276C86" w14:textId="1F8630A0" w:rsidR="00F72A43" w:rsidRPr="00F72A43" w:rsidRDefault="00F72A43" w:rsidP="00F72A43">
      <w:pPr>
        <w:pStyle w:val="ulli"/>
        <w:numPr>
          <w:ilvl w:val="0"/>
          <w:numId w:val="8"/>
        </w:numPr>
        <w:spacing w:line="260" w:lineRule="atLeast"/>
        <w:rPr>
          <w:sz w:val="22"/>
          <w:szCs w:val="22"/>
        </w:rPr>
      </w:pPr>
      <w:r w:rsidRPr="00F72A43">
        <w:rPr>
          <w:sz w:val="22"/>
          <w:szCs w:val="22"/>
        </w:rPr>
        <w:t>Application Identity Integration, Azure MFA, SSPR</w:t>
      </w:r>
    </w:p>
    <w:p w14:paraId="34BB93EF" w14:textId="79ECC802" w:rsidR="00F72A43" w:rsidRPr="000F39AD" w:rsidRDefault="00F72A43" w:rsidP="000F39AD">
      <w:pPr>
        <w:pStyle w:val="ulli"/>
        <w:numPr>
          <w:ilvl w:val="0"/>
          <w:numId w:val="8"/>
        </w:numPr>
        <w:spacing w:line="260" w:lineRule="atLeast"/>
        <w:rPr>
          <w:sz w:val="22"/>
          <w:szCs w:val="22"/>
        </w:rPr>
      </w:pPr>
      <w:r w:rsidRPr="00F72A43">
        <w:rPr>
          <w:sz w:val="22"/>
          <w:szCs w:val="22"/>
        </w:rPr>
        <w:t xml:space="preserve">Collaborate with </w:t>
      </w:r>
      <w:r w:rsidR="00337052">
        <w:rPr>
          <w:sz w:val="22"/>
          <w:szCs w:val="22"/>
        </w:rPr>
        <w:t>cross-team</w:t>
      </w:r>
      <w:r w:rsidRPr="00F72A43">
        <w:rPr>
          <w:sz w:val="22"/>
          <w:szCs w:val="22"/>
        </w:rPr>
        <w:t xml:space="preserve"> and </w:t>
      </w:r>
      <w:r w:rsidR="000F39AD">
        <w:rPr>
          <w:sz w:val="22"/>
          <w:szCs w:val="22"/>
        </w:rPr>
        <w:t>cross-products</w:t>
      </w:r>
      <w:r w:rsidRPr="00F72A43">
        <w:rPr>
          <w:sz w:val="22"/>
          <w:szCs w:val="22"/>
        </w:rPr>
        <w:t xml:space="preserve"> on technical issues providing </w:t>
      </w:r>
      <w:r w:rsidR="000F39AD">
        <w:rPr>
          <w:sz w:val="22"/>
          <w:szCs w:val="22"/>
        </w:rPr>
        <w:t xml:space="preserve">the </w:t>
      </w:r>
      <w:r w:rsidRPr="00F72A43">
        <w:rPr>
          <w:sz w:val="22"/>
          <w:szCs w:val="22"/>
        </w:rPr>
        <w:t>best answers to</w:t>
      </w:r>
      <w:r w:rsidR="000F39AD">
        <w:rPr>
          <w:sz w:val="22"/>
          <w:szCs w:val="22"/>
        </w:rPr>
        <w:t xml:space="preserve"> </w:t>
      </w:r>
      <w:r w:rsidRPr="000F39AD">
        <w:rPr>
          <w:sz w:val="22"/>
          <w:szCs w:val="22"/>
        </w:rPr>
        <w:t>resolving customer problems.</w:t>
      </w:r>
    </w:p>
    <w:p w14:paraId="74C47D6F" w14:textId="77777777" w:rsidR="00F72A43" w:rsidRDefault="00F72A43" w:rsidP="00F72A43">
      <w:pPr>
        <w:pStyle w:val="ulli"/>
        <w:spacing w:line="260" w:lineRule="atLeast"/>
        <w:rPr>
          <w:rStyle w:val="spantxtLeft"/>
          <w:sz w:val="22"/>
          <w:szCs w:val="22"/>
        </w:rPr>
      </w:pPr>
    </w:p>
    <w:p w14:paraId="1E029D07" w14:textId="77777777" w:rsidR="00261EA2" w:rsidRDefault="00261EA2" w:rsidP="00C8523D">
      <w:pPr>
        <w:pStyle w:val="spancompanyname"/>
        <w:spacing w:line="260" w:lineRule="atLeast"/>
        <w:jc w:val="left"/>
        <w:rPr>
          <w:sz w:val="22"/>
          <w:szCs w:val="22"/>
        </w:rPr>
      </w:pPr>
      <w:r>
        <w:rPr>
          <w:sz w:val="22"/>
          <w:szCs w:val="22"/>
        </w:rPr>
        <w:t>Windstream Communications, Inc.</w:t>
      </w:r>
    </w:p>
    <w:p w14:paraId="0C782E03" w14:textId="77777777" w:rsidR="00C8523D" w:rsidRDefault="00B67612" w:rsidP="00261EA2">
      <w:pPr>
        <w:pStyle w:val="spanpaddedline"/>
        <w:tabs>
          <w:tab w:val="right" w:pos="10620"/>
        </w:tabs>
        <w:spacing w:line="260" w:lineRule="atLeast"/>
        <w:rPr>
          <w:sz w:val="22"/>
          <w:szCs w:val="22"/>
        </w:rPr>
      </w:pPr>
      <w:r>
        <w:rPr>
          <w:rStyle w:val="spanjobtitle"/>
          <w:sz w:val="22"/>
          <w:szCs w:val="22"/>
        </w:rPr>
        <w:t>Support</w:t>
      </w:r>
      <w:r w:rsidR="00261EA2">
        <w:rPr>
          <w:rStyle w:val="spanjobtitle"/>
          <w:sz w:val="22"/>
          <w:szCs w:val="22"/>
        </w:rPr>
        <w:t xml:space="preserve"> Engineer</w:t>
      </w:r>
      <w:r w:rsidR="00261EA2">
        <w:rPr>
          <w:sz w:val="22"/>
          <w:szCs w:val="22"/>
        </w:rPr>
        <w:t xml:space="preserve"> </w:t>
      </w:r>
    </w:p>
    <w:p w14:paraId="1F4B1F66" w14:textId="079223E8" w:rsidR="00261EA2" w:rsidRDefault="00261EA2" w:rsidP="00261EA2">
      <w:pPr>
        <w:pStyle w:val="spanpaddedline"/>
        <w:tabs>
          <w:tab w:val="right" w:pos="10620"/>
        </w:tabs>
        <w:spacing w:line="260" w:lineRule="atLeast"/>
        <w:rPr>
          <w:sz w:val="22"/>
          <w:szCs w:val="22"/>
        </w:rPr>
      </w:pPr>
      <w:r>
        <w:rPr>
          <w:rStyle w:val="datesWrapper"/>
          <w:sz w:val="22"/>
          <w:szCs w:val="22"/>
        </w:rPr>
        <w:tab/>
        <w:t xml:space="preserve"> </w:t>
      </w:r>
      <w:r>
        <w:rPr>
          <w:rStyle w:val="span"/>
          <w:sz w:val="22"/>
          <w:szCs w:val="22"/>
        </w:rPr>
        <w:t>01/2011 to 08/2013</w:t>
      </w:r>
      <w:r>
        <w:rPr>
          <w:rStyle w:val="datesWrapper"/>
          <w:sz w:val="22"/>
          <w:szCs w:val="22"/>
        </w:rPr>
        <w:t xml:space="preserve"> </w:t>
      </w:r>
    </w:p>
    <w:p w14:paraId="20004839" w14:textId="28698EDE" w:rsidR="00261EA2" w:rsidRDefault="00261EA2" w:rsidP="00261EA2">
      <w:pPr>
        <w:pStyle w:val="ulli"/>
        <w:numPr>
          <w:ilvl w:val="0"/>
          <w:numId w:val="5"/>
        </w:numPr>
        <w:spacing w:line="260" w:lineRule="atLeast"/>
        <w:ind w:left="640" w:hanging="261"/>
        <w:jc w:val="both"/>
        <w:rPr>
          <w:rStyle w:val="spantxtLeft"/>
          <w:sz w:val="22"/>
          <w:szCs w:val="22"/>
        </w:rPr>
      </w:pPr>
      <w:r>
        <w:rPr>
          <w:rStyle w:val="spantxtLeft"/>
          <w:sz w:val="22"/>
          <w:szCs w:val="22"/>
        </w:rPr>
        <w:t>Design and implement robust network solutions, resulting in a 20% improvement in overall network performance and reduction in downtime.</w:t>
      </w:r>
    </w:p>
    <w:p w14:paraId="637D10C7" w14:textId="77777777" w:rsidR="00261EA2" w:rsidRDefault="00261EA2" w:rsidP="00261EA2">
      <w:pPr>
        <w:pStyle w:val="ulli"/>
        <w:numPr>
          <w:ilvl w:val="0"/>
          <w:numId w:val="5"/>
        </w:numPr>
        <w:spacing w:line="260" w:lineRule="atLeast"/>
        <w:ind w:left="640" w:hanging="261"/>
        <w:jc w:val="both"/>
        <w:rPr>
          <w:rStyle w:val="spantxtLeft"/>
          <w:sz w:val="22"/>
          <w:szCs w:val="22"/>
        </w:rPr>
      </w:pPr>
      <w:r>
        <w:rPr>
          <w:rStyle w:val="spantxtLeft"/>
          <w:sz w:val="22"/>
          <w:szCs w:val="22"/>
        </w:rPr>
        <w:t>Troubleshoot, Support, and analyze network problems.</w:t>
      </w:r>
    </w:p>
    <w:p w14:paraId="38AC840A" w14:textId="77777777" w:rsidR="00B67612" w:rsidRDefault="00261EA2" w:rsidP="00B67612">
      <w:pPr>
        <w:pStyle w:val="ulli"/>
        <w:numPr>
          <w:ilvl w:val="0"/>
          <w:numId w:val="5"/>
        </w:numPr>
        <w:spacing w:line="260" w:lineRule="atLeast"/>
        <w:ind w:left="640" w:hanging="261"/>
        <w:jc w:val="both"/>
        <w:rPr>
          <w:rStyle w:val="spantxtLeft"/>
          <w:sz w:val="22"/>
          <w:szCs w:val="22"/>
        </w:rPr>
      </w:pPr>
      <w:r>
        <w:rPr>
          <w:rStyle w:val="spantxtLeft"/>
          <w:sz w:val="22"/>
          <w:szCs w:val="22"/>
        </w:rPr>
        <w:lastRenderedPageBreak/>
        <w:t>Created and updated network diagrams in MS Visio, along with comprehensive process and procedure documentation.</w:t>
      </w:r>
    </w:p>
    <w:p w14:paraId="4E61B2C3" w14:textId="77777777" w:rsidR="00B67612" w:rsidRDefault="00B67612" w:rsidP="00B67612">
      <w:pPr>
        <w:pStyle w:val="ulli"/>
        <w:numPr>
          <w:ilvl w:val="0"/>
          <w:numId w:val="5"/>
        </w:numPr>
        <w:spacing w:line="260" w:lineRule="atLeast"/>
        <w:ind w:left="640" w:hanging="261"/>
        <w:jc w:val="both"/>
        <w:rPr>
          <w:rStyle w:val="spantxtLeft"/>
          <w:sz w:val="22"/>
          <w:szCs w:val="22"/>
        </w:rPr>
      </w:pPr>
      <w:r w:rsidRPr="00B67612">
        <w:rPr>
          <w:rStyle w:val="spantxtLeft"/>
          <w:sz w:val="22"/>
          <w:szCs w:val="22"/>
        </w:rPr>
        <w:t>Responsible for all IT Equipment.</w:t>
      </w:r>
    </w:p>
    <w:p w14:paraId="33CDF976" w14:textId="0BC1E19A" w:rsidR="00B67612" w:rsidRPr="00B67612" w:rsidRDefault="00B67612" w:rsidP="00B67612">
      <w:pPr>
        <w:pStyle w:val="ulli"/>
        <w:numPr>
          <w:ilvl w:val="0"/>
          <w:numId w:val="5"/>
        </w:numPr>
        <w:spacing w:line="260" w:lineRule="atLeast"/>
        <w:ind w:left="640" w:hanging="261"/>
        <w:jc w:val="both"/>
        <w:rPr>
          <w:rStyle w:val="spantxtLeft"/>
          <w:sz w:val="22"/>
          <w:szCs w:val="22"/>
        </w:rPr>
      </w:pPr>
      <w:r w:rsidRPr="00B67612">
        <w:rPr>
          <w:rStyle w:val="spantxtLeft"/>
          <w:sz w:val="22"/>
          <w:szCs w:val="22"/>
        </w:rPr>
        <w:t>Managed the company website, LAN</w:t>
      </w:r>
      <w:r w:rsidR="00337052">
        <w:rPr>
          <w:rStyle w:val="spantxtLeft"/>
          <w:sz w:val="22"/>
          <w:szCs w:val="22"/>
        </w:rPr>
        <w:t>,</w:t>
      </w:r>
      <w:r w:rsidRPr="00B67612">
        <w:rPr>
          <w:rStyle w:val="spantxtLeft"/>
          <w:sz w:val="22"/>
          <w:szCs w:val="22"/>
        </w:rPr>
        <w:t xml:space="preserve"> and Windows 2008 R2 Network Server</w:t>
      </w:r>
    </w:p>
    <w:p w14:paraId="2686CE72" w14:textId="77777777" w:rsidR="00261EA2" w:rsidRDefault="00261EA2" w:rsidP="00261EA2">
      <w:pPr>
        <w:pStyle w:val="ulli"/>
        <w:spacing w:line="260" w:lineRule="atLeast"/>
        <w:rPr>
          <w:rStyle w:val="spantxtLeft"/>
          <w:sz w:val="22"/>
          <w:szCs w:val="22"/>
        </w:rPr>
      </w:pPr>
    </w:p>
    <w:p w14:paraId="1CAAB6A5" w14:textId="5BA4A044" w:rsidR="00261EA2" w:rsidRDefault="00261EA2" w:rsidP="00F72A43">
      <w:pPr>
        <w:pStyle w:val="divdocumentdivheading"/>
        <w:tabs>
          <w:tab w:val="left" w:pos="3471"/>
          <w:tab w:val="left" w:pos="10640"/>
        </w:tabs>
        <w:spacing w:before="160" w:line="260" w:lineRule="atLeast"/>
        <w:rPr>
          <w:b/>
          <w:bCs/>
          <w:caps/>
          <w:sz w:val="22"/>
          <w:szCs w:val="22"/>
        </w:rPr>
      </w:pPr>
      <w:r>
        <w:rPr>
          <w:rStyle w:val="divdocumentdivsectiontitle"/>
          <w:b/>
          <w:bCs/>
          <w:caps/>
        </w:rPr>
        <w:t xml:space="preserve">Education and Training   </w:t>
      </w:r>
    </w:p>
    <w:p w14:paraId="5C2D9981" w14:textId="77777777" w:rsidR="00261EA2" w:rsidRDefault="00261EA2" w:rsidP="00261EA2">
      <w:pPr>
        <w:pStyle w:val="divdocumentsinglecolumn"/>
        <w:tabs>
          <w:tab w:val="right" w:pos="10620"/>
        </w:tabs>
        <w:spacing w:line="260" w:lineRule="atLeast"/>
        <w:rPr>
          <w:sz w:val="22"/>
          <w:szCs w:val="22"/>
        </w:rPr>
      </w:pPr>
      <w:r>
        <w:rPr>
          <w:rStyle w:val="spandegree"/>
          <w:sz w:val="22"/>
          <w:szCs w:val="22"/>
        </w:rPr>
        <w:t>Bachelor of Science</w:t>
      </w:r>
      <w:r>
        <w:rPr>
          <w:rStyle w:val="span"/>
          <w:sz w:val="22"/>
          <w:szCs w:val="22"/>
        </w:rPr>
        <w:t>:</w:t>
      </w:r>
      <w:r>
        <w:rPr>
          <w:rStyle w:val="singlecolumnspanpaddedlinenth-child1"/>
          <w:sz w:val="22"/>
          <w:szCs w:val="22"/>
        </w:rPr>
        <w:t xml:space="preserve"> </w:t>
      </w:r>
      <w:r>
        <w:rPr>
          <w:rStyle w:val="spanprogramline"/>
          <w:sz w:val="22"/>
          <w:szCs w:val="22"/>
        </w:rPr>
        <w:t>Computer Network &amp; CyberSecurity</w:t>
      </w:r>
      <w:r>
        <w:rPr>
          <w:rStyle w:val="singlecolumnspanpaddedlinenth-child1"/>
          <w:sz w:val="22"/>
          <w:szCs w:val="22"/>
        </w:rPr>
        <w:t xml:space="preserve"> </w:t>
      </w:r>
      <w:r>
        <w:rPr>
          <w:rStyle w:val="datesWrapper"/>
          <w:sz w:val="22"/>
          <w:szCs w:val="22"/>
        </w:rPr>
        <w:tab/>
        <w:t xml:space="preserve"> </w:t>
      </w:r>
      <w:r>
        <w:rPr>
          <w:rStyle w:val="span"/>
          <w:sz w:val="22"/>
          <w:szCs w:val="22"/>
        </w:rPr>
        <w:t>12/2014</w:t>
      </w:r>
      <w:r>
        <w:rPr>
          <w:rStyle w:val="datesWrapper"/>
          <w:sz w:val="22"/>
          <w:szCs w:val="22"/>
        </w:rPr>
        <w:t xml:space="preserve"> </w:t>
      </w:r>
    </w:p>
    <w:p w14:paraId="5C66C13A" w14:textId="77777777" w:rsidR="00261EA2" w:rsidRDefault="00261EA2" w:rsidP="00261EA2">
      <w:pPr>
        <w:pStyle w:val="spanpaddedline"/>
        <w:spacing w:line="260" w:lineRule="atLeast"/>
        <w:rPr>
          <w:sz w:val="22"/>
          <w:szCs w:val="22"/>
        </w:rPr>
      </w:pPr>
      <w:r>
        <w:rPr>
          <w:rStyle w:val="spancompanynameeduc"/>
          <w:sz w:val="22"/>
          <w:szCs w:val="22"/>
        </w:rPr>
        <w:t>University of Maryland</w:t>
      </w:r>
      <w:r>
        <w:rPr>
          <w:rStyle w:val="span"/>
          <w:sz w:val="22"/>
          <w:szCs w:val="22"/>
        </w:rPr>
        <w:t>, Laurel, Maryland</w:t>
      </w:r>
      <w:r>
        <w:rPr>
          <w:sz w:val="22"/>
          <w:szCs w:val="22"/>
        </w:rPr>
        <w:t xml:space="preserve"> </w:t>
      </w:r>
    </w:p>
    <w:p w14:paraId="6D0FC654" w14:textId="3F3DC710" w:rsidR="00261EA2" w:rsidRDefault="00261EA2" w:rsidP="00F72A43">
      <w:pPr>
        <w:pStyle w:val="divdocumentdivheading"/>
        <w:tabs>
          <w:tab w:val="left" w:pos="4109"/>
          <w:tab w:val="left" w:pos="10640"/>
        </w:tabs>
        <w:spacing w:before="160" w:line="260" w:lineRule="atLeast"/>
        <w:rPr>
          <w:b/>
          <w:bCs/>
          <w:caps/>
          <w:sz w:val="22"/>
          <w:szCs w:val="22"/>
        </w:rPr>
      </w:pPr>
      <w:r>
        <w:rPr>
          <w:rStyle w:val="divdocumentdivsectiontitle"/>
          <w:b/>
          <w:bCs/>
          <w:caps/>
        </w:rPr>
        <w:t xml:space="preserve">   Certifications   </w:t>
      </w:r>
    </w:p>
    <w:p w14:paraId="37208063" w14:textId="6ED58839" w:rsidR="00F66298" w:rsidRPr="00F66298" w:rsidRDefault="00F66298" w:rsidP="00F66298">
      <w:pPr>
        <w:pStyle w:val="p"/>
        <w:numPr>
          <w:ilvl w:val="0"/>
          <w:numId w:val="6"/>
        </w:numPr>
        <w:spacing w:line="260" w:lineRule="atLeast"/>
        <w:rPr>
          <w:sz w:val="22"/>
          <w:szCs w:val="22"/>
        </w:rPr>
      </w:pPr>
      <w:r w:rsidRPr="00C25283">
        <w:rPr>
          <w:sz w:val="22"/>
          <w:szCs w:val="22"/>
        </w:rPr>
        <w:t>Microsoft Certified: Azure DevOps Engineer Expert</w:t>
      </w:r>
    </w:p>
    <w:p w14:paraId="0C048366" w14:textId="4BB123DB" w:rsidR="00F45B06" w:rsidRDefault="00337957" w:rsidP="00261EA2">
      <w:pPr>
        <w:pStyle w:val="p"/>
        <w:numPr>
          <w:ilvl w:val="0"/>
          <w:numId w:val="6"/>
        </w:numPr>
        <w:spacing w:line="260" w:lineRule="atLeast"/>
        <w:rPr>
          <w:sz w:val="22"/>
          <w:szCs w:val="22"/>
        </w:rPr>
      </w:pPr>
      <w:r w:rsidRPr="00337957">
        <w:rPr>
          <w:sz w:val="22"/>
          <w:szCs w:val="22"/>
        </w:rPr>
        <w:t>AWS Certified DevOps Engineer - Professional </w:t>
      </w:r>
    </w:p>
    <w:p w14:paraId="60A8DF5C" w14:textId="3D393C7E" w:rsidR="00C25283" w:rsidRPr="00C25283" w:rsidRDefault="00C25283" w:rsidP="00C25283">
      <w:pPr>
        <w:pStyle w:val="p"/>
        <w:numPr>
          <w:ilvl w:val="0"/>
          <w:numId w:val="6"/>
        </w:numPr>
        <w:spacing w:line="260" w:lineRule="atLeast"/>
        <w:rPr>
          <w:sz w:val="22"/>
          <w:szCs w:val="22"/>
        </w:rPr>
      </w:pPr>
      <w:r w:rsidRPr="00C25283">
        <w:rPr>
          <w:sz w:val="22"/>
          <w:szCs w:val="22"/>
        </w:rPr>
        <w:t>Certified Kubernetes Administrator (CKA)</w:t>
      </w:r>
    </w:p>
    <w:p w14:paraId="498DAB95" w14:textId="57D291A7" w:rsidR="00C25283" w:rsidRDefault="00C25283" w:rsidP="00C25283">
      <w:pPr>
        <w:pStyle w:val="p"/>
        <w:numPr>
          <w:ilvl w:val="0"/>
          <w:numId w:val="6"/>
        </w:numPr>
        <w:spacing w:line="260" w:lineRule="atLeast"/>
        <w:rPr>
          <w:sz w:val="22"/>
          <w:szCs w:val="22"/>
        </w:rPr>
      </w:pPr>
      <w:r w:rsidRPr="00C25283">
        <w:rPr>
          <w:sz w:val="22"/>
          <w:szCs w:val="22"/>
        </w:rPr>
        <w:t>HashiCorp Certified: Terraform Associate</w:t>
      </w:r>
    </w:p>
    <w:p w14:paraId="0D46AC08" w14:textId="77777777" w:rsidR="00F410F5" w:rsidRDefault="00F410F5" w:rsidP="00F410F5">
      <w:pPr>
        <w:pStyle w:val="p"/>
        <w:numPr>
          <w:ilvl w:val="0"/>
          <w:numId w:val="6"/>
        </w:numPr>
        <w:spacing w:line="260" w:lineRule="atLeast"/>
        <w:rPr>
          <w:sz w:val="22"/>
          <w:szCs w:val="22"/>
        </w:rPr>
      </w:pPr>
      <w:r w:rsidRPr="00261EA2">
        <w:rPr>
          <w:sz w:val="22"/>
          <w:szCs w:val="22"/>
        </w:rPr>
        <w:t>CISCO Certified Network Professional (CCNP)</w:t>
      </w:r>
    </w:p>
    <w:p w14:paraId="5A16EA67" w14:textId="77777777" w:rsidR="00F410F5" w:rsidRDefault="00F410F5" w:rsidP="00F410F5">
      <w:pPr>
        <w:pStyle w:val="p"/>
        <w:numPr>
          <w:ilvl w:val="0"/>
          <w:numId w:val="6"/>
        </w:numPr>
        <w:spacing w:line="260" w:lineRule="atLeast"/>
        <w:rPr>
          <w:sz w:val="22"/>
          <w:szCs w:val="22"/>
        </w:rPr>
      </w:pPr>
      <w:r w:rsidRPr="00261EA2">
        <w:rPr>
          <w:sz w:val="22"/>
          <w:szCs w:val="22"/>
        </w:rPr>
        <w:t>Microsoft Certified: Azure Security Engineer Associate</w:t>
      </w:r>
    </w:p>
    <w:p w14:paraId="013B46C7" w14:textId="77777777" w:rsidR="00F410F5" w:rsidRPr="00261EA2" w:rsidRDefault="00F410F5" w:rsidP="00F410F5">
      <w:pPr>
        <w:pStyle w:val="p"/>
        <w:spacing w:line="260" w:lineRule="atLeast"/>
        <w:ind w:left="720"/>
        <w:rPr>
          <w:sz w:val="22"/>
          <w:szCs w:val="22"/>
        </w:rPr>
      </w:pPr>
    </w:p>
    <w:p w14:paraId="701C6B20" w14:textId="77777777" w:rsidR="00F410F5" w:rsidRPr="00C25283" w:rsidRDefault="00F410F5" w:rsidP="00F410F5">
      <w:pPr>
        <w:pStyle w:val="p"/>
        <w:spacing w:line="260" w:lineRule="atLeast"/>
        <w:ind w:left="720"/>
        <w:rPr>
          <w:sz w:val="22"/>
          <w:szCs w:val="22"/>
        </w:rPr>
      </w:pPr>
    </w:p>
    <w:p w14:paraId="52AE153B" w14:textId="5DFD76D6" w:rsidR="00A6654D" w:rsidRDefault="00A6654D" w:rsidP="00261EA2">
      <w:pPr>
        <w:pStyle w:val="p"/>
        <w:spacing w:line="260" w:lineRule="atLeast"/>
        <w:ind w:left="720"/>
      </w:pPr>
    </w:p>
    <w:sectPr w:rsidR="00A66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ACC22" w14:textId="77777777" w:rsidR="00802ABE" w:rsidRDefault="00802ABE" w:rsidP="00261EA2">
      <w:pPr>
        <w:spacing w:line="240" w:lineRule="auto"/>
      </w:pPr>
      <w:r>
        <w:separator/>
      </w:r>
    </w:p>
  </w:endnote>
  <w:endnote w:type="continuationSeparator" w:id="0">
    <w:p w14:paraId="20FC377E" w14:textId="77777777" w:rsidR="00802ABE" w:rsidRDefault="00802ABE" w:rsidP="00261E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98AD2" w14:textId="77777777" w:rsidR="00802ABE" w:rsidRDefault="00802ABE" w:rsidP="00261EA2">
      <w:pPr>
        <w:spacing w:line="240" w:lineRule="auto"/>
      </w:pPr>
      <w:r>
        <w:separator/>
      </w:r>
    </w:p>
  </w:footnote>
  <w:footnote w:type="continuationSeparator" w:id="0">
    <w:p w14:paraId="0254A107" w14:textId="77777777" w:rsidR="00802ABE" w:rsidRDefault="00802ABE" w:rsidP="00261EA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814CBC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A2C0B9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0DAE6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EF83FA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AE473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92EE5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41467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01A280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798BD7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B9867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D2EC8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890F2A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190444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EC6080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418036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F5ED04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9A0E0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034DD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5CB4C24C"/>
    <w:lvl w:ilvl="0" w:tplc="D7AA40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2619F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4C213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02603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2C230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79CBB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1966A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43EA5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C06F8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20B40BD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865E6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C8EEE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3AE3C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818B99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CDC64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308A0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04E755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1F802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F6560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58B02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54EC4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63A11D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22E572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B8662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30AB9B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8962C1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D5A075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38710AD"/>
    <w:multiLevelType w:val="hybridMultilevel"/>
    <w:tmpl w:val="DDAA8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753F97"/>
    <w:multiLevelType w:val="hybridMultilevel"/>
    <w:tmpl w:val="8F0E6E58"/>
    <w:lvl w:ilvl="0" w:tplc="D7AA408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66CC"/>
    <w:multiLevelType w:val="hybridMultilevel"/>
    <w:tmpl w:val="CB841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920696">
    <w:abstractNumId w:val="0"/>
  </w:num>
  <w:num w:numId="2" w16cid:durableId="34234239">
    <w:abstractNumId w:val="1"/>
  </w:num>
  <w:num w:numId="3" w16cid:durableId="1734162280">
    <w:abstractNumId w:val="2"/>
  </w:num>
  <w:num w:numId="4" w16cid:durableId="1773158780">
    <w:abstractNumId w:val="3"/>
  </w:num>
  <w:num w:numId="5" w16cid:durableId="92366468">
    <w:abstractNumId w:val="4"/>
  </w:num>
  <w:num w:numId="6" w16cid:durableId="1478719100">
    <w:abstractNumId w:val="6"/>
  </w:num>
  <w:num w:numId="7" w16cid:durableId="798766716">
    <w:abstractNumId w:val="5"/>
  </w:num>
  <w:num w:numId="8" w16cid:durableId="1726880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EA2"/>
    <w:rsid w:val="000A65E6"/>
    <w:rsid w:val="000A661A"/>
    <w:rsid w:val="000E7379"/>
    <w:rsid w:val="000E7F8F"/>
    <w:rsid w:val="000F39AD"/>
    <w:rsid w:val="001067CB"/>
    <w:rsid w:val="001303C4"/>
    <w:rsid w:val="00163D7D"/>
    <w:rsid w:val="001A1565"/>
    <w:rsid w:val="001C050F"/>
    <w:rsid w:val="002247B9"/>
    <w:rsid w:val="002453FB"/>
    <w:rsid w:val="00261EA2"/>
    <w:rsid w:val="00285B91"/>
    <w:rsid w:val="00302BBE"/>
    <w:rsid w:val="00312316"/>
    <w:rsid w:val="00337052"/>
    <w:rsid w:val="00337957"/>
    <w:rsid w:val="003A3F59"/>
    <w:rsid w:val="003E40A8"/>
    <w:rsid w:val="004570C8"/>
    <w:rsid w:val="004868F2"/>
    <w:rsid w:val="004F4337"/>
    <w:rsid w:val="00581AC9"/>
    <w:rsid w:val="006A0382"/>
    <w:rsid w:val="006B2061"/>
    <w:rsid w:val="0071641E"/>
    <w:rsid w:val="00756D56"/>
    <w:rsid w:val="007E3133"/>
    <w:rsid w:val="00802ABE"/>
    <w:rsid w:val="00810EA2"/>
    <w:rsid w:val="00864B76"/>
    <w:rsid w:val="00876915"/>
    <w:rsid w:val="008C3B29"/>
    <w:rsid w:val="00902EBF"/>
    <w:rsid w:val="00923BB4"/>
    <w:rsid w:val="009C73CF"/>
    <w:rsid w:val="009F387A"/>
    <w:rsid w:val="00A51F2E"/>
    <w:rsid w:val="00A6654D"/>
    <w:rsid w:val="00A8668C"/>
    <w:rsid w:val="00AD5B34"/>
    <w:rsid w:val="00AF53EB"/>
    <w:rsid w:val="00AF7252"/>
    <w:rsid w:val="00B2294C"/>
    <w:rsid w:val="00B67612"/>
    <w:rsid w:val="00C033E6"/>
    <w:rsid w:val="00C25283"/>
    <w:rsid w:val="00C55FEE"/>
    <w:rsid w:val="00C81DCB"/>
    <w:rsid w:val="00C8523D"/>
    <w:rsid w:val="00CC4F75"/>
    <w:rsid w:val="00D05E83"/>
    <w:rsid w:val="00D12CA6"/>
    <w:rsid w:val="00DD7552"/>
    <w:rsid w:val="00E71C8D"/>
    <w:rsid w:val="00EC0D97"/>
    <w:rsid w:val="00EC609F"/>
    <w:rsid w:val="00EE30A7"/>
    <w:rsid w:val="00EF61A6"/>
    <w:rsid w:val="00F410F5"/>
    <w:rsid w:val="00F43D9E"/>
    <w:rsid w:val="00F45B06"/>
    <w:rsid w:val="00F54565"/>
    <w:rsid w:val="00F66298"/>
    <w:rsid w:val="00F72A43"/>
    <w:rsid w:val="00FA29CD"/>
    <w:rsid w:val="00FD5F77"/>
    <w:rsid w:val="00FD6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F9231D"/>
  <w15:chartTrackingRefBased/>
  <w15:docId w15:val="{298EF030-3EBC-4754-BBF0-4CAA6478E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EA2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1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E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E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E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E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E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61EA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1EA2"/>
  </w:style>
  <w:style w:type="paragraph" w:styleId="Footer">
    <w:name w:val="footer"/>
    <w:basedOn w:val="Normal"/>
    <w:link w:val="FooterChar"/>
    <w:uiPriority w:val="99"/>
    <w:unhideWhenUsed/>
    <w:rsid w:val="00261EA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1EA2"/>
  </w:style>
  <w:style w:type="paragraph" w:customStyle="1" w:styleId="gap-btn-hidden">
    <w:name w:val="gap-btn-hidden"/>
    <w:basedOn w:val="Normal"/>
    <w:rsid w:val="00261EA2"/>
    <w:rPr>
      <w:vanish/>
    </w:rPr>
  </w:style>
  <w:style w:type="paragraph" w:customStyle="1" w:styleId="div">
    <w:name w:val="div"/>
    <w:basedOn w:val="Normal"/>
    <w:rsid w:val="00261EA2"/>
  </w:style>
  <w:style w:type="paragraph" w:customStyle="1" w:styleId="divdocumentthinbottomborderdivnth-last-child1">
    <w:name w:val="div_document_thinbottomborder &gt; div_nth-last-child(1)"/>
    <w:basedOn w:val="Normal"/>
    <w:rsid w:val="00261EA2"/>
    <w:pPr>
      <w:pBdr>
        <w:bottom w:val="single" w:sz="12" w:space="0" w:color="DADADA"/>
      </w:pBdr>
    </w:pPr>
  </w:style>
  <w:style w:type="character" w:customStyle="1" w:styleId="span">
    <w:name w:val="span"/>
    <w:basedOn w:val="DefaultParagraphFont"/>
    <w:rsid w:val="00261EA2"/>
    <w:rPr>
      <w:sz w:val="24"/>
      <w:szCs w:val="24"/>
      <w:bdr w:val="none" w:sz="0" w:space="0" w:color="auto"/>
      <w:vertAlign w:val="baseline"/>
    </w:rPr>
  </w:style>
  <w:style w:type="paragraph" w:customStyle="1" w:styleId="divbotBorder">
    <w:name w:val="div_botBorder"/>
    <w:basedOn w:val="div"/>
    <w:rsid w:val="00261EA2"/>
    <w:pPr>
      <w:pBdr>
        <w:bottom w:val="single" w:sz="24" w:space="0" w:color="DADADA"/>
      </w:pBdr>
      <w:spacing w:line="36" w:lineRule="auto"/>
    </w:pPr>
  </w:style>
  <w:style w:type="paragraph" w:customStyle="1" w:styleId="divdocumentdivheading">
    <w:name w:val="div_document_div_heading"/>
    <w:basedOn w:val="Normal"/>
    <w:rsid w:val="00261EA2"/>
    <w:pPr>
      <w:pBdr>
        <w:bottom w:val="none" w:sz="0" w:space="1" w:color="auto"/>
      </w:pBdr>
    </w:pPr>
  </w:style>
  <w:style w:type="character" w:customStyle="1" w:styleId="divdocumentdivsectiontitle">
    <w:name w:val="div_document_div_sectiontitle"/>
    <w:basedOn w:val="DefaultParagraphFont"/>
    <w:rsid w:val="00261EA2"/>
    <w:rPr>
      <w:color w:val="000000"/>
      <w:sz w:val="24"/>
      <w:szCs w:val="24"/>
    </w:rPr>
  </w:style>
  <w:style w:type="paragraph" w:customStyle="1" w:styleId="divdocumentsinglecolumn">
    <w:name w:val="div_document_singlecolumn"/>
    <w:basedOn w:val="Normal"/>
    <w:rsid w:val="00261EA2"/>
  </w:style>
  <w:style w:type="paragraph" w:customStyle="1" w:styleId="p">
    <w:name w:val="p"/>
    <w:basedOn w:val="Normal"/>
    <w:rsid w:val="00261EA2"/>
  </w:style>
  <w:style w:type="paragraph" w:customStyle="1" w:styleId="ulli">
    <w:name w:val="ul_li"/>
    <w:basedOn w:val="Normal"/>
    <w:rsid w:val="00261EA2"/>
    <w:pPr>
      <w:pBdr>
        <w:left w:val="none" w:sz="0" w:space="3" w:color="auto"/>
      </w:pBdr>
    </w:pPr>
  </w:style>
  <w:style w:type="table" w:customStyle="1" w:styleId="divdocumenttable">
    <w:name w:val="div_document_table"/>
    <w:basedOn w:val="TableNormal"/>
    <w:rsid w:val="00261EA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paragraph" w:customStyle="1" w:styleId="spancompanyname">
    <w:name w:val="span_companyname"/>
    <w:basedOn w:val="Normal"/>
    <w:rsid w:val="00261EA2"/>
    <w:pPr>
      <w:jc w:val="center"/>
    </w:pPr>
    <w:rPr>
      <w:b/>
      <w:bCs/>
      <w:caps/>
    </w:rPr>
  </w:style>
  <w:style w:type="paragraph" w:customStyle="1" w:styleId="spanpaddedline">
    <w:name w:val="span_paddedline"/>
    <w:basedOn w:val="Normal"/>
    <w:rsid w:val="00261EA2"/>
  </w:style>
  <w:style w:type="character" w:customStyle="1" w:styleId="spanjobtitle">
    <w:name w:val="span_jobtitle"/>
    <w:basedOn w:val="span"/>
    <w:rsid w:val="00261EA2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datesWrapper">
    <w:name w:val="datesWrapper"/>
    <w:basedOn w:val="DefaultParagraphFont"/>
    <w:rsid w:val="00261EA2"/>
  </w:style>
  <w:style w:type="character" w:customStyle="1" w:styleId="spantxtLeft">
    <w:name w:val="span_txtLeft"/>
    <w:basedOn w:val="span"/>
    <w:rsid w:val="00261EA2"/>
    <w:rPr>
      <w:sz w:val="24"/>
      <w:szCs w:val="24"/>
      <w:bdr w:val="none" w:sz="0" w:space="0" w:color="auto"/>
      <w:vertAlign w:val="baseline"/>
    </w:rPr>
  </w:style>
  <w:style w:type="character" w:customStyle="1" w:styleId="singlecolumnspanpaddedlinenth-child1">
    <w:name w:val="singlecolumn_span_paddedline_nth-child(1)"/>
    <w:basedOn w:val="DefaultParagraphFont"/>
    <w:rsid w:val="00261EA2"/>
  </w:style>
  <w:style w:type="character" w:customStyle="1" w:styleId="spandegree">
    <w:name w:val="span_degree"/>
    <w:basedOn w:val="span"/>
    <w:rsid w:val="00261EA2"/>
    <w:rPr>
      <w:b/>
      <w:bCs/>
      <w:caps/>
      <w:sz w:val="24"/>
      <w:szCs w:val="24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sid w:val="00261EA2"/>
    <w:rPr>
      <w:b w:val="0"/>
      <w:bCs w:val="0"/>
      <w:caps/>
      <w:sz w:val="24"/>
      <w:szCs w:val="24"/>
      <w:bdr w:val="none" w:sz="0" w:space="0" w:color="auto"/>
      <w:vertAlign w:val="baseline"/>
    </w:rPr>
  </w:style>
  <w:style w:type="character" w:customStyle="1" w:styleId="spancompanynameeduc">
    <w:name w:val="span_companyname_educ"/>
    <w:basedOn w:val="span"/>
    <w:rsid w:val="00261EA2"/>
    <w:rPr>
      <w:b/>
      <w:bCs/>
      <w:caps w:val="0"/>
      <w:sz w:val="24"/>
      <w:szCs w:val="24"/>
      <w:bdr w:val="none" w:sz="0" w:space="0" w:color="auto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801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Niyi Faks</dc:creator>
  <cp:keywords/>
  <dc:description/>
  <cp:lastModifiedBy>tarielatei peregba</cp:lastModifiedBy>
  <cp:revision>20</cp:revision>
  <dcterms:created xsi:type="dcterms:W3CDTF">2024-09-08T08:04:00Z</dcterms:created>
  <dcterms:modified xsi:type="dcterms:W3CDTF">2025-04-23T12:33:00Z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b98c02ca-5abe-463c-9572-4b696a6adef9</vt:lpwstr>
  </property>
</Properties>
</file>