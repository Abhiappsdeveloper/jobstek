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53D6A" w14:textId="77777777" w:rsidR="00EC5226" w:rsidRPr="006E53B1" w:rsidRDefault="00EC5226" w:rsidP="00EC5226">
      <w:pPr>
        <w:spacing w:line="276" w:lineRule="auto"/>
        <w:jc w:val="center"/>
        <w:rPr>
          <w:rFonts w:ascii="Calibri" w:hAnsi="Calibri"/>
          <w:b/>
          <w:sz w:val="22"/>
          <w:szCs w:val="22"/>
          <w:u w:val="single"/>
        </w:rPr>
      </w:pPr>
      <w:r w:rsidRPr="006E53B1">
        <w:rPr>
          <w:rFonts w:ascii="Calibri" w:hAnsi="Calibri"/>
          <w:b/>
          <w:sz w:val="40"/>
          <w:szCs w:val="22"/>
          <w:u w:val="single"/>
        </w:rPr>
        <w:t>HAFSA</w:t>
      </w:r>
    </w:p>
    <w:p w14:paraId="7C01C400" w14:textId="77777777" w:rsidR="00EC5226" w:rsidRPr="002B66F4" w:rsidRDefault="00EC5226" w:rsidP="00EC5226">
      <w:pPr>
        <w:spacing w:line="276" w:lineRule="auto"/>
        <w:rPr>
          <w:rFonts w:ascii="Calibri" w:hAnsi="Calibri"/>
          <w:b/>
          <w:bCs/>
          <w:sz w:val="22"/>
          <w:szCs w:val="22"/>
        </w:rPr>
      </w:pPr>
      <w:r w:rsidRPr="002B66F4">
        <w:rPr>
          <w:rFonts w:ascii="Calibri" w:hAnsi="Calibri"/>
          <w:b/>
          <w:bCs/>
          <w:sz w:val="22"/>
          <w:szCs w:val="22"/>
        </w:rPr>
        <w:t xml:space="preserve"> Email – id: </w:t>
      </w:r>
      <w:r>
        <w:rPr>
          <w:rFonts w:ascii="Roboto" w:hAnsi="Roboto"/>
          <w:color w:val="1F1F1F"/>
          <w:sz w:val="21"/>
          <w:szCs w:val="21"/>
          <w:shd w:val="clear" w:color="auto" w:fill="E9EEF6"/>
        </w:rPr>
        <w:t>hafsa.develop@gmail.com</w:t>
      </w:r>
    </w:p>
    <w:p w14:paraId="6AC9328D" w14:textId="77777777" w:rsidR="00EC5226" w:rsidRDefault="00EC5226" w:rsidP="00EC5226">
      <w:pPr>
        <w:pBdr>
          <w:bottom w:val="single" w:sz="6" w:space="1" w:color="auto"/>
        </w:pBdr>
        <w:spacing w:line="276" w:lineRule="auto"/>
      </w:pPr>
      <w:r w:rsidRPr="002B66F4">
        <w:rPr>
          <w:rFonts w:ascii="Calibri" w:hAnsi="Calibri"/>
          <w:b/>
          <w:bCs/>
          <w:sz w:val="22"/>
          <w:szCs w:val="22"/>
        </w:rPr>
        <w:t xml:space="preserve"> Phone no:   </w:t>
      </w:r>
      <w:proofErr w:type="gramStart"/>
      <w:dir w:val="ltr">
        <w:r w:rsidRPr="00D4548F">
          <w:rPr>
            <w:rFonts w:ascii="Calibri" w:hAnsi="Calibri"/>
            <w:b/>
            <w:bCs/>
            <w:sz w:val="22"/>
            <w:szCs w:val="22"/>
          </w:rPr>
          <w:t>(</w:t>
        </w:r>
        <w:proofErr w:type="gramEnd"/>
        <w:r w:rsidRPr="00D4548F">
          <w:rPr>
            <w:rFonts w:ascii="Calibri" w:hAnsi="Calibri"/>
            <w:b/>
            <w:bCs/>
            <w:sz w:val="22"/>
            <w:szCs w:val="22"/>
          </w:rPr>
          <w:t>518) 218-6799</w:t>
        </w:r>
        <w:r w:rsidRPr="00D4548F">
          <w:rPr>
            <w:rFonts w:ascii="Calibri" w:hAnsi="Calibri"/>
            <w:b/>
            <w:bCs/>
            <w:sz w:val="22"/>
            <w:szCs w:val="22"/>
          </w:rPr>
          <w:t>‬</w:t>
        </w:r>
        <w:r>
          <w:t>‬</w:t>
        </w:r>
        <w:r>
          <w:t>‬</w:t>
        </w:r>
        <w:r>
          <w:t>‬</w:t>
        </w:r>
      </w:dir>
    </w:p>
    <w:p w14:paraId="43A5437C" w14:textId="77777777" w:rsidR="00EC5226" w:rsidRDefault="00EC5226" w:rsidP="00EC5226">
      <w:pPr>
        <w:pBdr>
          <w:bottom w:val="single" w:sz="6" w:space="1" w:color="auto"/>
        </w:pBdr>
        <w:spacing w:line="276" w:lineRule="auto"/>
      </w:pPr>
      <w:r>
        <w:t xml:space="preserve">Visa </w:t>
      </w:r>
      <w:proofErr w:type="gramStart"/>
      <w:r>
        <w:t>Status :</w:t>
      </w:r>
      <w:proofErr w:type="gramEnd"/>
      <w:r>
        <w:t xml:space="preserve"> Green Card</w:t>
      </w:r>
    </w:p>
    <w:p w14:paraId="361AB40E" w14:textId="77777777" w:rsidR="00EC5226" w:rsidRPr="002B66F4" w:rsidRDefault="00EC5226" w:rsidP="00EC5226">
      <w:pPr>
        <w:pBdr>
          <w:bottom w:val="single" w:sz="6" w:space="1" w:color="auto"/>
        </w:pBdr>
        <w:spacing w:line="276" w:lineRule="auto"/>
        <w:rPr>
          <w:rFonts w:ascii="Calibri" w:hAnsi="Calibri"/>
          <w:b/>
          <w:bCs/>
          <w:sz w:val="22"/>
          <w:szCs w:val="22"/>
        </w:rPr>
      </w:pPr>
      <w:r>
        <w:t>Open to work for any employer in USA</w:t>
      </w:r>
    </w:p>
    <w:p w14:paraId="0AD4B879" w14:textId="77777777" w:rsidR="00AA4A3B" w:rsidRDefault="00AA4A3B" w:rsidP="005E20BF">
      <w:pPr>
        <w:widowControl w:val="0"/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</w:p>
    <w:p w14:paraId="0090AB5E" w14:textId="7EA49428" w:rsidR="005E20BF" w:rsidRPr="00B35C0A" w:rsidRDefault="00850D0C" w:rsidP="005E20BF">
      <w:pPr>
        <w:widowControl w:val="0"/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  <w:r w:rsidRPr="00B35C0A">
        <w:rPr>
          <w:rFonts w:ascii="Calibri" w:hAnsi="Calibri"/>
          <w:b/>
          <w:sz w:val="22"/>
          <w:szCs w:val="22"/>
          <w:u w:val="single"/>
        </w:rPr>
        <w:t>Summary: -</w:t>
      </w:r>
    </w:p>
    <w:p w14:paraId="490AF583" w14:textId="7C72E0C6" w:rsidR="005E20BF" w:rsidRDefault="00850D0C" w:rsidP="005E20BF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sz w:val="22"/>
          <w:szCs w:val="22"/>
        </w:rPr>
      </w:pPr>
      <w:r w:rsidRPr="00B35C0A">
        <w:rPr>
          <w:rFonts w:ascii="Calibri" w:hAnsi="Calibri"/>
          <w:sz w:val="22"/>
          <w:szCs w:val="22"/>
        </w:rPr>
        <w:t xml:space="preserve">Having </w:t>
      </w:r>
      <w:r w:rsidR="00EC5226">
        <w:rPr>
          <w:rFonts w:ascii="Calibri" w:hAnsi="Calibri"/>
          <w:bCs/>
          <w:sz w:val="22"/>
          <w:szCs w:val="22"/>
        </w:rPr>
        <w:t>8</w:t>
      </w:r>
      <w:r w:rsidR="005F4E03">
        <w:rPr>
          <w:rFonts w:ascii="Calibri" w:hAnsi="Calibri"/>
          <w:bCs/>
          <w:sz w:val="22"/>
          <w:szCs w:val="22"/>
        </w:rPr>
        <w:t>+</w:t>
      </w:r>
      <w:r w:rsidR="00F56F9D">
        <w:rPr>
          <w:rFonts w:ascii="Calibri" w:hAnsi="Calibri"/>
          <w:bCs/>
          <w:sz w:val="22"/>
          <w:szCs w:val="22"/>
        </w:rPr>
        <w:t xml:space="preserve"> </w:t>
      </w:r>
      <w:r w:rsidRPr="00B35C0A">
        <w:rPr>
          <w:rFonts w:ascii="Calibri" w:hAnsi="Calibri"/>
          <w:sz w:val="22"/>
          <w:szCs w:val="22"/>
        </w:rPr>
        <w:t>years</w:t>
      </w:r>
      <w:r w:rsidR="00A47921">
        <w:rPr>
          <w:rFonts w:ascii="Calibri" w:hAnsi="Calibri"/>
          <w:sz w:val="22"/>
          <w:szCs w:val="22"/>
        </w:rPr>
        <w:t xml:space="preserve"> </w:t>
      </w:r>
      <w:r w:rsidRPr="00B35C0A">
        <w:rPr>
          <w:rFonts w:ascii="Calibri" w:hAnsi="Calibri"/>
          <w:sz w:val="22"/>
          <w:szCs w:val="22"/>
        </w:rPr>
        <w:t>of work experience in analysis, design</w:t>
      </w:r>
      <w:r w:rsidR="002A6BD7">
        <w:rPr>
          <w:rFonts w:ascii="Calibri" w:hAnsi="Calibri"/>
          <w:sz w:val="22"/>
          <w:szCs w:val="22"/>
        </w:rPr>
        <w:t>,</w:t>
      </w:r>
      <w:r w:rsidRPr="00B35C0A">
        <w:rPr>
          <w:rFonts w:ascii="Calibri" w:hAnsi="Calibri"/>
          <w:sz w:val="22"/>
          <w:szCs w:val="22"/>
        </w:rPr>
        <w:t xml:space="preserve"> and development of client/server </w:t>
      </w:r>
      <w:r w:rsidR="002A6BD7">
        <w:rPr>
          <w:rFonts w:ascii="Calibri" w:hAnsi="Calibri"/>
          <w:sz w:val="22"/>
          <w:szCs w:val="22"/>
        </w:rPr>
        <w:t>web-based</w:t>
      </w:r>
      <w:r>
        <w:rPr>
          <w:rFonts w:ascii="Calibri" w:hAnsi="Calibri"/>
          <w:sz w:val="22"/>
          <w:szCs w:val="22"/>
        </w:rPr>
        <w:t xml:space="preserve"> and </w:t>
      </w:r>
      <w:r w:rsidRPr="00A47921">
        <w:rPr>
          <w:rFonts w:ascii="Calibri" w:hAnsi="Calibri"/>
          <w:bCs/>
          <w:sz w:val="22"/>
          <w:szCs w:val="22"/>
        </w:rPr>
        <w:t>MS Dynamic CRM</w:t>
      </w:r>
    </w:p>
    <w:p w14:paraId="59189D1B" w14:textId="62971DCE" w:rsidR="008D5B89" w:rsidRPr="008D5B89" w:rsidRDefault="00850D0C" w:rsidP="008D5B8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sz w:val="22"/>
          <w:szCs w:val="22"/>
        </w:rPr>
      </w:pPr>
      <w:r w:rsidRPr="008D5B89">
        <w:rPr>
          <w:rFonts w:ascii="Calibri" w:hAnsi="Calibri"/>
          <w:sz w:val="22"/>
          <w:szCs w:val="22"/>
        </w:rPr>
        <w:t xml:space="preserve">Strong working experience in building custom Java </w:t>
      </w:r>
      <w:r w:rsidR="00A030C0" w:rsidRPr="008D5B89">
        <w:rPr>
          <w:rFonts w:ascii="Calibri" w:hAnsi="Calibri"/>
          <w:sz w:val="22"/>
          <w:szCs w:val="22"/>
        </w:rPr>
        <w:t>scripts.</w:t>
      </w:r>
      <w:r w:rsidRPr="008D5B89">
        <w:rPr>
          <w:rFonts w:ascii="Calibri" w:hAnsi="Calibri"/>
          <w:sz w:val="22"/>
          <w:szCs w:val="22"/>
        </w:rPr>
        <w:t xml:space="preserve"> </w:t>
      </w:r>
    </w:p>
    <w:p w14:paraId="204FFEC2" w14:textId="5A5F5C20" w:rsidR="008D5B89" w:rsidRPr="008D5B89" w:rsidRDefault="00850D0C" w:rsidP="008D5B8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sz w:val="22"/>
          <w:szCs w:val="22"/>
        </w:rPr>
      </w:pPr>
      <w:r w:rsidRPr="008D5B89">
        <w:rPr>
          <w:rFonts w:ascii="Calibri" w:hAnsi="Calibri"/>
          <w:sz w:val="22"/>
          <w:szCs w:val="22"/>
        </w:rPr>
        <w:t>Experience in building and customizing the plugins in CRM</w:t>
      </w:r>
      <w:r w:rsidR="00A030C0">
        <w:rPr>
          <w:rFonts w:ascii="Calibri" w:hAnsi="Calibri"/>
          <w:sz w:val="22"/>
          <w:szCs w:val="22"/>
        </w:rPr>
        <w:t>.</w:t>
      </w:r>
    </w:p>
    <w:p w14:paraId="37ED2C2C" w14:textId="0F9CC575" w:rsidR="008D5B89" w:rsidRPr="008D5B89" w:rsidRDefault="00850D0C" w:rsidP="008D5B8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sz w:val="22"/>
          <w:szCs w:val="22"/>
        </w:rPr>
      </w:pPr>
      <w:r w:rsidRPr="008D5B89">
        <w:rPr>
          <w:rFonts w:ascii="Calibri" w:hAnsi="Calibri"/>
          <w:sz w:val="22"/>
          <w:szCs w:val="22"/>
        </w:rPr>
        <w:t xml:space="preserve">Good knowledge in Customization of MS CRM OOB Features, RIBBONS, </w:t>
      </w:r>
      <w:r w:rsidR="00BE22D8">
        <w:rPr>
          <w:rFonts w:ascii="Calibri" w:hAnsi="Calibri"/>
          <w:sz w:val="22"/>
          <w:szCs w:val="22"/>
        </w:rPr>
        <w:t xml:space="preserve">and </w:t>
      </w:r>
      <w:r w:rsidRPr="008D5B89">
        <w:rPr>
          <w:rFonts w:ascii="Calibri" w:hAnsi="Calibri"/>
          <w:sz w:val="22"/>
          <w:szCs w:val="22"/>
        </w:rPr>
        <w:t>Field Services according to Business Requirements.</w:t>
      </w:r>
    </w:p>
    <w:p w14:paraId="20C469B4" w14:textId="72141208" w:rsidR="008D5B89" w:rsidRPr="008D5B89" w:rsidRDefault="00850D0C" w:rsidP="008D5B8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sz w:val="22"/>
          <w:szCs w:val="22"/>
        </w:rPr>
      </w:pPr>
      <w:r w:rsidRPr="008D5B89">
        <w:rPr>
          <w:rFonts w:ascii="Calibri" w:hAnsi="Calibri"/>
          <w:sz w:val="22"/>
          <w:szCs w:val="22"/>
        </w:rPr>
        <w:t xml:space="preserve">Expertise in designing and building CRM Plugins, Custom &amp; Complex workflows, </w:t>
      </w:r>
      <w:r w:rsidR="00BE22D8">
        <w:rPr>
          <w:rFonts w:ascii="Calibri" w:hAnsi="Calibri"/>
          <w:sz w:val="22"/>
          <w:szCs w:val="22"/>
        </w:rPr>
        <w:t xml:space="preserve">and </w:t>
      </w:r>
      <w:r w:rsidRPr="008D5B89">
        <w:rPr>
          <w:rFonts w:ascii="Calibri" w:hAnsi="Calibri"/>
          <w:sz w:val="22"/>
          <w:szCs w:val="22"/>
        </w:rPr>
        <w:t>JavaScript Libraries.</w:t>
      </w:r>
    </w:p>
    <w:p w14:paraId="736FCE8D" w14:textId="7986F0CC" w:rsidR="008D5B89" w:rsidRDefault="00850D0C" w:rsidP="008D5B8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sz w:val="22"/>
          <w:szCs w:val="22"/>
        </w:rPr>
      </w:pPr>
      <w:r w:rsidRPr="008D5B89">
        <w:rPr>
          <w:rFonts w:ascii="Calibri" w:hAnsi="Calibri"/>
          <w:sz w:val="22"/>
          <w:szCs w:val="22"/>
        </w:rPr>
        <w:t xml:space="preserve">Good knowledge and experience of CRM security model, XRM Toolset, CRM SDK, </w:t>
      </w:r>
      <w:r w:rsidR="002A6BD7">
        <w:rPr>
          <w:rFonts w:ascii="Calibri" w:hAnsi="Calibri"/>
          <w:sz w:val="22"/>
          <w:szCs w:val="22"/>
        </w:rPr>
        <w:t>Sales,</w:t>
      </w:r>
      <w:r w:rsidRPr="008D5B89">
        <w:rPr>
          <w:rFonts w:ascii="Calibri" w:hAnsi="Calibri"/>
          <w:sz w:val="22"/>
          <w:szCs w:val="22"/>
        </w:rPr>
        <w:t xml:space="preserve"> Service module, </w:t>
      </w:r>
      <w:proofErr w:type="spellStart"/>
      <w:r w:rsidRPr="008D5B89">
        <w:rPr>
          <w:rFonts w:ascii="Calibri" w:hAnsi="Calibri"/>
          <w:sz w:val="22"/>
          <w:szCs w:val="22"/>
        </w:rPr>
        <w:t>PowerApps</w:t>
      </w:r>
      <w:proofErr w:type="spellEnd"/>
      <w:r w:rsidRPr="008D5B89">
        <w:rPr>
          <w:rFonts w:ascii="Calibri" w:hAnsi="Calibri"/>
          <w:sz w:val="22"/>
          <w:szCs w:val="22"/>
        </w:rPr>
        <w:t>,</w:t>
      </w:r>
      <w:r w:rsidR="002A6BD7">
        <w:rPr>
          <w:rFonts w:ascii="Calibri" w:hAnsi="Calibri"/>
          <w:sz w:val="22"/>
          <w:szCs w:val="22"/>
        </w:rPr>
        <w:t xml:space="preserve"> and Power Automate</w:t>
      </w:r>
      <w:r w:rsidR="00ED1E68">
        <w:rPr>
          <w:rFonts w:ascii="Calibri" w:hAnsi="Calibri"/>
          <w:sz w:val="22"/>
          <w:szCs w:val="22"/>
        </w:rPr>
        <w:t>, Power BI</w:t>
      </w:r>
    </w:p>
    <w:p w14:paraId="22B33B8C" w14:textId="66D92B9A" w:rsidR="00D407B5" w:rsidRPr="008D5B89" w:rsidRDefault="00D407B5" w:rsidP="008D5B8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Good experience on </w:t>
      </w:r>
      <w:proofErr w:type="spellStart"/>
      <w:r>
        <w:rPr>
          <w:rFonts w:ascii="Calibri" w:hAnsi="Calibri"/>
          <w:sz w:val="22"/>
          <w:szCs w:val="22"/>
        </w:rPr>
        <w:t>PowerApps</w:t>
      </w:r>
      <w:proofErr w:type="spellEnd"/>
      <w:r>
        <w:rPr>
          <w:rFonts w:ascii="Calibri" w:hAnsi="Calibri"/>
          <w:sz w:val="22"/>
          <w:szCs w:val="22"/>
        </w:rPr>
        <w:t>, Power Portals, Power Automate flows, and Power Pages.</w:t>
      </w:r>
    </w:p>
    <w:p w14:paraId="683397BD" w14:textId="40576A34" w:rsidR="008D5B89" w:rsidRPr="008D5B89" w:rsidRDefault="00850D0C" w:rsidP="008D5B8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sz w:val="22"/>
          <w:szCs w:val="22"/>
        </w:rPr>
      </w:pPr>
      <w:r w:rsidRPr="008D5B89">
        <w:rPr>
          <w:rFonts w:ascii="Calibri" w:hAnsi="Calibri"/>
          <w:sz w:val="22"/>
          <w:szCs w:val="22"/>
        </w:rPr>
        <w:t xml:space="preserve">Proficient in .NET, Visual Studio, C#, </w:t>
      </w:r>
      <w:r w:rsidR="00DB4691">
        <w:rPr>
          <w:rFonts w:ascii="Calibri" w:hAnsi="Calibri"/>
          <w:sz w:val="22"/>
          <w:szCs w:val="22"/>
        </w:rPr>
        <w:t xml:space="preserve">and </w:t>
      </w:r>
      <w:r w:rsidRPr="008D5B89">
        <w:rPr>
          <w:rFonts w:ascii="Calibri" w:hAnsi="Calibri"/>
          <w:sz w:val="22"/>
          <w:szCs w:val="22"/>
        </w:rPr>
        <w:t>SSRS reporting services.</w:t>
      </w:r>
    </w:p>
    <w:p w14:paraId="1E51155D" w14:textId="22097477" w:rsidR="008D5B89" w:rsidRPr="008D5B89" w:rsidRDefault="00850D0C" w:rsidP="008D5B8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sz w:val="22"/>
          <w:szCs w:val="22"/>
        </w:rPr>
      </w:pPr>
      <w:r w:rsidRPr="008D5B89">
        <w:rPr>
          <w:rFonts w:ascii="Calibri" w:hAnsi="Calibri"/>
          <w:sz w:val="22"/>
          <w:szCs w:val="22"/>
        </w:rPr>
        <w:t>Experience in customizations, JavaScript, C#, .NET, HTML,</w:t>
      </w:r>
      <w:r w:rsidR="00DB4691">
        <w:rPr>
          <w:rFonts w:ascii="Calibri" w:hAnsi="Calibri"/>
          <w:sz w:val="22"/>
          <w:szCs w:val="22"/>
        </w:rPr>
        <w:t xml:space="preserve"> Web</w:t>
      </w:r>
      <w:r w:rsidRPr="008D5B89">
        <w:rPr>
          <w:rFonts w:ascii="Calibri" w:hAnsi="Calibri"/>
          <w:sz w:val="22"/>
          <w:szCs w:val="22"/>
        </w:rPr>
        <w:t xml:space="preserve"> API</w:t>
      </w:r>
      <w:r w:rsidR="00BE22D8">
        <w:rPr>
          <w:rFonts w:ascii="Calibri" w:hAnsi="Calibri"/>
          <w:sz w:val="22"/>
          <w:szCs w:val="22"/>
        </w:rPr>
        <w:t>,</w:t>
      </w:r>
      <w:r w:rsidRPr="008D5B89">
        <w:rPr>
          <w:rFonts w:ascii="Calibri" w:hAnsi="Calibri"/>
          <w:sz w:val="22"/>
          <w:szCs w:val="22"/>
        </w:rPr>
        <w:t xml:space="preserve"> and, including plugins, scripting</w:t>
      </w:r>
      <w:r w:rsidR="00BE22D8">
        <w:rPr>
          <w:rFonts w:ascii="Calibri" w:hAnsi="Calibri"/>
          <w:sz w:val="22"/>
          <w:szCs w:val="22"/>
        </w:rPr>
        <w:t>,</w:t>
      </w:r>
      <w:r w:rsidRPr="008D5B89">
        <w:rPr>
          <w:rFonts w:ascii="Calibri" w:hAnsi="Calibri"/>
          <w:sz w:val="22"/>
          <w:szCs w:val="22"/>
        </w:rPr>
        <w:t xml:space="preserve"> and form creation, CRM Web API, REST/OData.</w:t>
      </w:r>
    </w:p>
    <w:p w14:paraId="27AD5340" w14:textId="71076038" w:rsidR="008D5B89" w:rsidRPr="008D5B89" w:rsidRDefault="00850D0C" w:rsidP="008D5B8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sz w:val="22"/>
          <w:szCs w:val="22"/>
        </w:rPr>
      </w:pPr>
      <w:r w:rsidRPr="008D5B89">
        <w:rPr>
          <w:rFonts w:ascii="Calibri" w:hAnsi="Calibri"/>
          <w:sz w:val="22"/>
          <w:szCs w:val="22"/>
        </w:rPr>
        <w:t xml:space="preserve">Expertise in Dynamics CRM entities, workflows, configurations, customization development, integration development, Reporting, Dashboards, and Web </w:t>
      </w:r>
      <w:r w:rsidR="00BE22D8">
        <w:rPr>
          <w:rFonts w:ascii="Calibri" w:hAnsi="Calibri"/>
          <w:sz w:val="22"/>
          <w:szCs w:val="22"/>
        </w:rPr>
        <w:t>Resources</w:t>
      </w:r>
      <w:r w:rsidRPr="008D5B89">
        <w:rPr>
          <w:rFonts w:ascii="Calibri" w:hAnsi="Calibri"/>
          <w:sz w:val="22"/>
          <w:szCs w:val="22"/>
        </w:rPr>
        <w:t>.</w:t>
      </w:r>
    </w:p>
    <w:p w14:paraId="3F9F4DE8" w14:textId="0A347A69" w:rsidR="005E20BF" w:rsidRDefault="00850D0C" w:rsidP="008D5B8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sz w:val="22"/>
          <w:szCs w:val="22"/>
        </w:rPr>
      </w:pPr>
      <w:r w:rsidRPr="008D5B89">
        <w:rPr>
          <w:rFonts w:ascii="Calibri" w:hAnsi="Calibri"/>
          <w:sz w:val="22"/>
          <w:szCs w:val="22"/>
        </w:rPr>
        <w:t xml:space="preserve">Good knowledge in Workflows &amp;Plugins implementation </w:t>
      </w:r>
      <w:r w:rsidR="00BE22D8">
        <w:rPr>
          <w:rFonts w:ascii="Calibri" w:hAnsi="Calibri"/>
          <w:sz w:val="22"/>
          <w:szCs w:val="22"/>
        </w:rPr>
        <w:t>into</w:t>
      </w:r>
      <w:r w:rsidRPr="008D5B89">
        <w:rPr>
          <w:rFonts w:ascii="Calibri" w:hAnsi="Calibri"/>
          <w:sz w:val="22"/>
          <w:szCs w:val="22"/>
        </w:rPr>
        <w:t xml:space="preserve"> Business Requirements</w:t>
      </w:r>
    </w:p>
    <w:p w14:paraId="5D415334" w14:textId="77777777" w:rsidR="00AA4A3B" w:rsidRDefault="00AA4A3B" w:rsidP="005E20BF">
      <w:pPr>
        <w:widowControl w:val="0"/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</w:p>
    <w:p w14:paraId="007B9973" w14:textId="77777777" w:rsidR="00D701B2" w:rsidRDefault="00D701B2" w:rsidP="005E20BF">
      <w:pPr>
        <w:widowControl w:val="0"/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</w:p>
    <w:p w14:paraId="0884E6BB" w14:textId="20BA7AAA" w:rsidR="005E20BF" w:rsidRDefault="00850D0C" w:rsidP="005E20BF">
      <w:pPr>
        <w:widowControl w:val="0"/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  <w:r w:rsidRPr="00B35C0A">
        <w:rPr>
          <w:rFonts w:ascii="Calibri" w:hAnsi="Calibri"/>
          <w:b/>
          <w:sz w:val="22"/>
          <w:szCs w:val="22"/>
          <w:u w:val="single"/>
        </w:rPr>
        <w:t xml:space="preserve">Technical </w:t>
      </w:r>
      <w:r w:rsidR="00AA4A3B" w:rsidRPr="00B35C0A">
        <w:rPr>
          <w:rFonts w:ascii="Calibri" w:hAnsi="Calibri"/>
          <w:b/>
          <w:sz w:val="22"/>
          <w:szCs w:val="22"/>
          <w:u w:val="single"/>
        </w:rPr>
        <w:t>skills: -</w:t>
      </w:r>
    </w:p>
    <w:p w14:paraId="307991A6" w14:textId="77777777" w:rsidR="00BF7F7E" w:rsidRPr="00B35C0A" w:rsidRDefault="00BF7F7E" w:rsidP="005E20BF">
      <w:pPr>
        <w:widowControl w:val="0"/>
        <w:autoSpaceDE w:val="0"/>
        <w:autoSpaceDN w:val="0"/>
        <w:adjustRightInd w:val="0"/>
        <w:spacing w:line="276" w:lineRule="auto"/>
        <w:ind w:right="-900"/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</w:p>
    <w:p w14:paraId="0633440F" w14:textId="4353CC3D" w:rsidR="006A2EC5" w:rsidRDefault="005E20BF" w:rsidP="00D407B5">
      <w:pPr>
        <w:tabs>
          <w:tab w:val="left" w:pos="720"/>
        </w:tabs>
        <w:spacing w:line="360" w:lineRule="auto"/>
        <w:contextualSpacing/>
        <w:rPr>
          <w:rFonts w:ascii="Calibri" w:hAnsi="Calibri" w:cs="Calibri"/>
          <w:bCs/>
          <w:sz w:val="22"/>
          <w:szCs w:val="22"/>
        </w:rPr>
      </w:pPr>
      <w:r w:rsidRPr="00D407B5">
        <w:rPr>
          <w:rFonts w:ascii="Calibri" w:hAnsi="Calibri"/>
          <w:b/>
          <w:bCs/>
          <w:sz w:val="22"/>
          <w:szCs w:val="22"/>
        </w:rPr>
        <w:t>Microsoft Technologies</w:t>
      </w:r>
      <w:r w:rsidR="00D407B5" w:rsidRPr="00D407B5">
        <w:rPr>
          <w:rFonts w:ascii="Calibri" w:hAnsi="Calibri"/>
          <w:b/>
          <w:bCs/>
          <w:sz w:val="22"/>
          <w:szCs w:val="22"/>
        </w:rPr>
        <w:tab/>
      </w:r>
      <w:r w:rsidR="00D407B5">
        <w:rPr>
          <w:rFonts w:ascii="Calibri" w:hAnsi="Calibri"/>
          <w:sz w:val="22"/>
          <w:szCs w:val="22"/>
        </w:rPr>
        <w:tab/>
      </w:r>
      <w:r w:rsidRPr="00B35C0A">
        <w:rPr>
          <w:rFonts w:ascii="Calibri" w:hAnsi="Calibri"/>
          <w:sz w:val="22"/>
          <w:szCs w:val="22"/>
        </w:rPr>
        <w:t>:</w:t>
      </w:r>
      <w:r w:rsidR="00D407B5">
        <w:rPr>
          <w:rFonts w:ascii="Calibri" w:hAnsi="Calibri"/>
          <w:sz w:val="22"/>
          <w:szCs w:val="22"/>
        </w:rPr>
        <w:tab/>
      </w:r>
      <w:r w:rsidR="00850D0C">
        <w:rPr>
          <w:rFonts w:ascii="Calibri" w:hAnsi="Calibri" w:cs="Calibri"/>
          <w:bCs/>
          <w:sz w:val="22"/>
          <w:szCs w:val="22"/>
        </w:rPr>
        <w:t xml:space="preserve">MS Dynamics CRM 2016 &amp; </w:t>
      </w:r>
      <w:r w:rsidR="00EE3385">
        <w:rPr>
          <w:rFonts w:ascii="Calibri" w:hAnsi="Calibri" w:cs="Calibri"/>
          <w:bCs/>
          <w:sz w:val="22"/>
          <w:szCs w:val="22"/>
        </w:rPr>
        <w:t>D365</w:t>
      </w:r>
      <w:r w:rsidR="00A030C0">
        <w:rPr>
          <w:rFonts w:ascii="Calibri" w:hAnsi="Calibri" w:cs="Calibri"/>
          <w:bCs/>
          <w:sz w:val="22"/>
          <w:szCs w:val="22"/>
        </w:rPr>
        <w:t xml:space="preserve"> CE Online.</w:t>
      </w:r>
    </w:p>
    <w:p w14:paraId="6CA9B722" w14:textId="0DD2D0F0" w:rsidR="005E20BF" w:rsidRDefault="00850D0C" w:rsidP="00D407B5">
      <w:pPr>
        <w:tabs>
          <w:tab w:val="left" w:pos="720"/>
        </w:tabs>
        <w:spacing w:line="360" w:lineRule="auto"/>
        <w:contextualSpacing/>
        <w:rPr>
          <w:rFonts w:ascii="Calibri" w:hAnsi="Calibri"/>
          <w:sz w:val="22"/>
          <w:szCs w:val="22"/>
        </w:rPr>
      </w:pPr>
      <w:r w:rsidRPr="00D407B5">
        <w:rPr>
          <w:rFonts w:ascii="Calibri" w:hAnsi="Calibri"/>
          <w:b/>
          <w:bCs/>
          <w:sz w:val="22"/>
          <w:szCs w:val="22"/>
        </w:rPr>
        <w:t>Programming languages</w:t>
      </w:r>
      <w:r w:rsidR="00D407B5" w:rsidRPr="00D407B5">
        <w:rPr>
          <w:rFonts w:ascii="Calibri" w:hAnsi="Calibri"/>
          <w:b/>
          <w:bCs/>
          <w:sz w:val="22"/>
          <w:szCs w:val="22"/>
        </w:rPr>
        <w:tab/>
      </w:r>
      <w:r w:rsidRPr="00B35C0A">
        <w:rPr>
          <w:rFonts w:ascii="Calibri" w:hAnsi="Calibri"/>
          <w:sz w:val="22"/>
          <w:szCs w:val="22"/>
        </w:rPr>
        <w:t>:</w:t>
      </w:r>
      <w:r w:rsidR="00D407B5">
        <w:rPr>
          <w:rFonts w:ascii="Calibri" w:hAnsi="Calibri"/>
          <w:sz w:val="22"/>
          <w:szCs w:val="22"/>
        </w:rPr>
        <w:tab/>
      </w:r>
      <w:r w:rsidRPr="00B35C0A">
        <w:rPr>
          <w:rFonts w:ascii="Calibri" w:hAnsi="Calibri"/>
          <w:sz w:val="22"/>
          <w:szCs w:val="22"/>
        </w:rPr>
        <w:t>C#.Net.</w:t>
      </w:r>
    </w:p>
    <w:p w14:paraId="4E20EBDB" w14:textId="60CB2DA4" w:rsidR="00D407B5" w:rsidRDefault="00D407B5" w:rsidP="00D407B5">
      <w:pPr>
        <w:tabs>
          <w:tab w:val="left" w:pos="720"/>
        </w:tabs>
        <w:spacing w:line="360" w:lineRule="auto"/>
        <w:contextualSpacing/>
        <w:rPr>
          <w:rFonts w:ascii="Calibri" w:hAnsi="Calibri"/>
          <w:sz w:val="22"/>
          <w:szCs w:val="22"/>
        </w:rPr>
      </w:pPr>
      <w:r w:rsidRPr="00D407B5">
        <w:rPr>
          <w:rFonts w:ascii="Calibri" w:hAnsi="Calibri"/>
          <w:b/>
          <w:bCs/>
          <w:sz w:val="22"/>
          <w:szCs w:val="22"/>
        </w:rPr>
        <w:t>Power Platform</w:t>
      </w:r>
      <w:r w:rsidRPr="00D407B5">
        <w:rPr>
          <w:rFonts w:ascii="Calibri" w:hAnsi="Calibri"/>
          <w:b/>
          <w:bCs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</w:t>
      </w:r>
      <w:r>
        <w:rPr>
          <w:rFonts w:ascii="Calibri" w:hAnsi="Calibri"/>
          <w:sz w:val="22"/>
          <w:szCs w:val="22"/>
        </w:rPr>
        <w:tab/>
      </w:r>
      <w:proofErr w:type="spellStart"/>
      <w:r>
        <w:rPr>
          <w:rFonts w:ascii="Calibri" w:hAnsi="Calibri"/>
          <w:sz w:val="22"/>
          <w:szCs w:val="22"/>
        </w:rPr>
        <w:t>PowerApps</w:t>
      </w:r>
      <w:proofErr w:type="spellEnd"/>
      <w:r>
        <w:rPr>
          <w:rFonts w:ascii="Calibri" w:hAnsi="Calibri"/>
          <w:sz w:val="22"/>
          <w:szCs w:val="22"/>
        </w:rPr>
        <w:t>, Power Portals, Power Automate</w:t>
      </w:r>
      <w:r w:rsidR="00ED1E68">
        <w:rPr>
          <w:rFonts w:ascii="Calibri" w:hAnsi="Calibri"/>
          <w:sz w:val="22"/>
          <w:szCs w:val="22"/>
        </w:rPr>
        <w:t xml:space="preserve"> Flows            </w:t>
      </w:r>
      <w:r w:rsidR="00850D0C" w:rsidRPr="00D407B5">
        <w:rPr>
          <w:rFonts w:ascii="Calibri" w:hAnsi="Calibri"/>
          <w:b/>
          <w:bCs/>
          <w:sz w:val="22"/>
          <w:szCs w:val="22"/>
        </w:rPr>
        <w:t>Scripting Languages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850D0C" w:rsidRPr="00B35C0A">
        <w:rPr>
          <w:rFonts w:ascii="Calibri" w:hAnsi="Calibri"/>
          <w:sz w:val="22"/>
          <w:szCs w:val="22"/>
        </w:rPr>
        <w:t>:</w:t>
      </w:r>
      <w:r>
        <w:rPr>
          <w:rFonts w:ascii="Calibri" w:hAnsi="Calibri"/>
          <w:sz w:val="22"/>
          <w:szCs w:val="22"/>
        </w:rPr>
        <w:tab/>
      </w:r>
      <w:r w:rsidR="00850D0C" w:rsidRPr="00B35C0A">
        <w:rPr>
          <w:rFonts w:ascii="Calibri" w:hAnsi="Calibri"/>
          <w:sz w:val="22"/>
          <w:szCs w:val="22"/>
        </w:rPr>
        <w:t xml:space="preserve">JavaScript, Html, </w:t>
      </w:r>
      <w:r w:rsidR="004E4BB3">
        <w:rPr>
          <w:rFonts w:ascii="Calibri" w:hAnsi="Calibri"/>
          <w:sz w:val="22"/>
          <w:szCs w:val="22"/>
        </w:rPr>
        <w:t>CSS.</w:t>
      </w:r>
      <w:r w:rsidR="00850D0C" w:rsidRPr="00B35C0A">
        <w:rPr>
          <w:rFonts w:ascii="Calibri" w:hAnsi="Calibri"/>
          <w:sz w:val="22"/>
          <w:szCs w:val="22"/>
        </w:rPr>
        <w:t xml:space="preserve"> </w:t>
      </w:r>
    </w:p>
    <w:p w14:paraId="68DB3B27" w14:textId="5E87AAB1" w:rsidR="005E20BF" w:rsidRDefault="00850D0C" w:rsidP="00D407B5">
      <w:pPr>
        <w:tabs>
          <w:tab w:val="left" w:pos="720"/>
        </w:tabs>
        <w:spacing w:line="360" w:lineRule="auto"/>
        <w:contextualSpacing/>
        <w:rPr>
          <w:rFonts w:ascii="Calibri" w:hAnsi="Calibri"/>
          <w:sz w:val="22"/>
          <w:szCs w:val="22"/>
        </w:rPr>
      </w:pPr>
      <w:r w:rsidRPr="00D407B5">
        <w:rPr>
          <w:rFonts w:ascii="Calibri" w:hAnsi="Calibri"/>
          <w:b/>
          <w:bCs/>
          <w:sz w:val="22"/>
          <w:szCs w:val="22"/>
        </w:rPr>
        <w:t>Development Tools</w:t>
      </w:r>
      <w:r w:rsidR="00D407B5">
        <w:rPr>
          <w:rFonts w:ascii="Calibri" w:hAnsi="Calibri"/>
          <w:sz w:val="22"/>
          <w:szCs w:val="22"/>
        </w:rPr>
        <w:tab/>
      </w:r>
      <w:r w:rsidR="00D407B5">
        <w:rPr>
          <w:rFonts w:ascii="Calibri" w:hAnsi="Calibri"/>
          <w:sz w:val="22"/>
          <w:szCs w:val="22"/>
        </w:rPr>
        <w:tab/>
      </w:r>
      <w:r w:rsidRPr="00B35C0A">
        <w:rPr>
          <w:rFonts w:ascii="Calibri" w:hAnsi="Calibri"/>
          <w:sz w:val="22"/>
          <w:szCs w:val="22"/>
        </w:rPr>
        <w:t>:</w:t>
      </w:r>
      <w:r w:rsidR="00D407B5">
        <w:rPr>
          <w:rFonts w:ascii="Calibri" w:hAnsi="Calibri"/>
          <w:sz w:val="22"/>
          <w:szCs w:val="22"/>
        </w:rPr>
        <w:tab/>
      </w:r>
      <w:r w:rsidRPr="00B35C0A">
        <w:rPr>
          <w:rFonts w:ascii="Calibri" w:hAnsi="Calibri"/>
          <w:sz w:val="22"/>
          <w:szCs w:val="22"/>
        </w:rPr>
        <w:t xml:space="preserve">Visual </w:t>
      </w:r>
      <w:r w:rsidR="00AA4A3B" w:rsidRPr="00B35C0A">
        <w:rPr>
          <w:rFonts w:ascii="Calibri" w:hAnsi="Calibri"/>
          <w:sz w:val="22"/>
          <w:szCs w:val="22"/>
        </w:rPr>
        <w:t>studio</w:t>
      </w:r>
      <w:r w:rsidR="00AA4A3B">
        <w:rPr>
          <w:rFonts w:ascii="Calibri" w:hAnsi="Calibri"/>
          <w:sz w:val="22"/>
          <w:szCs w:val="22"/>
        </w:rPr>
        <w:t>, .Net</w:t>
      </w:r>
      <w:r w:rsidR="00BE22D8">
        <w:rPr>
          <w:rFonts w:ascii="Calibri" w:hAnsi="Calibri"/>
          <w:sz w:val="22"/>
          <w:szCs w:val="22"/>
        </w:rPr>
        <w:t xml:space="preserve"> </w:t>
      </w:r>
      <w:r w:rsidR="00D407B5">
        <w:rPr>
          <w:rFonts w:ascii="Calibri" w:hAnsi="Calibri"/>
          <w:sz w:val="22"/>
          <w:szCs w:val="22"/>
        </w:rPr>
        <w:t>Framework</w:t>
      </w:r>
    </w:p>
    <w:p w14:paraId="15AC200B" w14:textId="07561460" w:rsidR="00EC5226" w:rsidRDefault="00EC5226" w:rsidP="00D407B5">
      <w:pPr>
        <w:tabs>
          <w:tab w:val="left" w:pos="720"/>
        </w:tabs>
        <w:spacing w:line="360" w:lineRule="auto"/>
        <w:contextualSpacing/>
        <w:rPr>
          <w:rFonts w:ascii="Calibri" w:hAnsi="Calibri"/>
          <w:sz w:val="22"/>
          <w:szCs w:val="22"/>
        </w:rPr>
      </w:pPr>
    </w:p>
    <w:p w14:paraId="0C585A34" w14:textId="77777777" w:rsidR="00EC5226" w:rsidRDefault="00EC5226" w:rsidP="00D407B5">
      <w:pPr>
        <w:tabs>
          <w:tab w:val="left" w:pos="720"/>
        </w:tabs>
        <w:spacing w:line="360" w:lineRule="auto"/>
        <w:contextualSpacing/>
        <w:rPr>
          <w:rFonts w:ascii="Calibri" w:hAnsi="Calibri"/>
          <w:sz w:val="22"/>
          <w:szCs w:val="22"/>
        </w:rPr>
      </w:pPr>
      <w:bookmarkStart w:id="0" w:name="_GoBack"/>
      <w:bookmarkEnd w:id="0"/>
    </w:p>
    <w:p w14:paraId="4F18598E" w14:textId="77777777" w:rsidR="00D701B2" w:rsidRDefault="00D701B2" w:rsidP="005E20BF">
      <w:pPr>
        <w:autoSpaceDE w:val="0"/>
        <w:autoSpaceDN w:val="0"/>
        <w:adjustRightInd w:val="0"/>
        <w:spacing w:line="276" w:lineRule="auto"/>
        <w:rPr>
          <w:rFonts w:ascii="Calibri" w:hAnsi="Calibri"/>
          <w:b/>
          <w:bCs/>
          <w:sz w:val="22"/>
          <w:szCs w:val="22"/>
          <w:u w:val="single"/>
        </w:rPr>
      </w:pPr>
    </w:p>
    <w:p w14:paraId="4F415B3F" w14:textId="77777777" w:rsidR="00AA4A3B" w:rsidRDefault="00AA4A3B" w:rsidP="00F368E8">
      <w:pPr>
        <w:pStyle w:val="Para0"/>
        <w:spacing w:before="120" w:after="120" w:line="276" w:lineRule="auto"/>
        <w:jc w:val="both"/>
        <w:rPr>
          <w:rFonts w:ascii="Calibri" w:hAnsi="Calibri" w:cs="Arial"/>
          <w:b/>
          <w:color w:val="4F81BD"/>
          <w:sz w:val="22"/>
          <w:szCs w:val="22"/>
        </w:rPr>
      </w:pPr>
    </w:p>
    <w:p w14:paraId="5C5EA896" w14:textId="3C8ED9AB" w:rsidR="00F368E8" w:rsidRDefault="00F368E8" w:rsidP="00F368E8">
      <w:pPr>
        <w:pStyle w:val="Para0"/>
        <w:spacing w:before="120" w:after="120" w:line="276" w:lineRule="auto"/>
        <w:jc w:val="both"/>
        <w:rPr>
          <w:rFonts w:ascii="Calibri" w:hAnsi="Calibri"/>
          <w:b/>
          <w:sz w:val="22"/>
          <w:szCs w:val="22"/>
        </w:rPr>
      </w:pPr>
      <w:r w:rsidRPr="00B35C0A">
        <w:rPr>
          <w:rFonts w:ascii="Calibri" w:hAnsi="Calibri" w:cs="Arial"/>
          <w:b/>
          <w:color w:val="4F81BD"/>
          <w:sz w:val="22"/>
          <w:szCs w:val="22"/>
        </w:rPr>
        <w:lastRenderedPageBreak/>
        <w:t xml:space="preserve">Project </w:t>
      </w:r>
      <w:r>
        <w:rPr>
          <w:rFonts w:ascii="Calibri" w:hAnsi="Calibri" w:cs="Arial"/>
          <w:b/>
          <w:color w:val="4F81BD"/>
          <w:sz w:val="22"/>
          <w:szCs w:val="22"/>
        </w:rPr>
        <w:t>1</w:t>
      </w:r>
      <w:r w:rsidRPr="00B35C0A">
        <w:rPr>
          <w:rFonts w:ascii="Calibri" w:hAnsi="Calibri" w:cs="Arial"/>
          <w:b/>
          <w:color w:val="4F81BD"/>
          <w:sz w:val="22"/>
          <w:szCs w:val="22"/>
        </w:rPr>
        <w:t>:</w:t>
      </w:r>
      <w:r w:rsidRPr="00B35C0A">
        <w:rPr>
          <w:rFonts w:ascii="Calibri" w:hAnsi="Calibri"/>
          <w:b/>
          <w:sz w:val="22"/>
          <w:szCs w:val="22"/>
        </w:rPr>
        <w:t xml:space="preserve"> </w:t>
      </w:r>
    </w:p>
    <w:p w14:paraId="31B26C95" w14:textId="77777777" w:rsidR="00EC5226" w:rsidRDefault="00EC5226" w:rsidP="00EC5226">
      <w:pPr>
        <w:pStyle w:val="Para0"/>
        <w:spacing w:before="120" w:after="120" w:line="276" w:lineRule="auto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Client                     </w:t>
      </w:r>
      <w:proofErr w:type="gramStart"/>
      <w:r>
        <w:rPr>
          <w:rFonts w:ascii="Calibri" w:hAnsi="Calibri"/>
          <w:b/>
          <w:sz w:val="22"/>
          <w:szCs w:val="22"/>
        </w:rPr>
        <w:t xml:space="preserve">  :</w:t>
      </w:r>
      <w:proofErr w:type="gramEnd"/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ab/>
        <w:t xml:space="preserve">Ontario Health (Remote) - </w:t>
      </w:r>
      <w:r>
        <w:rPr>
          <w:rFonts w:ascii="Calibri" w:hAnsi="Calibri"/>
          <w:b/>
          <w:sz w:val="22"/>
          <w:szCs w:val="22"/>
          <w:u w:val="single"/>
        </w:rPr>
        <w:t>JAN</w:t>
      </w:r>
      <w:r w:rsidRPr="00D4548F">
        <w:rPr>
          <w:rFonts w:ascii="Calibri" w:hAnsi="Calibri"/>
          <w:b/>
          <w:sz w:val="22"/>
          <w:szCs w:val="22"/>
          <w:u w:val="single"/>
        </w:rPr>
        <w:t xml:space="preserve"> </w:t>
      </w:r>
      <w:r>
        <w:rPr>
          <w:rFonts w:ascii="Calibri" w:hAnsi="Calibri"/>
          <w:b/>
          <w:sz w:val="22"/>
          <w:szCs w:val="22"/>
          <w:u w:val="single"/>
        </w:rPr>
        <w:t>2022 to C</w:t>
      </w:r>
      <w:r w:rsidRPr="00D4548F">
        <w:rPr>
          <w:rFonts w:ascii="Calibri" w:hAnsi="Calibri"/>
          <w:b/>
          <w:sz w:val="22"/>
          <w:szCs w:val="22"/>
          <w:u w:val="single"/>
        </w:rPr>
        <w:t>urrent</w:t>
      </w:r>
    </w:p>
    <w:p w14:paraId="24FC5AAF" w14:textId="77777777" w:rsidR="00EC5226" w:rsidRDefault="00EC5226" w:rsidP="00EC5226">
      <w:pPr>
        <w:spacing w:line="276" w:lineRule="auto"/>
        <w:ind w:left="1440" w:hanging="1440"/>
        <w:jc w:val="both"/>
        <w:rPr>
          <w:rFonts w:ascii="Calibri" w:eastAsia="Calibri" w:hAnsi="Calibri" w:cs="Calibri"/>
          <w:b/>
          <w:sz w:val="22"/>
          <w:szCs w:val="22"/>
          <w:lang w:val="en" w:eastAsia="en-GB"/>
        </w:rPr>
      </w:pPr>
      <w:r w:rsidRPr="00B35C0A">
        <w:rPr>
          <w:rFonts w:ascii="Calibri" w:hAnsi="Calibri"/>
          <w:b/>
          <w:bCs/>
          <w:color w:val="000000"/>
          <w:sz w:val="22"/>
          <w:szCs w:val="22"/>
        </w:rPr>
        <w:t>Environment</w:t>
      </w:r>
      <w:r w:rsidRPr="00B35C0A">
        <w:rPr>
          <w:rFonts w:ascii="Calibri" w:hAnsi="Calibri"/>
          <w:b/>
          <w:bCs/>
          <w:color w:val="000000"/>
          <w:sz w:val="22"/>
          <w:szCs w:val="22"/>
        </w:rPr>
        <w:tab/>
        <w:t xml:space="preserve">  </w:t>
      </w:r>
      <w:r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  <w:proofErr w:type="gramStart"/>
      <w:r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  <w:r w:rsidRPr="00B35C0A">
        <w:rPr>
          <w:rFonts w:ascii="Calibri" w:hAnsi="Calibri"/>
          <w:b/>
          <w:bCs/>
          <w:color w:val="000000"/>
          <w:sz w:val="22"/>
          <w:szCs w:val="22"/>
        </w:rPr>
        <w:t xml:space="preserve"> :</w:t>
      </w:r>
      <w:proofErr w:type="gramEnd"/>
      <w:r w:rsidRPr="00B35C0A"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hAnsi="Calibri"/>
          <w:b/>
          <w:bCs/>
          <w:color w:val="000000"/>
          <w:sz w:val="22"/>
          <w:szCs w:val="22"/>
        </w:rPr>
        <w:tab/>
      </w:r>
      <w:r w:rsidRPr="00B35C0A">
        <w:rPr>
          <w:rFonts w:ascii="Calibri" w:eastAsia="Calibri" w:hAnsi="Calibri" w:cs="Calibri"/>
          <w:b/>
          <w:sz w:val="22"/>
          <w:szCs w:val="22"/>
          <w:lang w:val="en" w:eastAsia="en-GB"/>
        </w:rPr>
        <w:t>MS Dynamic CRM</w:t>
      </w:r>
      <w:r>
        <w:rPr>
          <w:rFonts w:ascii="Calibri" w:eastAsia="Calibri" w:hAnsi="Calibri" w:cs="Calibri"/>
          <w:b/>
          <w:sz w:val="22"/>
          <w:szCs w:val="22"/>
          <w:lang w:val="en" w:eastAsia="en-GB"/>
        </w:rPr>
        <w:t xml:space="preserve"> 365 CE, </w:t>
      </w:r>
      <w:r w:rsidRPr="00793F60">
        <w:rPr>
          <w:rFonts w:asciiTheme="minorHAnsi" w:hAnsiTheme="minorHAnsi" w:cstheme="minorHAnsi"/>
          <w:b/>
          <w:bCs/>
          <w:sz w:val="22"/>
          <w:szCs w:val="22"/>
        </w:rPr>
        <w:t>Field Service, Sales, Customer Service</w:t>
      </w:r>
    </w:p>
    <w:p w14:paraId="3F4BD823" w14:textId="7B7FAFC7" w:rsidR="00F368E8" w:rsidRDefault="00F368E8" w:rsidP="00F368E8">
      <w:pPr>
        <w:pStyle w:val="Para0"/>
        <w:spacing w:before="120" w:after="120" w:line="276" w:lineRule="auto"/>
        <w:jc w:val="both"/>
        <w:rPr>
          <w:rFonts w:ascii="Calibri" w:hAnsi="Calibri"/>
          <w:b/>
          <w:color w:val="000000"/>
          <w:sz w:val="22"/>
          <w:szCs w:val="22"/>
        </w:rPr>
      </w:pPr>
      <w:r w:rsidRPr="00B35C0A">
        <w:rPr>
          <w:rFonts w:ascii="Calibri" w:hAnsi="Calibri"/>
          <w:b/>
          <w:color w:val="000000"/>
          <w:sz w:val="22"/>
          <w:szCs w:val="22"/>
        </w:rPr>
        <w:t>Roles and Responsibilities:</w:t>
      </w:r>
    </w:p>
    <w:p w14:paraId="6180F905" w14:textId="77777777" w:rsidR="00793F60" w:rsidRPr="00793F60" w:rsidRDefault="00793F60" w:rsidP="00793F6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t>Solved more than 50+ support tickets for Microsoft Business Practice</w:t>
      </w: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cr/>
        <w:t>Applications including Dynamics CRM involving Sales</w:t>
      </w:r>
      <w:r>
        <w:rPr>
          <w:rFonts w:asciiTheme="minorHAnsi" w:eastAsia="Calibri" w:hAnsiTheme="minorHAnsi" w:cstheme="minorHAnsi"/>
          <w:sz w:val="22"/>
          <w:szCs w:val="22"/>
          <w:lang w:val="en" w:eastAsia="en-GB"/>
        </w:rPr>
        <w:t>.</w:t>
      </w:r>
    </w:p>
    <w:p w14:paraId="3F0C2B77" w14:textId="053AA2CA" w:rsidR="00793F60" w:rsidRPr="00793F60" w:rsidRDefault="00793F60" w:rsidP="00793F6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t>Customer Service,</w:t>
      </w:r>
      <w:r>
        <w:rPr>
          <w:rFonts w:asciiTheme="minorHAnsi" w:eastAsia="Calibri" w:hAnsiTheme="minorHAnsi" w:cstheme="minorHAnsi"/>
          <w:sz w:val="22"/>
          <w:szCs w:val="22"/>
          <w:lang w:val="en" w:eastAsia="en-GB"/>
        </w:rPr>
        <w:t xml:space="preserve"> </w:t>
      </w: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t>and Field Service comprising significant client business processes.</w:t>
      </w:r>
    </w:p>
    <w:p w14:paraId="30089A4A" w14:textId="77777777" w:rsidR="00793F60" w:rsidRPr="00793F60" w:rsidRDefault="00793F60" w:rsidP="00793F6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t>Handled day-to-day interactions with clients for Microsoft</w:t>
      </w: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cr/>
        <w:t>A ticket and was responsible for the operational management of the</w:t>
      </w: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cr/>
        <w:t>team, and escalation process for the resolution of tickets.</w:t>
      </w:r>
    </w:p>
    <w:p w14:paraId="634FF581" w14:textId="77777777" w:rsidR="00793F60" w:rsidRPr="00793F60" w:rsidRDefault="00793F60" w:rsidP="00793F6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t>Collaborated with Microsoft development team in making them</w:t>
      </w: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cr/>
        <w:t>understand and visualize the issue reported by a customer and</w:t>
      </w: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cr/>
        <w:t>follow till resolution.</w:t>
      </w:r>
    </w:p>
    <w:p w14:paraId="6659CDE5" w14:textId="77777777" w:rsidR="00793F60" w:rsidRPr="00793F60" w:rsidRDefault="00793F60" w:rsidP="00793F6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t>Coordinated weekend Handover schedules for different regional shifts</w:t>
      </w: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cr/>
        <w:t>such as EMEA and NAM. collaborating globally for handling the Customers</w:t>
      </w: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cr/>
        <w:t>of Microsoft Dynamics CRM.</w:t>
      </w:r>
    </w:p>
    <w:p w14:paraId="17CC7450" w14:textId="55913468" w:rsidR="00793F60" w:rsidRPr="00793F60" w:rsidRDefault="00793F60" w:rsidP="00793F6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t>Documented the business requirements which express what action</w:t>
      </w: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cr/>
        <w:t>must be taken and what outcome is expected</w:t>
      </w:r>
      <w:r>
        <w:rPr>
          <w:rFonts w:asciiTheme="minorHAnsi" w:eastAsia="Calibri" w:hAnsiTheme="minorHAnsi" w:cstheme="minorHAnsi"/>
          <w:sz w:val="22"/>
          <w:szCs w:val="22"/>
          <w:lang w:val="en" w:eastAsia="en-GB"/>
        </w:rPr>
        <w:t>.</w:t>
      </w:r>
    </w:p>
    <w:p w14:paraId="3EBEF864" w14:textId="3F564CC9" w:rsidR="00F368E8" w:rsidRPr="00793F60" w:rsidRDefault="00793F60" w:rsidP="00793F6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t>Reviewed the</w:t>
      </w:r>
      <w:r>
        <w:rPr>
          <w:rFonts w:asciiTheme="minorHAnsi" w:eastAsia="Calibri" w:hAnsiTheme="minorHAnsi" w:cstheme="minorHAnsi"/>
          <w:sz w:val="22"/>
          <w:szCs w:val="22"/>
          <w:lang w:val="en" w:eastAsia="en-GB"/>
        </w:rPr>
        <w:t xml:space="preserve"> </w:t>
      </w: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t>internal service tickets raised by teammates for the Microsoft development</w:t>
      </w:r>
      <w:r>
        <w:rPr>
          <w:rFonts w:asciiTheme="minorHAnsi" w:eastAsia="Calibri" w:hAnsiTheme="minorHAnsi" w:cstheme="minorHAnsi"/>
          <w:sz w:val="22"/>
          <w:szCs w:val="22"/>
          <w:lang w:val="en" w:eastAsia="en-GB"/>
        </w:rPr>
        <w:t xml:space="preserve"> </w:t>
      </w:r>
      <w:r w:rsidRPr="00793F60">
        <w:rPr>
          <w:rFonts w:asciiTheme="minorHAnsi" w:eastAsia="Calibri" w:hAnsiTheme="minorHAnsi" w:cstheme="minorHAnsi"/>
          <w:sz w:val="22"/>
          <w:szCs w:val="22"/>
          <w:lang w:val="en" w:eastAsia="en-GB"/>
        </w:rPr>
        <w:t>team and trained the resources in the process of solving the cases.</w:t>
      </w:r>
    </w:p>
    <w:p w14:paraId="6051C8BD" w14:textId="77777777" w:rsidR="00AA4A3B" w:rsidRDefault="00AA4A3B" w:rsidP="00FB7775">
      <w:pPr>
        <w:pStyle w:val="Para0"/>
        <w:spacing w:before="120" w:after="120" w:line="276" w:lineRule="auto"/>
        <w:jc w:val="both"/>
        <w:rPr>
          <w:rFonts w:ascii="Calibri" w:hAnsi="Calibri" w:cs="Arial"/>
          <w:b/>
          <w:color w:val="4F81BD"/>
          <w:sz w:val="22"/>
          <w:szCs w:val="22"/>
        </w:rPr>
      </w:pPr>
    </w:p>
    <w:p w14:paraId="74512CE5" w14:textId="4A84B648" w:rsidR="00FB7775" w:rsidRPr="00B35C0A" w:rsidRDefault="00850D0C" w:rsidP="00FB7775">
      <w:pPr>
        <w:pStyle w:val="Para0"/>
        <w:spacing w:before="120" w:after="120" w:line="276" w:lineRule="auto"/>
        <w:jc w:val="both"/>
        <w:rPr>
          <w:rFonts w:ascii="Calibri" w:hAnsi="Calibri"/>
          <w:b/>
          <w:sz w:val="22"/>
          <w:szCs w:val="22"/>
        </w:rPr>
      </w:pPr>
      <w:r w:rsidRPr="00B35C0A">
        <w:rPr>
          <w:rFonts w:ascii="Calibri" w:hAnsi="Calibri" w:cs="Arial"/>
          <w:b/>
          <w:color w:val="4F81BD"/>
          <w:sz w:val="22"/>
          <w:szCs w:val="22"/>
        </w:rPr>
        <w:t xml:space="preserve">Project </w:t>
      </w:r>
      <w:r w:rsidR="00AA4A3B">
        <w:rPr>
          <w:rFonts w:ascii="Calibri" w:hAnsi="Calibri" w:cs="Arial"/>
          <w:b/>
          <w:color w:val="4F81BD"/>
          <w:sz w:val="22"/>
          <w:szCs w:val="22"/>
        </w:rPr>
        <w:t>2</w:t>
      </w:r>
      <w:r w:rsidRPr="00B35C0A">
        <w:rPr>
          <w:rFonts w:ascii="Calibri" w:hAnsi="Calibri" w:cs="Arial"/>
          <w:b/>
          <w:color w:val="4F81BD"/>
          <w:sz w:val="22"/>
          <w:szCs w:val="22"/>
        </w:rPr>
        <w:t>:</w:t>
      </w:r>
      <w:r w:rsidRPr="00B35C0A">
        <w:rPr>
          <w:rFonts w:ascii="Calibri" w:hAnsi="Calibri"/>
          <w:b/>
          <w:sz w:val="22"/>
          <w:szCs w:val="22"/>
        </w:rPr>
        <w:t xml:space="preserve"> </w:t>
      </w:r>
    </w:p>
    <w:p w14:paraId="187D2415" w14:textId="77777777" w:rsidR="00EC5226" w:rsidRDefault="00EC5226" w:rsidP="00EC5226">
      <w:pPr>
        <w:pStyle w:val="Para0"/>
        <w:spacing w:before="0" w:after="0" w:line="276" w:lineRule="auto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Client                      </w:t>
      </w:r>
      <w:proofErr w:type="gramStart"/>
      <w:r>
        <w:rPr>
          <w:rFonts w:ascii="Calibri" w:hAnsi="Calibri"/>
          <w:b/>
          <w:sz w:val="22"/>
          <w:szCs w:val="22"/>
        </w:rPr>
        <w:t xml:space="preserve">  :</w:t>
      </w:r>
      <w:proofErr w:type="gramEnd"/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ab/>
        <w:t>HP – Houston (Remote) – (Mar 2018 - Dec 2021)</w:t>
      </w:r>
    </w:p>
    <w:p w14:paraId="13DE0948" w14:textId="77777777" w:rsidR="00EC5226" w:rsidRDefault="00EC5226" w:rsidP="00EC5226">
      <w:pPr>
        <w:spacing w:line="276" w:lineRule="auto"/>
        <w:ind w:left="1440" w:hanging="1440"/>
        <w:jc w:val="both"/>
        <w:rPr>
          <w:rFonts w:ascii="Calibri" w:eastAsia="Calibri" w:hAnsi="Calibri" w:cs="Calibri"/>
          <w:b/>
          <w:sz w:val="22"/>
          <w:szCs w:val="22"/>
          <w:lang w:val="en" w:eastAsia="en-GB"/>
        </w:rPr>
      </w:pPr>
      <w:r w:rsidRPr="00B35C0A">
        <w:rPr>
          <w:rFonts w:ascii="Calibri" w:hAnsi="Calibri"/>
          <w:b/>
          <w:bCs/>
          <w:color w:val="000000"/>
          <w:sz w:val="22"/>
          <w:szCs w:val="22"/>
        </w:rPr>
        <w:t>Environment</w:t>
      </w:r>
      <w:r w:rsidRPr="00B35C0A">
        <w:rPr>
          <w:rFonts w:ascii="Calibri" w:hAnsi="Calibri"/>
          <w:b/>
          <w:bCs/>
          <w:color w:val="000000"/>
          <w:sz w:val="22"/>
          <w:szCs w:val="22"/>
        </w:rPr>
        <w:tab/>
        <w:t xml:space="preserve">  </w:t>
      </w:r>
      <w:r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  <w:proofErr w:type="gramStart"/>
      <w:r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  <w:r w:rsidRPr="00B35C0A">
        <w:rPr>
          <w:rFonts w:ascii="Calibri" w:hAnsi="Calibri"/>
          <w:b/>
          <w:bCs/>
          <w:color w:val="000000"/>
          <w:sz w:val="22"/>
          <w:szCs w:val="22"/>
        </w:rPr>
        <w:t xml:space="preserve"> :</w:t>
      </w:r>
      <w:proofErr w:type="gramEnd"/>
      <w:r w:rsidRPr="00B35C0A"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hAnsi="Calibri"/>
          <w:b/>
          <w:bCs/>
          <w:color w:val="000000"/>
          <w:sz w:val="22"/>
          <w:szCs w:val="22"/>
        </w:rPr>
        <w:tab/>
      </w:r>
      <w:r w:rsidRPr="00B35C0A">
        <w:rPr>
          <w:rFonts w:ascii="Calibri" w:eastAsia="Calibri" w:hAnsi="Calibri" w:cs="Calibri"/>
          <w:b/>
          <w:sz w:val="22"/>
          <w:szCs w:val="22"/>
          <w:lang w:val="en" w:eastAsia="en-GB"/>
        </w:rPr>
        <w:t>MS Dynamic CRM</w:t>
      </w:r>
      <w:r>
        <w:rPr>
          <w:rFonts w:ascii="Calibri" w:eastAsia="Calibri" w:hAnsi="Calibri" w:cs="Calibri"/>
          <w:b/>
          <w:sz w:val="22"/>
          <w:szCs w:val="22"/>
          <w:lang w:val="en" w:eastAsia="en-GB"/>
        </w:rPr>
        <w:t xml:space="preserve"> 365 CE</w:t>
      </w:r>
    </w:p>
    <w:p w14:paraId="2F9E22D1" w14:textId="77777777" w:rsidR="00793F60" w:rsidRDefault="00793F60" w:rsidP="00793F60">
      <w:pPr>
        <w:spacing w:line="276" w:lineRule="auto"/>
        <w:ind w:left="1440" w:hanging="1440"/>
        <w:jc w:val="both"/>
        <w:rPr>
          <w:rFonts w:ascii="Calibri" w:hAnsi="Calibri"/>
          <w:b/>
          <w:bCs/>
          <w:sz w:val="22"/>
          <w:szCs w:val="22"/>
        </w:rPr>
      </w:pPr>
    </w:p>
    <w:p w14:paraId="052BAC4C" w14:textId="77777777" w:rsidR="00793F60" w:rsidRDefault="00793F60" w:rsidP="00793F60">
      <w:pPr>
        <w:pStyle w:val="Para0"/>
        <w:spacing w:before="120" w:after="120" w:line="276" w:lineRule="auto"/>
        <w:jc w:val="both"/>
        <w:rPr>
          <w:rFonts w:ascii="Calibri" w:hAnsi="Calibri"/>
          <w:b/>
          <w:color w:val="000000"/>
          <w:sz w:val="22"/>
          <w:szCs w:val="22"/>
        </w:rPr>
      </w:pPr>
      <w:r w:rsidRPr="00B35C0A">
        <w:rPr>
          <w:rFonts w:ascii="Calibri" w:hAnsi="Calibri"/>
          <w:b/>
          <w:color w:val="000000"/>
          <w:sz w:val="22"/>
          <w:szCs w:val="22"/>
        </w:rPr>
        <w:t>Roles and Responsibilities:</w:t>
      </w:r>
    </w:p>
    <w:p w14:paraId="777D9BA0" w14:textId="77777777" w:rsidR="00793F60" w:rsidRPr="00904BB2" w:rsidRDefault="00793F60" w:rsidP="00793F6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04BB2">
        <w:rPr>
          <w:rFonts w:asciiTheme="minorHAnsi" w:eastAsia="Calibri" w:hAnsiTheme="minorHAnsi" w:cstheme="minorHAnsi"/>
          <w:sz w:val="22"/>
          <w:szCs w:val="22"/>
          <w:lang w:val="en" w:eastAsia="en-GB"/>
        </w:rPr>
        <w:t>Work as a Functional consultant. Involved in every phase of the life</w:t>
      </w:r>
      <w:r w:rsidRPr="00904BB2">
        <w:rPr>
          <w:rFonts w:asciiTheme="minorHAnsi" w:eastAsia="Calibri" w:hAnsiTheme="minorHAnsi" w:cstheme="minorHAnsi"/>
          <w:sz w:val="22"/>
          <w:szCs w:val="22"/>
          <w:lang w:val="en" w:eastAsia="en-GB"/>
        </w:rPr>
        <w:cr/>
        <w:t>cycle gathering all the key requirements in the project from Design,</w:t>
      </w:r>
      <w:r w:rsidRPr="00904BB2">
        <w:rPr>
          <w:rFonts w:asciiTheme="minorHAnsi" w:eastAsia="Calibri" w:hAnsiTheme="minorHAnsi" w:cstheme="minorHAnsi"/>
          <w:sz w:val="22"/>
          <w:szCs w:val="22"/>
          <w:lang w:val="en" w:eastAsia="en-GB"/>
        </w:rPr>
        <w:cr/>
        <w:t>Analysis, Development, Testing and product demo.</w:t>
      </w:r>
    </w:p>
    <w:p w14:paraId="28C835EC" w14:textId="77777777" w:rsidR="00793F60" w:rsidRPr="00904BB2" w:rsidRDefault="00793F60" w:rsidP="00793F6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04BB2">
        <w:rPr>
          <w:rFonts w:asciiTheme="minorHAnsi" w:eastAsia="Calibri" w:hAnsiTheme="minorHAnsi" w:cstheme="minorHAnsi"/>
          <w:sz w:val="22"/>
          <w:szCs w:val="22"/>
          <w:lang w:val="en" w:eastAsia="en-GB"/>
        </w:rPr>
        <w:t>Implemented Gap analysis for finding out the required number of</w:t>
      </w:r>
      <w:r w:rsidRPr="00904BB2">
        <w:rPr>
          <w:rFonts w:asciiTheme="minorHAnsi" w:eastAsia="Calibri" w:hAnsiTheme="minorHAnsi" w:cstheme="minorHAnsi"/>
          <w:sz w:val="22"/>
          <w:szCs w:val="22"/>
          <w:lang w:val="en" w:eastAsia="en-GB"/>
        </w:rPr>
        <w:cr/>
        <w:t>customizations needed to meet the client requirements.</w:t>
      </w:r>
    </w:p>
    <w:p w14:paraId="23C96EAF" w14:textId="77777777" w:rsidR="00793F60" w:rsidRPr="00904BB2" w:rsidRDefault="00793F60" w:rsidP="00793F6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04BB2">
        <w:rPr>
          <w:rFonts w:asciiTheme="minorHAnsi" w:eastAsia="Calibri" w:hAnsiTheme="minorHAnsi" w:cstheme="minorHAnsi"/>
          <w:sz w:val="22"/>
          <w:szCs w:val="22"/>
          <w:lang w:val="en" w:eastAsia="en-GB"/>
        </w:rPr>
        <w:t>Customized forms, fields, views, dashboards, sitemap for new modules to be added to existing MS Dynamics 365 system. Also implemented customizations in the entities.</w:t>
      </w:r>
    </w:p>
    <w:p w14:paraId="01A80226" w14:textId="77777777" w:rsidR="00793F60" w:rsidRPr="00904BB2" w:rsidRDefault="00793F60" w:rsidP="00793F6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04BB2">
        <w:rPr>
          <w:rFonts w:asciiTheme="minorHAnsi" w:eastAsia="Calibri" w:hAnsiTheme="minorHAnsi" w:cstheme="minorHAnsi"/>
          <w:sz w:val="22"/>
          <w:szCs w:val="22"/>
          <w:lang w:val="en" w:eastAsia="en-GB"/>
        </w:rPr>
        <w:t>Provided training and requirement KT to team members.</w:t>
      </w:r>
    </w:p>
    <w:p w14:paraId="256725BA" w14:textId="77777777" w:rsidR="00793F60" w:rsidRPr="00904BB2" w:rsidRDefault="00793F60" w:rsidP="00793F6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04BB2">
        <w:rPr>
          <w:rFonts w:asciiTheme="minorHAnsi" w:eastAsia="Calibri" w:hAnsiTheme="minorHAnsi" w:cstheme="minorHAnsi"/>
          <w:sz w:val="22"/>
          <w:szCs w:val="22"/>
          <w:lang w:val="en" w:eastAsia="en-GB"/>
        </w:rPr>
        <w:t>Created backlog items in Azure DevOps and updating the work items progress accordingly.</w:t>
      </w:r>
    </w:p>
    <w:p w14:paraId="011F13B6" w14:textId="77777777" w:rsidR="00793F60" w:rsidRPr="00904BB2" w:rsidRDefault="00793F60" w:rsidP="00793F6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04BB2">
        <w:rPr>
          <w:rFonts w:asciiTheme="minorHAnsi" w:eastAsia="Calibri" w:hAnsiTheme="minorHAnsi" w:cstheme="minorHAnsi"/>
          <w:sz w:val="22"/>
          <w:szCs w:val="22"/>
          <w:lang w:val="en" w:eastAsia="en-GB"/>
        </w:rPr>
        <w:t>Reviewing the Test procedures developed for User Stories.</w:t>
      </w:r>
    </w:p>
    <w:p w14:paraId="2043E282" w14:textId="77777777" w:rsidR="00793F60" w:rsidRPr="00904BB2" w:rsidRDefault="00793F60" w:rsidP="00793F6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04BB2">
        <w:rPr>
          <w:rFonts w:asciiTheme="minorHAnsi" w:eastAsia="Calibri" w:hAnsiTheme="minorHAnsi" w:cstheme="minorHAnsi"/>
          <w:sz w:val="22"/>
          <w:szCs w:val="22"/>
          <w:lang w:val="en" w:eastAsia="en-GB"/>
        </w:rPr>
        <w:t>Identifying the detects and reporting program bugs and glitches during</w:t>
      </w:r>
      <w:r w:rsidRPr="00904BB2">
        <w:rPr>
          <w:rFonts w:asciiTheme="minorHAnsi" w:eastAsia="Calibri" w:hAnsiTheme="minorHAnsi" w:cstheme="minorHAnsi"/>
          <w:sz w:val="22"/>
          <w:szCs w:val="22"/>
          <w:lang w:val="en" w:eastAsia="en-GB"/>
        </w:rPr>
        <w:cr/>
        <w:t>testing phase.</w:t>
      </w:r>
    </w:p>
    <w:p w14:paraId="67554598" w14:textId="77777777" w:rsidR="00793F60" w:rsidRPr="00904BB2" w:rsidRDefault="00793F60" w:rsidP="00793F6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04BB2">
        <w:rPr>
          <w:rFonts w:asciiTheme="minorHAnsi" w:eastAsia="Calibri" w:hAnsiTheme="minorHAnsi" w:cstheme="minorHAnsi"/>
          <w:sz w:val="22"/>
          <w:szCs w:val="22"/>
          <w:lang w:val="en" w:eastAsia="en-GB"/>
        </w:rPr>
        <w:t>Involved in Integration testing (using Azure and postman tool), and</w:t>
      </w:r>
      <w:r w:rsidRPr="00904BB2">
        <w:rPr>
          <w:rFonts w:asciiTheme="minorHAnsi" w:eastAsia="Calibri" w:hAnsiTheme="minorHAnsi" w:cstheme="minorHAnsi"/>
          <w:sz w:val="22"/>
          <w:szCs w:val="22"/>
          <w:lang w:val="en" w:eastAsia="en-GB"/>
        </w:rPr>
        <w:cr/>
        <w:t>provided Client Support.</w:t>
      </w:r>
    </w:p>
    <w:p w14:paraId="35A826CC" w14:textId="2E64DD83" w:rsidR="00D407B5" w:rsidRPr="00D407B5" w:rsidRDefault="00793F60" w:rsidP="00793F60">
      <w:pPr>
        <w:pStyle w:val="ListParagraph"/>
        <w:tabs>
          <w:tab w:val="left" w:pos="720"/>
        </w:tabs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GB"/>
        </w:rPr>
      </w:pPr>
      <w:r w:rsidRPr="00904BB2">
        <w:rPr>
          <w:rFonts w:asciiTheme="minorHAnsi" w:eastAsia="Calibri" w:hAnsiTheme="minorHAnsi" w:cstheme="minorHAnsi"/>
          <w:sz w:val="22"/>
          <w:szCs w:val="22"/>
          <w:lang w:val="en" w:eastAsia="en-GB"/>
        </w:rPr>
        <w:t>Creation of Functional Design Documents</w:t>
      </w:r>
      <w:r>
        <w:rPr>
          <w:rFonts w:asciiTheme="minorHAnsi" w:eastAsia="Calibri" w:hAnsiTheme="minorHAnsi" w:cstheme="minorHAnsi"/>
          <w:sz w:val="22"/>
          <w:szCs w:val="22"/>
          <w:lang w:val="en" w:eastAsia="en-GB"/>
        </w:rPr>
        <w:t>.</w:t>
      </w:r>
    </w:p>
    <w:p w14:paraId="4E4CE002" w14:textId="21C957A9" w:rsidR="006A2EC5" w:rsidRPr="006A2EC5" w:rsidRDefault="00850D0C" w:rsidP="006A2EC5">
      <w:pPr>
        <w:pStyle w:val="Para0"/>
        <w:spacing w:before="120" w:after="120" w:line="276" w:lineRule="auto"/>
        <w:jc w:val="both"/>
        <w:rPr>
          <w:rFonts w:ascii="Calibri" w:hAnsi="Calibri"/>
          <w:b/>
          <w:sz w:val="22"/>
          <w:szCs w:val="22"/>
        </w:rPr>
      </w:pPr>
      <w:r w:rsidRPr="00B35C0A">
        <w:rPr>
          <w:rFonts w:ascii="Calibri" w:hAnsi="Calibri" w:cs="Arial"/>
          <w:b/>
          <w:color w:val="4F81BD"/>
          <w:sz w:val="22"/>
          <w:szCs w:val="22"/>
        </w:rPr>
        <w:lastRenderedPageBreak/>
        <w:t xml:space="preserve">Project </w:t>
      </w:r>
      <w:r w:rsidR="00AA4A3B">
        <w:rPr>
          <w:rFonts w:ascii="Calibri" w:hAnsi="Calibri" w:cs="Arial"/>
          <w:b/>
          <w:color w:val="4F81BD"/>
          <w:sz w:val="22"/>
          <w:szCs w:val="22"/>
        </w:rPr>
        <w:t>3</w:t>
      </w:r>
      <w:r w:rsidRPr="00B35C0A">
        <w:rPr>
          <w:rFonts w:ascii="Calibri" w:hAnsi="Calibri" w:cs="Arial"/>
          <w:b/>
          <w:color w:val="4F81BD"/>
          <w:sz w:val="22"/>
          <w:szCs w:val="22"/>
        </w:rPr>
        <w:t>:</w:t>
      </w:r>
    </w:p>
    <w:p w14:paraId="2416C15F" w14:textId="77777777" w:rsidR="00EC5226" w:rsidRPr="00872426" w:rsidRDefault="00EC5226" w:rsidP="00EC5226">
      <w:pPr>
        <w:rPr>
          <w:b/>
          <w:lang w:eastAsia="x-none"/>
        </w:rPr>
      </w:pPr>
      <w:r>
        <w:rPr>
          <w:rFonts w:ascii="Calibri" w:hAnsi="Calibri"/>
          <w:b/>
          <w:sz w:val="22"/>
          <w:szCs w:val="22"/>
        </w:rPr>
        <w:t>Client</w:t>
      </w:r>
      <w:r w:rsidRPr="00872426">
        <w:rPr>
          <w:rFonts w:ascii="Calibri" w:hAnsi="Calibri"/>
          <w:b/>
          <w:sz w:val="22"/>
          <w:szCs w:val="22"/>
        </w:rPr>
        <w:t xml:space="preserve">                 </w:t>
      </w:r>
      <w:r w:rsidRPr="00872426">
        <w:rPr>
          <w:rFonts w:ascii="Calibri" w:hAnsi="Calibri"/>
          <w:b/>
          <w:sz w:val="22"/>
          <w:szCs w:val="22"/>
          <w:lang w:val="en-GB"/>
        </w:rPr>
        <w:t xml:space="preserve">   </w:t>
      </w:r>
      <w:r w:rsidRPr="00872426">
        <w:rPr>
          <w:rFonts w:ascii="Calibri" w:hAnsi="Calibri"/>
          <w:b/>
          <w:sz w:val="22"/>
          <w:szCs w:val="22"/>
        </w:rPr>
        <w:t xml:space="preserve"> </w:t>
      </w:r>
      <w:proofErr w:type="gramStart"/>
      <w:r w:rsidRPr="00872426">
        <w:rPr>
          <w:rFonts w:ascii="Calibri" w:hAnsi="Calibri"/>
          <w:b/>
          <w:sz w:val="22"/>
          <w:szCs w:val="22"/>
        </w:rPr>
        <w:t xml:space="preserve">  :</w:t>
      </w:r>
      <w:proofErr w:type="gramEnd"/>
      <w:r w:rsidRPr="00872426">
        <w:rPr>
          <w:rFonts w:ascii="Calibri" w:hAnsi="Calibri"/>
          <w:b/>
          <w:sz w:val="22"/>
          <w:szCs w:val="22"/>
        </w:rPr>
        <w:t xml:space="preserve"> </w:t>
      </w:r>
      <w:r w:rsidRPr="00872426">
        <w:rPr>
          <w:rFonts w:ascii="Calibri" w:hAnsi="Calibri"/>
          <w:b/>
          <w:sz w:val="22"/>
          <w:szCs w:val="22"/>
        </w:rPr>
        <w:tab/>
        <w:t>Boston Scientific</w:t>
      </w:r>
      <w:r>
        <w:rPr>
          <w:rFonts w:ascii="Calibri" w:hAnsi="Calibri"/>
          <w:b/>
          <w:sz w:val="22"/>
          <w:szCs w:val="22"/>
        </w:rPr>
        <w:t xml:space="preserve"> – Boston MA, (ON-SITE) (</w:t>
      </w:r>
      <w:r w:rsidRPr="00872426">
        <w:rPr>
          <w:b/>
          <w:lang w:eastAsia="x-none"/>
        </w:rPr>
        <w:t>June 2017 – march 2018</w:t>
      </w:r>
      <w:r>
        <w:rPr>
          <w:b/>
          <w:lang w:eastAsia="x-none"/>
        </w:rPr>
        <w:t>)</w:t>
      </w:r>
    </w:p>
    <w:p w14:paraId="1805117C" w14:textId="77777777" w:rsidR="00EC5226" w:rsidRPr="00B35C0A" w:rsidRDefault="00EC5226" w:rsidP="00EC5226">
      <w:pPr>
        <w:spacing w:line="276" w:lineRule="auto"/>
        <w:ind w:left="1440" w:hanging="1440"/>
        <w:jc w:val="both"/>
        <w:rPr>
          <w:rFonts w:ascii="Calibri" w:eastAsia="Calibri" w:hAnsi="Calibri" w:cs="Calibri"/>
          <w:b/>
          <w:sz w:val="22"/>
          <w:szCs w:val="22"/>
          <w:lang w:val="en" w:eastAsia="en-GB"/>
        </w:rPr>
      </w:pPr>
      <w:r w:rsidRPr="00B35C0A">
        <w:rPr>
          <w:rFonts w:ascii="Calibri" w:hAnsi="Calibri"/>
          <w:b/>
          <w:bCs/>
          <w:color w:val="000000"/>
          <w:sz w:val="22"/>
          <w:szCs w:val="22"/>
        </w:rPr>
        <w:t>Environment</w:t>
      </w:r>
      <w:r w:rsidRPr="00B35C0A">
        <w:rPr>
          <w:rFonts w:ascii="Calibri" w:hAnsi="Calibri"/>
          <w:b/>
          <w:bCs/>
          <w:color w:val="000000"/>
          <w:sz w:val="22"/>
          <w:szCs w:val="22"/>
        </w:rPr>
        <w:tab/>
        <w:t xml:space="preserve">   </w:t>
      </w:r>
      <w:proofErr w:type="gramStart"/>
      <w:r w:rsidRPr="00B35C0A">
        <w:rPr>
          <w:rFonts w:ascii="Calibri" w:hAnsi="Calibri"/>
          <w:b/>
          <w:bCs/>
          <w:color w:val="000000"/>
          <w:sz w:val="22"/>
          <w:szCs w:val="22"/>
        </w:rPr>
        <w:t xml:space="preserve">  :</w:t>
      </w:r>
      <w:proofErr w:type="gramEnd"/>
      <w:r w:rsidRPr="00B35C0A"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hAnsi="Calibri"/>
          <w:b/>
          <w:bCs/>
          <w:color w:val="000000"/>
          <w:sz w:val="22"/>
          <w:szCs w:val="22"/>
        </w:rPr>
        <w:tab/>
      </w:r>
      <w:r w:rsidRPr="00B35C0A">
        <w:rPr>
          <w:rFonts w:ascii="Calibri" w:eastAsia="Calibri" w:hAnsi="Calibri" w:cs="Calibri"/>
          <w:b/>
          <w:sz w:val="22"/>
          <w:szCs w:val="22"/>
          <w:lang w:val="en" w:eastAsia="en-GB"/>
        </w:rPr>
        <w:t>MS Dynamic CRM</w:t>
      </w:r>
      <w:r>
        <w:rPr>
          <w:rFonts w:ascii="Calibri" w:eastAsia="Calibri" w:hAnsi="Calibri" w:cs="Calibri"/>
          <w:b/>
          <w:sz w:val="22"/>
          <w:szCs w:val="22"/>
          <w:lang w:val="en" w:eastAsia="en-GB"/>
        </w:rPr>
        <w:t xml:space="preserve"> 365, Power Automate flows, Plugins</w:t>
      </w:r>
    </w:p>
    <w:p w14:paraId="216516B5" w14:textId="77777777" w:rsidR="00793F60" w:rsidRPr="00B35C0A" w:rsidRDefault="00793F60" w:rsidP="00793F60">
      <w:pPr>
        <w:spacing w:line="276" w:lineRule="auto"/>
        <w:ind w:left="1440" w:hanging="1440"/>
        <w:jc w:val="both"/>
        <w:rPr>
          <w:rFonts w:ascii="Calibri" w:hAnsi="Calibri"/>
          <w:sz w:val="22"/>
          <w:szCs w:val="22"/>
        </w:rPr>
      </w:pPr>
    </w:p>
    <w:p w14:paraId="3E24D68D" w14:textId="77777777" w:rsidR="00793F60" w:rsidRPr="00B35C0A" w:rsidRDefault="00793F60" w:rsidP="00793F60">
      <w:pPr>
        <w:pStyle w:val="Para0"/>
        <w:spacing w:before="120" w:after="120" w:line="276" w:lineRule="auto"/>
        <w:jc w:val="both"/>
        <w:rPr>
          <w:rFonts w:ascii="Calibri" w:hAnsi="Calibri"/>
          <w:b/>
          <w:color w:val="000000"/>
          <w:sz w:val="22"/>
          <w:szCs w:val="22"/>
        </w:rPr>
      </w:pPr>
      <w:r w:rsidRPr="00B35C0A">
        <w:rPr>
          <w:rFonts w:ascii="Calibri" w:hAnsi="Calibri"/>
          <w:b/>
          <w:color w:val="000000"/>
          <w:sz w:val="22"/>
          <w:szCs w:val="22"/>
        </w:rPr>
        <w:t>Roles and Responsibilities:</w:t>
      </w:r>
    </w:p>
    <w:p w14:paraId="2647ACED" w14:textId="77777777" w:rsidR="00793F60" w:rsidRPr="008C62D8" w:rsidRDefault="00793F60" w:rsidP="00793F60">
      <w:pPr>
        <w:pStyle w:val="ListParagraph"/>
        <w:numPr>
          <w:ilvl w:val="0"/>
          <w:numId w:val="17"/>
        </w:numPr>
        <w:ind w:left="720" w:right="-1198"/>
        <w:jc w:val="both"/>
        <w:rPr>
          <w:rFonts w:ascii="Calibri" w:hAnsi="Calibri" w:cs="Calibri"/>
          <w:snapToGrid w:val="0"/>
          <w:lang w:val="en-GB"/>
        </w:rPr>
      </w:pPr>
      <w:r w:rsidRPr="008C62D8">
        <w:rPr>
          <w:rFonts w:ascii="Calibri" w:hAnsi="Calibri" w:cs="Calibri"/>
          <w:snapToGrid w:val="0"/>
          <w:lang w:val="en-GB"/>
        </w:rPr>
        <w:t>Plan the functional design for the solution.</w:t>
      </w:r>
    </w:p>
    <w:p w14:paraId="26C1C170" w14:textId="77777777" w:rsidR="00793F60" w:rsidRPr="008C62D8" w:rsidRDefault="00793F60" w:rsidP="00793F60">
      <w:pPr>
        <w:pStyle w:val="ListParagraph"/>
        <w:numPr>
          <w:ilvl w:val="0"/>
          <w:numId w:val="17"/>
        </w:numPr>
        <w:ind w:left="720" w:right="-1198"/>
        <w:jc w:val="both"/>
        <w:rPr>
          <w:rFonts w:ascii="Calibri" w:hAnsi="Calibri" w:cs="Calibri"/>
          <w:snapToGrid w:val="0"/>
          <w:lang w:val="en-GB"/>
        </w:rPr>
      </w:pPr>
      <w:r w:rsidRPr="008C62D8">
        <w:rPr>
          <w:rFonts w:ascii="Calibri" w:hAnsi="Calibri" w:cs="Calibri"/>
          <w:snapToGrid w:val="0"/>
          <w:lang w:val="en-GB"/>
        </w:rPr>
        <w:t>Gathering business requirements to create, update, review and approve business requirement,</w:t>
      </w:r>
    </w:p>
    <w:p w14:paraId="7226A825" w14:textId="77777777" w:rsidR="00793F60" w:rsidRPr="008C62D8" w:rsidRDefault="00793F60" w:rsidP="00793F60">
      <w:pPr>
        <w:pStyle w:val="ListParagraph"/>
        <w:ind w:right="-1198"/>
        <w:jc w:val="both"/>
        <w:rPr>
          <w:rFonts w:ascii="Calibri" w:hAnsi="Calibri" w:cs="Calibri"/>
          <w:snapToGrid w:val="0"/>
          <w:lang w:val="en-GB"/>
        </w:rPr>
      </w:pPr>
      <w:r w:rsidRPr="008C62D8">
        <w:rPr>
          <w:rFonts w:ascii="Calibri" w:hAnsi="Calibri" w:cs="Calibri"/>
          <w:snapToGrid w:val="0"/>
          <w:lang w:val="en-GB"/>
        </w:rPr>
        <w:t>documentation for new and existing projects</w:t>
      </w:r>
    </w:p>
    <w:p w14:paraId="500D9810" w14:textId="77777777" w:rsidR="00793F60" w:rsidRPr="008C62D8" w:rsidRDefault="00793F60" w:rsidP="00793F60">
      <w:pPr>
        <w:pStyle w:val="ListParagraph"/>
        <w:ind w:right="-1198"/>
        <w:jc w:val="both"/>
        <w:rPr>
          <w:rFonts w:ascii="Calibri" w:hAnsi="Calibri" w:cs="Calibri"/>
          <w:snapToGrid w:val="0"/>
          <w:lang w:val="en-GB"/>
        </w:rPr>
      </w:pPr>
      <w:r w:rsidRPr="008C62D8">
        <w:rPr>
          <w:rFonts w:ascii="Calibri" w:hAnsi="Calibri" w:cs="Calibri"/>
          <w:snapToGrid w:val="0"/>
          <w:lang w:val="en-GB"/>
        </w:rPr>
        <w:t>Leading in discovery analysis meetings with client to understand current business processes that need to be incorporated in dynamics CRM</w:t>
      </w:r>
    </w:p>
    <w:p w14:paraId="348F8B22" w14:textId="77777777" w:rsidR="00793F60" w:rsidRPr="008C62D8" w:rsidRDefault="00793F60" w:rsidP="00793F60">
      <w:pPr>
        <w:pStyle w:val="ListParagraph"/>
        <w:numPr>
          <w:ilvl w:val="0"/>
          <w:numId w:val="17"/>
        </w:numPr>
        <w:ind w:left="720" w:right="-1198"/>
        <w:jc w:val="both"/>
        <w:rPr>
          <w:rFonts w:ascii="Calibri" w:hAnsi="Calibri" w:cs="Calibri"/>
          <w:snapToGrid w:val="0"/>
          <w:lang w:val="en-GB"/>
        </w:rPr>
      </w:pPr>
      <w:r w:rsidRPr="008C62D8">
        <w:rPr>
          <w:rFonts w:ascii="Calibri" w:hAnsi="Calibri" w:cs="Calibri"/>
          <w:snapToGrid w:val="0"/>
          <w:lang w:val="en-GB"/>
        </w:rPr>
        <w:t>Requirement discussion with business teams and providing best suited solutions</w:t>
      </w:r>
    </w:p>
    <w:p w14:paraId="01D971B8" w14:textId="77777777" w:rsidR="00793F60" w:rsidRPr="008C62D8" w:rsidRDefault="00793F60" w:rsidP="00793F60">
      <w:pPr>
        <w:pStyle w:val="ListParagraph"/>
        <w:numPr>
          <w:ilvl w:val="0"/>
          <w:numId w:val="17"/>
        </w:numPr>
        <w:ind w:left="720" w:right="-1198"/>
        <w:jc w:val="both"/>
        <w:rPr>
          <w:rFonts w:ascii="Calibri" w:hAnsi="Calibri" w:cs="Calibri"/>
          <w:snapToGrid w:val="0"/>
          <w:lang w:val="en-GB"/>
        </w:rPr>
      </w:pPr>
      <w:r w:rsidRPr="008C62D8">
        <w:rPr>
          <w:rFonts w:ascii="Calibri" w:hAnsi="Calibri" w:cs="Calibri"/>
          <w:snapToGrid w:val="0"/>
          <w:lang w:val="en-GB"/>
        </w:rPr>
        <w:t>Hosting online meetings with business stakeholders to gather business requirements</w:t>
      </w:r>
    </w:p>
    <w:p w14:paraId="0DEC5592" w14:textId="77777777" w:rsidR="00793F60" w:rsidRPr="008C62D8" w:rsidRDefault="00793F60" w:rsidP="00793F60">
      <w:pPr>
        <w:pStyle w:val="ListParagraph"/>
        <w:numPr>
          <w:ilvl w:val="0"/>
          <w:numId w:val="17"/>
        </w:numPr>
        <w:ind w:left="720" w:right="-1198"/>
        <w:jc w:val="both"/>
        <w:rPr>
          <w:rFonts w:ascii="Calibri" w:hAnsi="Calibri" w:cs="Calibri"/>
          <w:snapToGrid w:val="0"/>
          <w:lang w:val="en-GB"/>
        </w:rPr>
      </w:pPr>
      <w:r w:rsidRPr="008C62D8">
        <w:rPr>
          <w:rFonts w:ascii="Calibri" w:hAnsi="Calibri" w:cs="Calibri"/>
          <w:snapToGrid w:val="0"/>
          <w:lang w:val="en-GB"/>
        </w:rPr>
        <w:t>Configuring and tailoring the application based on client requirements using out of the box OOB feature sets</w:t>
      </w:r>
    </w:p>
    <w:p w14:paraId="3E9B7E95" w14:textId="77777777" w:rsidR="00793F60" w:rsidRPr="008C62D8" w:rsidRDefault="00793F60" w:rsidP="00793F60">
      <w:pPr>
        <w:pStyle w:val="ListParagraph"/>
        <w:numPr>
          <w:ilvl w:val="0"/>
          <w:numId w:val="17"/>
        </w:numPr>
        <w:ind w:left="720" w:right="-1198"/>
        <w:jc w:val="both"/>
        <w:rPr>
          <w:rFonts w:ascii="Calibri" w:hAnsi="Calibri" w:cs="Calibri"/>
          <w:snapToGrid w:val="0"/>
          <w:lang w:val="en-GB"/>
        </w:rPr>
      </w:pPr>
      <w:r w:rsidRPr="008C62D8">
        <w:rPr>
          <w:rFonts w:ascii="Calibri" w:hAnsi="Calibri" w:cs="Calibri"/>
          <w:snapToGrid w:val="0"/>
          <w:lang w:val="en-GB"/>
        </w:rPr>
        <w:t>Developing proof of concept, preparing the demo to the client</w:t>
      </w:r>
    </w:p>
    <w:p w14:paraId="6E5401FA" w14:textId="77777777" w:rsidR="00793F60" w:rsidRPr="008C62D8" w:rsidRDefault="00793F60" w:rsidP="00793F60">
      <w:pPr>
        <w:pStyle w:val="ListParagraph"/>
        <w:numPr>
          <w:ilvl w:val="0"/>
          <w:numId w:val="17"/>
        </w:numPr>
        <w:ind w:left="720" w:right="-1198"/>
        <w:jc w:val="both"/>
        <w:rPr>
          <w:rFonts w:ascii="Calibri" w:hAnsi="Calibri" w:cs="Calibri"/>
          <w:snapToGrid w:val="0"/>
          <w:lang w:val="en-GB"/>
        </w:rPr>
      </w:pPr>
      <w:r w:rsidRPr="008C62D8">
        <w:rPr>
          <w:rFonts w:ascii="Calibri" w:hAnsi="Calibri" w:cs="Calibri"/>
          <w:snapToGrid w:val="0"/>
          <w:lang w:val="en-GB"/>
        </w:rPr>
        <w:t>Partner with multiple stakeholders to identify opportunities for business process optimization, understand their ongoing and new processes.</w:t>
      </w:r>
    </w:p>
    <w:p w14:paraId="6074B799" w14:textId="53C2F171" w:rsidR="00AA4A3B" w:rsidRDefault="00793F60" w:rsidP="00793F60">
      <w:pPr>
        <w:pStyle w:val="ListParagraph"/>
        <w:numPr>
          <w:ilvl w:val="0"/>
          <w:numId w:val="17"/>
        </w:numPr>
        <w:ind w:left="720" w:right="-1198"/>
        <w:jc w:val="both"/>
        <w:rPr>
          <w:rFonts w:ascii="Calibri" w:hAnsi="Calibri" w:cs="Calibri"/>
          <w:snapToGrid w:val="0"/>
          <w:lang w:val="en-GB"/>
        </w:rPr>
      </w:pPr>
      <w:r w:rsidRPr="008C62D8">
        <w:rPr>
          <w:rFonts w:ascii="Calibri" w:hAnsi="Calibri" w:cs="Calibri"/>
          <w:snapToGrid w:val="0"/>
          <w:lang w:val="en-GB"/>
        </w:rPr>
        <w:t xml:space="preserve">Customised Sales module and entities of leads, account, contact and opportunities according to the business process. </w:t>
      </w:r>
    </w:p>
    <w:p w14:paraId="78B54E3E" w14:textId="77777777" w:rsidR="00EC5226" w:rsidRDefault="00EC5226" w:rsidP="00EC5226">
      <w:pPr>
        <w:pStyle w:val="ListParagraph"/>
        <w:ind w:right="-1198"/>
        <w:jc w:val="both"/>
        <w:rPr>
          <w:rFonts w:ascii="Calibri" w:hAnsi="Calibri" w:cs="Calibri"/>
          <w:snapToGrid w:val="0"/>
          <w:lang w:val="en-GB"/>
        </w:rPr>
      </w:pPr>
    </w:p>
    <w:p w14:paraId="3B0DAD79" w14:textId="77777777" w:rsidR="00EC5226" w:rsidRPr="00EC5226" w:rsidRDefault="00EC5226" w:rsidP="00EC5226">
      <w:pPr>
        <w:pStyle w:val="ListParagraph"/>
        <w:ind w:left="90" w:right="-1198"/>
        <w:jc w:val="both"/>
        <w:rPr>
          <w:rFonts w:ascii="Calibri" w:hAnsi="Calibri" w:cs="Calibri"/>
          <w:snapToGrid w:val="0"/>
          <w:lang w:val="en-GB"/>
        </w:rPr>
      </w:pPr>
    </w:p>
    <w:p w14:paraId="16C4C5E4" w14:textId="77777777" w:rsidR="00EC5226" w:rsidRPr="00EC5226" w:rsidRDefault="00EC5226" w:rsidP="00EC5226">
      <w:pPr>
        <w:pStyle w:val="ListParagraph"/>
        <w:ind w:left="90" w:right="-1198"/>
        <w:jc w:val="both"/>
        <w:rPr>
          <w:rFonts w:ascii="Calibri" w:hAnsi="Calibri" w:cs="Calibri"/>
          <w:snapToGrid w:val="0"/>
          <w:lang w:val="en-GB"/>
        </w:rPr>
      </w:pPr>
      <w:r w:rsidRPr="00EC5226">
        <w:rPr>
          <w:rFonts w:ascii="Calibri" w:hAnsi="Calibri" w:cs="Calibri"/>
          <w:snapToGrid w:val="0"/>
          <w:lang w:val="en-GB"/>
        </w:rPr>
        <w:t>Education: Bachelors in IT from Ashworth college of Atlanta - 2017</w:t>
      </w:r>
    </w:p>
    <w:p w14:paraId="15E87886" w14:textId="77777777" w:rsidR="00EC5226" w:rsidRPr="00EC5226" w:rsidRDefault="00EC5226" w:rsidP="00EC5226">
      <w:pPr>
        <w:pStyle w:val="ListParagraph"/>
        <w:ind w:left="90" w:right="-1198"/>
        <w:jc w:val="both"/>
        <w:rPr>
          <w:rFonts w:ascii="Calibri" w:hAnsi="Calibri" w:cs="Calibri"/>
          <w:snapToGrid w:val="0"/>
          <w:lang w:val="en-GB"/>
        </w:rPr>
      </w:pPr>
    </w:p>
    <w:p w14:paraId="1264651B" w14:textId="77777777" w:rsidR="00EC5226" w:rsidRPr="00EC5226" w:rsidRDefault="00EC5226" w:rsidP="00EC5226">
      <w:pPr>
        <w:pStyle w:val="ListParagraph"/>
        <w:ind w:left="90" w:right="-1198"/>
        <w:jc w:val="both"/>
        <w:rPr>
          <w:rFonts w:ascii="Calibri" w:hAnsi="Calibri" w:cs="Calibri"/>
          <w:snapToGrid w:val="0"/>
          <w:lang w:val="en-GB"/>
        </w:rPr>
      </w:pPr>
    </w:p>
    <w:p w14:paraId="308767AB" w14:textId="77777777" w:rsidR="00EC5226" w:rsidRPr="00EC5226" w:rsidRDefault="00EC5226" w:rsidP="00EC5226">
      <w:pPr>
        <w:pStyle w:val="ListParagraph"/>
        <w:ind w:left="90" w:right="-1198"/>
        <w:jc w:val="both"/>
        <w:rPr>
          <w:rFonts w:ascii="Calibri" w:hAnsi="Calibri" w:cs="Calibri"/>
          <w:snapToGrid w:val="0"/>
          <w:lang w:val="en-GB"/>
        </w:rPr>
      </w:pPr>
      <w:r w:rsidRPr="00EC5226">
        <w:rPr>
          <w:rFonts w:ascii="Calibri" w:hAnsi="Calibri" w:cs="Calibri"/>
          <w:snapToGrid w:val="0"/>
          <w:lang w:val="en-GB"/>
        </w:rPr>
        <w:t>========================Thanks for considering my profile==============================</w:t>
      </w:r>
    </w:p>
    <w:p w14:paraId="7C88D88B" w14:textId="77777777" w:rsidR="00EC5226" w:rsidRPr="00EC5226" w:rsidRDefault="00EC5226" w:rsidP="00EC5226">
      <w:pPr>
        <w:ind w:right="-1198"/>
        <w:jc w:val="both"/>
        <w:rPr>
          <w:rFonts w:ascii="Calibri" w:hAnsi="Calibri" w:cs="Calibri"/>
          <w:snapToGrid w:val="0"/>
          <w:lang w:val="en-GB"/>
        </w:rPr>
      </w:pPr>
    </w:p>
    <w:p w14:paraId="6C05C5DE" w14:textId="77777777" w:rsidR="00793F60" w:rsidRDefault="00793F60" w:rsidP="00793F60">
      <w:pPr>
        <w:ind w:right="-1198"/>
        <w:jc w:val="both"/>
        <w:rPr>
          <w:rFonts w:ascii="Calibri" w:hAnsi="Calibri" w:cs="Calibri"/>
          <w:snapToGrid w:val="0"/>
          <w:lang w:val="en-GB"/>
        </w:rPr>
      </w:pPr>
    </w:p>
    <w:p w14:paraId="3D2F13A2" w14:textId="77777777" w:rsidR="00793F60" w:rsidRDefault="00793F60" w:rsidP="00793F60">
      <w:pPr>
        <w:ind w:right="-1198"/>
        <w:jc w:val="both"/>
        <w:rPr>
          <w:rFonts w:ascii="Calibri" w:hAnsi="Calibri" w:cs="Calibri"/>
          <w:snapToGrid w:val="0"/>
          <w:lang w:val="en-GB"/>
        </w:rPr>
      </w:pPr>
    </w:p>
    <w:p w14:paraId="740A4FD4" w14:textId="77777777" w:rsidR="00793F60" w:rsidRDefault="00793F60" w:rsidP="00793F60">
      <w:pPr>
        <w:ind w:right="-1198"/>
        <w:jc w:val="both"/>
        <w:rPr>
          <w:rFonts w:ascii="Calibri" w:hAnsi="Calibri" w:cs="Calibri"/>
          <w:snapToGrid w:val="0"/>
          <w:lang w:val="en-GB"/>
        </w:rPr>
      </w:pPr>
    </w:p>
    <w:p w14:paraId="49860824" w14:textId="77777777" w:rsidR="00793F60" w:rsidRDefault="00793F60" w:rsidP="00793F60">
      <w:pPr>
        <w:ind w:right="-1198"/>
        <w:jc w:val="both"/>
        <w:rPr>
          <w:rFonts w:ascii="Calibri" w:hAnsi="Calibri" w:cs="Calibri"/>
          <w:snapToGrid w:val="0"/>
          <w:lang w:val="en-GB"/>
        </w:rPr>
      </w:pPr>
    </w:p>
    <w:p w14:paraId="4D7927E9" w14:textId="77777777" w:rsidR="00793F60" w:rsidRDefault="00793F60" w:rsidP="00793F60">
      <w:pPr>
        <w:ind w:right="-1198"/>
        <w:jc w:val="both"/>
        <w:rPr>
          <w:rFonts w:ascii="Calibri" w:hAnsi="Calibri" w:cs="Calibri"/>
          <w:snapToGrid w:val="0"/>
          <w:lang w:val="en-GB"/>
        </w:rPr>
      </w:pPr>
    </w:p>
    <w:p w14:paraId="73E63DE9" w14:textId="77777777" w:rsidR="00793F60" w:rsidRDefault="00793F60" w:rsidP="00793F60">
      <w:pPr>
        <w:ind w:right="-1198"/>
        <w:jc w:val="both"/>
        <w:rPr>
          <w:rFonts w:ascii="Calibri" w:hAnsi="Calibri" w:cs="Calibri"/>
          <w:snapToGrid w:val="0"/>
          <w:lang w:val="en-GB"/>
        </w:rPr>
      </w:pPr>
    </w:p>
    <w:p w14:paraId="1582249F" w14:textId="77777777" w:rsidR="00793F60" w:rsidRPr="00793F60" w:rsidRDefault="00793F60" w:rsidP="00793F60">
      <w:pPr>
        <w:ind w:right="-1198"/>
        <w:jc w:val="both"/>
        <w:rPr>
          <w:rFonts w:ascii="Calibri" w:hAnsi="Calibri" w:cs="Calibri"/>
          <w:snapToGrid w:val="0"/>
          <w:lang w:val="en-GB"/>
        </w:rPr>
      </w:pPr>
    </w:p>
    <w:p w14:paraId="62DF459D" w14:textId="77777777" w:rsidR="006A2EC5" w:rsidRPr="00B35C0A" w:rsidRDefault="006A2EC5" w:rsidP="006A2EC5">
      <w:pPr>
        <w:ind w:left="720"/>
        <w:jc w:val="both"/>
        <w:rPr>
          <w:rFonts w:ascii="Calibri" w:hAnsi="Calibri"/>
          <w:b/>
          <w:sz w:val="22"/>
          <w:szCs w:val="22"/>
          <w:u w:val="single"/>
        </w:rPr>
      </w:pPr>
    </w:p>
    <w:p w14:paraId="78F88C68" w14:textId="77777777" w:rsidR="005E20BF" w:rsidRPr="00B35C0A" w:rsidRDefault="00EC5226" w:rsidP="005E20BF">
      <w:pPr>
        <w:spacing w:line="276" w:lineRule="auto"/>
        <w:jc w:val="both"/>
        <w:rPr>
          <w:rFonts w:ascii="Calibri" w:hAnsi="Calibri"/>
          <w:sz w:val="22"/>
          <w:szCs w:val="22"/>
        </w:rPr>
      </w:pPr>
      <w:r>
        <w:pict w14:anchorId="0EBA07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1pt;height:1pt;z-index:251658240">
            <v:imagedata r:id="rId6"/>
          </v:shape>
        </w:pict>
      </w:r>
      <w:r>
        <w:pict w14:anchorId="11B7D525">
          <v:shape id="_x0000_s1026" type="#_x0000_t75" style="position:absolute;left:0;text-align:left;margin-left:0;margin-top:0;width:1pt;height:1pt;z-index:251659264">
            <v:imagedata r:id="rId7"/>
          </v:shape>
        </w:pict>
      </w:r>
    </w:p>
    <w:sectPr w:rsidR="005E20BF" w:rsidRPr="00B35C0A">
      <w:pgSz w:w="12240" w:h="15840"/>
      <w:pgMar w:top="1440" w:right="21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4"/>
    <w:lvl w:ilvl="0">
      <w:start w:val="1"/>
      <w:numFmt w:val="bullet"/>
      <w:lvlText w:val=""/>
      <w:lvlJc w:val="left"/>
      <w:pPr>
        <w:tabs>
          <w:tab w:val="num" w:pos="0"/>
        </w:tabs>
        <w:ind w:left="900" w:hanging="360"/>
      </w:pPr>
      <w:rPr>
        <w:rFonts w:ascii="Wingdings 3" w:hAnsi="Wingdings 3" w:cs="Wingdings 3" w:hint="default"/>
      </w:rPr>
    </w:lvl>
  </w:abstractNum>
  <w:abstractNum w:abstractNumId="1" w15:restartNumberingAfterBreak="0">
    <w:nsid w:val="00000004"/>
    <w:multiLevelType w:val="singleLevel"/>
    <w:tmpl w:val="00000004"/>
    <w:name w:val="WW8Num10"/>
    <w:lvl w:ilvl="0">
      <w:start w:val="1"/>
      <w:numFmt w:val="bullet"/>
      <w:lvlText w:val=""/>
      <w:lvlJc w:val="left"/>
      <w:pPr>
        <w:tabs>
          <w:tab w:val="num" w:pos="0"/>
        </w:tabs>
        <w:ind w:left="1170" w:hanging="360"/>
      </w:pPr>
      <w:rPr>
        <w:rFonts w:ascii="Wingdings 3" w:hAnsi="Wingdings 3" w:cs="Wingdings 3" w:hint="default"/>
        <w:color w:val="auto"/>
        <w:sz w:val="22"/>
        <w:szCs w:val="22"/>
      </w:rPr>
    </w:lvl>
  </w:abstractNum>
  <w:abstractNum w:abstractNumId="2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00000D"/>
    <w:multiLevelType w:val="singleLevel"/>
    <w:tmpl w:val="0000000D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09291EC3"/>
    <w:multiLevelType w:val="hybridMultilevel"/>
    <w:tmpl w:val="BB402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967A5"/>
    <w:multiLevelType w:val="hybridMultilevel"/>
    <w:tmpl w:val="0540D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F695A"/>
    <w:multiLevelType w:val="hybridMultilevel"/>
    <w:tmpl w:val="D8FE1558"/>
    <w:lvl w:ilvl="0" w:tplc="4CC8F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4AE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024E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ECFE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42C3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C207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85D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6A2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F02A4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A2390"/>
    <w:multiLevelType w:val="hybridMultilevel"/>
    <w:tmpl w:val="E93C5FEC"/>
    <w:lvl w:ilvl="0" w:tplc="BDDAD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8C78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A02B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5819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C491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EEE6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43C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C8C4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AC46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2417C1"/>
    <w:multiLevelType w:val="hybridMultilevel"/>
    <w:tmpl w:val="FE444528"/>
    <w:lvl w:ilvl="0" w:tplc="CD32B3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D220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EEE16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5EC0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D03C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E233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8088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031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1C09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57C8C"/>
    <w:multiLevelType w:val="hybridMultilevel"/>
    <w:tmpl w:val="C61258E6"/>
    <w:lvl w:ilvl="0" w:tplc="92A2BE12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29086A2E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C45229A4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F9E8CCE8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6504DCF0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70E0CD9E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AC6C2D54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535C52D0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8E8AD7E8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2" w15:restartNumberingAfterBreak="0">
    <w:nsid w:val="64554C47"/>
    <w:multiLevelType w:val="hybridMultilevel"/>
    <w:tmpl w:val="17F6863E"/>
    <w:lvl w:ilvl="0" w:tplc="34BC9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5CF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6F254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D27B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3628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3A91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F461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9457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621A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9F7557"/>
    <w:multiLevelType w:val="hybridMultilevel"/>
    <w:tmpl w:val="D19E23B4"/>
    <w:lvl w:ilvl="0" w:tplc="B47C8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B262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0637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BE34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947D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4823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27E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6006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BCE1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577A0C"/>
    <w:multiLevelType w:val="hybridMultilevel"/>
    <w:tmpl w:val="05DABF2E"/>
    <w:lvl w:ilvl="0" w:tplc="CBFAB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5689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82ED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347F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48A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C493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C8ED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C695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5A65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1448E3"/>
    <w:multiLevelType w:val="hybridMultilevel"/>
    <w:tmpl w:val="0CF46BBE"/>
    <w:lvl w:ilvl="0" w:tplc="FFFFFFFF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6" w15:restartNumberingAfterBreak="0">
    <w:nsid w:val="77F07172"/>
    <w:multiLevelType w:val="hybridMultilevel"/>
    <w:tmpl w:val="C8A01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4"/>
  </w:num>
  <w:num w:numId="6">
    <w:abstractNumId w:val="1"/>
  </w:num>
  <w:num w:numId="7">
    <w:abstractNumId w:val="9"/>
  </w:num>
  <w:num w:numId="8">
    <w:abstractNumId w:val="11"/>
  </w:num>
  <w:num w:numId="9">
    <w:abstractNumId w:val="8"/>
  </w:num>
  <w:num w:numId="10">
    <w:abstractNumId w:val="0"/>
  </w:num>
  <w:num w:numId="11">
    <w:abstractNumId w:val="10"/>
  </w:num>
  <w:num w:numId="12">
    <w:abstractNumId w:val="12"/>
  </w:num>
  <w:num w:numId="13">
    <w:abstractNumId w:val="13"/>
  </w:num>
  <w:num w:numId="14">
    <w:abstractNumId w:val="7"/>
  </w:num>
  <w:num w:numId="15">
    <w:abstractNumId w:val="16"/>
  </w:num>
  <w:num w:numId="16">
    <w:abstractNumId w:val="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0BF"/>
    <w:rsid w:val="00042CF3"/>
    <w:rsid w:val="00083A33"/>
    <w:rsid w:val="000954CC"/>
    <w:rsid w:val="000A180F"/>
    <w:rsid w:val="000D6CFC"/>
    <w:rsid w:val="001639FC"/>
    <w:rsid w:val="001907D0"/>
    <w:rsid w:val="001B1827"/>
    <w:rsid w:val="00295183"/>
    <w:rsid w:val="002A11BF"/>
    <w:rsid w:val="002A6BD7"/>
    <w:rsid w:val="002B66F4"/>
    <w:rsid w:val="002D7249"/>
    <w:rsid w:val="0045418E"/>
    <w:rsid w:val="004E4BB3"/>
    <w:rsid w:val="0054394E"/>
    <w:rsid w:val="005734CB"/>
    <w:rsid w:val="005A6022"/>
    <w:rsid w:val="005E20BF"/>
    <w:rsid w:val="005F4E03"/>
    <w:rsid w:val="006A2EC5"/>
    <w:rsid w:val="00793F60"/>
    <w:rsid w:val="007C0D99"/>
    <w:rsid w:val="00850D0C"/>
    <w:rsid w:val="008D5B89"/>
    <w:rsid w:val="00941C04"/>
    <w:rsid w:val="009E31C3"/>
    <w:rsid w:val="009F1A24"/>
    <w:rsid w:val="00A030C0"/>
    <w:rsid w:val="00A47921"/>
    <w:rsid w:val="00AA4A3B"/>
    <w:rsid w:val="00B35C0A"/>
    <w:rsid w:val="00BE038F"/>
    <w:rsid w:val="00BE22D8"/>
    <w:rsid w:val="00BF6834"/>
    <w:rsid w:val="00BF7F7E"/>
    <w:rsid w:val="00CA308D"/>
    <w:rsid w:val="00D407B5"/>
    <w:rsid w:val="00D60BE6"/>
    <w:rsid w:val="00D701B2"/>
    <w:rsid w:val="00D8021D"/>
    <w:rsid w:val="00DB4691"/>
    <w:rsid w:val="00DC4D0D"/>
    <w:rsid w:val="00E1290E"/>
    <w:rsid w:val="00EC5226"/>
    <w:rsid w:val="00ED1E68"/>
    <w:rsid w:val="00EE1A67"/>
    <w:rsid w:val="00EE3385"/>
    <w:rsid w:val="00F368E8"/>
    <w:rsid w:val="00F56F9D"/>
    <w:rsid w:val="00F9569A"/>
    <w:rsid w:val="00FB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42831863"/>
  <w15:chartTrackingRefBased/>
  <w15:docId w15:val="{0E91CB39-835B-4533-8A49-DD8E07EA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20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5E20BF"/>
    <w:pPr>
      <w:keepNext/>
      <w:numPr>
        <w:ilvl w:val="2"/>
        <w:numId w:val="1"/>
      </w:numPr>
      <w:tabs>
        <w:tab w:val="left" w:pos="1800"/>
      </w:tabs>
      <w:spacing w:before="60" w:after="60"/>
      <w:outlineLvl w:val="2"/>
    </w:pPr>
    <w:rPr>
      <w:rFonts w:ascii="Arial" w:hAnsi="Arial"/>
      <w:b/>
      <w:szCs w:val="27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5E20BF"/>
    <w:rPr>
      <w:rFonts w:ascii="Arial" w:eastAsia="Times New Roman" w:hAnsi="Arial" w:cs="Times New Roman"/>
      <w:b/>
      <w:sz w:val="24"/>
      <w:szCs w:val="27"/>
      <w:lang w:val="x-none" w:eastAsia="x-none"/>
    </w:rPr>
  </w:style>
  <w:style w:type="character" w:customStyle="1" w:styleId="HTMLPreformattedChar">
    <w:name w:val="HTML Preformatted Char"/>
    <w:link w:val="HTMLPreformatted"/>
    <w:rsid w:val="005E20BF"/>
    <w:rPr>
      <w:rFonts w:ascii="Times New Roman" w:eastAsia="Times New Roman" w:hAnsi="Times New Roman"/>
    </w:rPr>
  </w:style>
  <w:style w:type="paragraph" w:styleId="HTMLPreformatted">
    <w:name w:val="HTML Preformatted"/>
    <w:basedOn w:val="Normal"/>
    <w:link w:val="HTMLPreformattedChar"/>
    <w:rsid w:val="005E20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</w:pPr>
    <w:rPr>
      <w:rFonts w:cstheme="minorBidi"/>
      <w:sz w:val="22"/>
      <w:szCs w:val="22"/>
      <w:lang w:val="en-IN"/>
    </w:rPr>
  </w:style>
  <w:style w:type="character" w:customStyle="1" w:styleId="HTMLPreformattedChar1">
    <w:name w:val="HTML Preformatted Char1"/>
    <w:basedOn w:val="DefaultParagraphFont"/>
    <w:uiPriority w:val="99"/>
    <w:semiHidden/>
    <w:rsid w:val="005E20BF"/>
    <w:rPr>
      <w:rFonts w:ascii="Consolas" w:eastAsia="Times New Roman" w:hAnsi="Consolas" w:cs="Times New Roman"/>
      <w:sz w:val="20"/>
      <w:szCs w:val="20"/>
      <w:lang w:val="en-US"/>
    </w:rPr>
  </w:style>
  <w:style w:type="paragraph" w:customStyle="1" w:styleId="Para0">
    <w:name w:val="Para 0"/>
    <w:basedOn w:val="Normal"/>
    <w:rsid w:val="005E20BF"/>
    <w:pPr>
      <w:spacing w:before="60" w:after="60"/>
    </w:pPr>
    <w:rPr>
      <w:rFonts w:ascii="Univers" w:hAnsi="Univers"/>
      <w:sz w:val="20"/>
      <w:szCs w:val="20"/>
    </w:rPr>
  </w:style>
  <w:style w:type="paragraph" w:styleId="ListBullet">
    <w:name w:val="List Bullet"/>
    <w:basedOn w:val="Normal"/>
    <w:rsid w:val="005E20BF"/>
    <w:pPr>
      <w:numPr>
        <w:numId w:val="2"/>
      </w:numPr>
      <w:tabs>
        <w:tab w:val="left" w:pos="360"/>
      </w:tabs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D5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rdxfootmark.naukri.com/v2/track/openCv?trackingInfo=efd97a13947f8ba71179622b7d19ea6b134f530e18705c4458440321091b5b58110c12021940595d0a4356014b4450530401195c1333471b1b1114445b540e584d011503504e1c180c571833471b1b0713415d5b0a515601514841481f0f2b561358191b195115495d0c00584e4209430247460c590858184508105042445b0c0f054e4108120211474a411b1213471b1b11174359540d524f1a0014115c6&amp;docType=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30aae63d81f0c425f397110c793399fb134f530e18705c4458440321091b5b58110d150511405b5a0a4356014b4450530401195c1333471b1b1114445d580f534f011503504e1c180c571833471b1b051044595c0b595601514841481f0f2b561358191b195115495d0c00584e4209430247460c590858184508105042445b0c0f054e4108120211474a411b1213471b1b1114485f590b5642150113115c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73640-AEC5-4652-8D76-01A8B09F3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719</Words>
  <Characters>4376</Characters>
  <Application>Microsoft Office Word</Application>
  <DocSecurity>0</DocSecurity>
  <Lines>112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28</vt:i4>
      </vt:variant>
    </vt:vector>
  </HeadingPairs>
  <TitlesOfParts>
    <vt:vector size="29" baseType="lpstr">
      <vt:lpstr/>
      <vt:lpstr/>
      <vt:lpstr>Summary: -</vt:lpstr>
      <vt:lpstr>Having 4.8 years of work experience in analysis, design, and development of clie</vt:lpstr>
      <vt:lpstr>Strong working experience in building custom Java scripts. </vt:lpstr>
      <vt:lpstr>Experience in building and customizing the plugins in CRM.</vt:lpstr>
      <vt:lpstr>Good knowledge in Customization of MS CRM OOB Features, RIBBONS, and Field Servi</vt:lpstr>
      <vt:lpstr>Expertise in designing and building CRM Plugins, Custom &amp; Complex workflows, and</vt:lpstr>
      <vt:lpstr>Good knowledge and experience of CRM security model, XRM Toolset, CRM SDK, Sales</vt:lpstr>
      <vt:lpstr>Good experience on PowerApps, Power Portals, Power Automate flows, and Power Pag</vt:lpstr>
      <vt:lpstr>Proficient in .NET, Visual Studio, C#, and SSRS reporting services.</vt:lpstr>
      <vt:lpstr>Experience in customizations, JavaScript, C#, .NET, HTML, Web API, and, includin</vt:lpstr>
      <vt:lpstr>Expertise in Dynamics CRM entities, workflows, configurations, customization dev</vt:lpstr>
      <vt:lpstr>Good knowledge in Workflows &amp;Plugins implementation into Business Requirements</vt:lpstr>
      <vt:lpstr/>
      <vt:lpstr>Professional Experience: -</vt:lpstr>
      <vt:lpstr/>
      <vt:lpstr>Currently Working as Technical Consultant for Infosys (Under payroll of COLLABER</vt:lpstr>
      <vt:lpstr>Worked as a Technical Consultant for Aircom Solutions Pvt Ltd May-2019 to May-20</vt:lpstr>
      <vt:lpstr/>
      <vt:lpstr/>
      <vt:lpstr>Technical skills: -</vt:lpstr>
      <vt:lpstr>Graduated B.Tech (IT) from Gitam University - Vizag </vt:lpstr>
      <vt:lpstr>Projects Handled: -</vt:lpstr>
      <vt:lpstr>        Title                          : 	Enterprise Value</vt:lpstr>
      <vt:lpstr>        Title                          :   	Danaher</vt:lpstr>
      <vt:lpstr>Involved in development using Basic MS CRM customizations, Web services.</vt:lpstr>
      <vt:lpstr/>
      <vt:lpstr>        Title                          : 	Aylesbury</vt:lpstr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Yeddu, Ravi Teja (Contractor)</dc:creator>
  <cp:lastModifiedBy>Dell</cp:lastModifiedBy>
  <cp:revision>4</cp:revision>
  <dcterms:created xsi:type="dcterms:W3CDTF">2025-02-20T09:09:00Z</dcterms:created>
  <dcterms:modified xsi:type="dcterms:W3CDTF">2025-03-13T17:01:00Z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958eff5375326b8cd1447dbf056c18fbb0597703d51cd9a00c619b9cedd841e3</vt:lpwstr>
  </property>
</Properties>
</file>