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A794F" w14:textId="653D5FC9" w:rsidR="009556A7" w:rsidRPr="009556A7" w:rsidRDefault="009556A7" w:rsidP="008113F7">
      <w:pPr>
        <w:pStyle w:val="Title"/>
        <w:pBdr>
          <w:bottom w:val="single" w:sz="4" w:space="1" w:color="auto"/>
        </w:pBdr>
        <w:tabs>
          <w:tab w:val="left" w:pos="720"/>
          <w:tab w:val="left" w:pos="4136"/>
        </w:tabs>
        <w:jc w:val="both"/>
        <w:rPr>
          <w:rFonts w:ascii="Calibri" w:hAnsi="Calibri" w:cs="Calibri"/>
          <w:sz w:val="32"/>
          <w:szCs w:val="32"/>
        </w:rPr>
      </w:pPr>
      <w:r w:rsidRPr="009556A7">
        <w:rPr>
          <w:rFonts w:ascii="Calibri" w:hAnsi="Calibri" w:cs="Calibri"/>
          <w:sz w:val="32"/>
          <w:szCs w:val="32"/>
        </w:rPr>
        <w:t>Ma</w:t>
      </w:r>
      <w:r w:rsidR="00FB3F38">
        <w:rPr>
          <w:rFonts w:ascii="Calibri" w:hAnsi="Calibri" w:cs="Calibri"/>
          <w:sz w:val="32"/>
          <w:szCs w:val="32"/>
        </w:rPr>
        <w:t>noj Srikantha</w:t>
      </w:r>
      <w:r w:rsidRPr="009556A7">
        <w:rPr>
          <w:rFonts w:ascii="Calibri" w:hAnsi="Calibri" w:cs="Calibri"/>
          <w:sz w:val="32"/>
          <w:szCs w:val="32"/>
        </w:rPr>
        <w:t xml:space="preserve"> </w:t>
      </w:r>
    </w:p>
    <w:p w14:paraId="6C5CB6EB" w14:textId="07A81EA7" w:rsidR="009556A7" w:rsidRPr="009556A7" w:rsidRDefault="009556A7" w:rsidP="008113F7">
      <w:pPr>
        <w:pStyle w:val="Title"/>
        <w:pBdr>
          <w:bottom w:val="single" w:sz="4" w:space="1" w:color="auto"/>
        </w:pBdr>
        <w:tabs>
          <w:tab w:val="left" w:pos="720"/>
          <w:tab w:val="left" w:pos="4136"/>
        </w:tabs>
        <w:jc w:val="both"/>
        <w:rPr>
          <w:rFonts w:ascii="Calibri" w:hAnsi="Calibri" w:cs="Calibri"/>
          <w:sz w:val="22"/>
          <w:szCs w:val="22"/>
        </w:rPr>
      </w:pPr>
      <w:r w:rsidRPr="009556A7">
        <w:rPr>
          <w:rFonts w:ascii="Calibri" w:hAnsi="Calibri" w:cs="Calibri"/>
          <w:sz w:val="22"/>
          <w:szCs w:val="22"/>
        </w:rPr>
        <w:t>Email ID:</w:t>
      </w:r>
      <w:r w:rsidR="00D86373">
        <w:rPr>
          <w:rFonts w:ascii="Calibri" w:hAnsi="Calibri" w:cs="Calibri"/>
          <w:sz w:val="22"/>
          <w:szCs w:val="22"/>
        </w:rPr>
        <w:t xml:space="preserve"> </w:t>
      </w:r>
      <w:r w:rsidR="00D74AA9">
        <w:rPr>
          <w:rFonts w:ascii="Calibri" w:hAnsi="Calibri" w:cs="Calibri"/>
          <w:sz w:val="22"/>
          <w:szCs w:val="22"/>
        </w:rPr>
        <w:t>srikanthamanoj99</w:t>
      </w:r>
      <w:r w:rsidRPr="009556A7">
        <w:rPr>
          <w:rFonts w:ascii="Calibri" w:hAnsi="Calibri" w:cs="Calibri"/>
          <w:sz w:val="22"/>
          <w:szCs w:val="22"/>
        </w:rPr>
        <w:t>@gmail.com</w:t>
      </w:r>
    </w:p>
    <w:p w14:paraId="1EE3A2D3" w14:textId="016A69D6" w:rsidR="006A415A" w:rsidRPr="00015E8E" w:rsidRDefault="009556A7" w:rsidP="008113F7">
      <w:pPr>
        <w:pStyle w:val="Title"/>
        <w:pBdr>
          <w:bottom w:val="single" w:sz="4" w:space="1" w:color="auto"/>
        </w:pBdr>
        <w:tabs>
          <w:tab w:val="left" w:pos="720"/>
          <w:tab w:val="left" w:pos="4136"/>
        </w:tabs>
        <w:jc w:val="both"/>
        <w:rPr>
          <w:rFonts w:ascii="Calibri" w:hAnsi="Calibri" w:cs="Calibri"/>
          <w:sz w:val="22"/>
          <w:szCs w:val="22"/>
        </w:rPr>
      </w:pPr>
      <w:r w:rsidRPr="009556A7">
        <w:rPr>
          <w:rFonts w:ascii="Calibri" w:hAnsi="Calibri" w:cs="Calibri"/>
          <w:sz w:val="22"/>
          <w:szCs w:val="22"/>
        </w:rPr>
        <w:t>Number: (</w:t>
      </w:r>
      <w:r w:rsidR="00FB3F38">
        <w:rPr>
          <w:rFonts w:ascii="Calibri" w:hAnsi="Calibri" w:cs="Calibri"/>
          <w:sz w:val="22"/>
          <w:szCs w:val="22"/>
        </w:rPr>
        <w:t>469</w:t>
      </w:r>
      <w:r w:rsidRPr="009556A7">
        <w:rPr>
          <w:rFonts w:ascii="Calibri" w:hAnsi="Calibri" w:cs="Calibri"/>
          <w:sz w:val="22"/>
          <w:szCs w:val="22"/>
        </w:rPr>
        <w:t xml:space="preserve">) </w:t>
      </w:r>
      <w:r w:rsidR="00544006">
        <w:rPr>
          <w:rFonts w:ascii="Calibri" w:hAnsi="Calibri" w:cs="Calibri"/>
          <w:sz w:val="22"/>
          <w:szCs w:val="22"/>
        </w:rPr>
        <w:t>900</w:t>
      </w:r>
      <w:r w:rsidRPr="009556A7">
        <w:rPr>
          <w:rFonts w:ascii="Calibri" w:hAnsi="Calibri" w:cs="Calibri"/>
          <w:sz w:val="22"/>
          <w:szCs w:val="22"/>
        </w:rPr>
        <w:t>-</w:t>
      </w:r>
      <w:r w:rsidR="00544006">
        <w:rPr>
          <w:rFonts w:ascii="Calibri" w:hAnsi="Calibri" w:cs="Calibri"/>
          <w:sz w:val="22"/>
          <w:szCs w:val="22"/>
        </w:rPr>
        <w:t>2138</w:t>
      </w:r>
    </w:p>
    <w:p w14:paraId="1DEA35F2" w14:textId="77777777" w:rsidR="006A415A" w:rsidRPr="00015E8E" w:rsidRDefault="006A415A" w:rsidP="008113F7">
      <w:pPr>
        <w:pStyle w:val="Title"/>
        <w:tabs>
          <w:tab w:val="clear" w:pos="10800"/>
          <w:tab w:val="left" w:pos="720"/>
          <w:tab w:val="left" w:pos="4136"/>
        </w:tabs>
        <w:jc w:val="both"/>
        <w:rPr>
          <w:rFonts w:ascii="Calibri" w:hAnsi="Calibri" w:cs="Calibri"/>
          <w:sz w:val="22"/>
          <w:szCs w:val="22"/>
        </w:rPr>
      </w:pPr>
    </w:p>
    <w:p w14:paraId="3D244EB8" w14:textId="77777777" w:rsidR="001B6A98" w:rsidRPr="004C23D8" w:rsidRDefault="006A415A" w:rsidP="008113F7">
      <w:pPr>
        <w:pStyle w:val="Title"/>
        <w:tabs>
          <w:tab w:val="clear" w:pos="10800"/>
          <w:tab w:val="left" w:pos="720"/>
          <w:tab w:val="left" w:pos="4136"/>
        </w:tabs>
        <w:jc w:val="both"/>
        <w:rPr>
          <w:rFonts w:asciiTheme="minorHAnsi" w:hAnsiTheme="minorHAnsi" w:cstheme="minorHAnsi"/>
          <w:b w:val="0"/>
        </w:rPr>
      </w:pPr>
      <w:r w:rsidRPr="00015E8E">
        <w:rPr>
          <w:rFonts w:ascii="Calibri" w:hAnsi="Calibri" w:cs="Calibri"/>
          <w:sz w:val="22"/>
          <w:szCs w:val="22"/>
        </w:rPr>
        <w:t>Summary:</w:t>
      </w:r>
    </w:p>
    <w:p w14:paraId="34ECBF76" w14:textId="77777777" w:rsidR="00504403" w:rsidRPr="004C23D8" w:rsidRDefault="00504403" w:rsidP="008113F7">
      <w:pPr>
        <w:pStyle w:val="ListParagraph"/>
        <w:ind w:left="0"/>
        <w:jc w:val="both"/>
        <w:rPr>
          <w:rFonts w:asciiTheme="minorHAnsi" w:hAnsiTheme="minorHAnsi" w:cstheme="minorHAnsi"/>
        </w:rPr>
      </w:pPr>
    </w:p>
    <w:p w14:paraId="0E240787" w14:textId="46F85ED7" w:rsidR="00FB3F38" w:rsidRPr="00FB3F38" w:rsidRDefault="00FB3F38" w:rsidP="00FB3F38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/>
        </w:rPr>
      </w:pPr>
      <w:r w:rsidRPr="00FB3F38">
        <w:rPr>
          <w:rFonts w:asciiTheme="minorHAnsi" w:hAnsiTheme="minorHAnsi" w:cstheme="minorHAnsi"/>
          <w:color w:val="000000"/>
        </w:rPr>
        <w:t xml:space="preserve">Over </w:t>
      </w:r>
      <w:r w:rsidR="00617CBD">
        <w:rPr>
          <w:rFonts w:asciiTheme="minorHAnsi" w:hAnsiTheme="minorHAnsi" w:cstheme="minorHAnsi"/>
          <w:color w:val="000000"/>
        </w:rPr>
        <w:t>9</w:t>
      </w:r>
      <w:r w:rsidRPr="00FB3F38">
        <w:rPr>
          <w:rFonts w:asciiTheme="minorHAnsi" w:hAnsiTheme="minorHAnsi" w:cstheme="minorHAnsi"/>
          <w:color w:val="000000"/>
        </w:rPr>
        <w:t xml:space="preserve"> years of experience in all SDLC phases, specializing in .NET development for web, Windows, and console applications.</w:t>
      </w:r>
    </w:p>
    <w:p w14:paraId="17418EA7" w14:textId="4842619C" w:rsidR="00FB3F38" w:rsidRPr="00B157C2" w:rsidRDefault="00FB3F38" w:rsidP="00B157C2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/>
        </w:rPr>
      </w:pPr>
      <w:r w:rsidRPr="00FB3F38">
        <w:rPr>
          <w:rFonts w:asciiTheme="minorHAnsi" w:hAnsiTheme="minorHAnsi" w:cstheme="minorHAnsi"/>
          <w:color w:val="000000"/>
        </w:rPr>
        <w:t>Skilled in creating web applications with .NET framework, C#, ASP.NET MVC, LINQ, and JavaScript technologie</w:t>
      </w:r>
      <w:r w:rsidR="00B157C2" w:rsidRPr="00B157C2">
        <w:rPr>
          <w:rFonts w:asciiTheme="minorHAnsi" w:hAnsiTheme="minorHAnsi" w:cstheme="minorHAnsi"/>
          <w:color w:val="000000"/>
        </w:rPr>
        <w:t>.NET (C#), ASP.NET/MVC, WCF/Web API, SQL Server, JavaScript frameworks (Angular, Knockout), ReactJS + TypeScript, Kotlin, REST, XML, JSON, HTML, and CSS.</w:t>
      </w:r>
    </w:p>
    <w:p w14:paraId="490A5085" w14:textId="022D8102" w:rsidR="00FB3F38" w:rsidRPr="00FB3F38" w:rsidRDefault="00FB3F38" w:rsidP="00FB3F38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/>
        </w:rPr>
      </w:pPr>
      <w:r w:rsidRPr="00FB3F38">
        <w:rPr>
          <w:rFonts w:asciiTheme="minorHAnsi" w:hAnsiTheme="minorHAnsi" w:cstheme="minorHAnsi"/>
          <w:color w:val="000000"/>
        </w:rPr>
        <w:t>Extensive experience with AWS (Lambda, DynamoDB) and Azure (Kubernetes, DevOps) for cloud-based solutions.</w:t>
      </w:r>
    </w:p>
    <w:p w14:paraId="0BE16227" w14:textId="767720B6" w:rsidR="00D1529F" w:rsidRDefault="00FB3F38" w:rsidP="00FB3F38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/>
        </w:rPr>
      </w:pPr>
      <w:r w:rsidRPr="00FB3F38">
        <w:rPr>
          <w:rFonts w:asciiTheme="minorHAnsi" w:hAnsiTheme="minorHAnsi" w:cstheme="minorHAnsi"/>
          <w:color w:val="000000"/>
        </w:rPr>
        <w:t>Proficient in CI/CD pipeline setup, Elasticsearch integration, and developing Single Page Applications with Angular.</w:t>
      </w:r>
    </w:p>
    <w:p w14:paraId="50B2ED5B" w14:textId="498D3483" w:rsidR="00FB3F38" w:rsidRDefault="00FB3F38" w:rsidP="00FB3F38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/>
        </w:rPr>
      </w:pPr>
      <w:r w:rsidRPr="00FB3F38">
        <w:rPr>
          <w:rFonts w:asciiTheme="minorHAnsi" w:hAnsiTheme="minorHAnsi" w:cstheme="minorHAnsi"/>
          <w:color w:val="000000"/>
        </w:rPr>
        <w:t>Strong background in building and managing databases using SQL, Entity Framework, and ADO.NET.</w:t>
      </w:r>
    </w:p>
    <w:p w14:paraId="1479231B" w14:textId="39F622C8" w:rsidR="00FB3F38" w:rsidRPr="00FB3F38" w:rsidRDefault="00FB3F38" w:rsidP="00FB3F38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/>
        </w:rPr>
      </w:pPr>
      <w:r w:rsidRPr="00FB3F38">
        <w:rPr>
          <w:rFonts w:asciiTheme="minorHAnsi" w:hAnsiTheme="minorHAnsi" w:cstheme="minorHAnsi"/>
          <w:color w:val="000000"/>
        </w:rPr>
        <w:t>Hands-on experience in building and consuming SOAP and RESTful web services using WCF and .NET Core Web API.</w:t>
      </w:r>
    </w:p>
    <w:p w14:paraId="064475C4" w14:textId="478AAC04" w:rsidR="00FB3F38" w:rsidRPr="00FB3F38" w:rsidRDefault="00FB3F38" w:rsidP="00FB3F38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/>
        </w:rPr>
      </w:pPr>
      <w:r w:rsidRPr="00FB3F38">
        <w:rPr>
          <w:rFonts w:asciiTheme="minorHAnsi" w:hAnsiTheme="minorHAnsi" w:cstheme="minorHAnsi"/>
          <w:color w:val="000000"/>
        </w:rPr>
        <w:t>Strong expertise in asynchronous programming, implementing multithreading, and using Async/Wait for performance optimization.</w:t>
      </w:r>
    </w:p>
    <w:p w14:paraId="0B66811A" w14:textId="68FEBACB" w:rsidR="00FB3F38" w:rsidRPr="00FB3F38" w:rsidRDefault="00FB3F38" w:rsidP="00FB3F38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/>
        </w:rPr>
      </w:pPr>
      <w:r w:rsidRPr="00FB3F38">
        <w:rPr>
          <w:rFonts w:asciiTheme="minorHAnsi" w:hAnsiTheme="minorHAnsi" w:cstheme="minorHAnsi"/>
          <w:color w:val="000000"/>
        </w:rPr>
        <w:t>Experience with Azure IaaS services like Virtual Networks, Virtual Machines, and Cloud Services, as well as Azure Storage solutions.</w:t>
      </w:r>
    </w:p>
    <w:p w14:paraId="76736BF4" w14:textId="0F50F2DD" w:rsidR="00FB3F38" w:rsidRPr="00FB3F38" w:rsidRDefault="00FB3F38" w:rsidP="00FB3F38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/>
        </w:rPr>
      </w:pPr>
      <w:r w:rsidRPr="00FB3F38">
        <w:rPr>
          <w:rFonts w:asciiTheme="minorHAnsi" w:hAnsiTheme="minorHAnsi" w:cstheme="minorHAnsi"/>
          <w:color w:val="000000"/>
        </w:rPr>
        <w:t>Skilled in creating complex database queries, stored procedures, triggers, and user-defined functions in SQL and Cosmos DB.</w:t>
      </w:r>
    </w:p>
    <w:p w14:paraId="4501619B" w14:textId="2F81B817" w:rsidR="00FB3F38" w:rsidRPr="00FB3F38" w:rsidRDefault="00FB3F38" w:rsidP="00FB3F38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/>
        </w:rPr>
      </w:pPr>
      <w:r w:rsidRPr="00FB3F38">
        <w:rPr>
          <w:rFonts w:asciiTheme="minorHAnsi" w:hAnsiTheme="minorHAnsi" w:cstheme="minorHAnsi"/>
          <w:color w:val="000000"/>
        </w:rPr>
        <w:t>Proficient in using SSIS for ETL processes, SQL Mail Agent, and scheduling DTS/SSIS packages.</w:t>
      </w:r>
    </w:p>
    <w:p w14:paraId="610A5BC9" w14:textId="1E801FDA" w:rsidR="00FB3F38" w:rsidRPr="00FB3F38" w:rsidRDefault="00FB3F38" w:rsidP="00FB3F38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/>
        </w:rPr>
      </w:pPr>
      <w:r w:rsidRPr="00FB3F38">
        <w:rPr>
          <w:rFonts w:asciiTheme="minorHAnsi" w:hAnsiTheme="minorHAnsi" w:cstheme="minorHAnsi"/>
          <w:color w:val="000000"/>
        </w:rPr>
        <w:t>Strong understanding of JavaScript testing frameworks such as Jasmine and Karma, with experience in writing test case scenarios.</w:t>
      </w:r>
    </w:p>
    <w:p w14:paraId="65701E1C" w14:textId="3452AB56" w:rsidR="00FB3F38" w:rsidRPr="00FB3F38" w:rsidRDefault="00FB3F38" w:rsidP="00FB3F38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/>
        </w:rPr>
      </w:pPr>
      <w:r w:rsidRPr="00FB3F38">
        <w:rPr>
          <w:rFonts w:asciiTheme="minorHAnsi" w:hAnsiTheme="minorHAnsi" w:cstheme="minorHAnsi"/>
          <w:color w:val="000000"/>
        </w:rPr>
        <w:t>Advanced Transact-SQL and Oracle development skills, with proficiency in database performance tuning and optimization.</w:t>
      </w:r>
    </w:p>
    <w:p w14:paraId="19400E30" w14:textId="6283E479" w:rsidR="00FB3F38" w:rsidRDefault="00FB3F38" w:rsidP="00FB3F38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/>
        </w:rPr>
      </w:pPr>
      <w:r w:rsidRPr="00FB3F38">
        <w:rPr>
          <w:rFonts w:asciiTheme="minorHAnsi" w:hAnsiTheme="minorHAnsi" w:cstheme="minorHAnsi"/>
          <w:color w:val="000000"/>
        </w:rPr>
        <w:t>Extensive use of version control tools such as Git, Azure DevOps, and Team Foundation Server (TFS).</w:t>
      </w:r>
    </w:p>
    <w:p w14:paraId="65443603" w14:textId="36D914CD" w:rsidR="00E32C06" w:rsidRPr="00E32C06" w:rsidRDefault="00E32C06" w:rsidP="00E32C0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E32C06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Hands-on experience with High Jump WMS (Warehouse Management System)</w:t>
      </w:r>
      <w:r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.</w:t>
      </w:r>
    </w:p>
    <w:p w14:paraId="496CFE23" w14:textId="78E0D4D0" w:rsidR="00FB3F38" w:rsidRPr="00FB3F38" w:rsidRDefault="00FB3F38" w:rsidP="00FB3F38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/>
        </w:rPr>
      </w:pPr>
      <w:r w:rsidRPr="00FB3F38">
        <w:rPr>
          <w:rFonts w:asciiTheme="minorHAnsi" w:hAnsiTheme="minorHAnsi" w:cstheme="minorHAnsi"/>
          <w:color w:val="000000"/>
        </w:rPr>
        <w:t>Experience working in Agile and Waterfall methodologies across various industries like healthcare, finance, and tolling.</w:t>
      </w:r>
    </w:p>
    <w:p w14:paraId="338D6B0A" w14:textId="2B2F2D77" w:rsidR="00FB3F38" w:rsidRDefault="00FB3F38" w:rsidP="001C267F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/>
        </w:rPr>
      </w:pPr>
      <w:r w:rsidRPr="00FB3F38">
        <w:rPr>
          <w:rFonts w:asciiTheme="minorHAnsi" w:hAnsiTheme="minorHAnsi" w:cstheme="minorHAnsi"/>
          <w:color w:val="000000"/>
        </w:rPr>
        <w:t>Familiar with Atlassian tools (JIRA, Confluence) for project tracking and collaboration.</w:t>
      </w:r>
    </w:p>
    <w:p w14:paraId="3C7CAFF4" w14:textId="77777777" w:rsidR="00FA4BF9" w:rsidRDefault="00FA4BF9" w:rsidP="00FA4BF9">
      <w:pPr>
        <w:pStyle w:val="NoSpacing"/>
        <w:jc w:val="both"/>
        <w:rPr>
          <w:rFonts w:asciiTheme="minorHAnsi" w:hAnsiTheme="minorHAnsi" w:cstheme="minorHAnsi"/>
          <w:color w:val="000000"/>
        </w:rPr>
      </w:pPr>
    </w:p>
    <w:p w14:paraId="6F629848" w14:textId="77777777" w:rsidR="00FA4BF9" w:rsidRPr="001C267F" w:rsidRDefault="00FA4BF9" w:rsidP="00FA4BF9">
      <w:pPr>
        <w:pStyle w:val="NoSpacing"/>
        <w:jc w:val="both"/>
        <w:rPr>
          <w:rFonts w:asciiTheme="minorHAnsi" w:hAnsiTheme="minorHAnsi" w:cstheme="minorHAnsi"/>
          <w:color w:val="000000"/>
        </w:rPr>
      </w:pPr>
    </w:p>
    <w:p w14:paraId="5E65AED2" w14:textId="2694BFC3" w:rsidR="001B6A98" w:rsidRPr="00EA44D4" w:rsidRDefault="001B6A98" w:rsidP="008113F7">
      <w:pPr>
        <w:pStyle w:val="ListParagraph"/>
        <w:spacing w:after="200"/>
        <w:ind w:left="0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EA44D4">
        <w:rPr>
          <w:rFonts w:asciiTheme="minorHAnsi" w:hAnsiTheme="minorHAnsi" w:cstheme="minorHAnsi"/>
          <w:b/>
          <w:sz w:val="24"/>
          <w:szCs w:val="24"/>
          <w:u w:val="single"/>
        </w:rPr>
        <w:t>Technical Skills: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515"/>
        <w:gridCol w:w="6660"/>
      </w:tblGrid>
      <w:tr w:rsidR="00E14716" w:rsidRPr="004C23D8" w14:paraId="2B15C161" w14:textId="77777777" w:rsidTr="00FA4BF9">
        <w:tc>
          <w:tcPr>
            <w:tcW w:w="2515" w:type="dxa"/>
            <w:tcBorders>
              <w:top w:val="single" w:sz="4" w:space="0" w:color="000000"/>
            </w:tcBorders>
            <w:shd w:val="clear" w:color="auto" w:fill="D9D9D9"/>
          </w:tcPr>
          <w:p w14:paraId="7DF08B32" w14:textId="77777777" w:rsidR="00E14716" w:rsidRPr="00044B8E" w:rsidRDefault="00E14716" w:rsidP="008113F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44B8E">
              <w:rPr>
                <w:rFonts w:asciiTheme="minorHAnsi" w:hAnsiTheme="minorHAnsi" w:cstheme="minorHAnsi"/>
                <w:b/>
                <w:bCs/>
              </w:rPr>
              <w:t>Programming Languages</w:t>
            </w:r>
          </w:p>
        </w:tc>
        <w:tc>
          <w:tcPr>
            <w:tcW w:w="6660" w:type="dxa"/>
            <w:tcBorders>
              <w:top w:val="single" w:sz="4" w:space="0" w:color="000000"/>
            </w:tcBorders>
            <w:shd w:val="clear" w:color="auto" w:fill="F2F2F2"/>
          </w:tcPr>
          <w:p w14:paraId="1019065C" w14:textId="602A4493" w:rsidR="00E14716" w:rsidRPr="00044B8E" w:rsidRDefault="00E14716" w:rsidP="008113F7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44B8E">
              <w:rPr>
                <w:rFonts w:asciiTheme="minorHAnsi" w:hAnsiTheme="minorHAnsi" w:cstheme="minorHAnsi"/>
                <w:bCs/>
              </w:rPr>
              <w:t>C#</w:t>
            </w:r>
            <w:r w:rsidR="00F16CE4" w:rsidRPr="00044B8E">
              <w:rPr>
                <w:rFonts w:asciiTheme="minorHAnsi" w:hAnsiTheme="minorHAnsi" w:cstheme="minorHAnsi"/>
                <w:bCs/>
              </w:rPr>
              <w:t>.Net,</w:t>
            </w:r>
            <w:r w:rsidRPr="00044B8E">
              <w:rPr>
                <w:rFonts w:asciiTheme="minorHAnsi" w:hAnsiTheme="minorHAnsi" w:cstheme="minorHAnsi"/>
                <w:bCs/>
              </w:rPr>
              <w:t xml:space="preserve"> </w:t>
            </w:r>
            <w:r w:rsidR="00F16CE4">
              <w:rPr>
                <w:rFonts w:asciiTheme="minorHAnsi" w:hAnsiTheme="minorHAnsi" w:cstheme="minorHAnsi"/>
                <w:bCs/>
              </w:rPr>
              <w:t>VB.Net</w:t>
            </w:r>
          </w:p>
        </w:tc>
      </w:tr>
      <w:tr w:rsidR="00FA4BF9" w:rsidRPr="004C23D8" w14:paraId="3C10FC82" w14:textId="77777777" w:rsidTr="00FA4BF9">
        <w:tc>
          <w:tcPr>
            <w:tcW w:w="2515" w:type="dxa"/>
            <w:tcBorders>
              <w:top w:val="single" w:sz="4" w:space="0" w:color="000000"/>
            </w:tcBorders>
            <w:shd w:val="clear" w:color="auto" w:fill="D9D9D9"/>
          </w:tcPr>
          <w:p w14:paraId="68A61ED1" w14:textId="6C104DCE" w:rsidR="00FA4BF9" w:rsidRPr="00044B8E" w:rsidRDefault="00FA4BF9" w:rsidP="008113F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FA4BF9">
              <w:rPr>
                <w:rFonts w:asciiTheme="minorHAnsi" w:hAnsiTheme="minorHAnsi" w:cstheme="minorHAnsi"/>
                <w:b/>
                <w:bCs/>
              </w:rPr>
              <w:t>Microsoft Technologies</w:t>
            </w:r>
          </w:p>
        </w:tc>
        <w:tc>
          <w:tcPr>
            <w:tcW w:w="6660" w:type="dxa"/>
            <w:tcBorders>
              <w:top w:val="single" w:sz="4" w:space="0" w:color="000000"/>
            </w:tcBorders>
            <w:shd w:val="clear" w:color="auto" w:fill="F2F2F2"/>
          </w:tcPr>
          <w:p w14:paraId="47F92519" w14:textId="6B129432" w:rsidR="00FA4BF9" w:rsidRPr="00044B8E" w:rsidRDefault="00FA4BF9" w:rsidP="008113F7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FA4BF9">
              <w:rPr>
                <w:rFonts w:asciiTheme="minorHAnsi" w:hAnsiTheme="minorHAnsi" w:cstheme="minorHAnsi"/>
                <w:bCs/>
              </w:rPr>
              <w:t>.Net Framework 2.0/3.5/4.0/4.6/4.8, C# 10/9.0/5.0/4.0/3.0, VB.NET, .Net Core, ASP.NET 4.5/4.0/3.5/2.0, ASP.NET MVC 5.0/4.0, ADO.NET 4.3/4.2/4.1/4.0, Entity Framework 5/6, Dapper, NHibernate, LINQ to SQL, AJAX, LINQ</w:t>
            </w:r>
          </w:p>
        </w:tc>
      </w:tr>
      <w:tr w:rsidR="00E14716" w:rsidRPr="004C23D8" w14:paraId="1C1D3F00" w14:textId="77777777" w:rsidTr="00FA4BF9">
        <w:tc>
          <w:tcPr>
            <w:tcW w:w="2515" w:type="dxa"/>
            <w:shd w:val="clear" w:color="auto" w:fill="D9D9D9"/>
          </w:tcPr>
          <w:p w14:paraId="7CA8646D" w14:textId="77777777" w:rsidR="00E14716" w:rsidRPr="00044B8E" w:rsidRDefault="00E14716" w:rsidP="008113F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44B8E">
              <w:rPr>
                <w:rFonts w:asciiTheme="minorHAnsi" w:hAnsiTheme="minorHAnsi" w:cstheme="minorHAnsi"/>
                <w:b/>
                <w:bCs/>
              </w:rPr>
              <w:t>Web Technologies</w:t>
            </w:r>
          </w:p>
        </w:tc>
        <w:tc>
          <w:tcPr>
            <w:tcW w:w="6660" w:type="dxa"/>
            <w:shd w:val="clear" w:color="auto" w:fill="F2F2F2"/>
          </w:tcPr>
          <w:p w14:paraId="6321A0A8" w14:textId="55490A2C" w:rsidR="00E14716" w:rsidRPr="00044B8E" w:rsidRDefault="00C03BE8" w:rsidP="008113F7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C03BE8">
              <w:rPr>
                <w:rFonts w:asciiTheme="minorHAnsi" w:hAnsiTheme="minorHAnsi" w:cstheme="minorHAnsi"/>
                <w:bCs/>
              </w:rPr>
              <w:t>HTML5, CSS3,</w:t>
            </w:r>
            <w:r w:rsidR="00A13A22">
              <w:rPr>
                <w:rFonts w:asciiTheme="minorHAnsi" w:hAnsiTheme="minorHAnsi" w:cstheme="minorHAnsi"/>
                <w:bCs/>
              </w:rPr>
              <w:t xml:space="preserve"> </w:t>
            </w:r>
            <w:r w:rsidR="00A13A22" w:rsidRPr="00C03BE8">
              <w:rPr>
                <w:rFonts w:asciiTheme="minorHAnsi" w:hAnsiTheme="minorHAnsi" w:cstheme="minorHAnsi"/>
                <w:bCs/>
              </w:rPr>
              <w:t>bootstrap</w:t>
            </w:r>
            <w:r w:rsidRPr="00C03BE8">
              <w:rPr>
                <w:rFonts w:asciiTheme="minorHAnsi" w:hAnsiTheme="minorHAnsi" w:cstheme="minorHAnsi"/>
                <w:bCs/>
              </w:rPr>
              <w:t xml:space="preserve"> </w:t>
            </w:r>
            <w:r w:rsidR="00BA54B7">
              <w:rPr>
                <w:rFonts w:asciiTheme="minorHAnsi" w:hAnsiTheme="minorHAnsi" w:cstheme="minorHAnsi"/>
                <w:bCs/>
              </w:rPr>
              <w:t>4</w:t>
            </w:r>
            <w:r w:rsidRPr="00C03BE8">
              <w:rPr>
                <w:rFonts w:asciiTheme="minorHAnsi" w:hAnsiTheme="minorHAnsi" w:cstheme="minorHAnsi"/>
                <w:bCs/>
              </w:rPr>
              <w:t>, JavaScript, jQuery 1.x/2.x</w:t>
            </w:r>
            <w:r w:rsidR="00F16CE4">
              <w:rPr>
                <w:rFonts w:asciiTheme="minorHAnsi" w:hAnsiTheme="minorHAnsi" w:cstheme="minorHAnsi"/>
                <w:bCs/>
              </w:rPr>
              <w:t>/3.x</w:t>
            </w:r>
            <w:r>
              <w:rPr>
                <w:rFonts w:asciiTheme="minorHAnsi" w:hAnsiTheme="minorHAnsi" w:cstheme="minorHAnsi"/>
                <w:bCs/>
              </w:rPr>
              <w:t>, Angular 2/4.4/9</w:t>
            </w:r>
            <w:r w:rsidR="00F16CE4">
              <w:rPr>
                <w:rFonts w:asciiTheme="minorHAnsi" w:hAnsiTheme="minorHAnsi" w:cstheme="minorHAnsi"/>
                <w:bCs/>
              </w:rPr>
              <w:t>/10</w:t>
            </w:r>
            <w:r>
              <w:rPr>
                <w:rFonts w:asciiTheme="minorHAnsi" w:hAnsiTheme="minorHAnsi" w:cstheme="minorHAnsi"/>
                <w:bCs/>
              </w:rPr>
              <w:t>, TypeScript</w:t>
            </w:r>
            <w:r w:rsidR="00BA54B7">
              <w:rPr>
                <w:rFonts w:asciiTheme="minorHAnsi" w:hAnsiTheme="minorHAnsi" w:cstheme="minorHAnsi"/>
                <w:bCs/>
              </w:rPr>
              <w:t>, React JS</w:t>
            </w:r>
            <w:r w:rsidR="00B157C2">
              <w:rPr>
                <w:rFonts w:asciiTheme="minorHAnsi" w:hAnsiTheme="minorHAnsi" w:cstheme="minorHAnsi"/>
                <w:bCs/>
              </w:rPr>
              <w:t>,Kotlin</w:t>
            </w:r>
          </w:p>
        </w:tc>
      </w:tr>
      <w:tr w:rsidR="00E14716" w:rsidRPr="004C23D8" w14:paraId="4CE7173F" w14:textId="77777777" w:rsidTr="00FA4BF9">
        <w:tc>
          <w:tcPr>
            <w:tcW w:w="2515" w:type="dxa"/>
            <w:shd w:val="clear" w:color="auto" w:fill="D9D9D9"/>
          </w:tcPr>
          <w:p w14:paraId="2906A10B" w14:textId="77777777" w:rsidR="00E14716" w:rsidRPr="00044B8E" w:rsidRDefault="00E14716" w:rsidP="008113F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44B8E">
              <w:rPr>
                <w:rFonts w:asciiTheme="minorHAnsi" w:hAnsiTheme="minorHAnsi" w:cstheme="minorHAnsi"/>
                <w:b/>
                <w:bCs/>
              </w:rPr>
              <w:lastRenderedPageBreak/>
              <w:t>Services</w:t>
            </w:r>
          </w:p>
        </w:tc>
        <w:tc>
          <w:tcPr>
            <w:tcW w:w="6660" w:type="dxa"/>
            <w:shd w:val="clear" w:color="auto" w:fill="F2F2F2"/>
          </w:tcPr>
          <w:p w14:paraId="7E5CE5C1" w14:textId="77777777" w:rsidR="00E14716" w:rsidRPr="00044B8E" w:rsidRDefault="00E14716" w:rsidP="008113F7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44B8E">
              <w:rPr>
                <w:rFonts w:asciiTheme="minorHAnsi" w:hAnsiTheme="minorHAnsi" w:cstheme="minorHAnsi"/>
                <w:bCs/>
              </w:rPr>
              <w:t>Web Services, WCF &amp; RESTful Services</w:t>
            </w:r>
          </w:p>
        </w:tc>
      </w:tr>
      <w:tr w:rsidR="00C03BE8" w:rsidRPr="004C23D8" w14:paraId="2CC2898A" w14:textId="77777777" w:rsidTr="00FA4BF9">
        <w:tc>
          <w:tcPr>
            <w:tcW w:w="2515" w:type="dxa"/>
            <w:shd w:val="clear" w:color="auto" w:fill="D9D9D9"/>
          </w:tcPr>
          <w:p w14:paraId="5873A8B9" w14:textId="77777777" w:rsidR="00C03BE8" w:rsidRPr="00044B8E" w:rsidRDefault="00C03BE8" w:rsidP="008113F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44B8E">
              <w:rPr>
                <w:rFonts w:asciiTheme="minorHAnsi" w:hAnsiTheme="minorHAnsi" w:cstheme="minorHAnsi"/>
                <w:b/>
                <w:bCs/>
              </w:rPr>
              <w:t>UI</w:t>
            </w:r>
          </w:p>
        </w:tc>
        <w:tc>
          <w:tcPr>
            <w:tcW w:w="6660" w:type="dxa"/>
            <w:shd w:val="clear" w:color="auto" w:fill="F2F2F2"/>
          </w:tcPr>
          <w:p w14:paraId="681C9D11" w14:textId="4341FB99" w:rsidR="00C03BE8" w:rsidRPr="00044B8E" w:rsidRDefault="00C03BE8" w:rsidP="008113F7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44B8E">
              <w:rPr>
                <w:rFonts w:asciiTheme="minorHAnsi" w:hAnsiTheme="minorHAnsi" w:cstheme="minorHAnsi"/>
                <w:bCs/>
              </w:rPr>
              <w:t>HTML, CSS, Responsive Web Design</w:t>
            </w:r>
            <w:r w:rsidR="00F16CE4">
              <w:rPr>
                <w:rFonts w:asciiTheme="minorHAnsi" w:hAnsiTheme="minorHAnsi" w:cstheme="minorHAnsi"/>
                <w:bCs/>
              </w:rPr>
              <w:t>, AngularJS, React JS</w:t>
            </w:r>
          </w:p>
        </w:tc>
      </w:tr>
      <w:tr w:rsidR="00C03BE8" w:rsidRPr="004C23D8" w14:paraId="5C876E75" w14:textId="77777777" w:rsidTr="00FA4BF9">
        <w:tc>
          <w:tcPr>
            <w:tcW w:w="2515" w:type="dxa"/>
            <w:shd w:val="clear" w:color="auto" w:fill="D9D9D9"/>
          </w:tcPr>
          <w:p w14:paraId="3E235058" w14:textId="77777777" w:rsidR="00C03BE8" w:rsidRPr="00044B8E" w:rsidRDefault="00C03BE8" w:rsidP="008113F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44B8E">
              <w:rPr>
                <w:rFonts w:asciiTheme="minorHAnsi" w:hAnsiTheme="minorHAnsi" w:cstheme="minorHAnsi"/>
                <w:b/>
                <w:bCs/>
              </w:rPr>
              <w:t>Database</w:t>
            </w:r>
          </w:p>
        </w:tc>
        <w:tc>
          <w:tcPr>
            <w:tcW w:w="6660" w:type="dxa"/>
            <w:shd w:val="clear" w:color="auto" w:fill="F2F2F2"/>
          </w:tcPr>
          <w:p w14:paraId="6BCE184F" w14:textId="77777777" w:rsidR="00C03BE8" w:rsidRPr="00044B8E" w:rsidRDefault="00C03BE8" w:rsidP="008113F7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44B8E">
              <w:rPr>
                <w:rFonts w:asciiTheme="minorHAnsi" w:hAnsiTheme="minorHAnsi" w:cstheme="minorHAnsi"/>
                <w:bCs/>
              </w:rPr>
              <w:t>SQL Server</w:t>
            </w:r>
            <w:r>
              <w:rPr>
                <w:rFonts w:asciiTheme="minorHAnsi" w:hAnsiTheme="minorHAnsi" w:cstheme="minorHAnsi"/>
                <w:bCs/>
              </w:rPr>
              <w:t>, Oracle</w:t>
            </w:r>
          </w:p>
        </w:tc>
      </w:tr>
      <w:tr w:rsidR="00C03BE8" w:rsidRPr="004C23D8" w14:paraId="7155AA18" w14:textId="77777777" w:rsidTr="00FA4BF9">
        <w:tc>
          <w:tcPr>
            <w:tcW w:w="2515" w:type="dxa"/>
            <w:shd w:val="clear" w:color="auto" w:fill="D9D9D9"/>
          </w:tcPr>
          <w:p w14:paraId="52A55DBD" w14:textId="77777777" w:rsidR="00C03BE8" w:rsidRPr="00044B8E" w:rsidRDefault="00C03BE8" w:rsidP="008113F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44B8E">
              <w:rPr>
                <w:rFonts w:asciiTheme="minorHAnsi" w:hAnsiTheme="minorHAnsi" w:cstheme="minorHAnsi"/>
                <w:b/>
                <w:bCs/>
              </w:rPr>
              <w:t>Business Intelligence</w:t>
            </w:r>
          </w:p>
        </w:tc>
        <w:tc>
          <w:tcPr>
            <w:tcW w:w="6660" w:type="dxa"/>
            <w:shd w:val="clear" w:color="auto" w:fill="F2F2F2"/>
          </w:tcPr>
          <w:p w14:paraId="2D09F055" w14:textId="77777777" w:rsidR="00C03BE8" w:rsidRPr="00044B8E" w:rsidRDefault="00C03BE8" w:rsidP="008113F7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44B8E">
              <w:rPr>
                <w:rFonts w:asciiTheme="minorHAnsi" w:hAnsiTheme="minorHAnsi" w:cstheme="minorHAnsi"/>
                <w:bCs/>
              </w:rPr>
              <w:t>SSIS, SSRS</w:t>
            </w:r>
          </w:p>
        </w:tc>
      </w:tr>
      <w:tr w:rsidR="00C03BE8" w:rsidRPr="004C23D8" w14:paraId="0DE22FD1" w14:textId="77777777" w:rsidTr="00FA4BF9">
        <w:tc>
          <w:tcPr>
            <w:tcW w:w="2515" w:type="dxa"/>
            <w:shd w:val="clear" w:color="auto" w:fill="D9D9D9"/>
          </w:tcPr>
          <w:p w14:paraId="7E6B43EA" w14:textId="77777777" w:rsidR="00C03BE8" w:rsidRPr="00044B8E" w:rsidRDefault="00C03BE8" w:rsidP="008113F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44B8E">
              <w:rPr>
                <w:rFonts w:asciiTheme="minorHAnsi" w:hAnsiTheme="minorHAnsi" w:cstheme="minorHAnsi"/>
                <w:b/>
                <w:bCs/>
              </w:rPr>
              <w:t>Version Control</w:t>
            </w:r>
          </w:p>
        </w:tc>
        <w:tc>
          <w:tcPr>
            <w:tcW w:w="6660" w:type="dxa"/>
            <w:shd w:val="clear" w:color="auto" w:fill="F2F2F2"/>
          </w:tcPr>
          <w:p w14:paraId="7419691B" w14:textId="20697D0E" w:rsidR="00C03BE8" w:rsidRPr="00044B8E" w:rsidRDefault="00C03BE8" w:rsidP="008113F7">
            <w:pPr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Git, T</w:t>
            </w:r>
            <w:r w:rsidRPr="00044B8E">
              <w:rPr>
                <w:rFonts w:asciiTheme="minorHAnsi" w:hAnsiTheme="minorHAnsi" w:cstheme="minorHAnsi"/>
                <w:bCs/>
              </w:rPr>
              <w:t>FS</w:t>
            </w:r>
            <w:r w:rsidR="00F16CE4">
              <w:rPr>
                <w:rFonts w:asciiTheme="minorHAnsi" w:hAnsiTheme="minorHAnsi" w:cstheme="minorHAnsi"/>
                <w:bCs/>
              </w:rPr>
              <w:t>, Azure Devops</w:t>
            </w:r>
          </w:p>
        </w:tc>
      </w:tr>
      <w:tr w:rsidR="00C03BE8" w:rsidRPr="004C23D8" w14:paraId="14DCEF4F" w14:textId="77777777" w:rsidTr="00FA4BF9">
        <w:tc>
          <w:tcPr>
            <w:tcW w:w="2515" w:type="dxa"/>
            <w:shd w:val="clear" w:color="auto" w:fill="D9D9D9"/>
          </w:tcPr>
          <w:p w14:paraId="395113E8" w14:textId="77777777" w:rsidR="00C03BE8" w:rsidRPr="00044B8E" w:rsidRDefault="00C03BE8" w:rsidP="008113F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44B8E">
              <w:rPr>
                <w:rFonts w:asciiTheme="minorHAnsi" w:hAnsiTheme="minorHAnsi" w:cstheme="minorHAnsi"/>
                <w:b/>
                <w:bCs/>
              </w:rPr>
              <w:t>Security Scans</w:t>
            </w:r>
          </w:p>
        </w:tc>
        <w:tc>
          <w:tcPr>
            <w:tcW w:w="6660" w:type="dxa"/>
            <w:shd w:val="clear" w:color="auto" w:fill="F2F2F2"/>
          </w:tcPr>
          <w:p w14:paraId="767580D9" w14:textId="5A45FD8D" w:rsidR="00C03BE8" w:rsidRPr="00044B8E" w:rsidRDefault="00C03BE8" w:rsidP="008113F7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44B8E">
              <w:rPr>
                <w:rFonts w:asciiTheme="minorHAnsi" w:hAnsiTheme="minorHAnsi" w:cstheme="minorHAnsi"/>
                <w:bCs/>
              </w:rPr>
              <w:t>Vera Code</w:t>
            </w:r>
            <w:r w:rsidR="00F16CE4">
              <w:rPr>
                <w:rFonts w:asciiTheme="minorHAnsi" w:hAnsiTheme="minorHAnsi" w:cstheme="minorHAnsi"/>
                <w:bCs/>
              </w:rPr>
              <w:t>, Fortify</w:t>
            </w:r>
          </w:p>
        </w:tc>
      </w:tr>
      <w:tr w:rsidR="00C03BE8" w:rsidRPr="004C23D8" w14:paraId="2EABEBDE" w14:textId="77777777" w:rsidTr="00FA4BF9">
        <w:tc>
          <w:tcPr>
            <w:tcW w:w="2515" w:type="dxa"/>
            <w:shd w:val="clear" w:color="auto" w:fill="D9D9D9"/>
          </w:tcPr>
          <w:p w14:paraId="7AD56184" w14:textId="77777777" w:rsidR="00C03BE8" w:rsidRPr="00044B8E" w:rsidRDefault="00C03BE8" w:rsidP="008113F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44B8E">
              <w:rPr>
                <w:rFonts w:asciiTheme="minorHAnsi" w:hAnsiTheme="minorHAnsi" w:cstheme="minorHAnsi"/>
                <w:b/>
                <w:bCs/>
              </w:rPr>
              <w:t>Other</w:t>
            </w:r>
          </w:p>
        </w:tc>
        <w:tc>
          <w:tcPr>
            <w:tcW w:w="6660" w:type="dxa"/>
            <w:shd w:val="clear" w:color="auto" w:fill="F2F2F2"/>
          </w:tcPr>
          <w:p w14:paraId="670B1184" w14:textId="72C625AF" w:rsidR="00C03BE8" w:rsidRPr="00044B8E" w:rsidRDefault="00C03BE8" w:rsidP="008113F7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44B8E">
              <w:rPr>
                <w:rFonts w:asciiTheme="minorHAnsi" w:hAnsiTheme="minorHAnsi" w:cstheme="minorHAnsi"/>
                <w:bCs/>
              </w:rPr>
              <w:t xml:space="preserve">Win forms, LINQ, Entity Framework, IIS, </w:t>
            </w:r>
            <w:r w:rsidR="00F16CE4">
              <w:rPr>
                <w:rFonts w:asciiTheme="minorHAnsi" w:hAnsiTheme="minorHAnsi" w:cstheme="minorHAnsi"/>
                <w:bCs/>
              </w:rPr>
              <w:t>Dapper, NHibernate, AWS, Azure</w:t>
            </w:r>
          </w:p>
        </w:tc>
      </w:tr>
    </w:tbl>
    <w:p w14:paraId="5345DD6A" w14:textId="77777777" w:rsidR="00FA4BF9" w:rsidRDefault="00FA4BF9" w:rsidP="008113F7">
      <w:pPr>
        <w:pStyle w:val="Heading2"/>
        <w:tabs>
          <w:tab w:val="left" w:pos="7032"/>
        </w:tabs>
        <w:jc w:val="both"/>
        <w:rPr>
          <w:rFonts w:asciiTheme="minorHAnsi" w:hAnsiTheme="minorHAnsi" w:cstheme="minorHAnsi"/>
          <w:color w:val="auto"/>
          <w:sz w:val="24"/>
          <w:szCs w:val="24"/>
          <w:u w:val="single"/>
        </w:rPr>
      </w:pPr>
    </w:p>
    <w:p w14:paraId="2042A1D8" w14:textId="3A4C1DD9" w:rsidR="00FA4BF9" w:rsidRPr="00FA4BF9" w:rsidRDefault="001B6A98" w:rsidP="00FA4BF9">
      <w:pPr>
        <w:pStyle w:val="Heading2"/>
        <w:tabs>
          <w:tab w:val="left" w:pos="7032"/>
        </w:tabs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1C0A79">
        <w:rPr>
          <w:rFonts w:asciiTheme="minorHAnsi" w:hAnsiTheme="minorHAnsi" w:cstheme="minorHAnsi"/>
          <w:color w:val="auto"/>
          <w:sz w:val="24"/>
          <w:szCs w:val="24"/>
          <w:u w:val="single"/>
        </w:rPr>
        <w:t>Professional Experience</w:t>
      </w:r>
      <w:r w:rsidRPr="001C0A79">
        <w:rPr>
          <w:rFonts w:asciiTheme="minorHAnsi" w:hAnsiTheme="minorHAnsi" w:cstheme="minorHAnsi"/>
          <w:color w:val="auto"/>
          <w:sz w:val="24"/>
          <w:szCs w:val="24"/>
        </w:rPr>
        <w:t>:</w:t>
      </w:r>
    </w:p>
    <w:p w14:paraId="2FB45EED" w14:textId="128F7E4D" w:rsidR="00B55657" w:rsidRDefault="00B55657" w:rsidP="008113F7">
      <w:pPr>
        <w:jc w:val="both"/>
      </w:pPr>
    </w:p>
    <w:p w14:paraId="48D7FE1E" w14:textId="5CD283D8" w:rsidR="00B55657" w:rsidRPr="004C23D8" w:rsidRDefault="00B55657" w:rsidP="008113F7">
      <w:pPr>
        <w:pStyle w:val="Heading9"/>
        <w:ind w:right="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4C23D8">
        <w:rPr>
          <w:rFonts w:asciiTheme="minorHAnsi" w:hAnsiTheme="minorHAnsi" w:cstheme="minorHAnsi"/>
          <w:color w:val="auto"/>
          <w:sz w:val="22"/>
          <w:szCs w:val="22"/>
        </w:rPr>
        <w:t xml:space="preserve">Client: </w:t>
      </w:r>
      <w:r w:rsidR="00FB3F38">
        <w:rPr>
          <w:rFonts w:asciiTheme="minorHAnsi" w:hAnsiTheme="minorHAnsi" w:cstheme="minorHAnsi"/>
          <w:color w:val="auto"/>
          <w:sz w:val="22"/>
          <w:szCs w:val="22"/>
        </w:rPr>
        <w:t>Hanover</w:t>
      </w:r>
      <w:r w:rsidR="009556A7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FB3F38">
        <w:rPr>
          <w:rFonts w:asciiTheme="minorHAnsi" w:hAnsiTheme="minorHAnsi" w:cstheme="minorHAnsi"/>
          <w:color w:val="auto"/>
          <w:sz w:val="22"/>
          <w:szCs w:val="22"/>
        </w:rPr>
        <w:t>Insurance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r w:rsidR="009556A7">
        <w:rPr>
          <w:rFonts w:asciiTheme="minorHAnsi" w:hAnsiTheme="minorHAnsi" w:cstheme="minorHAnsi"/>
          <w:color w:val="auto"/>
          <w:sz w:val="22"/>
          <w:szCs w:val="22"/>
        </w:rPr>
        <w:t>M</w:t>
      </w:r>
      <w:r w:rsidR="00FB3F38">
        <w:rPr>
          <w:rFonts w:asciiTheme="minorHAnsi" w:hAnsiTheme="minorHAnsi" w:cstheme="minorHAnsi"/>
          <w:color w:val="auto"/>
          <w:sz w:val="22"/>
          <w:szCs w:val="22"/>
        </w:rPr>
        <w:t>A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                           </w:t>
      </w:r>
      <w:r w:rsidR="00D3539C">
        <w:rPr>
          <w:rFonts w:asciiTheme="minorHAnsi" w:hAnsiTheme="minorHAnsi" w:cstheme="minorHAnsi"/>
          <w:color w:val="auto"/>
          <w:sz w:val="22"/>
          <w:szCs w:val="22"/>
        </w:rPr>
        <w:t xml:space="preserve">                                                        </w:t>
      </w:r>
      <w:r w:rsidR="009556A7">
        <w:rPr>
          <w:rFonts w:asciiTheme="minorHAnsi" w:hAnsiTheme="minorHAnsi" w:cstheme="minorHAnsi"/>
          <w:color w:val="auto"/>
          <w:sz w:val="22"/>
          <w:szCs w:val="22"/>
        </w:rPr>
        <w:t xml:space="preserve">       </w:t>
      </w:r>
      <w:r>
        <w:rPr>
          <w:rFonts w:asciiTheme="minorHAnsi" w:hAnsiTheme="minorHAnsi" w:cstheme="minorHAnsi"/>
          <w:color w:val="auto"/>
          <w:sz w:val="22"/>
          <w:szCs w:val="22"/>
        </w:rPr>
        <w:t>2</w:t>
      </w:r>
      <w:r w:rsidRPr="004C23D8">
        <w:rPr>
          <w:rFonts w:asciiTheme="minorHAnsi" w:hAnsiTheme="minorHAnsi" w:cstheme="minorHAnsi"/>
          <w:color w:val="auto"/>
          <w:sz w:val="22"/>
          <w:szCs w:val="22"/>
        </w:rPr>
        <w:t>0</w:t>
      </w:r>
      <w:r>
        <w:rPr>
          <w:rFonts w:asciiTheme="minorHAnsi" w:hAnsiTheme="minorHAnsi" w:cstheme="minorHAnsi"/>
          <w:color w:val="auto"/>
          <w:sz w:val="22"/>
          <w:szCs w:val="22"/>
        </w:rPr>
        <w:t>2</w:t>
      </w:r>
      <w:r w:rsidR="00FB3F38">
        <w:rPr>
          <w:rFonts w:asciiTheme="minorHAnsi" w:hAnsiTheme="minorHAnsi" w:cstheme="minorHAnsi"/>
          <w:color w:val="auto"/>
          <w:sz w:val="22"/>
          <w:szCs w:val="22"/>
        </w:rPr>
        <w:t>2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FB3F38">
        <w:rPr>
          <w:rFonts w:asciiTheme="minorHAnsi" w:hAnsiTheme="minorHAnsi" w:cstheme="minorHAnsi"/>
          <w:color w:val="auto"/>
          <w:sz w:val="22"/>
          <w:szCs w:val="22"/>
        </w:rPr>
        <w:t>Jul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- Till date </w:t>
      </w:r>
    </w:p>
    <w:p w14:paraId="213CAF60" w14:textId="28B39077" w:rsidR="00B55657" w:rsidRPr="004C23D8" w:rsidRDefault="00B55657" w:rsidP="008113F7">
      <w:pPr>
        <w:pStyle w:val="Heading8"/>
        <w:pBdr>
          <w:bottom w:val="single" w:sz="4" w:space="1" w:color="auto"/>
        </w:pBdr>
        <w:ind w:right="36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4C23D8">
        <w:rPr>
          <w:rFonts w:asciiTheme="minorHAnsi" w:hAnsiTheme="minorHAnsi" w:cstheme="minorHAnsi"/>
          <w:color w:val="auto"/>
          <w:sz w:val="22"/>
          <w:szCs w:val="22"/>
        </w:rPr>
        <w:t xml:space="preserve">Role:  </w:t>
      </w:r>
      <w:r w:rsidR="009556A7">
        <w:rPr>
          <w:rFonts w:asciiTheme="minorHAnsi" w:hAnsiTheme="minorHAnsi" w:cstheme="minorHAnsi"/>
          <w:color w:val="auto"/>
          <w:sz w:val="22"/>
          <w:szCs w:val="22"/>
        </w:rPr>
        <w:t xml:space="preserve">Senior .Net </w:t>
      </w:r>
      <w:r w:rsidRPr="004C23D8">
        <w:rPr>
          <w:rFonts w:asciiTheme="minorHAnsi" w:hAnsiTheme="minorHAnsi" w:cstheme="minorHAnsi"/>
          <w:color w:val="auto"/>
          <w:sz w:val="22"/>
          <w:szCs w:val="22"/>
        </w:rPr>
        <w:t>Developer</w:t>
      </w:r>
    </w:p>
    <w:p w14:paraId="3020AD9F" w14:textId="77777777" w:rsidR="00B55657" w:rsidRDefault="00B55657" w:rsidP="008113F7">
      <w:pPr>
        <w:tabs>
          <w:tab w:val="left" w:pos="720"/>
        </w:tabs>
        <w:jc w:val="both"/>
        <w:rPr>
          <w:rFonts w:asciiTheme="minorHAnsi" w:hAnsiTheme="minorHAnsi" w:cstheme="minorHAnsi"/>
        </w:rPr>
      </w:pPr>
    </w:p>
    <w:p w14:paraId="70B18BFE" w14:textId="77777777" w:rsidR="00B55657" w:rsidRDefault="00B55657" w:rsidP="008113F7">
      <w:pPr>
        <w:tabs>
          <w:tab w:val="left" w:pos="720"/>
        </w:tabs>
        <w:jc w:val="both"/>
        <w:rPr>
          <w:rFonts w:asciiTheme="minorHAnsi" w:hAnsiTheme="minorHAnsi" w:cstheme="minorHAnsi"/>
          <w:b/>
          <w:bCs/>
        </w:rPr>
      </w:pPr>
      <w:r w:rsidRPr="004C23D8">
        <w:rPr>
          <w:rFonts w:asciiTheme="minorHAnsi" w:hAnsiTheme="minorHAnsi" w:cstheme="minorHAnsi"/>
          <w:b/>
          <w:bCs/>
        </w:rPr>
        <w:t>Responsibilities:</w:t>
      </w:r>
    </w:p>
    <w:p w14:paraId="66548A4E" w14:textId="77777777" w:rsidR="00B55657" w:rsidRDefault="00B55657" w:rsidP="008113F7">
      <w:pPr>
        <w:tabs>
          <w:tab w:val="left" w:pos="720"/>
        </w:tabs>
        <w:jc w:val="both"/>
        <w:rPr>
          <w:rFonts w:asciiTheme="minorHAnsi" w:hAnsiTheme="minorHAnsi" w:cstheme="minorHAnsi"/>
          <w:b/>
          <w:bCs/>
        </w:rPr>
      </w:pPr>
    </w:p>
    <w:p w14:paraId="499C3A2D" w14:textId="47C0779F" w:rsidR="00BE5A46" w:rsidRPr="00BE5A46" w:rsidRDefault="00BE5A46" w:rsidP="00BE5A46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BE5A46">
        <w:rPr>
          <w:rFonts w:asciiTheme="minorHAnsi" w:hAnsiTheme="minorHAnsi" w:cstheme="minorHAnsi"/>
          <w:color w:val="000000"/>
        </w:rPr>
        <w:t>Developed architectural design and functional specifications for web applications.</w:t>
      </w:r>
    </w:p>
    <w:p w14:paraId="0970A864" w14:textId="3DB9EBC0" w:rsidR="00BE5A46" w:rsidRPr="00BE5A46" w:rsidRDefault="00BE5A46" w:rsidP="00BE5A46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BE5A46">
        <w:rPr>
          <w:rFonts w:asciiTheme="minorHAnsi" w:hAnsiTheme="minorHAnsi" w:cstheme="minorHAnsi"/>
          <w:color w:val="000000"/>
        </w:rPr>
        <w:t>Involved in analysis, design, coding, and implementation of applications.</w:t>
      </w:r>
    </w:p>
    <w:p w14:paraId="41F8C837" w14:textId="2095E830" w:rsidR="00BE5A46" w:rsidRPr="00BE5A46" w:rsidRDefault="00BE5A46" w:rsidP="00BE5A46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BE5A46">
        <w:rPr>
          <w:rFonts w:asciiTheme="minorHAnsi" w:hAnsiTheme="minorHAnsi" w:cstheme="minorHAnsi"/>
          <w:color w:val="000000"/>
        </w:rPr>
        <w:t>Created dynamic web pages using client-side scripting languages and technologies.</w:t>
      </w:r>
    </w:p>
    <w:p w14:paraId="0025AF31" w14:textId="31F93F32" w:rsidR="00BE5A46" w:rsidRPr="00BE5A46" w:rsidRDefault="00BE5A46" w:rsidP="00BE5A46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BE5A46">
        <w:rPr>
          <w:rFonts w:asciiTheme="minorHAnsi" w:hAnsiTheme="minorHAnsi" w:cstheme="minorHAnsi"/>
          <w:color w:val="000000"/>
        </w:rPr>
        <w:t>Contributed to Agile software development processes through iterative sprints.</w:t>
      </w:r>
    </w:p>
    <w:p w14:paraId="40BE89AC" w14:textId="41FA3F20" w:rsidR="00BE5A46" w:rsidRPr="00BE5A46" w:rsidRDefault="00BE5A46" w:rsidP="00BE5A46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BE5A46">
        <w:rPr>
          <w:rFonts w:asciiTheme="minorHAnsi" w:hAnsiTheme="minorHAnsi" w:cstheme="minorHAnsi"/>
          <w:color w:val="000000"/>
        </w:rPr>
        <w:t>Migrated projects to MVC architecture using .NET MVC 3 for better internal data handling.</w:t>
      </w:r>
    </w:p>
    <w:p w14:paraId="68B45F07" w14:textId="38547FEC" w:rsidR="00BE5A46" w:rsidRPr="00BE5A46" w:rsidRDefault="00BE5A46" w:rsidP="00BE5A46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BE5A46">
        <w:rPr>
          <w:rFonts w:asciiTheme="minorHAnsi" w:hAnsiTheme="minorHAnsi" w:cstheme="minorHAnsi"/>
          <w:color w:val="000000"/>
        </w:rPr>
        <w:t>Developed web applications using SQL, .NET MVC, and jQuery.</w:t>
      </w:r>
    </w:p>
    <w:p w14:paraId="6AAE8C12" w14:textId="1CBC5DA6" w:rsidR="00BE5A46" w:rsidRPr="00BE5A46" w:rsidRDefault="00BE5A46" w:rsidP="00BE5A46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BE5A46">
        <w:rPr>
          <w:rFonts w:asciiTheme="minorHAnsi" w:hAnsiTheme="minorHAnsi" w:cstheme="minorHAnsi"/>
          <w:color w:val="000000"/>
        </w:rPr>
        <w:t>Built and deployed scalable software applications using .NET MVC and AngularJS.</w:t>
      </w:r>
    </w:p>
    <w:p w14:paraId="45408A65" w14:textId="016165C7" w:rsidR="00BE5A46" w:rsidRPr="00BE5A46" w:rsidRDefault="00BE5A46" w:rsidP="00BE5A46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BE5A46">
        <w:rPr>
          <w:rFonts w:asciiTheme="minorHAnsi" w:hAnsiTheme="minorHAnsi" w:cstheme="minorHAnsi"/>
          <w:color w:val="000000"/>
        </w:rPr>
        <w:t>Enhanced web app performance using jQuery, JSON, AJAX to reduce page response time.</w:t>
      </w:r>
    </w:p>
    <w:p w14:paraId="580A2832" w14:textId="108A26D0" w:rsidR="00BE5A46" w:rsidRPr="00BE5A46" w:rsidRDefault="00BE5A46" w:rsidP="00BE5A46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BE5A46">
        <w:rPr>
          <w:rFonts w:asciiTheme="minorHAnsi" w:hAnsiTheme="minorHAnsi" w:cstheme="minorHAnsi"/>
          <w:color w:val="000000"/>
        </w:rPr>
        <w:t>Converted JavaScript/jQuery prototypes to AngularJS for more dynamic, interactive forms.</w:t>
      </w:r>
    </w:p>
    <w:p w14:paraId="18B4E866" w14:textId="1EFFB0CA" w:rsidR="00BE5A46" w:rsidRPr="00BE5A46" w:rsidRDefault="00BE5A46" w:rsidP="00BE5A46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BE5A46">
        <w:rPr>
          <w:rFonts w:asciiTheme="minorHAnsi" w:hAnsiTheme="minorHAnsi" w:cstheme="minorHAnsi"/>
          <w:color w:val="000000"/>
        </w:rPr>
        <w:t>Developed RESTful APIs to extend application functionality for both desktop and mobile users.</w:t>
      </w:r>
    </w:p>
    <w:p w14:paraId="6F44498C" w14:textId="522DEF57" w:rsidR="00BE5A46" w:rsidRPr="00BE5A46" w:rsidRDefault="00BE5A46" w:rsidP="00BE5A46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BE5A46">
        <w:rPr>
          <w:rFonts w:asciiTheme="minorHAnsi" w:hAnsiTheme="minorHAnsi" w:cstheme="minorHAnsi"/>
          <w:color w:val="000000"/>
        </w:rPr>
        <w:t>Optimized application load time by minifying and versioning static content.</w:t>
      </w:r>
    </w:p>
    <w:p w14:paraId="29C67E6A" w14:textId="4743B668" w:rsidR="00BE5A46" w:rsidRPr="00BE5A46" w:rsidRDefault="00BE5A46" w:rsidP="00BE5A46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BE5A46">
        <w:rPr>
          <w:rFonts w:asciiTheme="minorHAnsi" w:hAnsiTheme="minorHAnsi" w:cstheme="minorHAnsi"/>
          <w:color w:val="000000"/>
        </w:rPr>
        <w:t>Performed system study and database engineering for efficient data manipulation, including stored procedures and SQL performance tuning.</w:t>
      </w:r>
    </w:p>
    <w:p w14:paraId="3EEC7A68" w14:textId="0BB99531" w:rsidR="00BE5A46" w:rsidRPr="00BE5A46" w:rsidRDefault="00BE5A46" w:rsidP="00BE5A46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BE5A46">
        <w:rPr>
          <w:rFonts w:asciiTheme="minorHAnsi" w:hAnsiTheme="minorHAnsi" w:cstheme="minorHAnsi"/>
          <w:color w:val="000000"/>
        </w:rPr>
        <w:t>Implemented Entity Framework using a code-first approach to develop data access layers.</w:t>
      </w:r>
    </w:p>
    <w:p w14:paraId="1120AFB7" w14:textId="699D315F" w:rsidR="00BE5A46" w:rsidRPr="00BE5A46" w:rsidRDefault="00BE5A46" w:rsidP="00BE5A46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BE5A46">
        <w:rPr>
          <w:rFonts w:asciiTheme="minorHAnsi" w:hAnsiTheme="minorHAnsi" w:cstheme="minorHAnsi"/>
          <w:color w:val="000000"/>
        </w:rPr>
        <w:t>Developed Kendo UI controls to improve the application's front-end performance.</w:t>
      </w:r>
    </w:p>
    <w:p w14:paraId="2E01C158" w14:textId="4E7BE8AC" w:rsidR="00BE5A46" w:rsidRPr="00BE5A46" w:rsidRDefault="00BE5A46" w:rsidP="00BE5A46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BE5A46">
        <w:rPr>
          <w:rFonts w:asciiTheme="minorHAnsi" w:hAnsiTheme="minorHAnsi" w:cstheme="minorHAnsi"/>
          <w:color w:val="000000"/>
        </w:rPr>
        <w:t>Built presentation logic for ASP.NET pages and created business logic using object-oriented principles in C#.</w:t>
      </w:r>
    </w:p>
    <w:p w14:paraId="146319D9" w14:textId="0299DC30" w:rsidR="00BE5A46" w:rsidRPr="00BE5A46" w:rsidRDefault="00BE5A46" w:rsidP="00BE5A46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BE5A46">
        <w:rPr>
          <w:rFonts w:asciiTheme="minorHAnsi" w:hAnsiTheme="minorHAnsi" w:cstheme="minorHAnsi"/>
          <w:color w:val="000000"/>
        </w:rPr>
        <w:t>Designed and developed ASP.NET 4.5 web applications, separating UI from business logic.</w:t>
      </w:r>
    </w:p>
    <w:p w14:paraId="38E35B3F" w14:textId="63A0DEC6" w:rsidR="00BE5A46" w:rsidRPr="00BE5A46" w:rsidRDefault="00BE5A46" w:rsidP="00BE5A46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BE5A46">
        <w:rPr>
          <w:rFonts w:asciiTheme="minorHAnsi" w:hAnsiTheme="minorHAnsi" w:cstheme="minorHAnsi"/>
          <w:color w:val="000000"/>
        </w:rPr>
        <w:t>Developed and integrated applications using Azure PaaS services like App Services, Service Bus, Azure SQL, Web Jobs, and Functions.</w:t>
      </w:r>
    </w:p>
    <w:p w14:paraId="05304952" w14:textId="2D8F3AC2" w:rsidR="00BE5A46" w:rsidRDefault="00BE5A46" w:rsidP="00BE5A46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BE5A46">
        <w:rPr>
          <w:rFonts w:asciiTheme="minorHAnsi" w:hAnsiTheme="minorHAnsi" w:cstheme="minorHAnsi"/>
          <w:color w:val="000000"/>
        </w:rPr>
        <w:t>Implemented security measures with Azure AD and client certificates for front-end apps and microservices.</w:t>
      </w:r>
    </w:p>
    <w:p w14:paraId="6BF224F8" w14:textId="77777777" w:rsidR="00121613" w:rsidRDefault="00121613" w:rsidP="00E32C0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121613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121613">
        <w:rPr>
          <w:rFonts w:asciiTheme="minorHAnsi" w:hAnsiTheme="minorHAnsi" w:cstheme="minorHAnsi"/>
          <w:b/>
          <w:bCs/>
          <w:sz w:val="22"/>
          <w:szCs w:val="22"/>
        </w:rPr>
        <w:t>RESTful APIs and microservices</w:t>
      </w:r>
      <w:r w:rsidRPr="00121613">
        <w:rPr>
          <w:rFonts w:asciiTheme="minorHAnsi" w:hAnsiTheme="minorHAnsi" w:cstheme="minorHAnsi"/>
          <w:sz w:val="22"/>
          <w:szCs w:val="22"/>
        </w:rPr>
        <w:t xml:space="preserve"> using </w:t>
      </w:r>
      <w:r w:rsidRPr="00121613">
        <w:rPr>
          <w:rFonts w:asciiTheme="minorHAnsi" w:hAnsiTheme="minorHAnsi" w:cstheme="minorHAnsi"/>
          <w:b/>
          <w:bCs/>
          <w:sz w:val="22"/>
          <w:szCs w:val="22"/>
        </w:rPr>
        <w:t>Kotlin</w:t>
      </w:r>
      <w:r w:rsidRPr="00121613">
        <w:rPr>
          <w:rFonts w:asciiTheme="minorHAnsi" w:hAnsiTheme="minorHAnsi" w:cstheme="minorHAnsi"/>
          <w:sz w:val="22"/>
          <w:szCs w:val="22"/>
        </w:rPr>
        <w:t xml:space="preserve"> and Spring Boot for backend services.</w:t>
      </w:r>
      <w:r w:rsidRPr="00E32C06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3252D7A" w14:textId="340CD91E" w:rsidR="00E32C06" w:rsidRPr="00E32C06" w:rsidRDefault="00121613" w:rsidP="00E32C0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E32C06">
        <w:rPr>
          <w:rFonts w:asciiTheme="minorHAnsi" w:hAnsiTheme="minorHAnsi" w:cstheme="minorHAnsi"/>
          <w:sz w:val="22"/>
          <w:szCs w:val="22"/>
        </w:rPr>
        <w:t>Designed</w:t>
      </w:r>
      <w:r w:rsidR="00E32C06" w:rsidRPr="00E32C06">
        <w:rPr>
          <w:rFonts w:asciiTheme="minorHAnsi" w:hAnsiTheme="minorHAnsi" w:cstheme="minorHAnsi"/>
          <w:sz w:val="22"/>
          <w:szCs w:val="22"/>
        </w:rPr>
        <w:t xml:space="preserve"> smart Pick strategies like batch and zone picking to make order collection faster and smoother.</w:t>
      </w:r>
    </w:p>
    <w:p w14:paraId="044E6B47" w14:textId="77777777" w:rsidR="00E32C06" w:rsidRPr="00E32C06" w:rsidRDefault="00E32C06" w:rsidP="00E32C0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E32C06">
        <w:rPr>
          <w:rFonts w:asciiTheme="minorHAnsi" w:hAnsiTheme="minorHAnsi" w:cstheme="minorHAnsi"/>
          <w:sz w:val="22"/>
          <w:szCs w:val="22"/>
        </w:rPr>
        <w:t>Developed user-friendly Pack workflows, reducing errors and improving order accuracy.</w:t>
      </w:r>
    </w:p>
    <w:p w14:paraId="320FA9C3" w14:textId="7545DBF1" w:rsidR="00E32C06" w:rsidRPr="00E32C06" w:rsidRDefault="00121613" w:rsidP="00E32C0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121613">
        <w:rPr>
          <w:rFonts w:asciiTheme="minorHAnsi" w:hAnsiTheme="minorHAnsi" w:cstheme="minorHAnsi"/>
          <w:sz w:val="22"/>
          <w:szCs w:val="22"/>
        </w:rPr>
        <w:t xml:space="preserve">Developed dynamic and responsive web applications using </w:t>
      </w:r>
      <w:r w:rsidRPr="00121613">
        <w:rPr>
          <w:rFonts w:asciiTheme="minorHAnsi" w:hAnsiTheme="minorHAnsi" w:cstheme="minorHAnsi"/>
          <w:b/>
          <w:bCs/>
          <w:sz w:val="22"/>
          <w:szCs w:val="22"/>
        </w:rPr>
        <w:t>ReactJS with TypeScript</w:t>
      </w:r>
      <w:r w:rsidRPr="00121613">
        <w:rPr>
          <w:rFonts w:asciiTheme="minorHAnsi" w:hAnsiTheme="minorHAnsi" w:cstheme="minorHAnsi"/>
          <w:sz w:val="22"/>
          <w:szCs w:val="22"/>
        </w:rPr>
        <w:t>, ensuring type safety and maintainability.</w:t>
      </w:r>
      <w:r w:rsidRPr="00E32C06">
        <w:rPr>
          <w:rFonts w:asciiTheme="minorHAnsi" w:hAnsiTheme="minorHAnsi" w:cstheme="minorHAnsi"/>
          <w:sz w:val="22"/>
          <w:szCs w:val="22"/>
        </w:rPr>
        <w:t xml:space="preserve"> Simplified</w:t>
      </w:r>
      <w:r w:rsidR="00E32C06" w:rsidRPr="00E32C06">
        <w:rPr>
          <w:rFonts w:asciiTheme="minorHAnsi" w:hAnsiTheme="minorHAnsi" w:cstheme="minorHAnsi"/>
          <w:sz w:val="22"/>
          <w:szCs w:val="22"/>
        </w:rPr>
        <w:t xml:space="preserve"> Ship processes by connecting with carriers for automated tracking and easy manifest creation.</w:t>
      </w:r>
    </w:p>
    <w:p w14:paraId="28798291" w14:textId="6ACDF360" w:rsidR="00BE5A46" w:rsidRPr="00BE5A46" w:rsidRDefault="00BE5A46" w:rsidP="00BE5A46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BE5A46">
        <w:rPr>
          <w:rFonts w:asciiTheme="minorHAnsi" w:hAnsiTheme="minorHAnsi" w:cstheme="minorHAnsi"/>
          <w:color w:val="000000"/>
        </w:rPr>
        <w:t>Managed CI/CD pipelines using Azure DevOps and Jenkins for seamless deployment.</w:t>
      </w:r>
    </w:p>
    <w:p w14:paraId="5892BBDB" w14:textId="79FE8DFA" w:rsidR="00BE5A46" w:rsidRPr="00BE5A46" w:rsidRDefault="00BE5A46" w:rsidP="00BE5A46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BE5A46">
        <w:rPr>
          <w:rFonts w:asciiTheme="minorHAnsi" w:hAnsiTheme="minorHAnsi" w:cstheme="minorHAnsi"/>
          <w:color w:val="000000"/>
        </w:rPr>
        <w:lastRenderedPageBreak/>
        <w:t>Validated user inputs server-side using ASP.NET 4.5 validation controls.</w:t>
      </w:r>
    </w:p>
    <w:p w14:paraId="103DAFD5" w14:textId="3599A370" w:rsidR="00BE5A46" w:rsidRPr="00BE5A46" w:rsidRDefault="00BE5A46" w:rsidP="00BE5A46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BE5A46">
        <w:rPr>
          <w:rFonts w:asciiTheme="minorHAnsi" w:hAnsiTheme="minorHAnsi" w:cstheme="minorHAnsi"/>
          <w:color w:val="000000"/>
        </w:rPr>
        <w:t>Used CSS and Bootstrap to provide consistent, flexible design across web pages.</w:t>
      </w:r>
    </w:p>
    <w:p w14:paraId="298F27BE" w14:textId="621FBDA7" w:rsidR="00BE5A46" w:rsidRPr="00BE5A46" w:rsidRDefault="00BE5A46" w:rsidP="00BE5A46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BE5A46">
        <w:rPr>
          <w:rFonts w:asciiTheme="minorHAnsi" w:hAnsiTheme="minorHAnsi" w:cstheme="minorHAnsi"/>
          <w:color w:val="000000"/>
        </w:rPr>
        <w:t>Integrated AJAX for responsive UI with reduced server round trips and used AngularJS to implement complex modules.</w:t>
      </w:r>
    </w:p>
    <w:p w14:paraId="73F461B0" w14:textId="76BB91D2" w:rsidR="00BE5A46" w:rsidRPr="00BE5A46" w:rsidRDefault="00BE5A46" w:rsidP="00BE5A46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BE5A46">
        <w:rPr>
          <w:rFonts w:asciiTheme="minorHAnsi" w:hAnsiTheme="minorHAnsi" w:cstheme="minorHAnsi"/>
          <w:color w:val="000000"/>
        </w:rPr>
        <w:t>Collaborated with stakeholders to identify business needs and propose solutions.</w:t>
      </w:r>
    </w:p>
    <w:p w14:paraId="580AD229" w14:textId="14D6238C" w:rsidR="00CC19FD" w:rsidRPr="00CC19FD" w:rsidRDefault="00BE5A46" w:rsidP="00BE5A46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</w:rPr>
      </w:pPr>
      <w:r w:rsidRPr="00BE5A46">
        <w:rPr>
          <w:rFonts w:asciiTheme="minorHAnsi" w:hAnsiTheme="minorHAnsi" w:cstheme="minorHAnsi"/>
          <w:color w:val="000000"/>
        </w:rPr>
        <w:t>Performed stress testing on server code and supported multiple testing phases.</w:t>
      </w:r>
    </w:p>
    <w:p w14:paraId="45304262" w14:textId="77777777" w:rsidR="00FA4BF9" w:rsidRDefault="00CC19FD" w:rsidP="008113F7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</w:rPr>
        <w:t>Stress-tested server code to validate code changes and supported multiple test phases with test data set up.</w:t>
      </w:r>
    </w:p>
    <w:p w14:paraId="1DB2AA35" w14:textId="41E339E1" w:rsidR="00C97B8D" w:rsidRPr="00FA4BF9" w:rsidRDefault="00B55657" w:rsidP="00FA4BF9">
      <w:pPr>
        <w:tabs>
          <w:tab w:val="left" w:pos="720"/>
          <w:tab w:val="left" w:pos="1350"/>
        </w:tabs>
        <w:ind w:left="360"/>
        <w:contextualSpacing/>
        <w:jc w:val="both"/>
        <w:rPr>
          <w:rFonts w:asciiTheme="minorHAnsi" w:hAnsiTheme="minorHAnsi" w:cstheme="minorHAnsi"/>
        </w:rPr>
      </w:pPr>
      <w:r w:rsidRPr="00FA4BF9">
        <w:rPr>
          <w:rFonts w:asciiTheme="minorHAnsi" w:hAnsiTheme="minorHAnsi" w:cstheme="minorHAnsi"/>
          <w:b/>
        </w:rPr>
        <w:t>Environment</w:t>
      </w:r>
      <w:r w:rsidRPr="00FA4BF9">
        <w:rPr>
          <w:rFonts w:asciiTheme="minorHAnsi" w:hAnsiTheme="minorHAnsi" w:cstheme="minorHAnsi"/>
          <w:b/>
          <w:bCs/>
        </w:rPr>
        <w:t xml:space="preserve">:  </w:t>
      </w:r>
      <w:r w:rsidRPr="00FA4BF9">
        <w:rPr>
          <w:rFonts w:ascii="Calibri" w:hAnsi="Calibri"/>
          <w:color w:val="000000"/>
        </w:rPr>
        <w:t>.</w:t>
      </w:r>
      <w:r w:rsidRPr="00FA4BF9">
        <w:rPr>
          <w:rFonts w:asciiTheme="minorHAnsi" w:hAnsiTheme="minorHAnsi" w:cstheme="minorHAnsi"/>
          <w:color w:val="000000"/>
        </w:rPr>
        <w:t>NET Framework 4.0, Visual Studio 20</w:t>
      </w:r>
      <w:r w:rsidR="008D0806" w:rsidRPr="00FA4BF9">
        <w:rPr>
          <w:rFonts w:asciiTheme="minorHAnsi" w:hAnsiTheme="minorHAnsi" w:cstheme="minorHAnsi"/>
          <w:color w:val="000000"/>
        </w:rPr>
        <w:t>19/2022</w:t>
      </w:r>
      <w:r w:rsidRPr="00FA4BF9">
        <w:rPr>
          <w:rFonts w:asciiTheme="minorHAnsi" w:hAnsiTheme="minorHAnsi" w:cstheme="minorHAnsi"/>
          <w:color w:val="000000"/>
        </w:rPr>
        <w:t xml:space="preserve">, </w:t>
      </w:r>
      <w:r w:rsidR="00C1613B" w:rsidRPr="00FA4BF9">
        <w:rPr>
          <w:rFonts w:asciiTheme="minorHAnsi" w:hAnsiTheme="minorHAnsi" w:cstheme="minorHAnsi"/>
          <w:color w:val="000000"/>
        </w:rPr>
        <w:t xml:space="preserve">ASP.NET Core 3.1, </w:t>
      </w:r>
      <w:r w:rsidRPr="00FA4BF9">
        <w:rPr>
          <w:rFonts w:asciiTheme="minorHAnsi" w:hAnsiTheme="minorHAnsi" w:cstheme="minorHAnsi"/>
          <w:color w:val="000000"/>
        </w:rPr>
        <w:t>ASP.NET MVC 5, C#, HTML5, CSS</w:t>
      </w:r>
      <w:r w:rsidR="007159E8" w:rsidRPr="00FA4BF9">
        <w:rPr>
          <w:rFonts w:asciiTheme="minorHAnsi" w:hAnsiTheme="minorHAnsi" w:cstheme="minorHAnsi"/>
          <w:color w:val="000000"/>
        </w:rPr>
        <w:t>3, Bootstrap</w:t>
      </w:r>
      <w:r w:rsidR="00C1613B" w:rsidRPr="00FA4BF9">
        <w:rPr>
          <w:rFonts w:asciiTheme="minorHAnsi" w:hAnsiTheme="minorHAnsi" w:cstheme="minorHAnsi"/>
          <w:color w:val="000000"/>
        </w:rPr>
        <w:t>,</w:t>
      </w:r>
      <w:r w:rsidRPr="00FA4BF9">
        <w:rPr>
          <w:rFonts w:asciiTheme="minorHAnsi" w:hAnsiTheme="minorHAnsi" w:cstheme="minorHAnsi"/>
          <w:color w:val="000000"/>
        </w:rPr>
        <w:t xml:space="preserve"> TypeScript, Angular9,</w:t>
      </w:r>
      <w:r w:rsidR="00835FC0" w:rsidRPr="00FA4BF9">
        <w:rPr>
          <w:rFonts w:asciiTheme="minorHAnsi" w:hAnsiTheme="minorHAnsi" w:cstheme="minorHAnsi"/>
          <w:color w:val="000000"/>
        </w:rPr>
        <w:t>Kendo UI,</w:t>
      </w:r>
      <w:r w:rsidRPr="00FA4BF9">
        <w:rPr>
          <w:rFonts w:asciiTheme="minorHAnsi" w:hAnsiTheme="minorHAnsi" w:cstheme="minorHAnsi"/>
          <w:color w:val="000000"/>
        </w:rPr>
        <w:t xml:space="preserve"> JavaScript, Web API, SQL Server Management Studio, GIT</w:t>
      </w:r>
      <w:r w:rsidR="00835FC0" w:rsidRPr="00FA4BF9">
        <w:rPr>
          <w:rFonts w:asciiTheme="minorHAnsi" w:hAnsiTheme="minorHAnsi" w:cstheme="minorHAnsi"/>
          <w:color w:val="000000"/>
        </w:rPr>
        <w:t>,</w:t>
      </w:r>
      <w:r w:rsidRPr="00FA4BF9">
        <w:rPr>
          <w:rFonts w:asciiTheme="minorHAnsi" w:hAnsiTheme="minorHAnsi" w:cstheme="minorHAnsi"/>
          <w:color w:val="000000"/>
        </w:rPr>
        <w:t xml:space="preserve"> Entity Framework</w:t>
      </w:r>
      <w:r w:rsidR="00C1613B" w:rsidRPr="00FA4BF9">
        <w:rPr>
          <w:rFonts w:asciiTheme="minorHAnsi" w:hAnsiTheme="minorHAnsi" w:cstheme="minorHAnsi"/>
          <w:color w:val="000000"/>
        </w:rPr>
        <w:t>, Microservices, Microsoft Azure, Azure Devops.</w:t>
      </w:r>
    </w:p>
    <w:p w14:paraId="0A4F05F5" w14:textId="77777777" w:rsidR="00C97B8D" w:rsidRPr="00BA54B7" w:rsidRDefault="00C97B8D" w:rsidP="008113F7">
      <w:pPr>
        <w:jc w:val="both"/>
        <w:rPr>
          <w:rFonts w:asciiTheme="minorHAnsi" w:hAnsiTheme="minorHAnsi" w:cstheme="minorHAnsi"/>
          <w:color w:val="000000"/>
        </w:rPr>
      </w:pPr>
    </w:p>
    <w:p w14:paraId="6E116C3C" w14:textId="77777777" w:rsidR="00265786" w:rsidRDefault="00265786" w:rsidP="008113F7">
      <w:pPr>
        <w:jc w:val="both"/>
      </w:pPr>
    </w:p>
    <w:p w14:paraId="123EE2B7" w14:textId="1D2C5FB7" w:rsidR="00265786" w:rsidRPr="004C23D8" w:rsidRDefault="00265786" w:rsidP="008113F7">
      <w:pPr>
        <w:pStyle w:val="Heading9"/>
        <w:ind w:right="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4C23D8">
        <w:rPr>
          <w:rFonts w:asciiTheme="minorHAnsi" w:hAnsiTheme="minorHAnsi" w:cstheme="minorHAnsi"/>
          <w:color w:val="auto"/>
          <w:sz w:val="22"/>
          <w:szCs w:val="22"/>
        </w:rPr>
        <w:t xml:space="preserve">Client: </w:t>
      </w:r>
      <w:r w:rsidR="00597752">
        <w:rPr>
          <w:rFonts w:asciiTheme="minorHAnsi" w:hAnsiTheme="minorHAnsi" w:cstheme="minorHAnsi"/>
          <w:color w:val="auto"/>
          <w:sz w:val="22"/>
          <w:szCs w:val="22"/>
        </w:rPr>
        <w:t>Ford Motors, MI</w:t>
      </w:r>
      <w:r w:rsidR="00FB3F3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2F0E2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                             </w:t>
      </w:r>
      <w:r w:rsidR="003029C4">
        <w:rPr>
          <w:rFonts w:asciiTheme="minorHAnsi" w:hAnsiTheme="minorHAnsi" w:cstheme="minorHAnsi"/>
          <w:color w:val="auto"/>
          <w:sz w:val="22"/>
          <w:szCs w:val="22"/>
        </w:rPr>
        <w:t xml:space="preserve">                                                      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744F53">
        <w:rPr>
          <w:rFonts w:asciiTheme="minorHAnsi" w:hAnsiTheme="minorHAnsi" w:cstheme="minorHAnsi"/>
          <w:color w:val="auto"/>
          <w:sz w:val="22"/>
          <w:szCs w:val="22"/>
        </w:rPr>
        <w:t xml:space="preserve">                     </w:t>
      </w:r>
      <w:r w:rsidR="00EF2193">
        <w:rPr>
          <w:rFonts w:asciiTheme="minorHAnsi" w:hAnsiTheme="minorHAnsi" w:cstheme="minorHAnsi"/>
          <w:color w:val="auto"/>
          <w:sz w:val="22"/>
          <w:szCs w:val="22"/>
        </w:rPr>
        <w:t>20</w:t>
      </w:r>
      <w:r w:rsidR="00FB3F38">
        <w:rPr>
          <w:rFonts w:asciiTheme="minorHAnsi" w:hAnsiTheme="minorHAnsi" w:cstheme="minorHAnsi"/>
          <w:color w:val="auto"/>
          <w:sz w:val="22"/>
          <w:szCs w:val="22"/>
        </w:rPr>
        <w:t>20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FB3F38">
        <w:rPr>
          <w:rFonts w:asciiTheme="minorHAnsi" w:hAnsiTheme="minorHAnsi" w:cstheme="minorHAnsi"/>
          <w:color w:val="auto"/>
          <w:sz w:val="22"/>
          <w:szCs w:val="22"/>
        </w:rPr>
        <w:t>Oct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- </w:t>
      </w:r>
      <w:r w:rsidR="00FB3F38">
        <w:rPr>
          <w:rFonts w:asciiTheme="minorHAnsi" w:hAnsiTheme="minorHAnsi" w:cstheme="minorHAnsi"/>
          <w:color w:val="auto"/>
          <w:sz w:val="22"/>
          <w:szCs w:val="22"/>
        </w:rPr>
        <w:t>2022 May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</w:p>
    <w:p w14:paraId="118C45DF" w14:textId="2D508164" w:rsidR="00265786" w:rsidRPr="004C23D8" w:rsidRDefault="00265786" w:rsidP="008113F7">
      <w:pPr>
        <w:pStyle w:val="Heading8"/>
        <w:pBdr>
          <w:bottom w:val="single" w:sz="4" w:space="1" w:color="auto"/>
        </w:pBdr>
        <w:ind w:right="36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4C23D8">
        <w:rPr>
          <w:rFonts w:asciiTheme="minorHAnsi" w:hAnsiTheme="minorHAnsi" w:cstheme="minorHAnsi"/>
          <w:color w:val="auto"/>
          <w:sz w:val="22"/>
          <w:szCs w:val="22"/>
        </w:rPr>
        <w:t xml:space="preserve">Role:  </w:t>
      </w:r>
      <w:r w:rsidR="00EF2193">
        <w:rPr>
          <w:rFonts w:asciiTheme="minorHAnsi" w:hAnsiTheme="minorHAnsi" w:cstheme="minorHAnsi"/>
          <w:color w:val="auto"/>
          <w:sz w:val="22"/>
          <w:szCs w:val="22"/>
        </w:rPr>
        <w:t xml:space="preserve">Full Stack </w:t>
      </w:r>
      <w:r w:rsidR="00744F53">
        <w:rPr>
          <w:rFonts w:asciiTheme="minorHAnsi" w:hAnsiTheme="minorHAnsi" w:cstheme="minorHAnsi"/>
          <w:color w:val="auto"/>
          <w:sz w:val="22"/>
          <w:szCs w:val="22"/>
        </w:rPr>
        <w:t>Software</w:t>
      </w:r>
      <w:r w:rsidRPr="004C23D8">
        <w:rPr>
          <w:rFonts w:asciiTheme="minorHAnsi" w:hAnsiTheme="minorHAnsi" w:cstheme="minorHAnsi"/>
          <w:color w:val="auto"/>
          <w:sz w:val="22"/>
          <w:szCs w:val="22"/>
        </w:rPr>
        <w:t xml:space="preserve"> Developer</w:t>
      </w:r>
    </w:p>
    <w:p w14:paraId="4D61491D" w14:textId="77777777" w:rsidR="00265786" w:rsidRDefault="00265786" w:rsidP="008113F7">
      <w:pPr>
        <w:tabs>
          <w:tab w:val="left" w:pos="720"/>
        </w:tabs>
        <w:jc w:val="both"/>
        <w:rPr>
          <w:rFonts w:asciiTheme="minorHAnsi" w:hAnsiTheme="minorHAnsi" w:cstheme="minorHAnsi"/>
        </w:rPr>
      </w:pPr>
    </w:p>
    <w:p w14:paraId="283EB3DB" w14:textId="77777777" w:rsidR="00265786" w:rsidRDefault="00265786" w:rsidP="008113F7">
      <w:pPr>
        <w:tabs>
          <w:tab w:val="left" w:pos="720"/>
        </w:tabs>
        <w:jc w:val="both"/>
        <w:rPr>
          <w:rFonts w:asciiTheme="minorHAnsi" w:hAnsiTheme="minorHAnsi" w:cstheme="minorHAnsi"/>
          <w:b/>
          <w:bCs/>
        </w:rPr>
      </w:pPr>
      <w:r w:rsidRPr="004C23D8">
        <w:rPr>
          <w:rFonts w:asciiTheme="minorHAnsi" w:hAnsiTheme="minorHAnsi" w:cstheme="minorHAnsi"/>
          <w:b/>
          <w:bCs/>
        </w:rPr>
        <w:t>Responsibilities:</w:t>
      </w:r>
    </w:p>
    <w:p w14:paraId="088695A1" w14:textId="77777777" w:rsidR="00265786" w:rsidRDefault="00265786" w:rsidP="008113F7">
      <w:pPr>
        <w:tabs>
          <w:tab w:val="left" w:pos="720"/>
        </w:tabs>
        <w:jc w:val="both"/>
        <w:rPr>
          <w:rFonts w:asciiTheme="minorHAnsi" w:hAnsiTheme="minorHAnsi" w:cstheme="minorHAnsi"/>
          <w:b/>
          <w:bCs/>
        </w:rPr>
      </w:pPr>
    </w:p>
    <w:p w14:paraId="4A497BB2" w14:textId="453EDF96" w:rsidR="004B017F" w:rsidRPr="004B017F" w:rsidRDefault="004B017F" w:rsidP="004B017F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4B017F">
        <w:rPr>
          <w:rFonts w:asciiTheme="minorHAnsi" w:hAnsiTheme="minorHAnsi" w:cstheme="minorHAnsi"/>
          <w:color w:val="000000"/>
        </w:rPr>
        <w:t>Analyzed, designed, developed, tested, and deployed multiple Windows and web applications, ensuring seamless delivery.</w:t>
      </w:r>
    </w:p>
    <w:p w14:paraId="001B4099" w14:textId="1814450D" w:rsidR="004B017F" w:rsidRPr="004B017F" w:rsidRDefault="004B017F" w:rsidP="004B017F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4B017F">
        <w:rPr>
          <w:rFonts w:asciiTheme="minorHAnsi" w:hAnsiTheme="minorHAnsi" w:cstheme="minorHAnsi"/>
          <w:color w:val="000000"/>
        </w:rPr>
        <w:t>Developed multi-threaded, n-tier enterprise applications using WCF web services hosted on IIS, enhancing system performance.</w:t>
      </w:r>
    </w:p>
    <w:p w14:paraId="3089D465" w14:textId="5CA9C91B" w:rsidR="004B017F" w:rsidRPr="004B017F" w:rsidRDefault="004B017F" w:rsidP="004B017F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4B017F">
        <w:rPr>
          <w:rFonts w:asciiTheme="minorHAnsi" w:hAnsiTheme="minorHAnsi" w:cstheme="minorHAnsi"/>
          <w:color w:val="000000"/>
        </w:rPr>
        <w:t>Implemented WCF services and .NET console applications to process transactional data from multiple sources, generating PDF web forms for easier access.</w:t>
      </w:r>
    </w:p>
    <w:p w14:paraId="32A603FB" w14:textId="7894F24A" w:rsidR="004B017F" w:rsidRPr="004B017F" w:rsidRDefault="004B017F" w:rsidP="004B017F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4B017F">
        <w:rPr>
          <w:rFonts w:asciiTheme="minorHAnsi" w:hAnsiTheme="minorHAnsi" w:cstheme="minorHAnsi"/>
          <w:color w:val="000000"/>
        </w:rPr>
        <w:t>Managed SOAP web services for structured data exchange and developed stored procedures for efficient data handling with Oracle databases.</w:t>
      </w:r>
    </w:p>
    <w:p w14:paraId="25F37B84" w14:textId="582679DC" w:rsidR="004B017F" w:rsidRPr="004B017F" w:rsidRDefault="004B017F" w:rsidP="004B017F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4B017F">
        <w:rPr>
          <w:rFonts w:asciiTheme="minorHAnsi" w:hAnsiTheme="minorHAnsi" w:cstheme="minorHAnsi"/>
          <w:color w:val="000000"/>
        </w:rPr>
        <w:t>Designed and developed a .NET MVC Test Suite to test both SOAP and REST services, leveraging Web API and Entity Framework to build RESTful applications with SQL Server 2014 as the backend.</w:t>
      </w:r>
    </w:p>
    <w:p w14:paraId="08D64DCC" w14:textId="571DC124" w:rsidR="004B017F" w:rsidRPr="004B017F" w:rsidRDefault="004B017F" w:rsidP="004B017F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4B017F">
        <w:rPr>
          <w:rFonts w:asciiTheme="minorHAnsi" w:hAnsiTheme="minorHAnsi" w:cstheme="minorHAnsi"/>
          <w:color w:val="000000"/>
        </w:rPr>
        <w:t>Utilized JIRA to track version control and monitor application development progress.</w:t>
      </w:r>
    </w:p>
    <w:p w14:paraId="20735298" w14:textId="2B876236" w:rsidR="004B017F" w:rsidRPr="004B017F" w:rsidRDefault="004B017F" w:rsidP="004B017F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4B017F">
        <w:rPr>
          <w:rFonts w:asciiTheme="minorHAnsi" w:hAnsiTheme="minorHAnsi" w:cstheme="minorHAnsi"/>
          <w:color w:val="000000"/>
        </w:rPr>
        <w:t>Migrated applications from .NET MVC to Angular 9, integrating Web API as the backend and updating UI/UX elements using Bootstrap and CSS.</w:t>
      </w:r>
    </w:p>
    <w:p w14:paraId="03344FA3" w14:textId="03CF8D2F" w:rsidR="004B017F" w:rsidRPr="004B017F" w:rsidRDefault="004B017F" w:rsidP="004B017F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4B017F">
        <w:rPr>
          <w:rFonts w:asciiTheme="minorHAnsi" w:hAnsiTheme="minorHAnsi" w:cstheme="minorHAnsi"/>
          <w:color w:val="000000"/>
        </w:rPr>
        <w:t>Developed Kendo UI controls, including grids with server-side pagination, dropdowns, and calendars, enhancing user interface functionality.</w:t>
      </w:r>
    </w:p>
    <w:p w14:paraId="08DFDF75" w14:textId="4C67F633" w:rsidR="004B017F" w:rsidRPr="004B017F" w:rsidRDefault="004B017F" w:rsidP="004B017F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4B017F">
        <w:rPr>
          <w:rFonts w:asciiTheme="minorHAnsi" w:hAnsiTheme="minorHAnsi" w:cstheme="minorHAnsi"/>
          <w:color w:val="000000"/>
        </w:rPr>
        <w:t>Implemented form-based authentication and role-based authorization using JWT for secure user authentication.</w:t>
      </w:r>
    </w:p>
    <w:p w14:paraId="0F8C4AAD" w14:textId="4B5CF039" w:rsidR="004B017F" w:rsidRPr="004B017F" w:rsidRDefault="004B017F" w:rsidP="004B017F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4B017F">
        <w:rPr>
          <w:rFonts w:asciiTheme="minorHAnsi" w:hAnsiTheme="minorHAnsi" w:cstheme="minorHAnsi"/>
          <w:color w:val="000000"/>
        </w:rPr>
        <w:t>Built AWS Lambda functions integrated with DynamoDB, creating serverless APIs for enhanced scalability and performance.</w:t>
      </w:r>
    </w:p>
    <w:p w14:paraId="141977AD" w14:textId="4778918C" w:rsidR="004B017F" w:rsidRPr="004B017F" w:rsidRDefault="004B017F" w:rsidP="004B017F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4B017F">
        <w:rPr>
          <w:rFonts w:asciiTheme="minorHAnsi" w:hAnsiTheme="minorHAnsi" w:cstheme="minorHAnsi"/>
          <w:color w:val="000000"/>
        </w:rPr>
        <w:t>Integrated Elasticsearch for keyword searches, improving data retrieval performance, and leveraged event-driven architecture with SQS and SNS for messaging services.</w:t>
      </w:r>
    </w:p>
    <w:p w14:paraId="3010F237" w14:textId="777495B4" w:rsidR="004B017F" w:rsidRPr="004B017F" w:rsidRDefault="004B017F" w:rsidP="004B017F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4B017F">
        <w:rPr>
          <w:rFonts w:asciiTheme="minorHAnsi" w:hAnsiTheme="minorHAnsi" w:cstheme="minorHAnsi"/>
          <w:color w:val="000000"/>
        </w:rPr>
        <w:t>Developed responsive, cross-browser compatible applications using ReactJS and React-Router, ensuring seamless user experiences across desktop, tablet, and mobile devices.</w:t>
      </w:r>
    </w:p>
    <w:p w14:paraId="1528F951" w14:textId="4E9FFF2B" w:rsidR="004B017F" w:rsidRPr="004B017F" w:rsidRDefault="004B017F" w:rsidP="004B017F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4B017F">
        <w:rPr>
          <w:rFonts w:asciiTheme="minorHAnsi" w:hAnsiTheme="minorHAnsi" w:cstheme="minorHAnsi"/>
          <w:color w:val="000000"/>
        </w:rPr>
        <w:t>Utilized Oracle SQL Developer to manage relational databases, creating tables, stored procedures, and views for efficient data manipulation.</w:t>
      </w:r>
    </w:p>
    <w:p w14:paraId="5FF165A3" w14:textId="6B0CFA4C" w:rsidR="004B017F" w:rsidRPr="004B017F" w:rsidRDefault="004B017F" w:rsidP="004B017F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4B017F">
        <w:rPr>
          <w:rFonts w:asciiTheme="minorHAnsi" w:hAnsiTheme="minorHAnsi" w:cstheme="minorHAnsi"/>
          <w:color w:val="000000"/>
        </w:rPr>
        <w:t>Generated detailed reports using SQL Server Reporting Services (SSRS) to support decision-making.</w:t>
      </w:r>
    </w:p>
    <w:p w14:paraId="4AD5122B" w14:textId="6BEB221A" w:rsidR="004B017F" w:rsidRPr="004B017F" w:rsidRDefault="004B017F" w:rsidP="004B017F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4B017F">
        <w:rPr>
          <w:rFonts w:asciiTheme="minorHAnsi" w:hAnsiTheme="minorHAnsi" w:cstheme="minorHAnsi"/>
          <w:color w:val="000000"/>
        </w:rPr>
        <w:t>Led user acceptance testing (UAT) and coordinated release migrations to production environments, ensuring smooth transitions.</w:t>
      </w:r>
    </w:p>
    <w:p w14:paraId="6B26C5A6" w14:textId="3688403F" w:rsidR="004B017F" w:rsidRPr="004B017F" w:rsidRDefault="004B017F" w:rsidP="004B017F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4B017F">
        <w:rPr>
          <w:rFonts w:asciiTheme="minorHAnsi" w:hAnsiTheme="minorHAnsi" w:cstheme="minorHAnsi"/>
          <w:color w:val="000000"/>
        </w:rPr>
        <w:lastRenderedPageBreak/>
        <w:t>Used Git Fork to manage and maintain source code in the repository, while preparing formal project documentation, including system designs, state diagrams, and test scripts.</w:t>
      </w:r>
    </w:p>
    <w:p w14:paraId="388688D0" w14:textId="77777777" w:rsidR="004B017F" w:rsidRDefault="004B017F" w:rsidP="008113F7">
      <w:pPr>
        <w:numPr>
          <w:ilvl w:val="0"/>
          <w:numId w:val="2"/>
        </w:num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4B017F">
        <w:rPr>
          <w:rFonts w:asciiTheme="minorHAnsi" w:hAnsiTheme="minorHAnsi" w:cstheme="minorHAnsi"/>
          <w:color w:val="000000"/>
        </w:rPr>
        <w:t>Worked with Apache Kafka to build producer and consumer applications for data distribution in a scalable architecture.</w:t>
      </w:r>
    </w:p>
    <w:p w14:paraId="2B93C01D" w14:textId="77777777" w:rsidR="004B017F" w:rsidRDefault="004B017F" w:rsidP="004B017F">
      <w:pPr>
        <w:tabs>
          <w:tab w:val="left" w:pos="720"/>
          <w:tab w:val="left" w:pos="1350"/>
        </w:tabs>
        <w:ind w:left="720"/>
        <w:contextualSpacing/>
        <w:jc w:val="both"/>
        <w:rPr>
          <w:rFonts w:asciiTheme="minorHAnsi" w:hAnsiTheme="minorHAnsi" w:cstheme="minorHAnsi"/>
          <w:color w:val="000000"/>
        </w:rPr>
      </w:pPr>
    </w:p>
    <w:p w14:paraId="49F91306" w14:textId="1C3B5760" w:rsidR="00265786" w:rsidRDefault="00265786" w:rsidP="004B017F">
      <w:p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4B017F">
        <w:rPr>
          <w:rFonts w:asciiTheme="minorHAnsi" w:hAnsiTheme="minorHAnsi" w:cstheme="minorHAnsi"/>
          <w:b/>
        </w:rPr>
        <w:t>Environment</w:t>
      </w:r>
      <w:r w:rsidRPr="004B017F">
        <w:rPr>
          <w:rFonts w:asciiTheme="minorHAnsi" w:hAnsiTheme="minorHAnsi" w:cstheme="minorHAnsi"/>
          <w:b/>
          <w:bCs/>
        </w:rPr>
        <w:t xml:space="preserve">:  </w:t>
      </w:r>
      <w:r w:rsidRPr="004B017F">
        <w:rPr>
          <w:rFonts w:ascii="Calibri" w:hAnsi="Calibri"/>
          <w:color w:val="000000"/>
        </w:rPr>
        <w:t>.</w:t>
      </w:r>
      <w:r w:rsidRPr="004B017F">
        <w:rPr>
          <w:rFonts w:asciiTheme="minorHAnsi" w:hAnsiTheme="minorHAnsi" w:cstheme="minorHAnsi"/>
          <w:color w:val="000000"/>
        </w:rPr>
        <w:t>NET Framework 4.0, Visual Studio 201</w:t>
      </w:r>
      <w:r w:rsidR="008D0806" w:rsidRPr="004B017F">
        <w:rPr>
          <w:rFonts w:asciiTheme="minorHAnsi" w:hAnsiTheme="minorHAnsi" w:cstheme="minorHAnsi"/>
          <w:color w:val="000000"/>
        </w:rPr>
        <w:t>9</w:t>
      </w:r>
      <w:r w:rsidRPr="004B017F">
        <w:rPr>
          <w:rFonts w:asciiTheme="minorHAnsi" w:hAnsiTheme="minorHAnsi" w:cstheme="minorHAnsi"/>
          <w:color w:val="000000"/>
        </w:rPr>
        <w:t xml:space="preserve">, ASP.NET MVC 5, C#, HTML5, CSS3, </w:t>
      </w:r>
      <w:r w:rsidR="00C03BE8" w:rsidRPr="004B017F">
        <w:rPr>
          <w:rFonts w:asciiTheme="minorHAnsi" w:hAnsiTheme="minorHAnsi" w:cstheme="minorHAnsi"/>
          <w:color w:val="000000"/>
        </w:rPr>
        <w:t>Type</w:t>
      </w:r>
      <w:r w:rsidRPr="004B017F">
        <w:rPr>
          <w:rFonts w:asciiTheme="minorHAnsi" w:hAnsiTheme="minorHAnsi" w:cstheme="minorHAnsi"/>
          <w:color w:val="000000"/>
        </w:rPr>
        <w:t>Script,</w:t>
      </w:r>
      <w:r w:rsidR="00C03BE8" w:rsidRPr="004B017F">
        <w:rPr>
          <w:rFonts w:asciiTheme="minorHAnsi" w:hAnsiTheme="minorHAnsi" w:cstheme="minorHAnsi"/>
          <w:color w:val="000000"/>
        </w:rPr>
        <w:t xml:space="preserve"> </w:t>
      </w:r>
      <w:r w:rsidR="00BA54B7" w:rsidRPr="004B017F">
        <w:rPr>
          <w:rFonts w:asciiTheme="minorHAnsi" w:hAnsiTheme="minorHAnsi" w:cstheme="minorHAnsi"/>
          <w:color w:val="000000"/>
        </w:rPr>
        <w:t xml:space="preserve">ReactJS, JavaScript, </w:t>
      </w:r>
      <w:r w:rsidRPr="004B017F">
        <w:rPr>
          <w:rFonts w:asciiTheme="minorHAnsi" w:hAnsiTheme="minorHAnsi" w:cstheme="minorHAnsi"/>
          <w:color w:val="000000"/>
        </w:rPr>
        <w:t xml:space="preserve">Web API, SQL Server Management Studio, GIT, JIRA, </w:t>
      </w:r>
      <w:r w:rsidR="008113F7" w:rsidRPr="004B017F">
        <w:rPr>
          <w:rFonts w:asciiTheme="minorHAnsi" w:hAnsiTheme="minorHAnsi" w:cstheme="minorHAnsi"/>
          <w:color w:val="000000"/>
        </w:rPr>
        <w:t>Bamboo, NHibernate</w:t>
      </w:r>
      <w:r w:rsidRPr="004B017F">
        <w:rPr>
          <w:rFonts w:asciiTheme="minorHAnsi" w:hAnsiTheme="minorHAnsi" w:cstheme="minorHAnsi"/>
          <w:color w:val="000000"/>
        </w:rPr>
        <w:t xml:space="preserve">, </w:t>
      </w:r>
      <w:r w:rsidR="008113F7" w:rsidRPr="004B017F">
        <w:rPr>
          <w:rFonts w:asciiTheme="minorHAnsi" w:hAnsiTheme="minorHAnsi" w:cstheme="minorHAnsi"/>
          <w:color w:val="000000"/>
        </w:rPr>
        <w:t>WCF, Kafka</w:t>
      </w:r>
      <w:r w:rsidR="00D70C8F" w:rsidRPr="004B017F">
        <w:rPr>
          <w:rFonts w:asciiTheme="minorHAnsi" w:hAnsiTheme="minorHAnsi" w:cstheme="minorHAnsi"/>
          <w:color w:val="000000"/>
        </w:rPr>
        <w:t>, SOAP UI</w:t>
      </w:r>
      <w:r w:rsidR="00D1529F" w:rsidRPr="004B017F">
        <w:rPr>
          <w:rFonts w:asciiTheme="minorHAnsi" w:hAnsiTheme="minorHAnsi" w:cstheme="minorHAnsi"/>
          <w:color w:val="000000"/>
        </w:rPr>
        <w:t>, AWS</w:t>
      </w:r>
      <w:r w:rsidR="008113F7" w:rsidRPr="004B017F">
        <w:rPr>
          <w:rFonts w:asciiTheme="minorHAnsi" w:hAnsiTheme="minorHAnsi" w:cstheme="minorHAnsi"/>
          <w:color w:val="000000"/>
        </w:rPr>
        <w:t>.</w:t>
      </w:r>
    </w:p>
    <w:p w14:paraId="0F20ADEF" w14:textId="77777777" w:rsidR="00E5578F" w:rsidRDefault="00E5578F" w:rsidP="004B017F">
      <w:p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</w:p>
    <w:p w14:paraId="2395C745" w14:textId="77777777" w:rsidR="0039295C" w:rsidRDefault="0039295C" w:rsidP="004B017F">
      <w:p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</w:p>
    <w:p w14:paraId="6065CEC8" w14:textId="77777777" w:rsidR="0039295C" w:rsidRDefault="0039295C" w:rsidP="004B017F">
      <w:p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</w:p>
    <w:p w14:paraId="40BFDB05" w14:textId="77777777" w:rsidR="00E5578F" w:rsidRDefault="00E5578F" w:rsidP="004B017F">
      <w:p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</w:p>
    <w:p w14:paraId="4A2C549D" w14:textId="5798887A" w:rsidR="00E5578F" w:rsidRPr="004C23D8" w:rsidRDefault="00E5578F" w:rsidP="00E5578F">
      <w:pPr>
        <w:pStyle w:val="Heading9"/>
        <w:ind w:right="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4C23D8">
        <w:rPr>
          <w:rFonts w:asciiTheme="minorHAnsi" w:hAnsiTheme="minorHAnsi" w:cstheme="minorHAnsi"/>
          <w:color w:val="auto"/>
          <w:sz w:val="22"/>
          <w:szCs w:val="22"/>
        </w:rPr>
        <w:t xml:space="preserve">Client: </w:t>
      </w:r>
      <w:r>
        <w:rPr>
          <w:rFonts w:asciiTheme="minorHAnsi" w:hAnsiTheme="minorHAnsi" w:cstheme="minorHAnsi"/>
          <w:color w:val="auto"/>
          <w:sz w:val="22"/>
          <w:szCs w:val="22"/>
        </w:rPr>
        <w:t>Syniti, MA                                                                                                                          201</w:t>
      </w:r>
      <w:r w:rsidR="00977E0C">
        <w:rPr>
          <w:rFonts w:asciiTheme="minorHAnsi" w:hAnsiTheme="minorHAnsi" w:cstheme="minorHAnsi"/>
          <w:color w:val="auto"/>
          <w:sz w:val="22"/>
          <w:szCs w:val="22"/>
        </w:rPr>
        <w:t>8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977E0C">
        <w:rPr>
          <w:rFonts w:asciiTheme="minorHAnsi" w:hAnsiTheme="minorHAnsi" w:cstheme="minorHAnsi"/>
          <w:color w:val="auto"/>
          <w:sz w:val="22"/>
          <w:szCs w:val="22"/>
        </w:rPr>
        <w:t>Apr</w:t>
      </w:r>
      <w:r>
        <w:rPr>
          <w:rFonts w:asciiTheme="minorHAnsi" w:hAnsiTheme="minorHAnsi" w:cstheme="minorHAnsi"/>
          <w:color w:val="auto"/>
          <w:sz w:val="22"/>
          <w:szCs w:val="22"/>
        </w:rPr>
        <w:t>- 202</w:t>
      </w:r>
      <w:r w:rsidR="00977E0C">
        <w:rPr>
          <w:rFonts w:asciiTheme="minorHAnsi" w:hAnsiTheme="minorHAnsi" w:cstheme="minorHAnsi"/>
          <w:color w:val="auto"/>
          <w:sz w:val="22"/>
          <w:szCs w:val="22"/>
        </w:rPr>
        <w:t>0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977E0C">
        <w:rPr>
          <w:rFonts w:asciiTheme="minorHAnsi" w:hAnsiTheme="minorHAnsi" w:cstheme="minorHAnsi"/>
          <w:color w:val="auto"/>
          <w:sz w:val="22"/>
          <w:szCs w:val="22"/>
        </w:rPr>
        <w:t>Sep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</w:p>
    <w:p w14:paraId="21B6FAAE" w14:textId="62A4D2C6" w:rsidR="00E5578F" w:rsidRPr="004C23D8" w:rsidRDefault="00E5578F" w:rsidP="00E5578F">
      <w:pPr>
        <w:pStyle w:val="Heading8"/>
        <w:pBdr>
          <w:bottom w:val="single" w:sz="4" w:space="1" w:color="auto"/>
        </w:pBdr>
        <w:ind w:right="36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4C23D8">
        <w:rPr>
          <w:rFonts w:asciiTheme="minorHAnsi" w:hAnsiTheme="minorHAnsi" w:cstheme="minorHAnsi"/>
          <w:color w:val="auto"/>
          <w:sz w:val="22"/>
          <w:szCs w:val="22"/>
        </w:rPr>
        <w:t xml:space="preserve">Role:  </w:t>
      </w:r>
      <w:r w:rsidR="00977E0C" w:rsidRPr="00977E0C">
        <w:rPr>
          <w:rFonts w:asciiTheme="minorHAnsi" w:hAnsiTheme="minorHAnsi" w:cstheme="minorHAnsi"/>
          <w:color w:val="auto"/>
          <w:sz w:val="22"/>
          <w:szCs w:val="22"/>
        </w:rPr>
        <w:t>.NET Developer</w:t>
      </w:r>
    </w:p>
    <w:p w14:paraId="51ABE2E5" w14:textId="77777777" w:rsidR="00E5578F" w:rsidRDefault="00E5578F" w:rsidP="004B017F">
      <w:p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</w:p>
    <w:p w14:paraId="56A6EC77" w14:textId="6CD9C185" w:rsidR="00E5578F" w:rsidRDefault="00E5578F" w:rsidP="004B017F">
      <w:p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b/>
          <w:bCs/>
        </w:rPr>
      </w:pPr>
      <w:r w:rsidRPr="004C23D8">
        <w:rPr>
          <w:rFonts w:asciiTheme="minorHAnsi" w:hAnsiTheme="minorHAnsi" w:cstheme="minorHAnsi"/>
          <w:b/>
          <w:bCs/>
        </w:rPr>
        <w:t>Responsibilities</w:t>
      </w:r>
      <w:r>
        <w:rPr>
          <w:rFonts w:asciiTheme="minorHAnsi" w:hAnsiTheme="minorHAnsi" w:cstheme="minorHAnsi"/>
          <w:b/>
          <w:bCs/>
        </w:rPr>
        <w:t xml:space="preserve"> :</w:t>
      </w:r>
    </w:p>
    <w:p w14:paraId="6045F77F" w14:textId="77777777" w:rsidR="00E5578F" w:rsidRDefault="00E5578F" w:rsidP="004B017F">
      <w:p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b/>
          <w:bCs/>
        </w:rPr>
      </w:pPr>
    </w:p>
    <w:p w14:paraId="4372EFFF" w14:textId="4347EA7F" w:rsidR="00E5578F" w:rsidRPr="00E5578F" w:rsidRDefault="00E5578F" w:rsidP="00E5578F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5578F">
        <w:rPr>
          <w:rFonts w:asciiTheme="minorHAnsi" w:hAnsiTheme="minorHAnsi" w:cstheme="minorHAnsi"/>
          <w:color w:val="000000"/>
        </w:rPr>
        <w:t>Collaborated with business users to gather requirements and understand system needs for accurate development.</w:t>
      </w:r>
    </w:p>
    <w:p w14:paraId="2B6DE74C" w14:textId="45FB9D5C" w:rsidR="00E5578F" w:rsidRPr="00E5578F" w:rsidRDefault="00E5578F" w:rsidP="00E5578F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5578F">
        <w:rPr>
          <w:rFonts w:asciiTheme="minorHAnsi" w:hAnsiTheme="minorHAnsi" w:cstheme="minorHAnsi"/>
          <w:color w:val="000000"/>
        </w:rPr>
        <w:t>Contributed to the full development lifecycle of microservices, including high-level design, implementation, testing, deployment, and support while adhering to company SDLC standards.</w:t>
      </w:r>
    </w:p>
    <w:p w14:paraId="324F2A66" w14:textId="60D0A1D8" w:rsidR="00E5578F" w:rsidRPr="00E5578F" w:rsidRDefault="00E5578F" w:rsidP="00E5578F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5578F">
        <w:rPr>
          <w:rFonts w:asciiTheme="minorHAnsi" w:hAnsiTheme="minorHAnsi" w:cstheme="minorHAnsi"/>
          <w:color w:val="000000"/>
        </w:rPr>
        <w:t>Designed, developed, and deployed cloud-native applications on AWS, utilizing .NET Core and ASP.NET for backend services.</w:t>
      </w:r>
    </w:p>
    <w:p w14:paraId="221A5217" w14:textId="3EDDC9FD" w:rsidR="00E5578F" w:rsidRPr="00E5578F" w:rsidRDefault="00E5578F" w:rsidP="00E5578F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5578F">
        <w:rPr>
          <w:rFonts w:asciiTheme="minorHAnsi" w:hAnsiTheme="minorHAnsi" w:cstheme="minorHAnsi"/>
          <w:color w:val="000000"/>
        </w:rPr>
        <w:t>Leveraged AWS Elastic Beanstalk and AWS Fargate for containerized application deployment, optimizing resource management and ensuring scalability.</w:t>
      </w:r>
    </w:p>
    <w:p w14:paraId="66CBF752" w14:textId="5D9AC5AD" w:rsidR="00E5578F" w:rsidRPr="00E5578F" w:rsidRDefault="00E5578F" w:rsidP="00E5578F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5578F">
        <w:rPr>
          <w:rFonts w:asciiTheme="minorHAnsi" w:hAnsiTheme="minorHAnsi" w:cstheme="minorHAnsi"/>
          <w:color w:val="000000"/>
        </w:rPr>
        <w:t>Implemented data binding and used list controls like data grids to display transactional data, adding paging and sorting functionality for improved user experience.</w:t>
      </w:r>
    </w:p>
    <w:p w14:paraId="39DC031E" w14:textId="159E64BA" w:rsidR="00E5578F" w:rsidRPr="00E5578F" w:rsidRDefault="00E5578F" w:rsidP="00E5578F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5578F">
        <w:rPr>
          <w:rFonts w:asciiTheme="minorHAnsi" w:hAnsiTheme="minorHAnsi" w:cstheme="minorHAnsi"/>
          <w:color w:val="000000"/>
        </w:rPr>
        <w:t>Customized components using C# and implemented disaster recovery strategies using AWS services to ensure data integrity and business continuity.</w:t>
      </w:r>
    </w:p>
    <w:p w14:paraId="4870792E" w14:textId="788AF61A" w:rsidR="00E5578F" w:rsidRPr="00E5578F" w:rsidRDefault="00E5578F" w:rsidP="00E5578F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5578F">
        <w:rPr>
          <w:rFonts w:asciiTheme="minorHAnsi" w:hAnsiTheme="minorHAnsi" w:cstheme="minorHAnsi"/>
          <w:color w:val="000000"/>
        </w:rPr>
        <w:t>Followed Object-Oriented Programming (OOP) principles throughout project development.</w:t>
      </w:r>
    </w:p>
    <w:p w14:paraId="1DE5A70A" w14:textId="06104F0A" w:rsidR="00E5578F" w:rsidRPr="00E5578F" w:rsidRDefault="00E5578F" w:rsidP="00E5578F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5578F">
        <w:rPr>
          <w:rFonts w:asciiTheme="minorHAnsi" w:hAnsiTheme="minorHAnsi" w:cstheme="minorHAnsi"/>
          <w:color w:val="000000"/>
        </w:rPr>
        <w:t>Developed web applications using MVC4 architecture, integrating JavaScript, jQuery, and CSS for dynamic web pages with client-side validation and server controls.</w:t>
      </w:r>
    </w:p>
    <w:p w14:paraId="0E45EF7F" w14:textId="3AB4F565" w:rsidR="00E5578F" w:rsidRPr="00E5578F" w:rsidRDefault="00E5578F" w:rsidP="00E5578F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5578F">
        <w:rPr>
          <w:rFonts w:asciiTheme="minorHAnsi" w:hAnsiTheme="minorHAnsi" w:cstheme="minorHAnsi"/>
          <w:color w:val="000000"/>
        </w:rPr>
        <w:t>Integrated RESTful APIs using JavaScript for seamless data manipulation on the front-end.</w:t>
      </w:r>
    </w:p>
    <w:p w14:paraId="2C018BD7" w14:textId="4B36F776" w:rsidR="00E5578F" w:rsidRPr="00E5578F" w:rsidRDefault="00E5578F" w:rsidP="00E5578F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5578F">
        <w:rPr>
          <w:rFonts w:asciiTheme="minorHAnsi" w:hAnsiTheme="minorHAnsi" w:cstheme="minorHAnsi"/>
          <w:color w:val="000000"/>
        </w:rPr>
        <w:t>Built dynamic, cross-browser compatible web applications using vanilla JavaScript and developed XML-based queuing systems for efficient communication.</w:t>
      </w:r>
    </w:p>
    <w:p w14:paraId="525E937E" w14:textId="16C0468E" w:rsidR="00E5578F" w:rsidRPr="00E5578F" w:rsidRDefault="00E5578F" w:rsidP="00E5578F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5578F">
        <w:rPr>
          <w:rFonts w:asciiTheme="minorHAnsi" w:hAnsiTheme="minorHAnsi" w:cstheme="minorHAnsi"/>
          <w:color w:val="000000"/>
        </w:rPr>
        <w:t>Utilized web services to implement business logic, generating WSDL files to enable communication between distributed services.</w:t>
      </w:r>
    </w:p>
    <w:p w14:paraId="114D2131" w14:textId="695F8382" w:rsidR="00E5578F" w:rsidRPr="00E5578F" w:rsidRDefault="00E5578F" w:rsidP="00E5578F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5578F">
        <w:rPr>
          <w:rFonts w:asciiTheme="minorHAnsi" w:hAnsiTheme="minorHAnsi" w:cstheme="minorHAnsi"/>
          <w:color w:val="000000"/>
        </w:rPr>
        <w:t>Created secure transaction files for transmission with ATS and State DMV via secure FTP, ensuring compliance and accuracy.</w:t>
      </w:r>
    </w:p>
    <w:p w14:paraId="56FF152A" w14:textId="10450ED6" w:rsidR="00E5578F" w:rsidRPr="00E5578F" w:rsidRDefault="00E5578F" w:rsidP="00E5578F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5578F">
        <w:rPr>
          <w:rFonts w:asciiTheme="minorHAnsi" w:hAnsiTheme="minorHAnsi" w:cstheme="minorHAnsi"/>
          <w:color w:val="000000"/>
        </w:rPr>
        <w:t>Implemented automated email notification systems and integrated payment gateway solutions with CyberSource for credit card processing.</w:t>
      </w:r>
    </w:p>
    <w:p w14:paraId="12DBC739" w14:textId="4456DDD7" w:rsidR="00E5578F" w:rsidRPr="00E5578F" w:rsidRDefault="00E5578F" w:rsidP="00E5578F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5578F">
        <w:rPr>
          <w:rFonts w:asciiTheme="minorHAnsi" w:hAnsiTheme="minorHAnsi" w:cstheme="minorHAnsi"/>
          <w:color w:val="000000"/>
        </w:rPr>
        <w:t>Worked in an Agile development environment, maintaining unit test cases in sync with QA teams.</w:t>
      </w:r>
    </w:p>
    <w:p w14:paraId="14769CD1" w14:textId="5389607D" w:rsidR="00E5578F" w:rsidRPr="00E5578F" w:rsidRDefault="00E5578F" w:rsidP="00E5578F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5578F">
        <w:rPr>
          <w:rFonts w:asciiTheme="minorHAnsi" w:hAnsiTheme="minorHAnsi" w:cstheme="minorHAnsi"/>
          <w:color w:val="000000"/>
        </w:rPr>
        <w:t>Managed the deployment process, creating deployment packages and overseeing releases to Development and QA servers.</w:t>
      </w:r>
    </w:p>
    <w:p w14:paraId="256ABFDD" w14:textId="58477E04" w:rsidR="00E5578F" w:rsidRPr="00E5578F" w:rsidRDefault="00E5578F" w:rsidP="00E5578F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5578F">
        <w:rPr>
          <w:rFonts w:asciiTheme="minorHAnsi" w:hAnsiTheme="minorHAnsi" w:cstheme="minorHAnsi"/>
          <w:color w:val="000000"/>
        </w:rPr>
        <w:t>Extensively utilized ADO.NET for database communication with SQL Server, implementing file groups and partitioning to manage data distribution based on retention rules.</w:t>
      </w:r>
    </w:p>
    <w:p w14:paraId="7ECDCB0A" w14:textId="49BA3ACA" w:rsidR="00E5578F" w:rsidRDefault="00E5578F" w:rsidP="00E5578F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5578F">
        <w:rPr>
          <w:rFonts w:asciiTheme="minorHAnsi" w:hAnsiTheme="minorHAnsi" w:cstheme="minorHAnsi"/>
          <w:color w:val="000000"/>
        </w:rPr>
        <w:t>Used NHibernate as an ORM tool for efficient data access and management.</w:t>
      </w:r>
    </w:p>
    <w:p w14:paraId="10438295" w14:textId="77777777" w:rsidR="00977E0C" w:rsidRDefault="00977E0C" w:rsidP="00977E0C">
      <w:pPr>
        <w:widowControl w:val="0"/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</w:p>
    <w:p w14:paraId="4383DCC2" w14:textId="25EE6679" w:rsidR="00977E0C" w:rsidRPr="002870BC" w:rsidRDefault="00977E0C" w:rsidP="00977E0C">
      <w:pPr>
        <w:jc w:val="both"/>
        <w:rPr>
          <w:rFonts w:asciiTheme="minorHAnsi" w:hAnsiTheme="minorHAnsi" w:cstheme="minorHAnsi"/>
          <w:color w:val="000000"/>
        </w:rPr>
      </w:pPr>
      <w:r w:rsidRPr="00A8699D">
        <w:rPr>
          <w:rFonts w:asciiTheme="minorHAnsi" w:hAnsiTheme="minorHAnsi" w:cstheme="minorHAnsi"/>
          <w:b/>
        </w:rPr>
        <w:t>Environment</w:t>
      </w:r>
      <w:r w:rsidRPr="00A8699D">
        <w:rPr>
          <w:rFonts w:asciiTheme="minorHAnsi" w:hAnsiTheme="minorHAnsi" w:cstheme="minorHAnsi"/>
          <w:b/>
          <w:bCs/>
        </w:rPr>
        <w:t>:</w:t>
      </w:r>
      <w:r>
        <w:rPr>
          <w:rFonts w:asciiTheme="minorHAnsi" w:hAnsiTheme="minorHAnsi" w:cstheme="minorHAnsi"/>
          <w:b/>
          <w:bCs/>
        </w:rPr>
        <w:t xml:space="preserve"> </w:t>
      </w:r>
      <w:r w:rsidRPr="00A8699D">
        <w:rPr>
          <w:rFonts w:asciiTheme="minorHAnsi" w:hAnsiTheme="minorHAnsi" w:cstheme="minorHAnsi"/>
          <w:b/>
          <w:bCs/>
        </w:rPr>
        <w:t xml:space="preserve"> </w:t>
      </w:r>
      <w:r w:rsidRPr="00977E0C">
        <w:rPr>
          <w:rFonts w:asciiTheme="minorHAnsi" w:hAnsiTheme="minorHAnsi" w:cstheme="minorHAnsi"/>
        </w:rPr>
        <w:t>Visual Studio 2015, ASP.NET MVC, C#, Web Services, Web API, Aws, Micro services, jQuery, Bootstrap, HTML5, XML, XSD, XSLT, SQL Server 2016, JavaScript, IIS, HTML, CSS, CI, CD, Jenkins, Jira, NUnit, Log4Net, Git, NHibernate.</w:t>
      </w:r>
    </w:p>
    <w:p w14:paraId="47272359" w14:textId="77777777" w:rsidR="00977E0C" w:rsidRPr="00E5578F" w:rsidRDefault="00977E0C" w:rsidP="00977E0C">
      <w:pPr>
        <w:widowControl w:val="0"/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</w:p>
    <w:p w14:paraId="3C5F477D" w14:textId="77777777" w:rsidR="00E5578F" w:rsidRDefault="00E5578F" w:rsidP="004B017F">
      <w:p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</w:p>
    <w:p w14:paraId="60BF17B8" w14:textId="77777777" w:rsidR="0039295C" w:rsidRDefault="0039295C" w:rsidP="004B017F">
      <w:p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</w:p>
    <w:p w14:paraId="2F632DE6" w14:textId="77777777" w:rsidR="0039295C" w:rsidRDefault="0039295C" w:rsidP="004B017F">
      <w:p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</w:p>
    <w:p w14:paraId="7E619947" w14:textId="77777777" w:rsidR="0039295C" w:rsidRPr="004B017F" w:rsidRDefault="0039295C" w:rsidP="004B017F">
      <w:pPr>
        <w:tabs>
          <w:tab w:val="left" w:pos="720"/>
          <w:tab w:val="left" w:pos="1350"/>
        </w:tabs>
        <w:contextualSpacing/>
        <w:jc w:val="both"/>
        <w:rPr>
          <w:rFonts w:asciiTheme="minorHAnsi" w:hAnsiTheme="minorHAnsi" w:cstheme="minorHAnsi"/>
          <w:color w:val="000000"/>
        </w:rPr>
      </w:pPr>
    </w:p>
    <w:p w14:paraId="2028A536" w14:textId="77777777" w:rsidR="006D6C3E" w:rsidRPr="004C23D8" w:rsidRDefault="006D6C3E" w:rsidP="008113F7">
      <w:pPr>
        <w:pStyle w:val="Heading9"/>
        <w:ind w:right="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6E3E6AB1" w14:textId="5B5DB297" w:rsidR="00EF4C39" w:rsidRPr="004C23D8" w:rsidRDefault="00EF4C39" w:rsidP="00EF4C39">
      <w:pPr>
        <w:pStyle w:val="Heading9"/>
        <w:ind w:right="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4C23D8">
        <w:rPr>
          <w:rFonts w:asciiTheme="minorHAnsi" w:hAnsiTheme="minorHAnsi" w:cstheme="minorHAnsi"/>
          <w:color w:val="auto"/>
          <w:sz w:val="22"/>
          <w:szCs w:val="22"/>
        </w:rPr>
        <w:t xml:space="preserve">Client: </w:t>
      </w:r>
      <w:r w:rsidRPr="00EF4C39">
        <w:rPr>
          <w:rFonts w:asciiTheme="minorHAnsi" w:hAnsiTheme="minorHAnsi" w:cstheme="minorHAnsi"/>
          <w:color w:val="auto"/>
          <w:sz w:val="22"/>
          <w:szCs w:val="22"/>
        </w:rPr>
        <w:t>Global ERP Solutions</w:t>
      </w:r>
      <w:r>
        <w:rPr>
          <w:rFonts w:asciiTheme="minorHAnsi" w:hAnsiTheme="minorHAnsi" w:cstheme="minorHAnsi"/>
          <w:color w:val="auto"/>
          <w:sz w:val="22"/>
          <w:szCs w:val="22"/>
        </w:rPr>
        <w:t>, India                                                                                            201</w:t>
      </w:r>
      <w:r w:rsidR="00A54D41">
        <w:rPr>
          <w:rFonts w:asciiTheme="minorHAnsi" w:hAnsiTheme="minorHAnsi" w:cstheme="minorHAnsi"/>
          <w:color w:val="auto"/>
          <w:sz w:val="22"/>
          <w:szCs w:val="22"/>
        </w:rPr>
        <w:t>6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A54D41">
        <w:rPr>
          <w:rFonts w:asciiTheme="minorHAnsi" w:hAnsiTheme="minorHAnsi" w:cstheme="minorHAnsi"/>
          <w:color w:val="auto"/>
          <w:sz w:val="22"/>
          <w:szCs w:val="22"/>
        </w:rPr>
        <w:t>Jun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- </w:t>
      </w:r>
      <w:r w:rsidR="00A54D41">
        <w:rPr>
          <w:rFonts w:asciiTheme="minorHAnsi" w:hAnsiTheme="minorHAnsi" w:cstheme="minorHAnsi"/>
          <w:color w:val="auto"/>
          <w:sz w:val="22"/>
          <w:szCs w:val="22"/>
        </w:rPr>
        <w:t>2018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 J</w:t>
      </w:r>
      <w:r w:rsidR="00A54D41">
        <w:rPr>
          <w:rFonts w:asciiTheme="minorHAnsi" w:hAnsiTheme="minorHAnsi" w:cstheme="minorHAnsi"/>
          <w:color w:val="auto"/>
          <w:sz w:val="22"/>
          <w:szCs w:val="22"/>
        </w:rPr>
        <w:t>a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n </w:t>
      </w:r>
    </w:p>
    <w:p w14:paraId="6B8FF3F8" w14:textId="58AB7741" w:rsidR="00EF4C39" w:rsidRPr="004C23D8" w:rsidRDefault="00EF4C39" w:rsidP="00EF4C39">
      <w:pPr>
        <w:pStyle w:val="Heading8"/>
        <w:pBdr>
          <w:bottom w:val="single" w:sz="4" w:space="1" w:color="auto"/>
        </w:pBdr>
        <w:ind w:right="36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4C23D8">
        <w:rPr>
          <w:rFonts w:asciiTheme="minorHAnsi" w:hAnsiTheme="minorHAnsi" w:cstheme="minorHAnsi"/>
          <w:color w:val="auto"/>
          <w:sz w:val="22"/>
          <w:szCs w:val="22"/>
        </w:rPr>
        <w:t xml:space="preserve">Role:  </w:t>
      </w:r>
      <w:r>
        <w:rPr>
          <w:rFonts w:asciiTheme="minorHAnsi" w:hAnsiTheme="minorHAnsi" w:cstheme="minorHAnsi"/>
          <w:color w:val="auto"/>
          <w:sz w:val="22"/>
          <w:szCs w:val="22"/>
        </w:rPr>
        <w:t>Software</w:t>
      </w:r>
      <w:r w:rsidRPr="004C23D8">
        <w:rPr>
          <w:rFonts w:asciiTheme="minorHAnsi" w:hAnsiTheme="minorHAnsi" w:cstheme="minorHAnsi"/>
          <w:color w:val="auto"/>
          <w:sz w:val="22"/>
          <w:szCs w:val="22"/>
        </w:rPr>
        <w:t xml:space="preserve"> Developer</w:t>
      </w:r>
    </w:p>
    <w:p w14:paraId="0C8F720C" w14:textId="77777777" w:rsidR="00EF4C39" w:rsidRDefault="00EF4C39" w:rsidP="00EF4C39">
      <w:pPr>
        <w:tabs>
          <w:tab w:val="left" w:pos="720"/>
        </w:tabs>
        <w:jc w:val="both"/>
        <w:rPr>
          <w:rFonts w:asciiTheme="minorHAnsi" w:hAnsiTheme="minorHAnsi" w:cstheme="minorHAnsi"/>
        </w:rPr>
      </w:pPr>
    </w:p>
    <w:p w14:paraId="7617010F" w14:textId="77777777" w:rsidR="00EF4C39" w:rsidRDefault="00EF4C39" w:rsidP="00EF4C39">
      <w:pPr>
        <w:tabs>
          <w:tab w:val="left" w:pos="720"/>
        </w:tabs>
        <w:jc w:val="both"/>
        <w:rPr>
          <w:rFonts w:asciiTheme="minorHAnsi" w:hAnsiTheme="minorHAnsi" w:cstheme="minorHAnsi"/>
          <w:b/>
          <w:bCs/>
        </w:rPr>
      </w:pPr>
      <w:r w:rsidRPr="004C23D8">
        <w:rPr>
          <w:rFonts w:asciiTheme="minorHAnsi" w:hAnsiTheme="minorHAnsi" w:cstheme="minorHAnsi"/>
          <w:b/>
          <w:bCs/>
        </w:rPr>
        <w:t>Responsibilities:</w:t>
      </w:r>
    </w:p>
    <w:p w14:paraId="47ABF98A" w14:textId="77777777" w:rsidR="00C24ED3" w:rsidRDefault="00C24ED3" w:rsidP="008113F7">
      <w:pPr>
        <w:tabs>
          <w:tab w:val="left" w:pos="720"/>
        </w:tabs>
        <w:jc w:val="both"/>
        <w:rPr>
          <w:rFonts w:asciiTheme="minorHAnsi" w:hAnsiTheme="minorHAnsi" w:cstheme="minorHAnsi"/>
          <w:b/>
          <w:bCs/>
        </w:rPr>
      </w:pPr>
    </w:p>
    <w:p w14:paraId="7D3661AC" w14:textId="77777777" w:rsidR="00EF4C39" w:rsidRPr="00EF4C39" w:rsidRDefault="00EF4C39" w:rsidP="00EF4C39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F4C39">
        <w:rPr>
          <w:rFonts w:asciiTheme="minorHAnsi" w:hAnsiTheme="minorHAnsi" w:cstheme="minorHAnsi"/>
          <w:color w:val="000000"/>
        </w:rPr>
        <w:t>Developed and Designed Solutions using Agile Software Development Methodology</w:t>
      </w:r>
    </w:p>
    <w:p w14:paraId="2A4E0483" w14:textId="77777777" w:rsidR="00EF4C39" w:rsidRPr="00EF4C39" w:rsidRDefault="00EF4C39" w:rsidP="00EF4C39">
      <w:pPr>
        <w:widowControl w:val="0"/>
        <w:tabs>
          <w:tab w:val="left" w:pos="720"/>
        </w:tabs>
        <w:autoSpaceDE w:val="0"/>
        <w:autoSpaceDN w:val="0"/>
        <w:adjustRightInd w:val="0"/>
        <w:ind w:left="720"/>
        <w:jc w:val="both"/>
        <w:rPr>
          <w:rFonts w:asciiTheme="minorHAnsi" w:hAnsiTheme="minorHAnsi" w:cstheme="minorHAnsi"/>
          <w:color w:val="000000"/>
        </w:rPr>
      </w:pPr>
      <w:r w:rsidRPr="00EF4C39">
        <w:rPr>
          <w:rFonts w:asciiTheme="minorHAnsi" w:hAnsiTheme="minorHAnsi" w:cstheme="minorHAnsi"/>
          <w:color w:val="000000"/>
        </w:rPr>
        <w:t>(Grooming Story, Daily Standup Meetings, and Retrospective Meetings)</w:t>
      </w:r>
    </w:p>
    <w:p w14:paraId="6779140C" w14:textId="414D39BA" w:rsidR="00EF4C39" w:rsidRPr="00EF4C39" w:rsidRDefault="00EF4C39" w:rsidP="00EF4C39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F4C39">
        <w:rPr>
          <w:rFonts w:asciiTheme="minorHAnsi" w:hAnsiTheme="minorHAnsi" w:cstheme="minorHAnsi"/>
          <w:color w:val="000000"/>
        </w:rPr>
        <w:t>Serve as a member of a team development effort to develop, maintain, and enhance websites and web applications for the Department of State.</w:t>
      </w:r>
    </w:p>
    <w:p w14:paraId="2B0302DA" w14:textId="77777777" w:rsidR="00EF4C39" w:rsidRPr="00EF4C39" w:rsidRDefault="00EF4C39" w:rsidP="00EF4C39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F4C39">
        <w:rPr>
          <w:rFonts w:asciiTheme="minorHAnsi" w:hAnsiTheme="minorHAnsi" w:cstheme="minorHAnsi"/>
          <w:color w:val="000000"/>
        </w:rPr>
        <w:t>Hands-on experience in solving production issues for n- number of applications related to DOS.</w:t>
      </w:r>
    </w:p>
    <w:p w14:paraId="35912BF2" w14:textId="4AAC5DB3" w:rsidR="00EF4C39" w:rsidRPr="00EF4C39" w:rsidRDefault="00EF4C39" w:rsidP="00EF4C39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F4C39">
        <w:rPr>
          <w:rFonts w:asciiTheme="minorHAnsi" w:hAnsiTheme="minorHAnsi" w:cstheme="minorHAnsi"/>
          <w:color w:val="000000"/>
        </w:rPr>
        <w:t xml:space="preserve">Exposure to SharePoint and related content management technologies for all DOS applications. </w:t>
      </w:r>
    </w:p>
    <w:p w14:paraId="1D4FB94F" w14:textId="77777777" w:rsidR="00EF4C39" w:rsidRPr="00EF4C39" w:rsidRDefault="00EF4C39" w:rsidP="00EF4C39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F4C39">
        <w:rPr>
          <w:rFonts w:asciiTheme="minorHAnsi" w:hAnsiTheme="minorHAnsi" w:cstheme="minorHAnsi"/>
          <w:color w:val="000000"/>
        </w:rPr>
        <w:t>Experience in developing and implementing web applications and websites using HTML5, CSS, JavaScript, and web browsers.</w:t>
      </w:r>
    </w:p>
    <w:p w14:paraId="1684CFBD" w14:textId="5F901844" w:rsidR="00EF4C39" w:rsidRPr="00EF4C39" w:rsidRDefault="00EF4C39" w:rsidP="00EF4C39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F4C39">
        <w:rPr>
          <w:rFonts w:asciiTheme="minorHAnsi" w:hAnsiTheme="minorHAnsi" w:cstheme="minorHAnsi"/>
          <w:color w:val="000000"/>
        </w:rPr>
        <w:t xml:space="preserve">Designed and developed different modules, and classes using </w:t>
      </w:r>
      <w:r>
        <w:rPr>
          <w:rFonts w:asciiTheme="minorHAnsi" w:hAnsiTheme="minorHAnsi" w:cstheme="minorHAnsi"/>
          <w:color w:val="000000"/>
        </w:rPr>
        <w:t>C#, VB.NET</w:t>
      </w:r>
      <w:r w:rsidRPr="00EF4C39">
        <w:rPr>
          <w:rFonts w:asciiTheme="minorHAnsi" w:hAnsiTheme="minorHAnsi" w:cstheme="minorHAnsi"/>
          <w:color w:val="000000"/>
        </w:rPr>
        <w:t xml:space="preserve"> and Designed GUI Part with the help of. NET.</w:t>
      </w:r>
    </w:p>
    <w:p w14:paraId="00223671" w14:textId="77777777" w:rsidR="00EF4C39" w:rsidRPr="00EF4C39" w:rsidRDefault="00EF4C39" w:rsidP="00EF4C39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F4C39">
        <w:rPr>
          <w:rFonts w:asciiTheme="minorHAnsi" w:hAnsiTheme="minorHAnsi" w:cstheme="minorHAnsi"/>
          <w:color w:val="000000"/>
        </w:rPr>
        <w:t>Designed and developed user interfaces using ASP.NET MVC Partial Views and multiple interfaces to transfer the data into different servers.</w:t>
      </w:r>
    </w:p>
    <w:p w14:paraId="3B8F4A0B" w14:textId="77777777" w:rsidR="00EF4C39" w:rsidRPr="00EF4C39" w:rsidRDefault="00EF4C39" w:rsidP="00EF4C39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F4C39">
        <w:rPr>
          <w:rFonts w:asciiTheme="minorHAnsi" w:hAnsiTheme="minorHAnsi" w:cstheme="minorHAnsi"/>
          <w:color w:val="000000"/>
        </w:rPr>
        <w:t>Upgraded the existing ASMX Web Services to WCF-based Web Services to build highly responsive Web Applications.</w:t>
      </w:r>
    </w:p>
    <w:p w14:paraId="03185C4C" w14:textId="77777777" w:rsidR="00EF4C39" w:rsidRPr="00EF4C39" w:rsidRDefault="00EF4C39" w:rsidP="00EF4C39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F4C39">
        <w:rPr>
          <w:rFonts w:asciiTheme="minorHAnsi" w:hAnsiTheme="minorHAnsi" w:cstheme="minorHAnsi"/>
          <w:color w:val="000000"/>
        </w:rPr>
        <w:t>Understanding of Information technologies services management (ITSM) and the ITIL business process.</w:t>
      </w:r>
    </w:p>
    <w:p w14:paraId="12ABA72A" w14:textId="519380A8" w:rsidR="00EF4C39" w:rsidRPr="00EF4C39" w:rsidRDefault="00EF4C39" w:rsidP="00EF4C39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F4C39">
        <w:rPr>
          <w:rFonts w:asciiTheme="minorHAnsi" w:hAnsiTheme="minorHAnsi" w:cstheme="minorHAnsi"/>
          <w:color w:val="000000"/>
        </w:rPr>
        <w:t>Maintain Service level agreement (SLA) and monitor a Service level agreement workflow.</w:t>
      </w:r>
    </w:p>
    <w:p w14:paraId="5E38A7C9" w14:textId="77777777" w:rsidR="00EF4C39" w:rsidRPr="00EF4C39" w:rsidRDefault="00EF4C39" w:rsidP="00EF4C39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F4C39">
        <w:rPr>
          <w:rFonts w:asciiTheme="minorHAnsi" w:hAnsiTheme="minorHAnsi" w:cstheme="minorHAnsi"/>
          <w:color w:val="000000"/>
        </w:rPr>
        <w:t>Developed Multiple Presentation Layers with several user controls using Tools and Web controls Hosted in ASP.NET, VS.NET2010/2008, C#, XML, and XAML.</w:t>
      </w:r>
    </w:p>
    <w:p w14:paraId="3E89A655" w14:textId="77777777" w:rsidR="00EF4C39" w:rsidRPr="00EF4C39" w:rsidRDefault="00EF4C39" w:rsidP="00EF4C39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F4C39">
        <w:rPr>
          <w:rFonts w:asciiTheme="minorHAnsi" w:hAnsiTheme="minorHAnsi" w:cstheme="minorHAnsi"/>
          <w:color w:val="000000"/>
        </w:rPr>
        <w:t>Experience in Crystal Reports, Reporting Services for MS SQL Server, and SQL Server Agent.</w:t>
      </w:r>
    </w:p>
    <w:p w14:paraId="41BEDC54" w14:textId="77777777" w:rsidR="00EF4C39" w:rsidRPr="00EF4C39" w:rsidRDefault="00EF4C39" w:rsidP="00EF4C39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F4C39">
        <w:rPr>
          <w:rFonts w:asciiTheme="minorHAnsi" w:hAnsiTheme="minorHAnsi" w:cstheme="minorHAnsi"/>
          <w:color w:val="000000"/>
        </w:rPr>
        <w:t>Studied the flow specifications and was responsible for the development of the SSIS packages.</w:t>
      </w:r>
    </w:p>
    <w:p w14:paraId="52174700" w14:textId="77777777" w:rsidR="00EF4C39" w:rsidRPr="00EF4C39" w:rsidRDefault="00EF4C39" w:rsidP="00EF4C39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F4C39">
        <w:rPr>
          <w:rFonts w:asciiTheme="minorHAnsi" w:hAnsiTheme="minorHAnsi" w:cstheme="minorHAnsi"/>
          <w:color w:val="000000"/>
        </w:rPr>
        <w:t>Used Team Foundation Server (TFS) for integration, maintenance Security of code.</w:t>
      </w:r>
    </w:p>
    <w:p w14:paraId="620BA596" w14:textId="77777777" w:rsidR="00EF4C39" w:rsidRPr="00EF4C39" w:rsidRDefault="00EF4C39" w:rsidP="00EF4C39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/>
        </w:rPr>
      </w:pPr>
      <w:r w:rsidRPr="00EF4C39">
        <w:rPr>
          <w:rFonts w:asciiTheme="minorHAnsi" w:hAnsiTheme="minorHAnsi" w:cstheme="minorHAnsi"/>
          <w:color w:val="000000"/>
        </w:rPr>
        <w:t>Created detailed QA and UAT cases to validate the quality of the application.</w:t>
      </w:r>
    </w:p>
    <w:p w14:paraId="4C7C819C" w14:textId="22BB84B3" w:rsidR="00680241" w:rsidRPr="00CE2EAF" w:rsidRDefault="00EF4C39" w:rsidP="00EF4C39">
      <w:pPr>
        <w:widowControl w:val="0"/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EF4C39">
        <w:rPr>
          <w:rFonts w:asciiTheme="minorHAnsi" w:hAnsiTheme="minorHAnsi" w:cstheme="minorHAnsi"/>
          <w:color w:val="000000"/>
        </w:rPr>
        <w:t>Working Experience in using share point and content management system.</w:t>
      </w:r>
    </w:p>
    <w:p w14:paraId="5F85157C" w14:textId="77777777" w:rsidR="00A8699D" w:rsidRPr="00CE2EAF" w:rsidRDefault="00A8699D" w:rsidP="008113F7">
      <w:pPr>
        <w:widowControl w:val="0"/>
        <w:tabs>
          <w:tab w:val="left" w:pos="720"/>
        </w:tabs>
        <w:autoSpaceDE w:val="0"/>
        <w:autoSpaceDN w:val="0"/>
        <w:adjustRightInd w:val="0"/>
        <w:ind w:left="720"/>
        <w:jc w:val="both"/>
        <w:rPr>
          <w:rFonts w:ascii="Calibri" w:hAnsi="Calibri" w:cs="Calibri"/>
        </w:rPr>
      </w:pPr>
    </w:p>
    <w:p w14:paraId="0A1F7A98" w14:textId="014238B3" w:rsidR="00B45055" w:rsidRDefault="00A8699D" w:rsidP="008113F7">
      <w:pPr>
        <w:jc w:val="both"/>
        <w:rPr>
          <w:rFonts w:asciiTheme="minorHAnsi" w:hAnsiTheme="minorHAnsi" w:cstheme="minorHAnsi"/>
          <w:color w:val="000000"/>
        </w:rPr>
      </w:pPr>
      <w:r w:rsidRPr="00A8699D">
        <w:rPr>
          <w:rFonts w:asciiTheme="minorHAnsi" w:hAnsiTheme="minorHAnsi" w:cstheme="minorHAnsi"/>
          <w:b/>
        </w:rPr>
        <w:t>Environment</w:t>
      </w:r>
      <w:r w:rsidRPr="00A8699D">
        <w:rPr>
          <w:rFonts w:asciiTheme="minorHAnsi" w:hAnsiTheme="minorHAnsi" w:cstheme="minorHAnsi"/>
          <w:b/>
          <w:bCs/>
        </w:rPr>
        <w:t>:</w:t>
      </w:r>
      <w:r>
        <w:rPr>
          <w:rFonts w:asciiTheme="minorHAnsi" w:hAnsiTheme="minorHAnsi" w:cstheme="minorHAnsi"/>
          <w:b/>
          <w:bCs/>
        </w:rPr>
        <w:t xml:space="preserve"> </w:t>
      </w:r>
      <w:r w:rsidRPr="00A8699D">
        <w:rPr>
          <w:rFonts w:asciiTheme="minorHAnsi" w:hAnsiTheme="minorHAnsi" w:cstheme="minorHAnsi"/>
          <w:b/>
          <w:bCs/>
        </w:rPr>
        <w:t xml:space="preserve"> </w:t>
      </w:r>
      <w:r w:rsidR="00EF4C39" w:rsidRPr="00EF4C39">
        <w:rPr>
          <w:rFonts w:asciiTheme="minorHAnsi" w:hAnsiTheme="minorHAnsi" w:cstheme="minorHAnsi"/>
        </w:rPr>
        <w:t>Net Framework 4.0, C#, HTML, Bootstrap, ASP.Net MVC 4.0, WPF, WCF, JavaScript, CSS, XML, XSLT, AJAX,</w:t>
      </w:r>
      <w:r w:rsidR="00EF4C39">
        <w:rPr>
          <w:rFonts w:asciiTheme="minorHAnsi" w:hAnsiTheme="minorHAnsi" w:cstheme="minorHAnsi"/>
        </w:rPr>
        <w:t xml:space="preserve"> </w:t>
      </w:r>
      <w:r w:rsidR="00680241" w:rsidRPr="005F13F7">
        <w:rPr>
          <w:rFonts w:asciiTheme="minorHAnsi" w:hAnsiTheme="minorHAnsi" w:cstheme="minorHAnsi"/>
          <w:color w:val="000000"/>
        </w:rPr>
        <w:t>Angular 4.4/</w:t>
      </w:r>
      <w:r w:rsidR="00E457BC" w:rsidRPr="005F13F7">
        <w:rPr>
          <w:rFonts w:asciiTheme="minorHAnsi" w:hAnsiTheme="minorHAnsi" w:cstheme="minorHAnsi"/>
          <w:color w:val="000000"/>
        </w:rPr>
        <w:t>6/</w:t>
      </w:r>
      <w:r w:rsidR="00680241" w:rsidRPr="005F13F7">
        <w:rPr>
          <w:rFonts w:asciiTheme="minorHAnsi" w:hAnsiTheme="minorHAnsi" w:cstheme="minorHAnsi"/>
          <w:color w:val="000000"/>
        </w:rPr>
        <w:t xml:space="preserve">7, </w:t>
      </w:r>
      <w:r w:rsidR="00BA54B7" w:rsidRPr="005F13F7">
        <w:rPr>
          <w:rFonts w:asciiTheme="minorHAnsi" w:hAnsiTheme="minorHAnsi" w:cstheme="minorHAnsi"/>
          <w:color w:val="000000"/>
        </w:rPr>
        <w:t xml:space="preserve">React JS, </w:t>
      </w:r>
      <w:r w:rsidR="00680241" w:rsidRPr="005F13F7">
        <w:rPr>
          <w:rFonts w:asciiTheme="minorHAnsi" w:hAnsiTheme="minorHAnsi" w:cstheme="minorHAnsi"/>
          <w:color w:val="000000"/>
        </w:rPr>
        <w:t xml:space="preserve">Visual Studio 2015, </w:t>
      </w:r>
      <w:r w:rsidR="00EF4C39">
        <w:rPr>
          <w:rFonts w:asciiTheme="minorHAnsi" w:hAnsiTheme="minorHAnsi" w:cstheme="minorHAnsi"/>
          <w:color w:val="000000"/>
        </w:rPr>
        <w:t xml:space="preserve">VB.NET, </w:t>
      </w:r>
      <w:r w:rsidR="00680241" w:rsidRPr="005F13F7">
        <w:rPr>
          <w:rFonts w:asciiTheme="minorHAnsi" w:hAnsiTheme="minorHAnsi" w:cstheme="minorHAnsi"/>
          <w:color w:val="000000"/>
        </w:rPr>
        <w:t>HTML5, CSS3, jQuery, Web API, SQL Server Management Studio 2015, SOA, PowerShell, GIT, TFS, JIRA,</w:t>
      </w:r>
      <w:r w:rsidR="00BA54B7" w:rsidRPr="005F13F7">
        <w:rPr>
          <w:rFonts w:asciiTheme="minorHAnsi" w:hAnsiTheme="minorHAnsi" w:cstheme="minorHAnsi"/>
          <w:color w:val="000000"/>
        </w:rPr>
        <w:t xml:space="preserve"> </w:t>
      </w:r>
      <w:r w:rsidR="00680241" w:rsidRPr="005F13F7">
        <w:rPr>
          <w:rFonts w:asciiTheme="minorHAnsi" w:hAnsiTheme="minorHAnsi" w:cstheme="minorHAnsi"/>
          <w:color w:val="000000"/>
        </w:rPr>
        <w:t xml:space="preserve">VSTS, Slack, Excel Macros, </w:t>
      </w:r>
      <w:r w:rsidR="00EF4C39" w:rsidRPr="005F13F7">
        <w:rPr>
          <w:rFonts w:asciiTheme="minorHAnsi" w:hAnsiTheme="minorHAnsi" w:cstheme="minorHAnsi"/>
          <w:color w:val="000000"/>
        </w:rPr>
        <w:t>SQLite, SSRS</w:t>
      </w:r>
      <w:r w:rsidR="00680241" w:rsidRPr="005F13F7">
        <w:rPr>
          <w:rFonts w:asciiTheme="minorHAnsi" w:hAnsiTheme="minorHAnsi" w:cstheme="minorHAnsi"/>
          <w:color w:val="000000"/>
        </w:rPr>
        <w:t>, visual studio code</w:t>
      </w:r>
      <w:r w:rsidR="0039295C">
        <w:rPr>
          <w:rFonts w:asciiTheme="minorHAnsi" w:hAnsiTheme="minorHAnsi" w:cstheme="minorHAnsi"/>
          <w:color w:val="000000"/>
        </w:rPr>
        <w:t>.</w:t>
      </w:r>
    </w:p>
    <w:p w14:paraId="7F11C865" w14:textId="77777777" w:rsidR="0039295C" w:rsidRDefault="0039295C" w:rsidP="008113F7">
      <w:pPr>
        <w:jc w:val="both"/>
        <w:rPr>
          <w:rFonts w:asciiTheme="minorHAnsi" w:hAnsiTheme="minorHAnsi" w:cstheme="minorHAnsi"/>
          <w:color w:val="000000"/>
        </w:rPr>
      </w:pPr>
    </w:p>
    <w:p w14:paraId="3E342EF9" w14:textId="77777777" w:rsidR="0039295C" w:rsidRPr="002870BC" w:rsidRDefault="0039295C" w:rsidP="008113F7">
      <w:pPr>
        <w:jc w:val="both"/>
        <w:rPr>
          <w:rFonts w:asciiTheme="minorHAnsi" w:hAnsiTheme="minorHAnsi" w:cstheme="minorHAnsi"/>
          <w:color w:val="000000"/>
        </w:rPr>
      </w:pPr>
    </w:p>
    <w:p w14:paraId="69014821" w14:textId="450C4A2F" w:rsidR="00B901F6" w:rsidRPr="004C23D8" w:rsidRDefault="00B901F6" w:rsidP="008113F7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</w:rPr>
      </w:pPr>
    </w:p>
    <w:p w14:paraId="2EDF19FF" w14:textId="77777777" w:rsidR="001B6A98" w:rsidRPr="004669CB" w:rsidRDefault="001B6A98" w:rsidP="008113F7">
      <w:pPr>
        <w:tabs>
          <w:tab w:val="right" w:pos="9180"/>
        </w:tabs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bookmarkStart w:id="0" w:name="OLE_LINK11"/>
      <w:bookmarkStart w:id="1" w:name="OLE_LINK12"/>
      <w:r w:rsidRPr="004669CB">
        <w:rPr>
          <w:rFonts w:asciiTheme="minorHAnsi" w:hAnsiTheme="minorHAnsi" w:cstheme="minorHAnsi"/>
          <w:b/>
          <w:sz w:val="24"/>
          <w:szCs w:val="24"/>
          <w:u w:val="single"/>
        </w:rPr>
        <w:lastRenderedPageBreak/>
        <w:t>Education:</w:t>
      </w:r>
    </w:p>
    <w:p w14:paraId="3FF513DE" w14:textId="77777777" w:rsidR="001B6A98" w:rsidRPr="004C23D8" w:rsidRDefault="001B6A98" w:rsidP="008113F7">
      <w:pPr>
        <w:tabs>
          <w:tab w:val="right" w:pos="9180"/>
        </w:tabs>
        <w:jc w:val="both"/>
        <w:rPr>
          <w:rFonts w:asciiTheme="minorHAnsi" w:hAnsiTheme="minorHAnsi" w:cstheme="minorHAnsi"/>
          <w:b/>
        </w:rPr>
      </w:pPr>
    </w:p>
    <w:p w14:paraId="38080962" w14:textId="78F0EA5C" w:rsidR="00230C81" w:rsidRPr="009E1184" w:rsidRDefault="00230C81" w:rsidP="008113F7">
      <w:pPr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bookmarkStart w:id="2" w:name="OLE_LINK9"/>
      <w:bookmarkStart w:id="3" w:name="OLE_LINK10"/>
      <w:bookmarkStart w:id="4" w:name="OLE_LINK7"/>
      <w:bookmarkStart w:id="5" w:name="OLE_LINK8"/>
      <w:r w:rsidRPr="009E1184">
        <w:rPr>
          <w:rFonts w:asciiTheme="minorHAnsi" w:hAnsiTheme="minorHAnsi" w:cstheme="minorHAnsi"/>
          <w:b/>
        </w:rPr>
        <w:t>M.S</w:t>
      </w:r>
      <w:r w:rsidRPr="009E1184">
        <w:rPr>
          <w:rFonts w:asciiTheme="minorHAnsi" w:hAnsiTheme="minorHAnsi" w:cstheme="minorHAnsi"/>
        </w:rPr>
        <w:t xml:space="preserve"> (Master</w:t>
      </w:r>
      <w:r w:rsidR="00904918" w:rsidRPr="009E1184">
        <w:rPr>
          <w:rFonts w:asciiTheme="minorHAnsi" w:hAnsiTheme="minorHAnsi" w:cstheme="minorHAnsi"/>
        </w:rPr>
        <w:t xml:space="preserve"> of Science</w:t>
      </w:r>
      <w:r w:rsidRPr="009E1184">
        <w:rPr>
          <w:rFonts w:asciiTheme="minorHAnsi" w:hAnsiTheme="minorHAnsi" w:cstheme="minorHAnsi"/>
        </w:rPr>
        <w:t>)</w:t>
      </w:r>
      <w:r w:rsidR="002870BC">
        <w:rPr>
          <w:rFonts w:asciiTheme="minorHAnsi" w:hAnsiTheme="minorHAnsi" w:cstheme="minorHAnsi"/>
        </w:rPr>
        <w:t xml:space="preserve"> in </w:t>
      </w:r>
      <w:r w:rsidR="00A727E2">
        <w:rPr>
          <w:rFonts w:asciiTheme="minorHAnsi" w:hAnsiTheme="minorHAnsi" w:cstheme="minorHAnsi"/>
        </w:rPr>
        <w:t>Information</w:t>
      </w:r>
      <w:r w:rsidR="002870BC">
        <w:rPr>
          <w:rFonts w:asciiTheme="minorHAnsi" w:hAnsiTheme="minorHAnsi" w:cstheme="minorHAnsi"/>
        </w:rPr>
        <w:t xml:space="preserve"> Science</w:t>
      </w:r>
      <w:r w:rsidRPr="009E1184">
        <w:rPr>
          <w:rFonts w:asciiTheme="minorHAnsi" w:hAnsiTheme="minorHAnsi" w:cstheme="minorHAnsi"/>
        </w:rPr>
        <w:t xml:space="preserve">, </w:t>
      </w:r>
      <w:r w:rsidR="00A727E2">
        <w:rPr>
          <w:rFonts w:asciiTheme="minorHAnsi" w:hAnsiTheme="minorHAnsi" w:cstheme="minorHAnsi"/>
        </w:rPr>
        <w:t>Trine</w:t>
      </w:r>
      <w:r w:rsidR="002870BC">
        <w:rPr>
          <w:rFonts w:asciiTheme="minorHAnsi" w:hAnsiTheme="minorHAnsi" w:cstheme="minorHAnsi"/>
        </w:rPr>
        <w:t xml:space="preserve"> University</w:t>
      </w:r>
      <w:r w:rsidRPr="009E1184">
        <w:rPr>
          <w:rFonts w:asciiTheme="minorHAnsi" w:hAnsiTheme="minorHAnsi" w:cstheme="minorHAnsi"/>
        </w:rPr>
        <w:t xml:space="preserve">, </w:t>
      </w:r>
      <w:bookmarkEnd w:id="2"/>
      <w:bookmarkEnd w:id="3"/>
      <w:r w:rsidR="002870BC">
        <w:rPr>
          <w:rFonts w:asciiTheme="minorHAnsi" w:hAnsiTheme="minorHAnsi" w:cstheme="minorHAnsi"/>
        </w:rPr>
        <w:t>USA</w:t>
      </w:r>
      <w:r w:rsidRPr="009E1184">
        <w:rPr>
          <w:rFonts w:asciiTheme="minorHAnsi" w:hAnsiTheme="minorHAnsi" w:cstheme="minorHAnsi"/>
        </w:rPr>
        <w:tab/>
      </w:r>
    </w:p>
    <w:p w14:paraId="275CD75C" w14:textId="39DC1133" w:rsidR="008312C5" w:rsidRPr="001B6A98" w:rsidRDefault="002870BC" w:rsidP="008113F7">
      <w:pPr>
        <w:numPr>
          <w:ilvl w:val="0"/>
          <w:numId w:val="2"/>
        </w:numPr>
        <w:jc w:val="both"/>
      </w:pPr>
      <w:r w:rsidRPr="003F3ADF">
        <w:rPr>
          <w:rFonts w:asciiTheme="minorHAnsi" w:hAnsiTheme="minorHAnsi" w:cstheme="minorHAnsi"/>
          <w:b/>
        </w:rPr>
        <w:t xml:space="preserve">Bachelors </w:t>
      </w:r>
      <w:r w:rsidRPr="00744F53">
        <w:rPr>
          <w:rFonts w:asciiTheme="minorHAnsi" w:hAnsiTheme="minorHAnsi" w:cstheme="minorHAnsi"/>
          <w:bCs/>
        </w:rPr>
        <w:t xml:space="preserve">in </w:t>
      </w:r>
      <w:r w:rsidR="00A727E2">
        <w:rPr>
          <w:rFonts w:asciiTheme="minorHAnsi" w:hAnsiTheme="minorHAnsi" w:cstheme="minorHAnsi"/>
          <w:bCs/>
        </w:rPr>
        <w:t xml:space="preserve">Electronics and </w:t>
      </w:r>
      <w:r w:rsidR="00FA4BF9">
        <w:rPr>
          <w:rFonts w:asciiTheme="minorHAnsi" w:hAnsiTheme="minorHAnsi" w:cstheme="minorHAnsi"/>
          <w:bCs/>
        </w:rPr>
        <w:t>Communication</w:t>
      </w:r>
      <w:r w:rsidRPr="00744F53">
        <w:rPr>
          <w:rFonts w:asciiTheme="minorHAnsi" w:hAnsiTheme="minorHAnsi" w:cstheme="minorHAnsi"/>
          <w:bCs/>
        </w:rPr>
        <w:t xml:space="preserve"> </w:t>
      </w:r>
      <w:r w:rsidR="00744F53" w:rsidRPr="00744F53">
        <w:rPr>
          <w:rFonts w:asciiTheme="minorHAnsi" w:hAnsiTheme="minorHAnsi" w:cstheme="minorHAnsi"/>
          <w:bCs/>
        </w:rPr>
        <w:t>E</w:t>
      </w:r>
      <w:r w:rsidRPr="00744F53">
        <w:rPr>
          <w:rFonts w:asciiTheme="minorHAnsi" w:hAnsiTheme="minorHAnsi" w:cstheme="minorHAnsi"/>
          <w:bCs/>
        </w:rPr>
        <w:t>ngineering</w:t>
      </w:r>
      <w:r w:rsidR="00230C81" w:rsidRPr="003F3ADF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KLU</w:t>
      </w:r>
      <w:r w:rsidR="007921FD">
        <w:rPr>
          <w:rFonts w:asciiTheme="minorHAnsi" w:hAnsiTheme="minorHAnsi" w:cstheme="minorHAnsi"/>
        </w:rPr>
        <w:t>, India</w:t>
      </w:r>
      <w:bookmarkEnd w:id="0"/>
      <w:bookmarkEnd w:id="1"/>
      <w:bookmarkEnd w:id="4"/>
      <w:bookmarkEnd w:id="5"/>
    </w:p>
    <w:sectPr w:rsidR="008312C5" w:rsidRPr="001B6A98" w:rsidSect="00230C81">
      <w:head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54486" w14:textId="77777777" w:rsidR="002F6C69" w:rsidRDefault="002F6C69">
      <w:r>
        <w:separator/>
      </w:r>
    </w:p>
  </w:endnote>
  <w:endnote w:type="continuationSeparator" w:id="0">
    <w:p w14:paraId="0927E26A" w14:textId="77777777" w:rsidR="002F6C69" w:rsidRDefault="002F6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Yu Gothic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vance">
    <w:altName w:val="Arial Narrow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1E26B" w14:textId="77777777" w:rsidR="002F6C69" w:rsidRDefault="002F6C69">
      <w:r>
        <w:separator/>
      </w:r>
    </w:p>
  </w:footnote>
  <w:footnote w:type="continuationSeparator" w:id="0">
    <w:p w14:paraId="39610968" w14:textId="77777777" w:rsidR="002F6C69" w:rsidRDefault="002F6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C2660" w14:textId="77777777" w:rsidR="00230C81" w:rsidRDefault="00230C81">
    <w:pPr>
      <w:pStyle w:val="Header"/>
    </w:pPr>
  </w:p>
  <w:p w14:paraId="1AE8E3AE" w14:textId="77777777" w:rsidR="00230C81" w:rsidRPr="008F1747" w:rsidRDefault="00230C81">
    <w:pPr>
      <w:pStyle w:val="Header"/>
      <w:rPr>
        <w:rFonts w:ascii="Cambria" w:hAnsi="Cambr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E2A529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4622FE2A"/>
    <w:lvl w:ilvl="0">
      <w:numFmt w:val="decimal"/>
      <w:lvlText w:val="*"/>
      <w:lvlJc w:val="left"/>
      <w:rPr>
        <w:rFonts w:cs="Times New Roman"/>
      </w:r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A"/>
    <w:multiLevelType w:val="multilevel"/>
    <w:tmpl w:val="0000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129C2233"/>
    <w:multiLevelType w:val="hybridMultilevel"/>
    <w:tmpl w:val="8B060FB2"/>
    <w:lvl w:ilvl="0" w:tplc="FFFFFFFF">
      <w:start w:val="1"/>
      <w:numFmt w:val="bullet"/>
      <w:pStyle w:val="ListBullet1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6820EA"/>
    <w:multiLevelType w:val="hybridMultilevel"/>
    <w:tmpl w:val="72E8A4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B0192"/>
    <w:multiLevelType w:val="hybridMultilevel"/>
    <w:tmpl w:val="DC74F6D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DF6727"/>
    <w:multiLevelType w:val="multilevel"/>
    <w:tmpl w:val="12BA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C280F"/>
    <w:multiLevelType w:val="hybridMultilevel"/>
    <w:tmpl w:val="2062D7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617525"/>
    <w:multiLevelType w:val="hybridMultilevel"/>
    <w:tmpl w:val="98EE8A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A05E3C"/>
    <w:multiLevelType w:val="hybridMultilevel"/>
    <w:tmpl w:val="229AC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3E4157"/>
    <w:multiLevelType w:val="hybridMultilevel"/>
    <w:tmpl w:val="C3E819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4B7837"/>
    <w:multiLevelType w:val="hybridMultilevel"/>
    <w:tmpl w:val="52562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A0015"/>
    <w:multiLevelType w:val="multilevel"/>
    <w:tmpl w:val="9C7A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9550F"/>
    <w:multiLevelType w:val="hybridMultilevel"/>
    <w:tmpl w:val="D00E33B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737827"/>
    <w:multiLevelType w:val="hybridMultilevel"/>
    <w:tmpl w:val="62F02ACA"/>
    <w:lvl w:ilvl="0" w:tplc="0E567D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F076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1E8F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9AFD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A84B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8AB4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05D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7815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1E1E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4427DA"/>
    <w:multiLevelType w:val="hybridMultilevel"/>
    <w:tmpl w:val="3D988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8C1757"/>
    <w:multiLevelType w:val="hybridMultilevel"/>
    <w:tmpl w:val="2AAA1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5A6552"/>
    <w:multiLevelType w:val="multilevel"/>
    <w:tmpl w:val="75DE5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976C58"/>
    <w:multiLevelType w:val="multilevel"/>
    <w:tmpl w:val="592A2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1F1C9A"/>
    <w:multiLevelType w:val="hybridMultilevel"/>
    <w:tmpl w:val="CA303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6C6EB6"/>
    <w:multiLevelType w:val="hybridMultilevel"/>
    <w:tmpl w:val="BB147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6F3D09"/>
    <w:multiLevelType w:val="multilevel"/>
    <w:tmpl w:val="A48A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FE3EE8"/>
    <w:multiLevelType w:val="multilevel"/>
    <w:tmpl w:val="FA8A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13302D"/>
    <w:multiLevelType w:val="multilevel"/>
    <w:tmpl w:val="EE1A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F0544A"/>
    <w:multiLevelType w:val="hybridMultilevel"/>
    <w:tmpl w:val="A9F00188"/>
    <w:lvl w:ilvl="0" w:tplc="04090001">
      <w:start w:val="1"/>
      <w:numFmt w:val="bullet"/>
      <w:pStyle w:val="NormalVerd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8" w15:restartNumberingAfterBreak="0">
    <w:nsid w:val="7666074B"/>
    <w:multiLevelType w:val="hybridMultilevel"/>
    <w:tmpl w:val="E020B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AC22DB"/>
    <w:multiLevelType w:val="hybridMultilevel"/>
    <w:tmpl w:val="D6D40F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734841">
    <w:abstractNumId w:val="7"/>
  </w:num>
  <w:num w:numId="2" w16cid:durableId="1064839014">
    <w:abstractNumId w:val="13"/>
  </w:num>
  <w:num w:numId="3" w16cid:durableId="835269510">
    <w:abstractNumId w:val="11"/>
  </w:num>
  <w:num w:numId="4" w16cid:durableId="454494136">
    <w:abstractNumId w:val="8"/>
  </w:num>
  <w:num w:numId="5" w16cid:durableId="623124778">
    <w:abstractNumId w:val="29"/>
  </w:num>
  <w:num w:numId="6" w16cid:durableId="208587">
    <w:abstractNumId w:val="17"/>
  </w:num>
  <w:num w:numId="7" w16cid:durableId="725681926">
    <w:abstractNumId w:val="16"/>
  </w:num>
  <w:num w:numId="8" w16cid:durableId="1245142036">
    <w:abstractNumId w:val="6"/>
  </w:num>
  <w:num w:numId="9" w16cid:durableId="1102997485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49265638">
    <w:abstractNumId w:val="28"/>
  </w:num>
  <w:num w:numId="11" w16cid:durableId="531186403">
    <w:abstractNumId w:val="0"/>
  </w:num>
  <w:num w:numId="12" w16cid:durableId="6291862">
    <w:abstractNumId w:val="18"/>
  </w:num>
  <w:num w:numId="13" w16cid:durableId="2079401958">
    <w:abstractNumId w:val="2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7240094">
    <w:abstractNumId w:val="12"/>
  </w:num>
  <w:num w:numId="15" w16cid:durableId="2053340299">
    <w:abstractNumId w:val="23"/>
  </w:num>
  <w:num w:numId="16" w16cid:durableId="393554704">
    <w:abstractNumId w:val="1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17" w16cid:durableId="2136285831">
    <w:abstractNumId w:val="14"/>
  </w:num>
  <w:num w:numId="18" w16cid:durableId="573399590">
    <w:abstractNumId w:val="22"/>
  </w:num>
  <w:num w:numId="19" w16cid:durableId="399794233">
    <w:abstractNumId w:val="15"/>
  </w:num>
  <w:num w:numId="20" w16cid:durableId="1290551757">
    <w:abstractNumId w:val="24"/>
  </w:num>
  <w:num w:numId="21" w16cid:durableId="1532062179">
    <w:abstractNumId w:val="25"/>
  </w:num>
  <w:num w:numId="22" w16cid:durableId="443961850">
    <w:abstractNumId w:val="26"/>
  </w:num>
  <w:num w:numId="23" w16cid:durableId="1000238595">
    <w:abstractNumId w:val="2"/>
  </w:num>
  <w:num w:numId="24" w16cid:durableId="1382055535">
    <w:abstractNumId w:val="3"/>
  </w:num>
  <w:num w:numId="25" w16cid:durableId="1269771817">
    <w:abstractNumId w:val="4"/>
  </w:num>
  <w:num w:numId="26" w16cid:durableId="321546390">
    <w:abstractNumId w:val="5"/>
  </w:num>
  <w:num w:numId="27" w16cid:durableId="454177707">
    <w:abstractNumId w:val="10"/>
  </w:num>
  <w:num w:numId="28" w16cid:durableId="1966499910">
    <w:abstractNumId w:val="21"/>
  </w:num>
  <w:num w:numId="29" w16cid:durableId="832992196">
    <w:abstractNumId w:val="20"/>
  </w:num>
  <w:num w:numId="30" w16cid:durableId="1456869005">
    <w:abstractNumId w:val="19"/>
  </w:num>
  <w:num w:numId="31" w16cid:durableId="2335898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A01"/>
    <w:rsid w:val="00014B43"/>
    <w:rsid w:val="000169DB"/>
    <w:rsid w:val="00027846"/>
    <w:rsid w:val="00042BF9"/>
    <w:rsid w:val="000560C3"/>
    <w:rsid w:val="000602C1"/>
    <w:rsid w:val="0006455D"/>
    <w:rsid w:val="00077B92"/>
    <w:rsid w:val="00077DCD"/>
    <w:rsid w:val="000A70F3"/>
    <w:rsid w:val="000B296A"/>
    <w:rsid w:val="000B6494"/>
    <w:rsid w:val="000E14BA"/>
    <w:rsid w:val="000F2F66"/>
    <w:rsid w:val="001055FE"/>
    <w:rsid w:val="00110206"/>
    <w:rsid w:val="00121613"/>
    <w:rsid w:val="001224D6"/>
    <w:rsid w:val="001340C5"/>
    <w:rsid w:val="00134643"/>
    <w:rsid w:val="00137557"/>
    <w:rsid w:val="00143612"/>
    <w:rsid w:val="00165242"/>
    <w:rsid w:val="001670CB"/>
    <w:rsid w:val="00167197"/>
    <w:rsid w:val="0017701C"/>
    <w:rsid w:val="001800B9"/>
    <w:rsid w:val="001952CC"/>
    <w:rsid w:val="001A0938"/>
    <w:rsid w:val="001A31B6"/>
    <w:rsid w:val="001B09E2"/>
    <w:rsid w:val="001B3D1E"/>
    <w:rsid w:val="001B6A98"/>
    <w:rsid w:val="001C267F"/>
    <w:rsid w:val="001C65FB"/>
    <w:rsid w:val="001D1D5C"/>
    <w:rsid w:val="001D4477"/>
    <w:rsid w:val="001E5420"/>
    <w:rsid w:val="001E6A01"/>
    <w:rsid w:val="001F2AC6"/>
    <w:rsid w:val="00204200"/>
    <w:rsid w:val="00222CED"/>
    <w:rsid w:val="00230C81"/>
    <w:rsid w:val="0023575E"/>
    <w:rsid w:val="002370DC"/>
    <w:rsid w:val="00237F32"/>
    <w:rsid w:val="002409F4"/>
    <w:rsid w:val="00244D19"/>
    <w:rsid w:val="002478C7"/>
    <w:rsid w:val="002514BF"/>
    <w:rsid w:val="00260D37"/>
    <w:rsid w:val="00260DA4"/>
    <w:rsid w:val="00262235"/>
    <w:rsid w:val="00265786"/>
    <w:rsid w:val="00275CA4"/>
    <w:rsid w:val="002870BC"/>
    <w:rsid w:val="00290B53"/>
    <w:rsid w:val="00293155"/>
    <w:rsid w:val="00293DB4"/>
    <w:rsid w:val="00294D6D"/>
    <w:rsid w:val="002975B7"/>
    <w:rsid w:val="002A1F93"/>
    <w:rsid w:val="002C2A37"/>
    <w:rsid w:val="002C3020"/>
    <w:rsid w:val="002D0EB0"/>
    <w:rsid w:val="002F0E2B"/>
    <w:rsid w:val="002F6C69"/>
    <w:rsid w:val="00300E0A"/>
    <w:rsid w:val="0030229C"/>
    <w:rsid w:val="003029C4"/>
    <w:rsid w:val="00303586"/>
    <w:rsid w:val="00306889"/>
    <w:rsid w:val="0031323D"/>
    <w:rsid w:val="00320F89"/>
    <w:rsid w:val="00331737"/>
    <w:rsid w:val="00333054"/>
    <w:rsid w:val="003513EA"/>
    <w:rsid w:val="00352210"/>
    <w:rsid w:val="0036603A"/>
    <w:rsid w:val="00371D9F"/>
    <w:rsid w:val="0037205E"/>
    <w:rsid w:val="00376F7D"/>
    <w:rsid w:val="0038190E"/>
    <w:rsid w:val="00386539"/>
    <w:rsid w:val="0039295C"/>
    <w:rsid w:val="003960DD"/>
    <w:rsid w:val="003A77C8"/>
    <w:rsid w:val="003B194C"/>
    <w:rsid w:val="003B5247"/>
    <w:rsid w:val="003C2795"/>
    <w:rsid w:val="003D3A83"/>
    <w:rsid w:val="003D43E4"/>
    <w:rsid w:val="003F3ADF"/>
    <w:rsid w:val="003F6499"/>
    <w:rsid w:val="0040426C"/>
    <w:rsid w:val="004054BC"/>
    <w:rsid w:val="00407C86"/>
    <w:rsid w:val="00416C70"/>
    <w:rsid w:val="004264CE"/>
    <w:rsid w:val="00427EA9"/>
    <w:rsid w:val="0043094A"/>
    <w:rsid w:val="00432755"/>
    <w:rsid w:val="0044153C"/>
    <w:rsid w:val="00461335"/>
    <w:rsid w:val="0046411B"/>
    <w:rsid w:val="00465898"/>
    <w:rsid w:val="004745E0"/>
    <w:rsid w:val="00480DFD"/>
    <w:rsid w:val="0048414A"/>
    <w:rsid w:val="00484355"/>
    <w:rsid w:val="00486F4B"/>
    <w:rsid w:val="00487351"/>
    <w:rsid w:val="004874F3"/>
    <w:rsid w:val="00490796"/>
    <w:rsid w:val="0049464A"/>
    <w:rsid w:val="00494B1A"/>
    <w:rsid w:val="004A7D1D"/>
    <w:rsid w:val="004B017F"/>
    <w:rsid w:val="004B3889"/>
    <w:rsid w:val="004B6A8C"/>
    <w:rsid w:val="004B7740"/>
    <w:rsid w:val="004C267E"/>
    <w:rsid w:val="004C4A34"/>
    <w:rsid w:val="004C5D57"/>
    <w:rsid w:val="004D7C0E"/>
    <w:rsid w:val="004E3509"/>
    <w:rsid w:val="004E4389"/>
    <w:rsid w:val="004F0D5F"/>
    <w:rsid w:val="004F1E57"/>
    <w:rsid w:val="00502D6D"/>
    <w:rsid w:val="00504398"/>
    <w:rsid w:val="00504403"/>
    <w:rsid w:val="00510148"/>
    <w:rsid w:val="00510DDB"/>
    <w:rsid w:val="00513C28"/>
    <w:rsid w:val="00514892"/>
    <w:rsid w:val="00523FC4"/>
    <w:rsid w:val="005255A7"/>
    <w:rsid w:val="00531A33"/>
    <w:rsid w:val="00544006"/>
    <w:rsid w:val="00545EBC"/>
    <w:rsid w:val="00561ABF"/>
    <w:rsid w:val="005636AC"/>
    <w:rsid w:val="0057240F"/>
    <w:rsid w:val="00572538"/>
    <w:rsid w:val="0057325F"/>
    <w:rsid w:val="00574F69"/>
    <w:rsid w:val="005766AF"/>
    <w:rsid w:val="00577EC5"/>
    <w:rsid w:val="005934C6"/>
    <w:rsid w:val="00597752"/>
    <w:rsid w:val="005B1B7F"/>
    <w:rsid w:val="005C18C6"/>
    <w:rsid w:val="005C4A36"/>
    <w:rsid w:val="005E2DFD"/>
    <w:rsid w:val="005E2E47"/>
    <w:rsid w:val="005F13F7"/>
    <w:rsid w:val="005F49C5"/>
    <w:rsid w:val="00602712"/>
    <w:rsid w:val="006028FA"/>
    <w:rsid w:val="00616C39"/>
    <w:rsid w:val="00617CBD"/>
    <w:rsid w:val="00625288"/>
    <w:rsid w:val="00632319"/>
    <w:rsid w:val="00642EE8"/>
    <w:rsid w:val="006464CE"/>
    <w:rsid w:val="00655564"/>
    <w:rsid w:val="00680241"/>
    <w:rsid w:val="00684495"/>
    <w:rsid w:val="00687F0A"/>
    <w:rsid w:val="006A0939"/>
    <w:rsid w:val="006A415A"/>
    <w:rsid w:val="006A7392"/>
    <w:rsid w:val="006B1604"/>
    <w:rsid w:val="006B1F48"/>
    <w:rsid w:val="006B63D5"/>
    <w:rsid w:val="006C07AE"/>
    <w:rsid w:val="006C4954"/>
    <w:rsid w:val="006C6177"/>
    <w:rsid w:val="006D0F27"/>
    <w:rsid w:val="006D2F6D"/>
    <w:rsid w:val="006D3FB3"/>
    <w:rsid w:val="006D6C3E"/>
    <w:rsid w:val="006F4808"/>
    <w:rsid w:val="006F737A"/>
    <w:rsid w:val="00700486"/>
    <w:rsid w:val="007014AF"/>
    <w:rsid w:val="00701B32"/>
    <w:rsid w:val="007100B1"/>
    <w:rsid w:val="0071215D"/>
    <w:rsid w:val="00714A10"/>
    <w:rsid w:val="00715322"/>
    <w:rsid w:val="007159E8"/>
    <w:rsid w:val="007179DB"/>
    <w:rsid w:val="00724B96"/>
    <w:rsid w:val="0073386D"/>
    <w:rsid w:val="00744F53"/>
    <w:rsid w:val="0075129B"/>
    <w:rsid w:val="00760986"/>
    <w:rsid w:val="00761004"/>
    <w:rsid w:val="00763CE1"/>
    <w:rsid w:val="00780DD2"/>
    <w:rsid w:val="00783567"/>
    <w:rsid w:val="00791AC0"/>
    <w:rsid w:val="007921FD"/>
    <w:rsid w:val="00792982"/>
    <w:rsid w:val="00792B20"/>
    <w:rsid w:val="007A17FE"/>
    <w:rsid w:val="007B1ED5"/>
    <w:rsid w:val="007B31C5"/>
    <w:rsid w:val="007B38ED"/>
    <w:rsid w:val="007C019B"/>
    <w:rsid w:val="007C01ED"/>
    <w:rsid w:val="007C3673"/>
    <w:rsid w:val="007C4584"/>
    <w:rsid w:val="007D3F9C"/>
    <w:rsid w:val="007D485D"/>
    <w:rsid w:val="007D6010"/>
    <w:rsid w:val="007E0C65"/>
    <w:rsid w:val="007E0CDA"/>
    <w:rsid w:val="007E45A9"/>
    <w:rsid w:val="00810B3C"/>
    <w:rsid w:val="008113F7"/>
    <w:rsid w:val="008228C3"/>
    <w:rsid w:val="008312C5"/>
    <w:rsid w:val="00835E2D"/>
    <w:rsid w:val="00835FC0"/>
    <w:rsid w:val="00840429"/>
    <w:rsid w:val="0084340E"/>
    <w:rsid w:val="00872D1E"/>
    <w:rsid w:val="008811F2"/>
    <w:rsid w:val="008934B8"/>
    <w:rsid w:val="008A71B2"/>
    <w:rsid w:val="008B09EF"/>
    <w:rsid w:val="008B2251"/>
    <w:rsid w:val="008B4E96"/>
    <w:rsid w:val="008B606F"/>
    <w:rsid w:val="008B69A2"/>
    <w:rsid w:val="008B74E8"/>
    <w:rsid w:val="008C00B5"/>
    <w:rsid w:val="008C0E9D"/>
    <w:rsid w:val="008C5295"/>
    <w:rsid w:val="008D04DF"/>
    <w:rsid w:val="008D0806"/>
    <w:rsid w:val="008D2522"/>
    <w:rsid w:val="008E7EEA"/>
    <w:rsid w:val="008F49A1"/>
    <w:rsid w:val="009013B0"/>
    <w:rsid w:val="009017EF"/>
    <w:rsid w:val="00904918"/>
    <w:rsid w:val="00907392"/>
    <w:rsid w:val="0093055D"/>
    <w:rsid w:val="00937626"/>
    <w:rsid w:val="00953E83"/>
    <w:rsid w:val="009556A7"/>
    <w:rsid w:val="00957397"/>
    <w:rsid w:val="00971F6B"/>
    <w:rsid w:val="00972B35"/>
    <w:rsid w:val="00977E0C"/>
    <w:rsid w:val="009864B0"/>
    <w:rsid w:val="009953A3"/>
    <w:rsid w:val="00995705"/>
    <w:rsid w:val="00995E57"/>
    <w:rsid w:val="009A4C00"/>
    <w:rsid w:val="009A7662"/>
    <w:rsid w:val="009B3C71"/>
    <w:rsid w:val="009C09D7"/>
    <w:rsid w:val="009C576C"/>
    <w:rsid w:val="009C588C"/>
    <w:rsid w:val="009E0D11"/>
    <w:rsid w:val="009E1184"/>
    <w:rsid w:val="009E1199"/>
    <w:rsid w:val="009E1C34"/>
    <w:rsid w:val="009F18B9"/>
    <w:rsid w:val="00A02570"/>
    <w:rsid w:val="00A03A99"/>
    <w:rsid w:val="00A10B63"/>
    <w:rsid w:val="00A13A22"/>
    <w:rsid w:val="00A20A84"/>
    <w:rsid w:val="00A23596"/>
    <w:rsid w:val="00A31350"/>
    <w:rsid w:val="00A37E78"/>
    <w:rsid w:val="00A54D41"/>
    <w:rsid w:val="00A56486"/>
    <w:rsid w:val="00A56CBF"/>
    <w:rsid w:val="00A64BAA"/>
    <w:rsid w:val="00A71F48"/>
    <w:rsid w:val="00A727E2"/>
    <w:rsid w:val="00A73421"/>
    <w:rsid w:val="00A8153E"/>
    <w:rsid w:val="00A8699D"/>
    <w:rsid w:val="00A904C3"/>
    <w:rsid w:val="00AA43C7"/>
    <w:rsid w:val="00AA5BD2"/>
    <w:rsid w:val="00AA7E42"/>
    <w:rsid w:val="00AB0FB4"/>
    <w:rsid w:val="00AE36F1"/>
    <w:rsid w:val="00AF3C0D"/>
    <w:rsid w:val="00B028E0"/>
    <w:rsid w:val="00B07D32"/>
    <w:rsid w:val="00B157C2"/>
    <w:rsid w:val="00B17772"/>
    <w:rsid w:val="00B23C1B"/>
    <w:rsid w:val="00B24727"/>
    <w:rsid w:val="00B25C32"/>
    <w:rsid w:val="00B35711"/>
    <w:rsid w:val="00B43BFE"/>
    <w:rsid w:val="00B45055"/>
    <w:rsid w:val="00B51794"/>
    <w:rsid w:val="00B55657"/>
    <w:rsid w:val="00B557CC"/>
    <w:rsid w:val="00B55AF7"/>
    <w:rsid w:val="00B70E93"/>
    <w:rsid w:val="00B755CE"/>
    <w:rsid w:val="00B771B7"/>
    <w:rsid w:val="00B85669"/>
    <w:rsid w:val="00B901F6"/>
    <w:rsid w:val="00B9363D"/>
    <w:rsid w:val="00BA54B7"/>
    <w:rsid w:val="00BA6F67"/>
    <w:rsid w:val="00BB1951"/>
    <w:rsid w:val="00BC4614"/>
    <w:rsid w:val="00BD68C8"/>
    <w:rsid w:val="00BE5A46"/>
    <w:rsid w:val="00BF7A5C"/>
    <w:rsid w:val="00C03BE8"/>
    <w:rsid w:val="00C139DD"/>
    <w:rsid w:val="00C1613B"/>
    <w:rsid w:val="00C20B66"/>
    <w:rsid w:val="00C24ED3"/>
    <w:rsid w:val="00C33234"/>
    <w:rsid w:val="00C4250E"/>
    <w:rsid w:val="00C43CB7"/>
    <w:rsid w:val="00C45571"/>
    <w:rsid w:val="00C5545B"/>
    <w:rsid w:val="00C56BEF"/>
    <w:rsid w:val="00C65F27"/>
    <w:rsid w:val="00C80F9C"/>
    <w:rsid w:val="00C82038"/>
    <w:rsid w:val="00C82C96"/>
    <w:rsid w:val="00C9305F"/>
    <w:rsid w:val="00C94D27"/>
    <w:rsid w:val="00C97B8D"/>
    <w:rsid w:val="00CB738D"/>
    <w:rsid w:val="00CC07A3"/>
    <w:rsid w:val="00CC19FD"/>
    <w:rsid w:val="00CD2F00"/>
    <w:rsid w:val="00CE2EAF"/>
    <w:rsid w:val="00CF049A"/>
    <w:rsid w:val="00D05E9B"/>
    <w:rsid w:val="00D12CEE"/>
    <w:rsid w:val="00D1529F"/>
    <w:rsid w:val="00D227DB"/>
    <w:rsid w:val="00D3539C"/>
    <w:rsid w:val="00D417F3"/>
    <w:rsid w:val="00D43F66"/>
    <w:rsid w:val="00D46BCF"/>
    <w:rsid w:val="00D50583"/>
    <w:rsid w:val="00D50932"/>
    <w:rsid w:val="00D70389"/>
    <w:rsid w:val="00D70C8F"/>
    <w:rsid w:val="00D74AA9"/>
    <w:rsid w:val="00D86373"/>
    <w:rsid w:val="00D87A5B"/>
    <w:rsid w:val="00D916C0"/>
    <w:rsid w:val="00D92B0B"/>
    <w:rsid w:val="00DA02DE"/>
    <w:rsid w:val="00DA5F0D"/>
    <w:rsid w:val="00DC22B6"/>
    <w:rsid w:val="00DD50B3"/>
    <w:rsid w:val="00DD671D"/>
    <w:rsid w:val="00DE0076"/>
    <w:rsid w:val="00DF04F8"/>
    <w:rsid w:val="00DF78F6"/>
    <w:rsid w:val="00E14716"/>
    <w:rsid w:val="00E23587"/>
    <w:rsid w:val="00E2623D"/>
    <w:rsid w:val="00E32C06"/>
    <w:rsid w:val="00E33A79"/>
    <w:rsid w:val="00E4134C"/>
    <w:rsid w:val="00E457BC"/>
    <w:rsid w:val="00E54F24"/>
    <w:rsid w:val="00E5578F"/>
    <w:rsid w:val="00E5585D"/>
    <w:rsid w:val="00E5789F"/>
    <w:rsid w:val="00E6568A"/>
    <w:rsid w:val="00E67A94"/>
    <w:rsid w:val="00E73578"/>
    <w:rsid w:val="00E844EC"/>
    <w:rsid w:val="00E9043F"/>
    <w:rsid w:val="00EA5825"/>
    <w:rsid w:val="00EA71A0"/>
    <w:rsid w:val="00EA7BB8"/>
    <w:rsid w:val="00ED2E36"/>
    <w:rsid w:val="00ED4865"/>
    <w:rsid w:val="00EF2193"/>
    <w:rsid w:val="00EF4100"/>
    <w:rsid w:val="00EF4C39"/>
    <w:rsid w:val="00EF6DC8"/>
    <w:rsid w:val="00F1364F"/>
    <w:rsid w:val="00F15C06"/>
    <w:rsid w:val="00F16CE4"/>
    <w:rsid w:val="00F2284D"/>
    <w:rsid w:val="00F34D03"/>
    <w:rsid w:val="00F4050F"/>
    <w:rsid w:val="00F4167B"/>
    <w:rsid w:val="00F46113"/>
    <w:rsid w:val="00F576C1"/>
    <w:rsid w:val="00F70276"/>
    <w:rsid w:val="00F72133"/>
    <w:rsid w:val="00F77CA5"/>
    <w:rsid w:val="00F82E14"/>
    <w:rsid w:val="00F87B49"/>
    <w:rsid w:val="00F9222B"/>
    <w:rsid w:val="00F945E4"/>
    <w:rsid w:val="00FA372E"/>
    <w:rsid w:val="00FA4BEF"/>
    <w:rsid w:val="00FA4BF9"/>
    <w:rsid w:val="00FA5FAA"/>
    <w:rsid w:val="00FA654B"/>
    <w:rsid w:val="00FA6F96"/>
    <w:rsid w:val="00FB3F38"/>
    <w:rsid w:val="00FC6ABA"/>
    <w:rsid w:val="00FE6A9A"/>
    <w:rsid w:val="00FE779B"/>
    <w:rsid w:val="00FE77A0"/>
    <w:rsid w:val="00FF081B"/>
    <w:rsid w:val="00FF4069"/>
    <w:rsid w:val="00FF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F5FDB"/>
  <w15:docId w15:val="{B063162F-5DEB-43B1-8644-87A15A515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657"/>
    <w:pPr>
      <w:spacing w:after="0" w:line="240" w:lineRule="auto"/>
    </w:pPr>
    <w:rPr>
      <w:rFonts w:ascii="Comic Sans MS" w:eastAsia="Times New Roman" w:hAnsi="Comic Sans MS" w:cs="Comic Sans M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E6A01"/>
    <w:pPr>
      <w:keepNext/>
      <w:keepLines/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8">
    <w:name w:val="heading 8"/>
    <w:basedOn w:val="Normal"/>
    <w:next w:val="Normal"/>
    <w:link w:val="Heading8Char"/>
    <w:uiPriority w:val="99"/>
    <w:qFormat/>
    <w:rsid w:val="001E6A01"/>
    <w:pPr>
      <w:keepNext/>
      <w:autoSpaceDE w:val="0"/>
      <w:autoSpaceDN w:val="0"/>
      <w:adjustRightInd w:val="0"/>
      <w:ind w:right="720"/>
      <w:outlineLvl w:val="7"/>
    </w:pPr>
    <w:rPr>
      <w:rFonts w:cs="Times New Roman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1E6A01"/>
    <w:pPr>
      <w:keepNext/>
      <w:autoSpaceDE w:val="0"/>
      <w:autoSpaceDN w:val="0"/>
      <w:adjustRightInd w:val="0"/>
      <w:ind w:right="270"/>
      <w:outlineLvl w:val="8"/>
    </w:pPr>
    <w:rPr>
      <w:rFonts w:cs="Times New Roman"/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1E6A01"/>
    <w:rPr>
      <w:rFonts w:ascii="Cambria" w:eastAsia="Times New Roman" w:hAnsi="Cambria" w:cs="Cambria"/>
      <w:b/>
      <w:bCs/>
      <w:color w:val="4F81BD"/>
      <w:sz w:val="26"/>
      <w:szCs w:val="26"/>
    </w:rPr>
  </w:style>
  <w:style w:type="character" w:customStyle="1" w:styleId="Heading8Char">
    <w:name w:val="Heading 8 Char"/>
    <w:basedOn w:val="DefaultParagraphFont"/>
    <w:link w:val="Heading8"/>
    <w:uiPriority w:val="99"/>
    <w:rsid w:val="001E6A01"/>
    <w:rPr>
      <w:rFonts w:ascii="Comic Sans MS" w:eastAsia="Times New Roman" w:hAnsi="Comic Sans MS" w:cs="Times New Roman"/>
      <w:b/>
      <w:bCs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rsid w:val="001E6A01"/>
    <w:rPr>
      <w:rFonts w:ascii="Comic Sans MS" w:eastAsia="Times New Roman" w:hAnsi="Comic Sans MS" w:cs="Times New Roman"/>
      <w:b/>
      <w:bCs/>
      <w:color w:val="000000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1E6A01"/>
    <w:pPr>
      <w:ind w:left="720"/>
    </w:pPr>
  </w:style>
  <w:style w:type="paragraph" w:styleId="Header">
    <w:name w:val="header"/>
    <w:basedOn w:val="Normal"/>
    <w:link w:val="HeaderChar"/>
    <w:uiPriority w:val="99"/>
    <w:rsid w:val="001E6A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6A01"/>
    <w:rPr>
      <w:rFonts w:ascii="Comic Sans MS" w:eastAsia="Times New Roman" w:hAnsi="Comic Sans MS" w:cs="Comic Sans MS"/>
    </w:rPr>
  </w:style>
  <w:style w:type="paragraph" w:styleId="BodyText">
    <w:name w:val="Body Text"/>
    <w:basedOn w:val="Normal"/>
    <w:link w:val="BodyTextChar"/>
    <w:rsid w:val="001E6A01"/>
    <w:pPr>
      <w:suppressAutoHyphens/>
    </w:pPr>
    <w:rPr>
      <w:rFonts w:ascii="Advance" w:hAnsi="Advance" w:cs="Times New Roman"/>
      <w:b/>
      <w:bCs/>
      <w:szCs w:val="24"/>
      <w:lang w:eastAsia="ar-SA"/>
    </w:rPr>
  </w:style>
  <w:style w:type="character" w:customStyle="1" w:styleId="BodyTextChar">
    <w:name w:val="Body Text Char"/>
    <w:basedOn w:val="DefaultParagraphFont"/>
    <w:link w:val="BodyText"/>
    <w:rsid w:val="001E6A01"/>
    <w:rPr>
      <w:rFonts w:ascii="Advance" w:eastAsia="Times New Roman" w:hAnsi="Advance" w:cs="Times New Roman"/>
      <w:b/>
      <w:bCs/>
      <w:szCs w:val="24"/>
      <w:lang w:eastAsia="ar-SA"/>
    </w:rPr>
  </w:style>
  <w:style w:type="character" w:customStyle="1" w:styleId="ListParagraphChar">
    <w:name w:val="List Paragraph Char"/>
    <w:link w:val="ListParagraph"/>
    <w:uiPriority w:val="34"/>
    <w:locked/>
    <w:rsid w:val="001E6A01"/>
    <w:rPr>
      <w:rFonts w:ascii="Comic Sans MS" w:eastAsia="Times New Roman" w:hAnsi="Comic Sans MS" w:cs="Comic Sans MS"/>
    </w:rPr>
  </w:style>
  <w:style w:type="character" w:styleId="Hyperlink">
    <w:name w:val="Hyperlink"/>
    <w:rsid w:val="001E6A01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6A415A"/>
    <w:pPr>
      <w:tabs>
        <w:tab w:val="left" w:pos="10800"/>
      </w:tabs>
      <w:jc w:val="center"/>
    </w:pPr>
    <w:rPr>
      <w:rFonts w:ascii="Times New Roman" w:hAnsi="Times New Roman" w:cs="Times New Roman"/>
      <w:b/>
      <w:color w:val="000000"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6A415A"/>
    <w:rPr>
      <w:rFonts w:ascii="Times New Roman" w:eastAsia="Times New Roman" w:hAnsi="Times New Roman" w:cs="Times New Roman"/>
      <w:b/>
      <w:color w:val="000000"/>
      <w:sz w:val="28"/>
      <w:szCs w:val="20"/>
    </w:rPr>
  </w:style>
  <w:style w:type="paragraph" w:styleId="NoSpacing">
    <w:name w:val="No Spacing"/>
    <w:uiPriority w:val="1"/>
    <w:qFormat/>
    <w:rsid w:val="00AF3C0D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4716"/>
    <w:rPr>
      <w:color w:val="808080"/>
      <w:shd w:val="clear" w:color="auto" w:fill="E6E6E6"/>
    </w:rPr>
  </w:style>
  <w:style w:type="paragraph" w:customStyle="1" w:styleId="ListBullet1">
    <w:name w:val="List Bullet 1"/>
    <w:basedOn w:val="List"/>
    <w:uiPriority w:val="99"/>
    <w:rsid w:val="00DC22B6"/>
    <w:pPr>
      <w:numPr>
        <w:numId w:val="8"/>
      </w:numPr>
      <w:tabs>
        <w:tab w:val="clear" w:pos="720"/>
        <w:tab w:val="left" w:pos="1440"/>
      </w:tabs>
      <w:spacing w:after="60"/>
      <w:ind w:left="360"/>
      <w:contextualSpacing w:val="0"/>
    </w:pPr>
    <w:rPr>
      <w:rFonts w:ascii="Times New Roman" w:hAnsi="Times New Roman" w:cs="Times New Roman"/>
      <w:szCs w:val="20"/>
    </w:rPr>
  </w:style>
  <w:style w:type="paragraph" w:styleId="List">
    <w:name w:val="List"/>
    <w:basedOn w:val="Normal"/>
    <w:uiPriority w:val="99"/>
    <w:semiHidden/>
    <w:unhideWhenUsed/>
    <w:rsid w:val="00DC22B6"/>
    <w:pPr>
      <w:ind w:left="360" w:hanging="360"/>
      <w:contextualSpacing/>
    </w:pPr>
  </w:style>
  <w:style w:type="character" w:customStyle="1" w:styleId="apple-converted-space">
    <w:name w:val="apple-converted-space"/>
    <w:basedOn w:val="DefaultParagraphFont"/>
    <w:rsid w:val="00F46113"/>
  </w:style>
  <w:style w:type="paragraph" w:styleId="ListBullet2">
    <w:name w:val="List Bullet 2"/>
    <w:basedOn w:val="Normal"/>
    <w:uiPriority w:val="99"/>
    <w:semiHidden/>
    <w:unhideWhenUsed/>
    <w:rsid w:val="00F15C06"/>
    <w:pPr>
      <w:numPr>
        <w:numId w:val="11"/>
      </w:numPr>
      <w:suppressAutoHyphens/>
      <w:contextualSpacing/>
    </w:pPr>
    <w:rPr>
      <w:rFonts w:ascii="Times New Roman" w:hAnsi="Times New Roman" w:cs="Times New Roman"/>
      <w:sz w:val="24"/>
      <w:szCs w:val="24"/>
      <w:lang w:eastAsia="ar-SA"/>
    </w:rPr>
  </w:style>
  <w:style w:type="paragraph" w:customStyle="1" w:styleId="NormalVerdana">
    <w:name w:val="Normal + Verdana"/>
    <w:aliases w:val="10 pt,Black,Normal + Arial,Line spacing:  Multiple 1.2 li,After:  0 pt,Line spacing:  single,Normal + (Latin) Arial"/>
    <w:basedOn w:val="Normal"/>
    <w:rsid w:val="00F4167B"/>
    <w:pPr>
      <w:numPr>
        <w:numId w:val="13"/>
      </w:numPr>
      <w:tabs>
        <w:tab w:val="left" w:pos="387"/>
      </w:tabs>
      <w:spacing w:before="60" w:line="240" w:lineRule="atLeast"/>
      <w:jc w:val="both"/>
    </w:pPr>
    <w:rPr>
      <w:rFonts w:ascii="Verdana" w:hAnsi="Verdana" w:cs="Times New Roman"/>
      <w:sz w:val="20"/>
      <w:szCs w:val="20"/>
      <w:lang w:eastAsia="zh-CN"/>
    </w:rPr>
  </w:style>
  <w:style w:type="paragraph" w:customStyle="1" w:styleId="level1text">
    <w:name w:val="level1text"/>
    <w:basedOn w:val="Normal"/>
    <w:rsid w:val="00480DFD"/>
    <w:pPr>
      <w:tabs>
        <w:tab w:val="left" w:pos="0"/>
      </w:tabs>
      <w:suppressAutoHyphens/>
      <w:autoSpaceDN w:val="0"/>
      <w:jc w:val="both"/>
    </w:pPr>
    <w:rPr>
      <w:rFonts w:ascii="Times New Roman" w:hAnsi="Times New Roman" w:cs="Times New Roman"/>
      <w:lang w:eastAsia="ar-SA"/>
    </w:rPr>
  </w:style>
  <w:style w:type="character" w:styleId="Strong">
    <w:name w:val="Strong"/>
    <w:basedOn w:val="DefaultParagraphFont"/>
    <w:uiPriority w:val="22"/>
    <w:qFormat/>
    <w:rsid w:val="006D3FB3"/>
    <w:rPr>
      <w:b/>
      <w:bCs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556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32C06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3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2055</Words>
  <Characters>11720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Meka</dc:creator>
  <cp:keywords/>
  <dc:description/>
  <cp:lastModifiedBy>Srikantha, Manoj Kumar</cp:lastModifiedBy>
  <cp:revision>50</cp:revision>
  <dcterms:created xsi:type="dcterms:W3CDTF">2023-07-24T03:58:00Z</dcterms:created>
  <dcterms:modified xsi:type="dcterms:W3CDTF">2025-03-13T20:11:00Z</dcterms:modified>
</cp:coreProperties>
</file>