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divdocumentsectionname-mainfirstparagraph"/>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0"/>
        <w:gridCol w:w="12236"/>
      </w:tblGrid>
      <w:tr w:rsidR="00AA6683" w14:paraId="6813EB6A" w14:textId="77777777">
        <w:trPr>
          <w:tblCellSpacing w:w="0" w:type="dxa"/>
        </w:trPr>
        <w:tc>
          <w:tcPr>
            <w:tcW w:w="4" w:type="dxa"/>
            <w:shd w:val="clear" w:color="auto" w:fill="009BCC"/>
            <w:tcMar>
              <w:top w:w="0" w:type="dxa"/>
              <w:left w:w="0" w:type="dxa"/>
              <w:bottom w:w="0" w:type="dxa"/>
              <w:right w:w="0" w:type="dxa"/>
            </w:tcMar>
            <w:hideMark/>
          </w:tcPr>
          <w:p w14:paraId="776B4C88" w14:textId="77777777" w:rsidR="00AA6683" w:rsidRPr="00032952" w:rsidRDefault="00AA6683">
            <w:pPr>
              <w:rPr>
                <w:rFonts w:ascii="Saira" w:eastAsia="Saira" w:hAnsi="Saira" w:cs="Saira"/>
                <w:color w:val="020303"/>
                <w:sz w:val="20"/>
                <w:szCs w:val="20"/>
                <w:lang w:val="en-IN"/>
              </w:rPr>
            </w:pPr>
          </w:p>
        </w:tc>
        <w:tc>
          <w:tcPr>
            <w:tcW w:w="12236" w:type="dxa"/>
            <w:shd w:val="clear" w:color="auto" w:fill="009BCC"/>
            <w:tcMar>
              <w:top w:w="840" w:type="dxa"/>
              <w:left w:w="0" w:type="dxa"/>
              <w:bottom w:w="0" w:type="dxa"/>
              <w:right w:w="0" w:type="dxa"/>
            </w:tcMar>
            <w:hideMark/>
          </w:tcPr>
          <w:p w14:paraId="6A6400E7" w14:textId="14F322D2" w:rsidR="00AA6683" w:rsidRPr="009103CB" w:rsidRDefault="009103CB" w:rsidP="009103CB">
            <w:pPr>
              <w:pStyle w:val="divdocumentnamediv"/>
              <w:spacing w:line="800" w:lineRule="exact"/>
              <w:ind w:left="600" w:right="600"/>
              <w:rPr>
                <w:rStyle w:val="span"/>
                <w:rFonts w:ascii="Saira" w:eastAsia="Saira" w:hAnsi="Saira" w:cs="Saira"/>
                <w:b/>
                <w:bCs/>
                <w:caps/>
                <w:color w:val="FFFFFF"/>
                <w:spacing w:val="10"/>
                <w:sz w:val="72"/>
                <w:szCs w:val="72"/>
              </w:rPr>
            </w:pPr>
            <w:r w:rsidRPr="009103CB">
              <w:rPr>
                <w:rFonts w:ascii="Calibri" w:hAnsi="Calibri" w:cs="Calibri"/>
                <w:noProof/>
                <w:sz w:val="72"/>
                <w:szCs w:val="72"/>
                <w:lang w:val="en-IN" w:eastAsia="en-IN"/>
              </w:rPr>
              <w:drawing>
                <wp:anchor distT="0" distB="0" distL="114300" distR="114300" simplePos="0" relativeHeight="251659264" behindDoc="0" locked="0" layoutInCell="1" allowOverlap="1" wp14:anchorId="675C6A60" wp14:editId="614FD071">
                  <wp:simplePos x="0" y="0"/>
                  <wp:positionH relativeFrom="column">
                    <wp:posOffset>5690870</wp:posOffset>
                  </wp:positionH>
                  <wp:positionV relativeFrom="paragraph">
                    <wp:posOffset>-506095</wp:posOffset>
                  </wp:positionV>
                  <wp:extent cx="563880" cy="536575"/>
                  <wp:effectExtent l="0" t="0" r="7620" b="0"/>
                  <wp:wrapNone/>
                  <wp:docPr id="81346944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69449" name="Picture 1" descr="A close-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 cy="536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03CB">
              <w:rPr>
                <w:rFonts w:ascii="Calibri" w:hAnsi="Calibri" w:cs="Calibri"/>
                <w:noProof/>
                <w:sz w:val="72"/>
                <w:szCs w:val="72"/>
                <w:lang w:val="en-IN" w:eastAsia="en-IN"/>
              </w:rPr>
              <w:drawing>
                <wp:anchor distT="0" distB="0" distL="114300" distR="114300" simplePos="0" relativeHeight="251660288" behindDoc="0" locked="0" layoutInCell="1" allowOverlap="1" wp14:anchorId="7C804231" wp14:editId="4DFC6F85">
                  <wp:simplePos x="0" y="0"/>
                  <wp:positionH relativeFrom="column">
                    <wp:posOffset>6483697</wp:posOffset>
                  </wp:positionH>
                  <wp:positionV relativeFrom="paragraph">
                    <wp:posOffset>-506730</wp:posOffset>
                  </wp:positionV>
                  <wp:extent cx="549275" cy="514350"/>
                  <wp:effectExtent l="0" t="0" r="3175" b="0"/>
                  <wp:wrapNone/>
                  <wp:docPr id="488034294"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34294" name="Picture 1" descr="A logo with text on i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275" cy="514350"/>
                          </a:xfrm>
                          <a:prstGeom prst="rect">
                            <a:avLst/>
                          </a:prstGeom>
                          <a:noFill/>
                          <a:ln>
                            <a:noFill/>
                          </a:ln>
                        </pic:spPr>
                      </pic:pic>
                    </a:graphicData>
                  </a:graphic>
                </wp:anchor>
              </w:drawing>
            </w:r>
            <w:r w:rsidRPr="009103CB">
              <w:rPr>
                <w:rStyle w:val="span"/>
                <w:rFonts w:ascii="Saira" w:eastAsia="Saira" w:hAnsi="Saira" w:cs="Saira"/>
                <w:b/>
                <w:bCs/>
                <w:caps/>
                <w:color w:val="FFFFFF"/>
                <w:spacing w:val="10"/>
                <w:sz w:val="72"/>
                <w:szCs w:val="72"/>
              </w:rPr>
              <w:t>a</w:t>
            </w:r>
            <w:r w:rsidR="0014575B">
              <w:rPr>
                <w:rStyle w:val="span"/>
                <w:rFonts w:ascii="Saira" w:eastAsia="Saira" w:hAnsi="Saira" w:cs="Saira"/>
                <w:b/>
                <w:bCs/>
                <w:caps/>
                <w:color w:val="FFFFFF"/>
                <w:spacing w:val="10"/>
                <w:sz w:val="72"/>
                <w:szCs w:val="72"/>
              </w:rPr>
              <w:t>NU Sri</w:t>
            </w:r>
          </w:p>
          <w:p w14:paraId="6FD5D243" w14:textId="4C626C26" w:rsidR="009103CB" w:rsidRPr="009103CB" w:rsidRDefault="009103CB" w:rsidP="009103CB">
            <w:pPr>
              <w:pStyle w:val="divdocumentnamediv"/>
              <w:spacing w:line="800" w:lineRule="exact"/>
              <w:ind w:left="600" w:right="600"/>
              <w:rPr>
                <w:rStyle w:val="divdocumentname"/>
                <w:rFonts w:ascii="Saira" w:eastAsia="Saira" w:hAnsi="Saira" w:cs="Saira"/>
                <w:b/>
                <w:bCs/>
                <w:caps/>
                <w:color w:val="FFFFFF" w:themeColor="background1"/>
                <w:spacing w:val="10"/>
                <w:sz w:val="36"/>
                <w:szCs w:val="36"/>
                <w:shd w:val="clear" w:color="auto" w:fill="auto"/>
              </w:rPr>
            </w:pPr>
            <w:r w:rsidRPr="009103CB">
              <w:rPr>
                <w:rStyle w:val="span"/>
                <w:rFonts w:eastAsia="Saira"/>
                <w:color w:val="FFFFFF" w:themeColor="background1"/>
                <w:sz w:val="36"/>
                <w:szCs w:val="36"/>
              </w:rPr>
              <w:t>Senior Network Security Engineer</w:t>
            </w:r>
            <w:r>
              <w:rPr>
                <w:rStyle w:val="span"/>
                <w:rFonts w:eastAsia="Saira"/>
                <w:color w:val="FFFFFF" w:themeColor="background1"/>
                <w:sz w:val="36"/>
                <w:szCs w:val="36"/>
              </w:rPr>
              <w:t xml:space="preserve">     </w:t>
            </w:r>
          </w:p>
          <w:p w14:paraId="198395BB" w14:textId="26910045" w:rsidR="00AA6683" w:rsidRDefault="00F523BD" w:rsidP="009103CB">
            <w:pPr>
              <w:pStyle w:val="divdocumentdivaddressdiv"/>
              <w:pBdr>
                <w:top w:val="none" w:sz="0" w:space="15" w:color="auto"/>
                <w:left w:val="none" w:sz="0" w:space="30" w:color="auto"/>
                <w:right w:val="none" w:sz="0" w:space="30" w:color="auto"/>
              </w:pBdr>
              <w:spacing w:after="100" w:line="245" w:lineRule="atLeast"/>
              <w:ind w:left="620" w:right="620"/>
              <w:rPr>
                <w:rStyle w:val="divdocumentaddress"/>
                <w:rFonts w:ascii="Saira" w:eastAsia="Saira" w:hAnsi="Saira" w:cs="Saira"/>
              </w:rPr>
            </w:pPr>
            <w:r>
              <w:rPr>
                <w:rStyle w:val="divdocumentsprtr"/>
                <w:rFonts w:ascii="Saira" w:eastAsia="Saira" w:hAnsi="Saira" w:cs="Saira"/>
                <w:color w:val="FFFFFF"/>
                <w:sz w:val="20"/>
                <w:szCs w:val="20"/>
              </w:rPr>
              <w:t xml:space="preserve">   </w:t>
            </w:r>
            <w:r>
              <w:rPr>
                <w:rStyle w:val="divdocumentsprtr"/>
                <w:rFonts w:ascii="Saira" w:eastAsia="Saira" w:hAnsi="Saira" w:cs="Saira"/>
                <w:noProof/>
                <w:color w:val="FFFFFF"/>
                <w:sz w:val="20"/>
                <w:szCs w:val="20"/>
              </w:rPr>
              <w:drawing>
                <wp:inline distT="0" distB="0" distL="0" distR="0" wp14:anchorId="7695A5E3" wp14:editId="6609DBF7">
                  <wp:extent cx="64041" cy="64083"/>
                  <wp:effectExtent l="0" t="0" r="0" b="0"/>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10"/>
                          <a:stretch>
                            <a:fillRect/>
                          </a:stretch>
                        </pic:blipFill>
                        <pic:spPr>
                          <a:xfrm>
                            <a:off x="0" y="0"/>
                            <a:ext cx="64041" cy="64083"/>
                          </a:xfrm>
                          <a:prstGeom prst="rect">
                            <a:avLst/>
                          </a:prstGeom>
                        </pic:spPr>
                      </pic:pic>
                    </a:graphicData>
                  </a:graphic>
                </wp:inline>
              </w:drawing>
            </w:r>
            <w:r>
              <w:rPr>
                <w:rStyle w:val="divdocumentsprtr"/>
                <w:rFonts w:ascii="Saira" w:eastAsia="Saira" w:hAnsi="Saira" w:cs="Saira"/>
                <w:color w:val="FFFFFF"/>
                <w:sz w:val="20"/>
                <w:szCs w:val="20"/>
              </w:rPr>
              <w:t>  </w:t>
            </w:r>
            <w:r>
              <w:rPr>
                <w:rStyle w:val="divdocumentaddress"/>
                <w:rFonts w:ascii="Saira" w:eastAsia="Saira" w:hAnsi="Saira" w:cs="Saira"/>
              </w:rPr>
              <w:t> </w:t>
            </w:r>
            <w:r>
              <w:rPr>
                <w:rStyle w:val="span"/>
                <w:rFonts w:ascii="Saira" w:eastAsia="Saira" w:hAnsi="Saira" w:cs="Saira"/>
                <w:color w:val="FFFFFF"/>
                <w:sz w:val="20"/>
                <w:szCs w:val="20"/>
              </w:rPr>
              <w:t>Austin, TX 78</w:t>
            </w:r>
            <w:r w:rsidR="0064701C">
              <w:rPr>
                <w:rStyle w:val="span"/>
                <w:rFonts w:ascii="Saira" w:eastAsia="Saira" w:hAnsi="Saira" w:cs="Saira"/>
                <w:color w:val="FFFFFF"/>
                <w:sz w:val="20"/>
                <w:szCs w:val="20"/>
              </w:rPr>
              <w:t>641</w:t>
            </w:r>
            <w:r>
              <w:rPr>
                <w:rStyle w:val="divdocumentsprtr"/>
                <w:rFonts w:ascii="Saira" w:eastAsia="Saira" w:hAnsi="Saira" w:cs="Saira"/>
                <w:color w:val="FFFFFF"/>
                <w:sz w:val="20"/>
                <w:szCs w:val="20"/>
              </w:rPr>
              <w:t xml:space="preserve">  </w:t>
            </w:r>
            <w:r>
              <w:rPr>
                <w:rStyle w:val="divdocumentsprtr"/>
                <w:rFonts w:ascii="Saira" w:eastAsia="Saira" w:hAnsi="Saira" w:cs="Saira"/>
                <w:noProof/>
                <w:color w:val="FFFFFF"/>
                <w:sz w:val="20"/>
                <w:szCs w:val="20"/>
              </w:rPr>
              <w:drawing>
                <wp:inline distT="0" distB="0" distL="0" distR="0" wp14:anchorId="23487F27" wp14:editId="2F42CEA4">
                  <wp:extent cx="64041" cy="64083"/>
                  <wp:effectExtent l="0" t="0" r="0" b="0"/>
                  <wp:docPr id="100004" name="Picture 100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4" name=""/>
                          <pic:cNvPicPr>
                            <a:picLocks/>
                          </pic:cNvPicPr>
                        </pic:nvPicPr>
                        <pic:blipFill>
                          <a:blip r:embed="rId10"/>
                          <a:stretch>
                            <a:fillRect/>
                          </a:stretch>
                        </pic:blipFill>
                        <pic:spPr>
                          <a:xfrm>
                            <a:off x="0" y="0"/>
                            <a:ext cx="64041" cy="64083"/>
                          </a:xfrm>
                          <a:prstGeom prst="rect">
                            <a:avLst/>
                          </a:prstGeom>
                        </pic:spPr>
                      </pic:pic>
                    </a:graphicData>
                  </a:graphic>
                </wp:inline>
              </w:drawing>
            </w:r>
            <w:r>
              <w:rPr>
                <w:rStyle w:val="divdocumentsprtr"/>
                <w:rFonts w:ascii="Saira" w:eastAsia="Saira" w:hAnsi="Saira" w:cs="Saira"/>
                <w:color w:val="FFFFFF"/>
                <w:sz w:val="20"/>
                <w:szCs w:val="20"/>
              </w:rPr>
              <w:t>  </w:t>
            </w:r>
            <w:r w:rsidR="00C62F1B">
              <w:rPr>
                <w:rStyle w:val="divdocumentsprtr"/>
                <w:rFonts w:ascii="Saira" w:eastAsia="Saira" w:hAnsi="Saira" w:cs="Saira"/>
                <w:color w:val="FFFFFF"/>
                <w:sz w:val="20"/>
                <w:szCs w:val="20"/>
              </w:rPr>
              <w:t xml:space="preserve">+1 </w:t>
            </w:r>
            <w:r w:rsidR="005D3DB6">
              <w:rPr>
                <w:rStyle w:val="divdocumentsprtr"/>
                <w:rFonts w:ascii="Saira" w:eastAsia="Saira" w:hAnsi="Saira" w:cs="Saira"/>
                <w:color w:val="FFFFFF"/>
                <w:sz w:val="20"/>
                <w:szCs w:val="20"/>
              </w:rPr>
              <w:t>737 758</w:t>
            </w:r>
            <w:r w:rsidR="007028E8">
              <w:rPr>
                <w:rStyle w:val="divdocumentsprtr"/>
                <w:rFonts w:ascii="Saira" w:eastAsia="Saira" w:hAnsi="Saira" w:cs="Saira"/>
                <w:color w:val="FFFFFF"/>
                <w:sz w:val="20"/>
                <w:szCs w:val="20"/>
              </w:rPr>
              <w:t xml:space="preserve"> 4822</w:t>
            </w:r>
            <w:r>
              <w:rPr>
                <w:rStyle w:val="divdocumentaddress"/>
                <w:rFonts w:ascii="Saira" w:eastAsia="Saira" w:hAnsi="Saira" w:cs="Saira"/>
              </w:rPr>
              <w:t xml:space="preserve"> </w:t>
            </w:r>
            <w:r>
              <w:rPr>
                <w:rStyle w:val="divdocumentsprtr"/>
                <w:rFonts w:ascii="Saira" w:eastAsia="Saira" w:hAnsi="Saira" w:cs="Saira"/>
                <w:color w:val="FFFFFF"/>
                <w:sz w:val="20"/>
                <w:szCs w:val="20"/>
              </w:rPr>
              <w:t xml:space="preserve"> </w:t>
            </w:r>
            <w:r>
              <w:rPr>
                <w:rStyle w:val="divdocumentsprtr"/>
                <w:rFonts w:ascii="Saira" w:eastAsia="Saira" w:hAnsi="Saira" w:cs="Saira"/>
                <w:noProof/>
                <w:color w:val="FFFFFF"/>
                <w:sz w:val="20"/>
                <w:szCs w:val="20"/>
              </w:rPr>
              <w:drawing>
                <wp:inline distT="0" distB="0" distL="0" distR="0" wp14:anchorId="30FE2A64" wp14:editId="21AD1CBD">
                  <wp:extent cx="64041" cy="64083"/>
                  <wp:effectExtent l="0" t="0" r="0" b="0"/>
                  <wp:docPr id="100006" name="Picture 10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6" name=""/>
                          <pic:cNvPicPr>
                            <a:picLocks/>
                          </pic:cNvPicPr>
                        </pic:nvPicPr>
                        <pic:blipFill>
                          <a:blip r:embed="rId10"/>
                          <a:stretch>
                            <a:fillRect/>
                          </a:stretch>
                        </pic:blipFill>
                        <pic:spPr>
                          <a:xfrm>
                            <a:off x="0" y="0"/>
                            <a:ext cx="64041" cy="64083"/>
                          </a:xfrm>
                          <a:prstGeom prst="rect">
                            <a:avLst/>
                          </a:prstGeom>
                        </pic:spPr>
                      </pic:pic>
                    </a:graphicData>
                  </a:graphic>
                </wp:inline>
              </w:drawing>
            </w:r>
            <w:r>
              <w:rPr>
                <w:rStyle w:val="divdocumentsprtr"/>
                <w:rFonts w:ascii="Saira" w:eastAsia="Saira" w:hAnsi="Saira" w:cs="Saira"/>
                <w:color w:val="FFFFFF"/>
                <w:sz w:val="20"/>
                <w:szCs w:val="20"/>
              </w:rPr>
              <w:t>  </w:t>
            </w:r>
            <w:r>
              <w:rPr>
                <w:rStyle w:val="divdocumentaddress"/>
                <w:rFonts w:ascii="Saira" w:eastAsia="Saira" w:hAnsi="Saira" w:cs="Saira"/>
              </w:rPr>
              <w:t> </w:t>
            </w:r>
            <w:r w:rsidR="00062751">
              <w:rPr>
                <w:rStyle w:val="divdocumentaddress"/>
                <w:rFonts w:ascii="Saira" w:eastAsia="Saira" w:hAnsi="Saira" w:cs="Saira"/>
              </w:rPr>
              <w:t>a</w:t>
            </w:r>
            <w:r>
              <w:rPr>
                <w:rStyle w:val="span"/>
                <w:rFonts w:ascii="Saira" w:eastAsia="Saira" w:hAnsi="Saira" w:cs="Saira"/>
                <w:color w:val="FFFFFF"/>
                <w:sz w:val="20"/>
                <w:szCs w:val="20"/>
              </w:rPr>
              <w:t>s</w:t>
            </w:r>
            <w:r w:rsidR="0014575B">
              <w:rPr>
                <w:rStyle w:val="span"/>
                <w:rFonts w:ascii="Saira" w:eastAsia="Saira" w:hAnsi="Saira" w:cs="Saira"/>
                <w:color w:val="FFFFFF"/>
                <w:sz w:val="20"/>
                <w:szCs w:val="20"/>
              </w:rPr>
              <w:t>.anusha.</w:t>
            </w:r>
            <w:r w:rsidR="00062751">
              <w:rPr>
                <w:rStyle w:val="span"/>
                <w:rFonts w:ascii="Saira" w:eastAsia="Saira" w:hAnsi="Saira" w:cs="Saira"/>
                <w:color w:val="FFFFFF"/>
                <w:sz w:val="20"/>
                <w:szCs w:val="20"/>
              </w:rPr>
              <w:t>1192</w:t>
            </w:r>
            <w:r w:rsidR="0014575B">
              <w:rPr>
                <w:rStyle w:val="span"/>
                <w:rFonts w:ascii="Saira" w:eastAsia="Saira" w:hAnsi="Saira" w:cs="Saira"/>
                <w:color w:val="FFFFFF"/>
                <w:sz w:val="20"/>
                <w:szCs w:val="20"/>
              </w:rPr>
              <w:t>@gmail.com</w:t>
            </w:r>
            <w:r>
              <w:rPr>
                <w:rStyle w:val="divdocumentaddress"/>
                <w:rFonts w:ascii="Saira" w:eastAsia="Saira" w:hAnsi="Saira" w:cs="Saira"/>
              </w:rPr>
              <w:t xml:space="preserve"> </w:t>
            </w:r>
            <w:r>
              <w:rPr>
                <w:rStyle w:val="divdocumentsprtr"/>
                <w:rFonts w:ascii="Saira" w:eastAsia="Saira" w:hAnsi="Saira" w:cs="Saira"/>
                <w:color w:val="FFFFFF"/>
                <w:sz w:val="20"/>
                <w:szCs w:val="20"/>
              </w:rPr>
              <w:t xml:space="preserve">  </w:t>
            </w:r>
            <w:r>
              <w:rPr>
                <w:rStyle w:val="divdocumentsprtr"/>
                <w:rFonts w:ascii="Saira" w:eastAsia="Saira" w:hAnsi="Saira" w:cs="Saira"/>
                <w:noProof/>
                <w:color w:val="FFFFFF"/>
                <w:sz w:val="20"/>
                <w:szCs w:val="20"/>
              </w:rPr>
              <w:drawing>
                <wp:inline distT="0" distB="0" distL="0" distR="0" wp14:anchorId="09345368" wp14:editId="377080F8">
                  <wp:extent cx="64041" cy="64083"/>
                  <wp:effectExtent l="0" t="0" r="0" b="0"/>
                  <wp:docPr id="100008" name="Picture 1000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8" name=""/>
                          <pic:cNvPicPr>
                            <a:picLocks/>
                          </pic:cNvPicPr>
                        </pic:nvPicPr>
                        <pic:blipFill>
                          <a:blip r:embed="rId10"/>
                          <a:stretch>
                            <a:fillRect/>
                          </a:stretch>
                        </pic:blipFill>
                        <pic:spPr>
                          <a:xfrm>
                            <a:off x="0" y="0"/>
                            <a:ext cx="64041" cy="64083"/>
                          </a:xfrm>
                          <a:prstGeom prst="rect">
                            <a:avLst/>
                          </a:prstGeom>
                        </pic:spPr>
                      </pic:pic>
                    </a:graphicData>
                  </a:graphic>
                </wp:inline>
              </w:drawing>
            </w:r>
            <w:r>
              <w:rPr>
                <w:rStyle w:val="divdocumentsprtr"/>
                <w:rFonts w:ascii="Saira" w:eastAsia="Saira" w:hAnsi="Saira" w:cs="Saira"/>
                <w:color w:val="FFFFFF"/>
                <w:sz w:val="20"/>
                <w:szCs w:val="20"/>
              </w:rPr>
              <w:t>  </w:t>
            </w:r>
            <w:r>
              <w:rPr>
                <w:rStyle w:val="span"/>
                <w:rFonts w:ascii="Saira" w:eastAsia="Saira" w:hAnsi="Saira" w:cs="Saira"/>
                <w:color w:val="FFFFFF"/>
                <w:sz w:val="20"/>
                <w:szCs w:val="20"/>
              </w:rPr>
              <w:t> </w:t>
            </w:r>
            <w:r w:rsidR="009103CB">
              <w:rPr>
                <w:rStyle w:val="divdocumentsprtr"/>
                <w:rFonts w:ascii="Saira" w:eastAsia="Saira" w:hAnsi="Saira" w:cs="Saira"/>
                <w:noProof/>
                <w:color w:val="FFFFFF"/>
                <w:sz w:val="20"/>
                <w:szCs w:val="20"/>
              </w:rPr>
              <w:t xml:space="preserve"> </w:t>
            </w:r>
          </w:p>
        </w:tc>
      </w:tr>
    </w:tbl>
    <w:p w14:paraId="5F3B4275" w14:textId="77777777" w:rsidR="00AA6683" w:rsidRDefault="00AA6683">
      <w:pPr>
        <w:rPr>
          <w:vanish/>
        </w:rPr>
        <w:sectPr w:rsidR="00AA6683">
          <w:headerReference w:type="default" r:id="rId11"/>
          <w:footerReference w:type="default" r:id="rId12"/>
          <w:pgSz w:w="12240" w:h="15840"/>
          <w:pgMar w:top="0" w:right="600" w:bottom="400" w:left="0" w:header="0" w:footer="0" w:gutter="0"/>
          <w:cols w:space="720"/>
        </w:sectPr>
      </w:pPr>
    </w:p>
    <w:p w14:paraId="7F71737E" w14:textId="77777777" w:rsidR="00AA6683" w:rsidRDefault="00AA6683">
      <w:pPr>
        <w:rPr>
          <w:vanish/>
        </w:rPr>
      </w:pPr>
    </w:p>
    <w:p w14:paraId="3E68A5AE" w14:textId="77777777" w:rsidR="00AA6683" w:rsidRDefault="00F523BD">
      <w:pPr>
        <w:pStyle w:val="divdocumentinHeadersectiontopborder"/>
        <w:shd w:val="clear" w:color="auto" w:fill="FFFFFF"/>
        <w:spacing w:after="500" w:line="20" w:lineRule="atLeast"/>
        <w:rPr>
          <w:rFonts w:ascii="Saira" w:eastAsia="Saira" w:hAnsi="Saira" w:cs="Saira"/>
          <w:color w:val="020303"/>
          <w:sz w:val="2"/>
          <w:szCs w:val="2"/>
        </w:rPr>
      </w:pPr>
      <w:r>
        <w:rPr>
          <w:rFonts w:ascii="Saira" w:eastAsia="Saira" w:hAnsi="Saira" w:cs="Saira"/>
          <w:color w:val="020303"/>
          <w:sz w:val="2"/>
          <w:szCs w:val="2"/>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380"/>
      </w:tblGrid>
      <w:tr w:rsidR="00AA6683" w14:paraId="695153EF" w14:textId="77777777">
        <w:trPr>
          <w:tblCellSpacing w:w="0" w:type="dxa"/>
        </w:trPr>
        <w:tc>
          <w:tcPr>
            <w:tcW w:w="2660" w:type="dxa"/>
            <w:tcMar>
              <w:top w:w="0" w:type="dxa"/>
              <w:left w:w="0" w:type="dxa"/>
              <w:bottom w:w="0" w:type="dxa"/>
              <w:right w:w="0" w:type="dxa"/>
            </w:tcMar>
            <w:hideMark/>
          </w:tcPr>
          <w:p w14:paraId="4FA8D642" w14:textId="77777777" w:rsidR="00AA6683" w:rsidRDefault="00F523BD">
            <w:pPr>
              <w:pStyle w:val="divdocumentsectiontitle"/>
              <w:ind w:right="160"/>
              <w:rPr>
                <w:rStyle w:val="divdocumentheading"/>
              </w:rPr>
            </w:pPr>
            <w:r>
              <w:rPr>
                <w:rStyle w:val="divdocumentheading"/>
              </w:rPr>
              <w:t>Professional Summary</w:t>
            </w:r>
          </w:p>
          <w:p w14:paraId="1B3077D9" w14:textId="77777777" w:rsidR="00AA6683" w:rsidRDefault="00AA6683">
            <w:pPr>
              <w:pStyle w:val="divdocumentdivsectiontabledivscspdiv"/>
              <w:jc w:val="center"/>
              <w:rPr>
                <w:rStyle w:val="divdocumentheading"/>
                <w:sz w:val="20"/>
                <w:szCs w:val="20"/>
              </w:rPr>
            </w:pPr>
          </w:p>
        </w:tc>
        <w:tc>
          <w:tcPr>
            <w:tcW w:w="8380" w:type="dxa"/>
            <w:tcMar>
              <w:top w:w="0" w:type="dxa"/>
              <w:left w:w="0" w:type="dxa"/>
              <w:bottom w:w="0" w:type="dxa"/>
              <w:right w:w="0" w:type="dxa"/>
            </w:tcMar>
            <w:hideMark/>
          </w:tcPr>
          <w:p w14:paraId="2D727974" w14:textId="3C3CB754" w:rsidR="00AA6683" w:rsidRDefault="00F523BD">
            <w:pPr>
              <w:pStyle w:val="p"/>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Network Engineer with 9</w:t>
            </w:r>
            <w:r w:rsidR="00032952">
              <w:rPr>
                <w:rStyle w:val="divsectionbody"/>
                <w:rFonts w:ascii="Saira" w:eastAsia="Saira" w:hAnsi="Saira" w:cs="Saira"/>
                <w:sz w:val="20"/>
                <w:szCs w:val="20"/>
              </w:rPr>
              <w:t>+</w:t>
            </w:r>
            <w:r>
              <w:rPr>
                <w:rStyle w:val="divsectionbody"/>
                <w:rFonts w:ascii="Saira" w:eastAsia="Saira" w:hAnsi="Saira" w:cs="Saira"/>
                <w:sz w:val="20"/>
                <w:szCs w:val="20"/>
              </w:rPr>
              <w:t xml:space="preserve"> years of diverse experience in implementing, optimizing, maintaining and troubleshooting Enterprise Networks &amp; Security infrastructures. Experience with multiple topologies and various clients</w:t>
            </w:r>
            <w:r w:rsidR="0018407B">
              <w:rPr>
                <w:rStyle w:val="divsectionbody"/>
                <w:rFonts w:ascii="Saira" w:eastAsia="Saira" w:hAnsi="Saira" w:cs="Saira"/>
                <w:sz w:val="20"/>
                <w:szCs w:val="20"/>
              </w:rPr>
              <w:t>.</w:t>
            </w:r>
            <w:r>
              <w:rPr>
                <w:rStyle w:val="divsectionbody"/>
                <w:rFonts w:ascii="Saira" w:eastAsia="Saira" w:hAnsi="Saira" w:cs="Saira"/>
                <w:sz w:val="20"/>
                <w:szCs w:val="20"/>
              </w:rPr>
              <w:t xml:space="preserve"> Extensive experience working with </w:t>
            </w:r>
            <w:r w:rsidRPr="00114730">
              <w:rPr>
                <w:rStyle w:val="divsectionbody"/>
                <w:rFonts w:ascii="Saira" w:eastAsia="Saira" w:hAnsi="Saira" w:cs="Saira"/>
                <w:b/>
                <w:bCs/>
                <w:sz w:val="20"/>
                <w:szCs w:val="20"/>
              </w:rPr>
              <w:t>Firewalls, Switches, Routers, load balancers, VoIP and wireless technologies</w:t>
            </w:r>
            <w:r>
              <w:rPr>
                <w:rStyle w:val="divsectionbody"/>
                <w:rFonts w:ascii="Saira" w:eastAsia="Saira" w:hAnsi="Saira" w:cs="Saira"/>
                <w:sz w:val="20"/>
                <w:szCs w:val="20"/>
              </w:rPr>
              <w:t xml:space="preserve"> of different vendor hardware and software solutions. Deployment of Site-to-Site and Client-to-Site VPNs utilizing </w:t>
            </w:r>
            <w:r w:rsidRPr="00114730">
              <w:rPr>
                <w:rStyle w:val="divsectionbody"/>
                <w:rFonts w:ascii="Saira" w:eastAsia="Saira" w:hAnsi="Saira" w:cs="Saira"/>
                <w:b/>
                <w:bCs/>
                <w:sz w:val="20"/>
                <w:szCs w:val="20"/>
              </w:rPr>
              <w:t xml:space="preserve">Checkpoint, Palo Alto and </w:t>
            </w:r>
            <w:r w:rsidR="003F1276" w:rsidRPr="003F1276">
              <w:rPr>
                <w:rStyle w:val="divsectionbody"/>
                <w:rFonts w:ascii="Saira" w:eastAsia="Saira" w:hAnsi="Saira" w:cs="Saira"/>
                <w:b/>
                <w:bCs/>
                <w:sz w:val="20"/>
                <w:szCs w:val="20"/>
              </w:rPr>
              <w:t>Fortinet (FortiGate, FortiAnalyzer)</w:t>
            </w:r>
            <w:r w:rsidRPr="00114730">
              <w:rPr>
                <w:rStyle w:val="divsectionbody"/>
                <w:rFonts w:ascii="Saira" w:eastAsia="Saira" w:hAnsi="Saira" w:cs="Saira"/>
                <w:b/>
                <w:bCs/>
                <w:sz w:val="20"/>
                <w:szCs w:val="20"/>
              </w:rPr>
              <w:t xml:space="preserve"> Firewalls</w:t>
            </w:r>
            <w:r>
              <w:rPr>
                <w:rStyle w:val="divsectionbody"/>
                <w:rFonts w:ascii="Saira" w:eastAsia="Saira" w:hAnsi="Saira" w:cs="Saira"/>
                <w:sz w:val="20"/>
                <w:szCs w:val="20"/>
              </w:rPr>
              <w:t xml:space="preserve">. Implemented and maintained Sourcefire intrusion detection/ prevention (IDS/IPS) system and hardened protection standards on the firewall for enterprise network to protect sensitive corporate data and enabled IDS/IPS signatures on Firewall for Fine-tuning of TCP and UDP services. Experience with Bluecoat and </w:t>
            </w:r>
            <w:r w:rsidRPr="00725FC5">
              <w:rPr>
                <w:rStyle w:val="divsectionbody"/>
                <w:rFonts w:ascii="Saira" w:eastAsia="Saira" w:hAnsi="Saira" w:cs="Saira"/>
                <w:b/>
                <w:bCs/>
                <w:sz w:val="20"/>
                <w:szCs w:val="20"/>
              </w:rPr>
              <w:t xml:space="preserve">Zscaler </w:t>
            </w:r>
            <w:r>
              <w:rPr>
                <w:rStyle w:val="divsectionbody"/>
                <w:rFonts w:ascii="Saira" w:eastAsia="Saira" w:hAnsi="Saira" w:cs="Saira"/>
                <w:sz w:val="20"/>
                <w:szCs w:val="20"/>
              </w:rPr>
              <w:t xml:space="preserve">Proxies. Whitelisting, Blacklisting Policies, PAC file Logic for Internet, Extranet traffic flows. Experience in troubleshooting, maintaining, and integrating on </w:t>
            </w:r>
            <w:r w:rsidRPr="00114730">
              <w:rPr>
                <w:rStyle w:val="divsectionbody"/>
                <w:rFonts w:ascii="Saira" w:eastAsia="Saira" w:hAnsi="Saira" w:cs="Saira"/>
                <w:b/>
                <w:bCs/>
                <w:sz w:val="20"/>
                <w:szCs w:val="20"/>
              </w:rPr>
              <w:t>F5 Big-IP LTM/GTM</w:t>
            </w:r>
            <w:r>
              <w:rPr>
                <w:rStyle w:val="divsectionbody"/>
                <w:rFonts w:ascii="Saira" w:eastAsia="Saira" w:hAnsi="Saira" w:cs="Saira"/>
                <w:sz w:val="20"/>
                <w:szCs w:val="20"/>
              </w:rPr>
              <w:t xml:space="preserve"> load balancing and </w:t>
            </w:r>
            <w:r w:rsidRPr="008835EB">
              <w:rPr>
                <w:rStyle w:val="divsectionbody"/>
                <w:rFonts w:ascii="Saira" w:eastAsia="Saira" w:hAnsi="Saira" w:cs="Saira"/>
                <w:b/>
                <w:bCs/>
                <w:sz w:val="20"/>
                <w:szCs w:val="20"/>
              </w:rPr>
              <w:t>Application Security Manager (ASM)</w:t>
            </w:r>
            <w:r>
              <w:rPr>
                <w:rStyle w:val="divsectionbody"/>
                <w:rFonts w:ascii="Saira" w:eastAsia="Saira" w:hAnsi="Saira" w:cs="Saira"/>
                <w:sz w:val="20"/>
                <w:szCs w:val="20"/>
              </w:rPr>
              <w:t xml:space="preserve"> Deployed, Managed, monitored, and supported Bluecoat Proxy for content filtering, internet access between sites and VPN client users, forward proxy scenario and reverse proxy scenario for security and worked on adding </w:t>
            </w:r>
            <w:r w:rsidR="00A13C6E">
              <w:rPr>
                <w:rStyle w:val="divsectionbody"/>
                <w:rFonts w:ascii="Saira" w:eastAsia="Saira" w:hAnsi="Saira" w:cs="Saira"/>
                <w:sz w:val="20"/>
                <w:szCs w:val="20"/>
              </w:rPr>
              <w:t>URLs</w:t>
            </w:r>
            <w:r>
              <w:rPr>
                <w:rStyle w:val="divsectionbody"/>
                <w:rFonts w:ascii="Saira" w:eastAsia="Saira" w:hAnsi="Saira" w:cs="Saira"/>
                <w:sz w:val="20"/>
                <w:szCs w:val="20"/>
              </w:rPr>
              <w:t xml:space="preserve"> in Bluecoat Proxy SG's for URL filtering. Proficient in monitoring and managing networks using </w:t>
            </w:r>
            <w:r w:rsidRPr="00114730">
              <w:rPr>
                <w:rStyle w:val="divsectionbody"/>
                <w:rFonts w:ascii="Saira" w:eastAsia="Saira" w:hAnsi="Saira" w:cs="Saira"/>
                <w:b/>
                <w:bCs/>
                <w:sz w:val="20"/>
                <w:szCs w:val="20"/>
              </w:rPr>
              <w:t>SolarWinds NetFlow Traffic Analyzer, Network Performance Monitor (NPM)</w:t>
            </w:r>
            <w:r>
              <w:rPr>
                <w:rStyle w:val="divsectionbody"/>
                <w:rFonts w:ascii="Saira" w:eastAsia="Saira" w:hAnsi="Saira" w:cs="Saira"/>
                <w:sz w:val="20"/>
                <w:szCs w:val="20"/>
              </w:rPr>
              <w:t xml:space="preserve">, Network Configuration Manager (NCM); Cisco Prime, Security Device Manager (SDM), Cisco Works; Infoblox, HP OpenView and Wireshark. Developed Shell Scripts to run unit tests on various jobs on Jenkins. Hands-on experience in the development of utilities using shell and Python scripting to automate processes. Experience Arista Cloud Vision on a POC. Knowledge on Spine leaf Architecture in Datacenter. Worked on </w:t>
            </w:r>
            <w:r w:rsidRPr="00114730">
              <w:rPr>
                <w:rStyle w:val="divsectionbody"/>
                <w:rFonts w:ascii="Saira" w:eastAsia="Saira" w:hAnsi="Saira" w:cs="Saira"/>
                <w:b/>
                <w:bCs/>
                <w:sz w:val="20"/>
                <w:szCs w:val="20"/>
              </w:rPr>
              <w:t>EVPN, VXLAN, VTEPS, Bridge Domains, MP-BGP,</w:t>
            </w:r>
            <w:r>
              <w:rPr>
                <w:rStyle w:val="divsectionbody"/>
                <w:rFonts w:ascii="Saira" w:eastAsia="Saira" w:hAnsi="Saira" w:cs="Saira"/>
                <w:sz w:val="20"/>
                <w:szCs w:val="20"/>
              </w:rPr>
              <w:t xml:space="preserve"> </w:t>
            </w:r>
            <w:r w:rsidR="00CD40E6" w:rsidRPr="0040617E">
              <w:rPr>
                <w:rStyle w:val="divsectionbody"/>
                <w:rFonts w:ascii="Saira" w:eastAsia="Saira" w:hAnsi="Saira" w:cs="Saira"/>
                <w:b/>
                <w:bCs/>
                <w:sz w:val="20"/>
                <w:szCs w:val="20"/>
              </w:rPr>
              <w:t>OSPF</w:t>
            </w:r>
            <w:r w:rsidR="00FE37CC">
              <w:rPr>
                <w:rStyle w:val="divsectionbody"/>
                <w:rFonts w:ascii="Saira" w:eastAsia="Saira" w:hAnsi="Saira" w:cs="Saira"/>
                <w:sz w:val="20"/>
                <w:szCs w:val="20"/>
              </w:rPr>
              <w:t xml:space="preserve">, </w:t>
            </w:r>
            <w:r w:rsidR="00FE37CC" w:rsidRPr="0040617E">
              <w:rPr>
                <w:rStyle w:val="divsectionbody"/>
                <w:rFonts w:ascii="Saira" w:eastAsia="Saira" w:hAnsi="Saira" w:cs="Saira"/>
                <w:b/>
                <w:bCs/>
                <w:sz w:val="20"/>
                <w:szCs w:val="20"/>
              </w:rPr>
              <w:t>MPLS</w:t>
            </w:r>
            <w:r w:rsidR="00FE37CC" w:rsidRPr="002E670E">
              <w:rPr>
                <w:rStyle w:val="divsectionbody"/>
                <w:rFonts w:ascii="Saira" w:eastAsia="Saira" w:hAnsi="Saira" w:cs="Saira"/>
                <w:sz w:val="20"/>
                <w:szCs w:val="20"/>
              </w:rPr>
              <w:t>, with solid background in high-scale Data Center and WAN architecture.</w:t>
            </w:r>
            <w:r>
              <w:rPr>
                <w:rStyle w:val="divsectionbody"/>
                <w:rFonts w:ascii="Saira" w:eastAsia="Saira" w:hAnsi="Saira" w:cs="Saira"/>
                <w:sz w:val="20"/>
                <w:szCs w:val="20"/>
              </w:rPr>
              <w:t xml:space="preserve"> A motivated dynamic team player with excellent communication skills, resiliency, and enthusiasm.</w:t>
            </w:r>
          </w:p>
          <w:p w14:paraId="1BAA24C5" w14:textId="77777777" w:rsidR="00AA6683" w:rsidRDefault="00F523BD">
            <w:pPr>
              <w:pStyle w:val="divdocumentdivsectiontabledivscspdiv"/>
              <w:rPr>
                <w:rStyle w:val="divsectionbody"/>
                <w:rFonts w:ascii="Saira SemiBold" w:eastAsia="Saira SemiBold" w:hAnsi="Saira SemiBold" w:cs="Saira SemiBold"/>
                <w:sz w:val="20"/>
                <w:szCs w:val="20"/>
              </w:rPr>
            </w:pPr>
            <w:r>
              <w:rPr>
                <w:rStyle w:val="divsectionbody"/>
                <w:rFonts w:ascii="Saira SemiBold" w:eastAsia="Saira SemiBold" w:hAnsi="Saira SemiBold" w:cs="Saira SemiBold"/>
                <w:sz w:val="20"/>
                <w:szCs w:val="20"/>
              </w:rPr>
              <w:t> </w:t>
            </w:r>
          </w:p>
        </w:tc>
      </w:tr>
    </w:tbl>
    <w:p w14:paraId="700DE4C4" w14:textId="77777777" w:rsidR="00AA6683" w:rsidRDefault="00F523BD">
      <w:pPr>
        <w:pStyle w:val="topborder"/>
        <w:shd w:val="clear" w:color="auto" w:fill="FFFFFF"/>
        <w:rPr>
          <w:rFonts w:ascii="Saira" w:eastAsia="Saira" w:hAnsi="Saira" w:cs="Saira"/>
          <w:color w:val="020303"/>
        </w:rPr>
      </w:pPr>
      <w:r>
        <w:rPr>
          <w:rFonts w:ascii="Saira" w:eastAsia="Saira" w:hAnsi="Saira" w:cs="Saira"/>
          <w:color w:val="020303"/>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380"/>
      </w:tblGrid>
      <w:tr w:rsidR="00AA6683" w14:paraId="3828FEEA" w14:textId="77777777">
        <w:trPr>
          <w:tblCellSpacing w:w="0" w:type="dxa"/>
        </w:trPr>
        <w:tc>
          <w:tcPr>
            <w:tcW w:w="2660" w:type="dxa"/>
            <w:tcMar>
              <w:top w:w="0" w:type="dxa"/>
              <w:left w:w="0" w:type="dxa"/>
              <w:bottom w:w="0" w:type="dxa"/>
              <w:right w:w="0" w:type="dxa"/>
            </w:tcMar>
            <w:hideMark/>
          </w:tcPr>
          <w:p w14:paraId="600E3773" w14:textId="77777777" w:rsidR="00AA6683" w:rsidRDefault="00F523BD">
            <w:pPr>
              <w:pStyle w:val="divdocumentsectiontitle"/>
              <w:ind w:right="160"/>
              <w:rPr>
                <w:rStyle w:val="divdocumentheading"/>
              </w:rPr>
            </w:pPr>
            <w:r>
              <w:rPr>
                <w:rStyle w:val="divdocumentheading"/>
              </w:rPr>
              <w:t>Certifications</w:t>
            </w:r>
          </w:p>
          <w:p w14:paraId="1C72278C" w14:textId="77777777" w:rsidR="00AA6683" w:rsidRDefault="00AA6683">
            <w:pPr>
              <w:pStyle w:val="divdocumentdivsectiontabledivscspdiv"/>
              <w:jc w:val="center"/>
              <w:rPr>
                <w:rStyle w:val="divdocumentheading"/>
                <w:sz w:val="20"/>
                <w:szCs w:val="20"/>
              </w:rPr>
            </w:pPr>
          </w:p>
        </w:tc>
        <w:tc>
          <w:tcPr>
            <w:tcW w:w="8380" w:type="dxa"/>
            <w:tcMar>
              <w:top w:w="0" w:type="dxa"/>
              <w:left w:w="0" w:type="dxa"/>
              <w:bottom w:w="0" w:type="dxa"/>
              <w:right w:w="0" w:type="dxa"/>
            </w:tcMar>
            <w:hideMark/>
          </w:tcPr>
          <w:p w14:paraId="6263E77F" w14:textId="77777777" w:rsidR="00AA6683" w:rsidRDefault="00F523BD">
            <w:pPr>
              <w:pStyle w:val="divdocumentsinglecolumn"/>
              <w:spacing w:line="280" w:lineRule="atLeast"/>
              <w:rPr>
                <w:rStyle w:val="divsectionbody"/>
                <w:sz w:val="20"/>
                <w:szCs w:val="20"/>
              </w:rPr>
            </w:pPr>
            <w:r>
              <w:rPr>
                <w:rStyle w:val="span"/>
                <w:color w:val="020303"/>
                <w:sz w:val="20"/>
                <w:szCs w:val="20"/>
              </w:rPr>
              <w:t>CCNA, Cisco Certified Network Associate</w:t>
            </w:r>
          </w:p>
          <w:p w14:paraId="2DB4D179" w14:textId="77777777" w:rsidR="00AA6683" w:rsidRDefault="00AA6683">
            <w:pPr>
              <w:pStyle w:val="documentcert-secparagraph"/>
              <w:spacing w:line="200" w:lineRule="exact"/>
              <w:rPr>
                <w:rStyle w:val="divsectionbody"/>
                <w:rFonts w:ascii="Saira SemiBold" w:eastAsia="Saira SemiBold" w:hAnsi="Saira SemiBold" w:cs="Saira SemiBold"/>
                <w:sz w:val="20"/>
                <w:szCs w:val="20"/>
              </w:rPr>
            </w:pPr>
          </w:p>
          <w:p w14:paraId="495AB6F0" w14:textId="6D9F745E" w:rsidR="00AA6683" w:rsidRPr="00314B80" w:rsidRDefault="00F523BD" w:rsidP="00314B80">
            <w:pPr>
              <w:pStyle w:val="divdocumentsinglecolumn"/>
              <w:spacing w:line="280" w:lineRule="atLeast"/>
              <w:rPr>
                <w:rStyle w:val="divsectionbody"/>
                <w:sz w:val="20"/>
                <w:szCs w:val="20"/>
              </w:rPr>
            </w:pPr>
            <w:r>
              <w:rPr>
                <w:rStyle w:val="span"/>
                <w:color w:val="020303"/>
                <w:sz w:val="20"/>
                <w:szCs w:val="20"/>
              </w:rPr>
              <w:t>CCNP, Cisco Certified Network Professional</w:t>
            </w:r>
          </w:p>
        </w:tc>
      </w:tr>
    </w:tbl>
    <w:p w14:paraId="17C815CD" w14:textId="77777777" w:rsidR="00AA6683" w:rsidRDefault="00F523BD">
      <w:pPr>
        <w:pStyle w:val="topborder"/>
        <w:shd w:val="clear" w:color="auto" w:fill="FFFFFF"/>
        <w:rPr>
          <w:rFonts w:ascii="Saira" w:eastAsia="Saira" w:hAnsi="Saira" w:cs="Saira"/>
          <w:color w:val="020303"/>
        </w:rPr>
      </w:pPr>
      <w:r>
        <w:rPr>
          <w:rFonts w:ascii="Saira" w:eastAsia="Saira" w:hAnsi="Saira" w:cs="Saira"/>
          <w:color w:val="020303"/>
        </w:rPr>
        <w:t> </w:t>
      </w:r>
    </w:p>
    <w:tbl>
      <w:tblPr>
        <w:tblStyle w:val="divdocumentdivsectiontable"/>
        <w:tblW w:w="11060" w:type="dxa"/>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400"/>
      </w:tblGrid>
      <w:tr w:rsidR="00AA6683" w14:paraId="3E7F9863" w14:textId="77777777" w:rsidTr="0066333A">
        <w:trPr>
          <w:tblCellSpacing w:w="0" w:type="dxa"/>
        </w:trPr>
        <w:tc>
          <w:tcPr>
            <w:tcW w:w="2660" w:type="dxa"/>
            <w:tcMar>
              <w:top w:w="0" w:type="dxa"/>
              <w:left w:w="0" w:type="dxa"/>
              <w:bottom w:w="0" w:type="dxa"/>
              <w:right w:w="0" w:type="dxa"/>
            </w:tcMar>
            <w:hideMark/>
          </w:tcPr>
          <w:p w14:paraId="71F91530" w14:textId="77777777" w:rsidR="00AA6683" w:rsidRDefault="00F523BD">
            <w:pPr>
              <w:pStyle w:val="divdocumentsectiontitle"/>
              <w:ind w:right="160"/>
              <w:rPr>
                <w:rStyle w:val="divdocumentheading"/>
              </w:rPr>
            </w:pPr>
            <w:r>
              <w:rPr>
                <w:rStyle w:val="divdocumentheading"/>
              </w:rPr>
              <w:t>Work History</w:t>
            </w:r>
          </w:p>
          <w:p w14:paraId="7BAEC9B8" w14:textId="77777777" w:rsidR="00AA6683" w:rsidRDefault="00AA6683">
            <w:pPr>
              <w:pStyle w:val="divdocumentdivsectiontabledivscspdiv"/>
              <w:jc w:val="center"/>
              <w:rPr>
                <w:rStyle w:val="divdocumentheading"/>
                <w:sz w:val="20"/>
                <w:szCs w:val="20"/>
              </w:rPr>
            </w:pPr>
          </w:p>
        </w:tc>
        <w:tc>
          <w:tcPr>
            <w:tcW w:w="8400" w:type="dxa"/>
            <w:tcMar>
              <w:top w:w="0" w:type="dxa"/>
              <w:left w:w="0" w:type="dxa"/>
              <w:bottom w:w="0" w:type="dxa"/>
              <w:right w:w="0" w:type="dxa"/>
            </w:tcMar>
            <w:hideMark/>
          </w:tcPr>
          <w:p w14:paraId="7B7D9EA3" w14:textId="77777777" w:rsidR="00AA6683" w:rsidRDefault="00F523BD">
            <w:pPr>
              <w:pStyle w:val="divdocumentpaddedline"/>
              <w:spacing w:line="280" w:lineRule="atLeast"/>
              <w:rPr>
                <w:rStyle w:val="divsectionbody"/>
                <w:rFonts w:ascii="Saira" w:eastAsia="Saira" w:hAnsi="Saira" w:cs="Saira"/>
                <w:sz w:val="20"/>
                <w:szCs w:val="20"/>
              </w:rPr>
            </w:pPr>
            <w:r>
              <w:rPr>
                <w:rStyle w:val="divdocumentjobtitle"/>
                <w:b/>
                <w:bCs/>
                <w:caps/>
                <w:color w:val="020303"/>
                <w:sz w:val="20"/>
                <w:szCs w:val="20"/>
              </w:rPr>
              <w:t>Senior Network Engineer</w:t>
            </w:r>
            <w:r>
              <w:rPr>
                <w:rStyle w:val="divsectionbody"/>
                <w:rFonts w:ascii="Saira" w:eastAsia="Saira" w:hAnsi="Saira" w:cs="Saira"/>
                <w:sz w:val="20"/>
                <w:szCs w:val="20"/>
              </w:rPr>
              <w:t xml:space="preserve"> </w:t>
            </w:r>
            <w:r>
              <w:rPr>
                <w:rStyle w:val="divdocumentexperiencejobdates"/>
                <w:color w:val="020303"/>
                <w:sz w:val="20"/>
                <w:szCs w:val="20"/>
              </w:rPr>
              <w:t>11/2021</w:t>
            </w:r>
            <w:r>
              <w:rPr>
                <w:rStyle w:val="span"/>
                <w:rFonts w:ascii="Saira" w:eastAsia="Saira" w:hAnsi="Saira" w:cs="Saira"/>
                <w:color w:val="020303"/>
                <w:sz w:val="20"/>
                <w:szCs w:val="20"/>
              </w:rPr>
              <w:t xml:space="preserve"> to </w:t>
            </w:r>
            <w:r>
              <w:rPr>
                <w:rStyle w:val="divdocumentexperiencejobdates"/>
                <w:color w:val="020303"/>
                <w:sz w:val="20"/>
                <w:szCs w:val="20"/>
              </w:rPr>
              <w:t>Current</w:t>
            </w:r>
          </w:p>
          <w:p w14:paraId="1D3BCABA" w14:textId="5BE4807B" w:rsidR="00AA6683" w:rsidRPr="006D3862" w:rsidRDefault="00F523BD">
            <w:pPr>
              <w:pStyle w:val="divdocumentpaddedline"/>
              <w:spacing w:line="280" w:lineRule="atLeast"/>
              <w:rPr>
                <w:rStyle w:val="divsectionbody"/>
                <w:rFonts w:ascii="Saira" w:eastAsia="Saira" w:hAnsi="Saira" w:cs="Saira"/>
                <w:b/>
                <w:bCs/>
                <w:sz w:val="20"/>
                <w:szCs w:val="20"/>
              </w:rPr>
            </w:pPr>
            <w:r>
              <w:rPr>
                <w:rStyle w:val="divdocumentcompanyname"/>
                <w:color w:val="020303"/>
                <w:sz w:val="20"/>
                <w:szCs w:val="20"/>
              </w:rPr>
              <w:t>IPG Mediabrands</w:t>
            </w:r>
            <w:r w:rsidR="006D3862">
              <w:rPr>
                <w:rStyle w:val="divdocumentcompanyname"/>
                <w:color w:val="020303"/>
                <w:sz w:val="20"/>
                <w:szCs w:val="20"/>
              </w:rPr>
              <w:t xml:space="preserve">, </w:t>
            </w:r>
          </w:p>
          <w:p w14:paraId="19DD109F" w14:textId="37B28771"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Role – Part of the Deployment and Migration Teams</w:t>
            </w:r>
            <w:r w:rsidR="00342E98">
              <w:rPr>
                <w:rStyle w:val="divsectionbody"/>
                <w:rFonts w:ascii="Saira" w:eastAsia="Saira" w:hAnsi="Saira" w:cs="Saira"/>
                <w:sz w:val="20"/>
                <w:szCs w:val="20"/>
              </w:rPr>
              <w:t>.</w:t>
            </w:r>
          </w:p>
          <w:p w14:paraId="50D36F70" w14:textId="5702BD69"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Deployed Nexus 9K switches in ACI and Non ACI mode, Cisco Meraki wireless</w:t>
            </w:r>
            <w:r w:rsidR="00342E98">
              <w:rPr>
                <w:rStyle w:val="divsectionbody"/>
                <w:rFonts w:ascii="Saira" w:eastAsia="Saira" w:hAnsi="Saira" w:cs="Saira"/>
                <w:sz w:val="20"/>
                <w:szCs w:val="20"/>
              </w:rPr>
              <w:t>.</w:t>
            </w:r>
          </w:p>
          <w:p w14:paraId="5A67070F" w14:textId="1F294A4D"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Migration from ASA to Palo Alto Firewalls</w:t>
            </w:r>
            <w:r w:rsidR="00342E98">
              <w:rPr>
                <w:rStyle w:val="divsectionbody"/>
                <w:rFonts w:ascii="Saira" w:eastAsia="Saira" w:hAnsi="Saira" w:cs="Saira"/>
                <w:sz w:val="20"/>
                <w:szCs w:val="20"/>
              </w:rPr>
              <w:t>.</w:t>
            </w:r>
          </w:p>
          <w:p w14:paraId="3D86AF74" w14:textId="0E1427B2"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lastRenderedPageBreak/>
              <w:t>Migration from Cisco ACE to F5 load balancers</w:t>
            </w:r>
            <w:r w:rsidR="00342E98">
              <w:rPr>
                <w:rStyle w:val="divsectionbody"/>
                <w:rFonts w:ascii="Saira" w:eastAsia="Saira" w:hAnsi="Saira" w:cs="Saira"/>
                <w:sz w:val="20"/>
                <w:szCs w:val="20"/>
              </w:rPr>
              <w:t>.</w:t>
            </w:r>
          </w:p>
          <w:p w14:paraId="7305C948" w14:textId="36438239"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Migration from 3750 to 3850 and CAT9300 switches in Campus</w:t>
            </w:r>
            <w:r w:rsidR="00342E98">
              <w:rPr>
                <w:rStyle w:val="divsectionbody"/>
                <w:rFonts w:ascii="Saira" w:eastAsia="Saira" w:hAnsi="Saira" w:cs="Saira"/>
                <w:sz w:val="20"/>
                <w:szCs w:val="20"/>
              </w:rPr>
              <w:t>.</w:t>
            </w:r>
          </w:p>
          <w:p w14:paraId="4007CEAF" w14:textId="56E7A523" w:rsidR="00AA6683" w:rsidRDefault="00AD18FC">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on Building Cisco Viptela SD-WAN for remote sites</w:t>
            </w:r>
            <w:r w:rsidR="00342E98">
              <w:rPr>
                <w:rStyle w:val="divsectionbody"/>
                <w:rFonts w:ascii="Saira" w:eastAsia="Saira" w:hAnsi="Saira" w:cs="Saira"/>
                <w:sz w:val="20"/>
                <w:szCs w:val="20"/>
              </w:rPr>
              <w:t>.</w:t>
            </w:r>
          </w:p>
          <w:p w14:paraId="223DA821" w14:textId="0FB72727"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Played a principle role in configuring and implementing composite Network models consisting of Cisco 7300, 4000, 3800, ASR 9000 series routers and Cisco catalyst 3850, 3560, 4500, 6500 series switches</w:t>
            </w:r>
            <w:r w:rsidR="00342E98">
              <w:rPr>
                <w:rStyle w:val="divsectionbody"/>
                <w:rFonts w:ascii="Saira" w:eastAsia="Saira" w:hAnsi="Saira" w:cs="Saira"/>
                <w:sz w:val="20"/>
                <w:szCs w:val="20"/>
              </w:rPr>
              <w:t>.</w:t>
            </w:r>
          </w:p>
          <w:p w14:paraId="3267BBC7" w14:textId="0065CB2E"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Designed and Implemented plan for migration from existing Catalyst switches to Nexus and configured NX-OS Virtual Port Channels, Nexus port profiles, Nexus VPC peer links on Nexus 5k and 7k</w:t>
            </w:r>
            <w:r w:rsidR="00342E98">
              <w:rPr>
                <w:rStyle w:val="divsectionbody"/>
                <w:rFonts w:ascii="Saira" w:eastAsia="Saira" w:hAnsi="Saira" w:cs="Saira"/>
                <w:sz w:val="20"/>
                <w:szCs w:val="20"/>
              </w:rPr>
              <w:t>.</w:t>
            </w:r>
          </w:p>
          <w:p w14:paraId="509B8733" w14:textId="5C30462D"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on Cisco ACE to F5 migration in DMZ and Internal</w:t>
            </w:r>
            <w:r w:rsidR="00342E98">
              <w:rPr>
                <w:rStyle w:val="divsectionbody"/>
                <w:rFonts w:ascii="Saira" w:eastAsia="Saira" w:hAnsi="Saira" w:cs="Saira"/>
                <w:sz w:val="20"/>
                <w:szCs w:val="20"/>
              </w:rPr>
              <w:t>.</w:t>
            </w:r>
          </w:p>
          <w:p w14:paraId="799E9B6C" w14:textId="43011B78"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Migrated over 500 applications externally and internally</w:t>
            </w:r>
            <w:r w:rsidR="00342E98">
              <w:rPr>
                <w:rStyle w:val="divsectionbody"/>
                <w:rFonts w:ascii="Saira" w:eastAsia="Saira" w:hAnsi="Saira" w:cs="Saira"/>
                <w:sz w:val="20"/>
                <w:szCs w:val="20"/>
              </w:rPr>
              <w:t>.</w:t>
            </w:r>
          </w:p>
          <w:p w14:paraId="54BD6DA7" w14:textId="1C879AC5"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on LTM, GTM and APM on BIGIP and VIPRION Chassis</w:t>
            </w:r>
            <w:r w:rsidR="00342E98">
              <w:rPr>
                <w:rStyle w:val="divsectionbody"/>
                <w:rFonts w:ascii="Saira" w:eastAsia="Saira" w:hAnsi="Saira" w:cs="Saira"/>
                <w:sz w:val="20"/>
                <w:szCs w:val="20"/>
              </w:rPr>
              <w:t>.</w:t>
            </w:r>
          </w:p>
          <w:p w14:paraId="02247D68" w14:textId="194938AF"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Implemented and upgraded Networks using OSPF and BGP based routing protocols and prepared flow charts and utilization monitoring reports</w:t>
            </w:r>
            <w:r w:rsidR="00342E98">
              <w:rPr>
                <w:rStyle w:val="divsectionbody"/>
                <w:rFonts w:ascii="Saira" w:eastAsia="Saira" w:hAnsi="Saira" w:cs="Saira"/>
                <w:sz w:val="20"/>
                <w:szCs w:val="20"/>
              </w:rPr>
              <w:t>.</w:t>
            </w:r>
          </w:p>
          <w:p w14:paraId="4CEBBB2C" w14:textId="29103F22"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Designed, implemented, and optimized AWS networking solutions, including VPCs, subnets, route tables, and security groups, to ensure secure and efficient communication between AWS resources</w:t>
            </w:r>
            <w:r w:rsidR="00342E98">
              <w:rPr>
                <w:rStyle w:val="divsectionbody"/>
                <w:rFonts w:ascii="Saira" w:eastAsia="Saira" w:hAnsi="Saira" w:cs="Saira"/>
                <w:sz w:val="20"/>
                <w:szCs w:val="20"/>
              </w:rPr>
              <w:t>.</w:t>
            </w:r>
          </w:p>
          <w:p w14:paraId="0A787044" w14:textId="5A9AFCFC"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with Cisco ASA 5500-X with Firepower services, Firepower 4100 and Palo-alto Next-Gen PA-5000 Firewalls implementing and managing NAT, IPsec, site-to-site and remote VPNs, advanced inspection, anti-spoofing and AAA policies</w:t>
            </w:r>
            <w:r w:rsidR="00342E98">
              <w:rPr>
                <w:rStyle w:val="divsectionbody"/>
                <w:rFonts w:ascii="Saira" w:eastAsia="Saira" w:hAnsi="Saira" w:cs="Saira"/>
                <w:sz w:val="20"/>
                <w:szCs w:val="20"/>
              </w:rPr>
              <w:t>.</w:t>
            </w:r>
          </w:p>
          <w:p w14:paraId="49778CB0" w14:textId="6F52BF9C"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Experience on Palo Alto 5000 series</w:t>
            </w:r>
            <w:r w:rsidR="00342E98">
              <w:rPr>
                <w:rStyle w:val="divsectionbody"/>
                <w:rFonts w:ascii="Saira" w:eastAsia="Saira" w:hAnsi="Saira" w:cs="Saira"/>
                <w:sz w:val="20"/>
                <w:szCs w:val="20"/>
              </w:rPr>
              <w:t>.</w:t>
            </w:r>
          </w:p>
          <w:p w14:paraId="0A5D0752" w14:textId="06E832E8"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Conducted threat intelligence analysis using Zscaler's cloud sandboxing and threat feeds for proactive threat mitigation</w:t>
            </w:r>
            <w:r w:rsidR="00342E98">
              <w:rPr>
                <w:rStyle w:val="divsectionbody"/>
                <w:rFonts w:ascii="Saira" w:eastAsia="Saira" w:hAnsi="Saira" w:cs="Saira"/>
                <w:sz w:val="20"/>
                <w:szCs w:val="20"/>
              </w:rPr>
              <w:t>.</w:t>
            </w:r>
          </w:p>
          <w:p w14:paraId="2DEE7DED" w14:textId="14F59C37"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Collaborated with Zscaler support and engineering teams for incident resolution and platform optimization</w:t>
            </w:r>
            <w:r w:rsidR="00342E98">
              <w:rPr>
                <w:rStyle w:val="divsectionbody"/>
                <w:rFonts w:ascii="Saira" w:eastAsia="Saira" w:hAnsi="Saira" w:cs="Saira"/>
                <w:sz w:val="20"/>
                <w:szCs w:val="20"/>
              </w:rPr>
              <w:t>.</w:t>
            </w:r>
          </w:p>
          <w:p w14:paraId="3161BC39" w14:textId="2D76AAB8"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Conducted firewall rule reviews and optimizations to ensure optimal traffic flow and security posture</w:t>
            </w:r>
            <w:r w:rsidR="00342E98">
              <w:rPr>
                <w:rStyle w:val="divsectionbody"/>
                <w:rFonts w:ascii="Saira" w:eastAsia="Saira" w:hAnsi="Saira" w:cs="Saira"/>
                <w:sz w:val="20"/>
                <w:szCs w:val="20"/>
              </w:rPr>
              <w:t>.</w:t>
            </w:r>
          </w:p>
          <w:p w14:paraId="0D7EA95B" w14:textId="3CDA769D"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Utilized FortiAnalyzer for centralized logging and reporting, aiding in security event analysis and compliance audits</w:t>
            </w:r>
            <w:r w:rsidR="00E83F89">
              <w:rPr>
                <w:rStyle w:val="divsectionbody"/>
                <w:rFonts w:ascii="Saira" w:eastAsia="Saira" w:hAnsi="Saira" w:cs="Saira"/>
                <w:sz w:val="20"/>
                <w:szCs w:val="20"/>
              </w:rPr>
              <w:t>.</w:t>
            </w:r>
          </w:p>
          <w:p w14:paraId="4F33C8F2" w14:textId="781ECAFC"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Developed custom Splunk dashboards and reports to visualize network traffic patterns, bandwidth utilization and application performance metrics</w:t>
            </w:r>
            <w:r w:rsidR="00E83F89">
              <w:rPr>
                <w:rStyle w:val="divsectionbody"/>
                <w:rFonts w:ascii="Saira" w:eastAsia="Saira" w:hAnsi="Saira" w:cs="Saira"/>
                <w:sz w:val="20"/>
                <w:szCs w:val="20"/>
              </w:rPr>
              <w:t>.</w:t>
            </w:r>
          </w:p>
          <w:p w14:paraId="10B0D14C" w14:textId="505E1663"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with CrowdStrike's managed hunting service to proactively identify and respond to threats</w:t>
            </w:r>
            <w:r w:rsidR="00E83F89">
              <w:rPr>
                <w:rStyle w:val="divsectionbody"/>
                <w:rFonts w:ascii="Saira" w:eastAsia="Saira" w:hAnsi="Saira" w:cs="Saira"/>
                <w:sz w:val="20"/>
                <w:szCs w:val="20"/>
              </w:rPr>
              <w:t>.</w:t>
            </w:r>
          </w:p>
          <w:p w14:paraId="6A59FADE" w14:textId="448DC315"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Implemented network security groups (NSGs) and security policies to control traffic flow and protect cloud resources</w:t>
            </w:r>
            <w:r w:rsidR="00E83F89">
              <w:rPr>
                <w:rStyle w:val="divsectionbody"/>
                <w:rFonts w:ascii="Saira" w:eastAsia="Saira" w:hAnsi="Saira" w:cs="Saira"/>
                <w:sz w:val="20"/>
                <w:szCs w:val="20"/>
              </w:rPr>
              <w:t>.</w:t>
            </w:r>
          </w:p>
          <w:p w14:paraId="18FA0193" w14:textId="4B329290"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Integrated Splunk with third-party security tools such as Palo Alto Networks, Cisco ASA and F5 BIG-IP to enhance network security posture</w:t>
            </w:r>
            <w:r w:rsidR="00E83F89">
              <w:rPr>
                <w:rStyle w:val="divsectionbody"/>
                <w:rFonts w:ascii="Saira" w:eastAsia="Saira" w:hAnsi="Saira" w:cs="Saira"/>
                <w:sz w:val="20"/>
                <w:szCs w:val="20"/>
              </w:rPr>
              <w:t>.</w:t>
            </w:r>
          </w:p>
          <w:p w14:paraId="4A1B1F98" w14:textId="6E2D8A35"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Deploy and manage virtual networks using NSX-T to provide isolated and logically separate network segments</w:t>
            </w:r>
            <w:r w:rsidR="00E83F89">
              <w:rPr>
                <w:rStyle w:val="divsectionbody"/>
                <w:rFonts w:ascii="Saira" w:eastAsia="Saira" w:hAnsi="Saira" w:cs="Saira"/>
                <w:sz w:val="20"/>
                <w:szCs w:val="20"/>
              </w:rPr>
              <w:t>.</w:t>
            </w:r>
          </w:p>
          <w:p w14:paraId="0D97F718" w14:textId="219F5E39"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Monitored, Managed and hardened security policies and rules on checkpoint NGX firewalls</w:t>
            </w:r>
            <w:r w:rsidR="00E83F89">
              <w:rPr>
                <w:rStyle w:val="divsectionbody"/>
                <w:rFonts w:ascii="Saira" w:eastAsia="Saira" w:hAnsi="Saira" w:cs="Saira"/>
                <w:sz w:val="20"/>
                <w:szCs w:val="20"/>
              </w:rPr>
              <w:t>.</w:t>
            </w:r>
          </w:p>
          <w:p w14:paraId="19EF0446" w14:textId="79EE6D19"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with JunOS maintaining Juniper EX4600, EX3400, EX4300 series switches and ACX1000 router to maintain some sites and stations</w:t>
            </w:r>
            <w:r w:rsidR="00E83F89">
              <w:rPr>
                <w:rStyle w:val="divsectionbody"/>
                <w:rFonts w:ascii="Saira" w:eastAsia="Saira" w:hAnsi="Saira" w:cs="Saira"/>
                <w:sz w:val="20"/>
                <w:szCs w:val="20"/>
              </w:rPr>
              <w:t>.</w:t>
            </w:r>
          </w:p>
          <w:p w14:paraId="0183BFE2" w14:textId="4ADC415B"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Deployed and configured AWS Elastic Load Balancers (ELB) and Application Load Balancers (ALB) to distribute incoming traffic across EC2 instances and improve application scalability and availability</w:t>
            </w:r>
            <w:r w:rsidR="00E83F89">
              <w:rPr>
                <w:rStyle w:val="divsectionbody"/>
                <w:rFonts w:ascii="Saira" w:eastAsia="Saira" w:hAnsi="Saira" w:cs="Saira"/>
                <w:sz w:val="20"/>
                <w:szCs w:val="20"/>
              </w:rPr>
              <w:t>.</w:t>
            </w:r>
          </w:p>
          <w:p w14:paraId="3664FB66" w14:textId="45531085"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lastRenderedPageBreak/>
              <w:t>Used Python scripting for network sniffing and managed parameters for pool of servers and updated, automated and migrated different services and software by means of Ansible</w:t>
            </w:r>
            <w:r w:rsidR="00E83F89">
              <w:rPr>
                <w:rStyle w:val="divsectionbody"/>
                <w:rFonts w:ascii="Saira" w:eastAsia="Saira" w:hAnsi="Saira" w:cs="Saira"/>
                <w:sz w:val="20"/>
                <w:szCs w:val="20"/>
              </w:rPr>
              <w:t>.</w:t>
            </w:r>
          </w:p>
          <w:p w14:paraId="5B0D37AB" w14:textId="0268A297"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Maintained and Supported Multiprotocol Label Switching (MPLS) on WAN network</w:t>
            </w:r>
            <w:r w:rsidR="00E83F89">
              <w:rPr>
                <w:rStyle w:val="divsectionbody"/>
                <w:rFonts w:ascii="Saira" w:eastAsia="Saira" w:hAnsi="Saira" w:cs="Saira"/>
                <w:sz w:val="20"/>
                <w:szCs w:val="20"/>
              </w:rPr>
              <w:t>.</w:t>
            </w:r>
          </w:p>
          <w:p w14:paraId="251D8898" w14:textId="1EAD88DF"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DNS, DHCP &amp; IPAM (DDI) protocols and security</w:t>
            </w:r>
            <w:r w:rsidR="00E83F89">
              <w:rPr>
                <w:rStyle w:val="divsectionbody"/>
                <w:rFonts w:ascii="Saira" w:eastAsia="Saira" w:hAnsi="Saira" w:cs="Saira"/>
                <w:sz w:val="20"/>
                <w:szCs w:val="20"/>
              </w:rPr>
              <w:t>.</w:t>
            </w:r>
          </w:p>
          <w:p w14:paraId="790DF127" w14:textId="03322A97"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with Host Master for shared web hosting and managed Web Application firewall (WAF), DNS and DHCP management using Infoblox and Analyzed networks using Wireshark</w:t>
            </w:r>
            <w:r w:rsidR="00E83F89">
              <w:rPr>
                <w:rStyle w:val="divsectionbody"/>
                <w:rFonts w:ascii="Saira" w:eastAsia="Saira" w:hAnsi="Saira" w:cs="Saira"/>
                <w:sz w:val="20"/>
                <w:szCs w:val="20"/>
              </w:rPr>
              <w:t>.</w:t>
            </w:r>
          </w:p>
          <w:p w14:paraId="26E95F61" w14:textId="77777777"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Experience on monitoring, network diagnostic and network analytics tools (i.e</w:t>
            </w:r>
          </w:p>
          <w:p w14:paraId="61FCC99A" w14:textId="36988B05" w:rsidR="00AA6683" w:rsidRDefault="00F523BD" w:rsidP="00F610B2">
            <w:pPr>
              <w:pStyle w:val="divdocumentulli"/>
              <w:spacing w:line="280" w:lineRule="atLeast"/>
              <w:ind w:left="180"/>
              <w:rPr>
                <w:rStyle w:val="divsectionbody"/>
                <w:rFonts w:ascii="Saira" w:eastAsia="Saira" w:hAnsi="Saira" w:cs="Saira"/>
                <w:sz w:val="20"/>
                <w:szCs w:val="20"/>
              </w:rPr>
            </w:pPr>
            <w:r>
              <w:rPr>
                <w:rStyle w:val="divsectionbody"/>
                <w:rFonts w:ascii="Saira" w:eastAsia="Saira" w:hAnsi="Saira" w:cs="Saira"/>
                <w:sz w:val="20"/>
                <w:szCs w:val="20"/>
              </w:rPr>
              <w:t>SolarWinds, PRTG, etc.)</w:t>
            </w:r>
            <w:r w:rsidR="00E83F89">
              <w:rPr>
                <w:rStyle w:val="divsectionbody"/>
                <w:rFonts w:ascii="Saira" w:eastAsia="Saira" w:hAnsi="Saira" w:cs="Saira"/>
                <w:sz w:val="20"/>
                <w:szCs w:val="20"/>
              </w:rPr>
              <w:t>.</w:t>
            </w:r>
          </w:p>
          <w:p w14:paraId="57A8C820" w14:textId="151A1715"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Ideally expert in specific internet infrastructure technologies including DNS, DHCP, IPAM (especially experience with DDI appliances) and web caching (ideally with Squid) – or other deep exposure to HTTP</w:t>
            </w:r>
            <w:r w:rsidR="00E83F89">
              <w:rPr>
                <w:rStyle w:val="divsectionbody"/>
                <w:rFonts w:ascii="Saira" w:eastAsia="Saira" w:hAnsi="Saira" w:cs="Saira"/>
                <w:sz w:val="20"/>
                <w:szCs w:val="20"/>
              </w:rPr>
              <w:t>.</w:t>
            </w:r>
          </w:p>
          <w:p w14:paraId="01124CF2" w14:textId="24F42B6A"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Designed and implemented Splunk data models to categorize and correlate network-related events for better incident response</w:t>
            </w:r>
            <w:r w:rsidR="00E83F89">
              <w:rPr>
                <w:rStyle w:val="divsectionbody"/>
                <w:rFonts w:ascii="Saira" w:eastAsia="Saira" w:hAnsi="Saira" w:cs="Saira"/>
                <w:sz w:val="20"/>
                <w:szCs w:val="20"/>
              </w:rPr>
              <w:t>.</w:t>
            </w:r>
          </w:p>
          <w:p w14:paraId="50E483D6" w14:textId="134669C2" w:rsidR="004B2214" w:rsidRDefault="00F523BD" w:rsidP="004B2214">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 xml:space="preserve">Design and implement secure networking architectures within Google Cloud </w:t>
            </w:r>
            <w:r w:rsidR="00F610B2">
              <w:rPr>
                <w:rStyle w:val="divsectionbody"/>
                <w:rFonts w:ascii="Saira" w:eastAsia="Saira" w:hAnsi="Saira" w:cs="Saira"/>
                <w:sz w:val="20"/>
                <w:szCs w:val="20"/>
              </w:rPr>
              <w:t>Platform (</w:t>
            </w:r>
            <w:r>
              <w:rPr>
                <w:rStyle w:val="divsectionbody"/>
                <w:rFonts w:ascii="Saira" w:eastAsia="Saira" w:hAnsi="Saira" w:cs="Saira"/>
                <w:sz w:val="20"/>
                <w:szCs w:val="20"/>
              </w:rPr>
              <w:t>GCP)</w:t>
            </w:r>
            <w:r w:rsidR="00E83F89">
              <w:rPr>
                <w:rStyle w:val="divsectionbody"/>
                <w:rFonts w:ascii="Saira" w:eastAsia="Saira" w:hAnsi="Saira" w:cs="Saira"/>
                <w:sz w:val="20"/>
                <w:szCs w:val="20"/>
              </w:rPr>
              <w:t>.</w:t>
            </w:r>
          </w:p>
          <w:p w14:paraId="73B338A3" w14:textId="0F54009C" w:rsidR="004B2214" w:rsidRPr="004B2214" w:rsidRDefault="004B2214" w:rsidP="004B2214">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Collaborate with the incident response team to use Zscaler's threat intelligence and advanced threat protection capabilities to detect and respond to security incidents promptly</w:t>
            </w:r>
            <w:r w:rsidR="00E83F89">
              <w:rPr>
                <w:rStyle w:val="divsectionbody"/>
                <w:rFonts w:ascii="Saira" w:eastAsia="Saira" w:hAnsi="Saira" w:cs="Saira"/>
                <w:sz w:val="20"/>
                <w:szCs w:val="20"/>
              </w:rPr>
              <w:t>.</w:t>
            </w:r>
          </w:p>
          <w:p w14:paraId="4B405513" w14:textId="60B7B4DA"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 xml:space="preserve">Configure </w:t>
            </w:r>
            <w:r w:rsidRPr="00E83F89">
              <w:rPr>
                <w:rStyle w:val="divsectionbody"/>
                <w:rFonts w:ascii="Saira" w:eastAsia="Saira" w:hAnsi="Saira" w:cs="Saira"/>
                <w:sz w:val="20"/>
                <w:szCs w:val="20"/>
              </w:rPr>
              <w:t xml:space="preserve">Virtual Private Clouds (VPCs), </w:t>
            </w:r>
            <w:r>
              <w:rPr>
                <w:rStyle w:val="divsectionbody"/>
                <w:rFonts w:ascii="Saira" w:eastAsia="Saira" w:hAnsi="Saira" w:cs="Saira"/>
                <w:sz w:val="20"/>
                <w:szCs w:val="20"/>
              </w:rPr>
              <w:t>subnets, firewall rules and network peering to establish controlled communication paths while ensuring data privacy and integrity</w:t>
            </w:r>
            <w:r w:rsidR="00E83F89">
              <w:rPr>
                <w:rStyle w:val="divsectionbody"/>
                <w:rFonts w:ascii="Saira" w:eastAsia="Saira" w:hAnsi="Saira" w:cs="Saira"/>
                <w:sz w:val="20"/>
                <w:szCs w:val="20"/>
              </w:rPr>
              <w:t>.</w:t>
            </w:r>
          </w:p>
          <w:p w14:paraId="7E0C90F7" w14:textId="02A1FCF8"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Design and implement micro-segmentation using VMware NSX-T to isolate and secure different application workloads within virtual environments</w:t>
            </w:r>
            <w:r w:rsidR="00E83F89">
              <w:rPr>
                <w:rStyle w:val="divsectionbody"/>
                <w:rFonts w:ascii="Saira" w:eastAsia="Saira" w:hAnsi="Saira" w:cs="Saira"/>
                <w:sz w:val="20"/>
                <w:szCs w:val="20"/>
              </w:rPr>
              <w:t>.</w:t>
            </w:r>
          </w:p>
          <w:p w14:paraId="4322567B" w14:textId="1B726D8B"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Define security groups, policies, and firewall rules to control communication between VMs</w:t>
            </w:r>
            <w:r w:rsidR="00E83F89">
              <w:rPr>
                <w:rStyle w:val="divsectionbody"/>
                <w:rFonts w:ascii="Saira" w:eastAsia="Saira" w:hAnsi="Saira" w:cs="Saira"/>
                <w:sz w:val="20"/>
                <w:szCs w:val="20"/>
              </w:rPr>
              <w:t>.</w:t>
            </w:r>
          </w:p>
          <w:p w14:paraId="175C852D" w14:textId="0FE130DD"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on F5 LTM and GTM modules</w:t>
            </w:r>
            <w:r w:rsidR="00E83F89">
              <w:rPr>
                <w:rStyle w:val="divsectionbody"/>
                <w:rFonts w:ascii="Saira" w:eastAsia="Saira" w:hAnsi="Saira" w:cs="Saira"/>
                <w:sz w:val="20"/>
                <w:szCs w:val="20"/>
              </w:rPr>
              <w:t>.</w:t>
            </w:r>
          </w:p>
          <w:p w14:paraId="536DD6AE" w14:textId="4D1C3DB7"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Installed F5 LTM and GTM from scratch in DMZ and Internal environments</w:t>
            </w:r>
            <w:r w:rsidR="00E83F89">
              <w:rPr>
                <w:rStyle w:val="divsectionbody"/>
                <w:rFonts w:ascii="Saira" w:eastAsia="Saira" w:hAnsi="Saira" w:cs="Saira"/>
                <w:sz w:val="20"/>
                <w:szCs w:val="20"/>
              </w:rPr>
              <w:t>.</w:t>
            </w:r>
          </w:p>
          <w:p w14:paraId="37D1A80E" w14:textId="1DB5C10E"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 xml:space="preserve">Network Administrator with subject matter expertise to support implementation of </w:t>
            </w:r>
            <w:r w:rsidR="00F610B2">
              <w:rPr>
                <w:rStyle w:val="divsectionbody"/>
                <w:rFonts w:ascii="Saira" w:eastAsia="Saira" w:hAnsi="Saira" w:cs="Saira"/>
                <w:sz w:val="20"/>
                <w:szCs w:val="20"/>
              </w:rPr>
              <w:t>SolarWinds</w:t>
            </w:r>
            <w:r>
              <w:rPr>
                <w:rStyle w:val="divsectionbody"/>
                <w:rFonts w:ascii="Saira" w:eastAsia="Saira" w:hAnsi="Saira" w:cs="Saira"/>
                <w:sz w:val="20"/>
                <w:szCs w:val="20"/>
              </w:rPr>
              <w:t>, SCCM remote patching solution and MS Intune projects</w:t>
            </w:r>
            <w:r w:rsidR="00F175F6">
              <w:rPr>
                <w:rStyle w:val="divsectionbody"/>
                <w:rFonts w:ascii="Saira" w:eastAsia="Saira" w:hAnsi="Saira" w:cs="Saira"/>
                <w:sz w:val="20"/>
                <w:szCs w:val="20"/>
              </w:rPr>
              <w:t>.</w:t>
            </w:r>
          </w:p>
          <w:p w14:paraId="0128E892" w14:textId="60BBF0C1"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Intensive applications of Network automation tools and testing for network automation and configuration management using Ansible and Python scripting</w:t>
            </w:r>
            <w:r w:rsidR="00F175F6">
              <w:rPr>
                <w:rStyle w:val="divsectionbody"/>
                <w:rFonts w:ascii="Saira" w:eastAsia="Saira" w:hAnsi="Saira" w:cs="Saira"/>
                <w:sz w:val="20"/>
                <w:szCs w:val="20"/>
              </w:rPr>
              <w:t>.</w:t>
            </w:r>
          </w:p>
          <w:p w14:paraId="196EE775" w14:textId="250FFE92" w:rsidR="00AA6683" w:rsidRDefault="00F523BD">
            <w:pPr>
              <w:pStyle w:val="divdocumentulli"/>
              <w:numPr>
                <w:ilvl w:val="0"/>
                <w:numId w:val="1"/>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Performed Load balancing using F5 BIG-IP LTM ADC 6400, Cisco ACE 4710 Load balancers</w:t>
            </w:r>
            <w:r w:rsidR="00F175F6">
              <w:rPr>
                <w:rStyle w:val="divsectionbody"/>
                <w:rFonts w:ascii="Saira" w:eastAsia="Saira" w:hAnsi="Saira" w:cs="Saira"/>
                <w:sz w:val="20"/>
                <w:szCs w:val="20"/>
              </w:rPr>
              <w:t>.</w:t>
            </w:r>
          </w:p>
          <w:p w14:paraId="0DA83B39" w14:textId="77777777" w:rsidR="00F610B2" w:rsidRDefault="00F610B2">
            <w:pPr>
              <w:pStyle w:val="divdocumentpaddedline"/>
              <w:pBdr>
                <w:top w:val="none" w:sz="0" w:space="10" w:color="auto"/>
              </w:pBdr>
              <w:spacing w:line="280" w:lineRule="atLeast"/>
              <w:rPr>
                <w:rStyle w:val="divdocumentjobtitle"/>
                <w:b/>
                <w:bCs/>
                <w:caps/>
                <w:color w:val="020303"/>
                <w:sz w:val="20"/>
                <w:szCs w:val="20"/>
              </w:rPr>
            </w:pPr>
          </w:p>
          <w:p w14:paraId="2551940E" w14:textId="026F94B3" w:rsidR="00AA6683" w:rsidRDefault="00F523BD">
            <w:pPr>
              <w:pStyle w:val="divdocumentpaddedline"/>
              <w:pBdr>
                <w:top w:val="none" w:sz="0" w:space="10" w:color="auto"/>
              </w:pBdr>
              <w:spacing w:line="280" w:lineRule="atLeast"/>
              <w:rPr>
                <w:rStyle w:val="divsectionbody"/>
                <w:rFonts w:ascii="Saira" w:eastAsia="Saira" w:hAnsi="Saira" w:cs="Saira"/>
                <w:sz w:val="20"/>
                <w:szCs w:val="20"/>
              </w:rPr>
            </w:pPr>
            <w:r>
              <w:rPr>
                <w:rStyle w:val="divdocumentjobtitle"/>
                <w:b/>
                <w:bCs/>
                <w:caps/>
                <w:color w:val="020303"/>
                <w:sz w:val="20"/>
                <w:szCs w:val="20"/>
              </w:rPr>
              <w:t>Senior Network Engineer</w:t>
            </w:r>
            <w:r>
              <w:rPr>
                <w:rStyle w:val="divsectionbody"/>
                <w:rFonts w:ascii="Saira" w:eastAsia="Saira" w:hAnsi="Saira" w:cs="Saira"/>
                <w:sz w:val="20"/>
                <w:szCs w:val="20"/>
              </w:rPr>
              <w:t xml:space="preserve"> </w:t>
            </w:r>
            <w:r>
              <w:rPr>
                <w:rStyle w:val="divdocumentexperiencejobdates"/>
                <w:color w:val="020303"/>
                <w:sz w:val="20"/>
                <w:szCs w:val="20"/>
              </w:rPr>
              <w:t>04/2019</w:t>
            </w:r>
            <w:r>
              <w:rPr>
                <w:rStyle w:val="span"/>
                <w:rFonts w:ascii="Saira" w:eastAsia="Saira" w:hAnsi="Saira" w:cs="Saira"/>
                <w:color w:val="020303"/>
                <w:sz w:val="20"/>
                <w:szCs w:val="20"/>
              </w:rPr>
              <w:t xml:space="preserve"> to </w:t>
            </w:r>
            <w:r>
              <w:rPr>
                <w:rStyle w:val="divdocumentexperiencejobdates"/>
                <w:color w:val="020303"/>
                <w:sz w:val="20"/>
                <w:szCs w:val="20"/>
              </w:rPr>
              <w:t>10/2021</w:t>
            </w:r>
          </w:p>
          <w:p w14:paraId="45A9A3F8" w14:textId="3B6CEE27" w:rsidR="00AA6683" w:rsidRPr="00697B08" w:rsidRDefault="00697B08">
            <w:pPr>
              <w:pStyle w:val="divdocumentpaddedline"/>
              <w:spacing w:line="280" w:lineRule="atLeast"/>
              <w:rPr>
                <w:rStyle w:val="divsectionbody"/>
                <w:rFonts w:ascii="Saira" w:eastAsia="Saira" w:hAnsi="Saira" w:cs="Saira"/>
                <w:sz w:val="20"/>
                <w:szCs w:val="20"/>
              </w:rPr>
            </w:pPr>
            <w:r w:rsidRPr="00697B08">
              <w:rPr>
                <w:rStyle w:val="divdocumentcompanyname"/>
                <w:sz w:val="20"/>
                <w:szCs w:val="20"/>
              </w:rPr>
              <w:t>Fannie Mae</w:t>
            </w:r>
          </w:p>
          <w:p w14:paraId="1804347E" w14:textId="77777777"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Network Deployment and operations team member</w:t>
            </w:r>
          </w:p>
          <w:p w14:paraId="745E7F9D" w14:textId="71A5F470"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Deployed Nexus gear in Data centers, Upgrades, Working on Operational issues related to F5 LTM, GTM and APM, Cisco catalyst switches, routing in ASR and Juniper MX series, Zscaler Cloud proxy migration from Cisco IronPorts</w:t>
            </w:r>
            <w:r w:rsidR="00F175F6">
              <w:rPr>
                <w:rStyle w:val="divsectionbody"/>
                <w:rFonts w:ascii="Saira" w:eastAsia="Saira" w:hAnsi="Saira" w:cs="Saira"/>
                <w:sz w:val="20"/>
                <w:szCs w:val="20"/>
              </w:rPr>
              <w:t>.</w:t>
            </w:r>
          </w:p>
          <w:p w14:paraId="47A728E8" w14:textId="069F5EE2"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managed, and maintained LAN networks, VLANs and database, Port Security on Nortel 5510, 5520; Cisco Catalyst 3850, 4500 and 6500 switches and implemented VDC, VPC, and OTV on Nexus 5k and 7k switches</w:t>
            </w:r>
            <w:r w:rsidR="00F175F6">
              <w:rPr>
                <w:rStyle w:val="divsectionbody"/>
                <w:rFonts w:ascii="Saira" w:eastAsia="Saira" w:hAnsi="Saira" w:cs="Saira"/>
                <w:sz w:val="20"/>
                <w:szCs w:val="20"/>
              </w:rPr>
              <w:t>.</w:t>
            </w:r>
          </w:p>
          <w:p w14:paraId="72D91AF4" w14:textId="2B07B0AF"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Responsible for deployment, Integration and Troubleshoot Cisco Core Routers (ASR-9922,9912,9010,1006,1004,1002,903, 920_i, 920_0 &amp; 901) and Juniper MX series routers</w:t>
            </w:r>
            <w:r w:rsidR="00F175F6">
              <w:rPr>
                <w:rStyle w:val="divsectionbody"/>
                <w:rFonts w:ascii="Saira" w:eastAsia="Saira" w:hAnsi="Saira" w:cs="Saira"/>
                <w:sz w:val="20"/>
                <w:szCs w:val="20"/>
              </w:rPr>
              <w:t>.</w:t>
            </w:r>
          </w:p>
          <w:p w14:paraId="0DEBF835" w14:textId="61120655"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lastRenderedPageBreak/>
              <w:t>Worked on Multi center environment with BGP and OSPF mesh, Extranet connectivity, IPsec Tunnels</w:t>
            </w:r>
            <w:r w:rsidR="00F175F6">
              <w:rPr>
                <w:rStyle w:val="divsectionbody"/>
                <w:rFonts w:ascii="Saira" w:eastAsia="Saira" w:hAnsi="Saira" w:cs="Saira"/>
                <w:sz w:val="20"/>
                <w:szCs w:val="20"/>
              </w:rPr>
              <w:t>.</w:t>
            </w:r>
          </w:p>
          <w:p w14:paraId="309DBC95" w14:textId="0B89E624"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Contributed in implementation and configuration of F5 BIG-IP LTM-6400 load balancers, redistribution into OSPF on the core ASA firewall</w:t>
            </w:r>
            <w:r w:rsidR="00F175F6">
              <w:rPr>
                <w:rStyle w:val="divsectionbody"/>
                <w:rFonts w:ascii="Saira" w:eastAsia="Saira" w:hAnsi="Saira" w:cs="Saira"/>
                <w:sz w:val="20"/>
                <w:szCs w:val="20"/>
              </w:rPr>
              <w:t>.</w:t>
            </w:r>
          </w:p>
          <w:p w14:paraId="2E5863DE" w14:textId="444E9ED6"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Made security policies in F5 Application Security Manager (ASM) and made iRules in Local traffic manager</w:t>
            </w:r>
            <w:r w:rsidR="00F175F6">
              <w:rPr>
                <w:rStyle w:val="divsectionbody"/>
                <w:rFonts w:ascii="Saira" w:eastAsia="Saira" w:hAnsi="Saira" w:cs="Saira"/>
                <w:sz w:val="20"/>
                <w:szCs w:val="20"/>
              </w:rPr>
              <w:t>.</w:t>
            </w:r>
          </w:p>
          <w:p w14:paraId="0FFBF6EC" w14:textId="17305495"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Configured IP addressing scheme and coordinated with LAN/WAN engineers to develop and implement various security policies</w:t>
            </w:r>
            <w:r w:rsidR="00F175F6">
              <w:rPr>
                <w:rStyle w:val="divsectionbody"/>
                <w:rFonts w:ascii="Saira" w:eastAsia="Saira" w:hAnsi="Saira" w:cs="Saira"/>
                <w:sz w:val="20"/>
                <w:szCs w:val="20"/>
              </w:rPr>
              <w:t>.</w:t>
            </w:r>
          </w:p>
          <w:p w14:paraId="503C62D9" w14:textId="34298DA1"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with Juniper SRX550 and Palo-alto Next-Gen PA-5000 Firewalls implementing and managing NAT, IPsec, site-to-site and remote VPNs, advanced inspection, anti-spoofing, and AAA policies</w:t>
            </w:r>
            <w:r w:rsidR="00F175F6">
              <w:rPr>
                <w:rStyle w:val="divsectionbody"/>
                <w:rFonts w:ascii="Saira" w:eastAsia="Saira" w:hAnsi="Saira" w:cs="Saira"/>
                <w:sz w:val="20"/>
                <w:szCs w:val="20"/>
              </w:rPr>
              <w:t>.</w:t>
            </w:r>
          </w:p>
          <w:p w14:paraId="37A8F1A1" w14:textId="392B277D"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Designed and implemented Aruba wireless infrastructure to ensure full connectivity and continuous service</w:t>
            </w:r>
            <w:r w:rsidR="00F175F6">
              <w:rPr>
                <w:rStyle w:val="divsectionbody"/>
                <w:rFonts w:ascii="Saira" w:eastAsia="Saira" w:hAnsi="Saira" w:cs="Saira"/>
                <w:sz w:val="20"/>
                <w:szCs w:val="20"/>
              </w:rPr>
              <w:t>.</w:t>
            </w:r>
          </w:p>
          <w:p w14:paraId="674A7C50" w14:textId="4796C39F"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Played an important role in a team by implementing and documenting Switching Topologies, VLAN management, Port security, Trucking protocols, STP configuration, Inter-VLAN routing, 802.1x portbased authentication, LAN security and preparing Microsoft Visio reports and designs</w:t>
            </w:r>
            <w:r w:rsidR="00F175F6">
              <w:rPr>
                <w:rStyle w:val="divsectionbody"/>
                <w:rFonts w:ascii="Saira" w:eastAsia="Saira" w:hAnsi="Saira" w:cs="Saira"/>
                <w:sz w:val="20"/>
                <w:szCs w:val="20"/>
              </w:rPr>
              <w:t>.</w:t>
            </w:r>
          </w:p>
          <w:p w14:paraId="2F8FE633" w14:textId="7DDB8319"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Conducted network security assessments and audits utilizing AlgoSec's automated rule analysis to identify and mitigate misconfigurations and vulnerabilities</w:t>
            </w:r>
            <w:r w:rsidR="00F175F6">
              <w:rPr>
                <w:rStyle w:val="divsectionbody"/>
                <w:rFonts w:ascii="Saira" w:eastAsia="Saira" w:hAnsi="Saira" w:cs="Saira"/>
                <w:sz w:val="20"/>
                <w:szCs w:val="20"/>
              </w:rPr>
              <w:t>.</w:t>
            </w:r>
          </w:p>
          <w:p w14:paraId="3E7F03E6" w14:textId="69415C34"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Monitored network and provided analysis, improvement scopes and support using various monitoring tools such as Wireshark, SolarWinds Performance Monitor and coordinated with offshore support teams to ensure flawless operations</w:t>
            </w:r>
            <w:r w:rsidR="00F175F6">
              <w:rPr>
                <w:rStyle w:val="divsectionbody"/>
                <w:rFonts w:ascii="Saira" w:eastAsia="Saira" w:hAnsi="Saira" w:cs="Saira"/>
                <w:sz w:val="20"/>
                <w:szCs w:val="20"/>
              </w:rPr>
              <w:t>.</w:t>
            </w:r>
          </w:p>
          <w:p w14:paraId="29C57270" w14:textId="0B7B1621"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Integrate Zscaler's cloud security solutions with network infrastructure to provide secure and scalable internet access for users</w:t>
            </w:r>
            <w:r w:rsidR="00F175F6">
              <w:rPr>
                <w:rStyle w:val="divsectionbody"/>
                <w:rFonts w:ascii="Saira" w:eastAsia="Saira" w:hAnsi="Saira" w:cs="Saira"/>
                <w:sz w:val="20"/>
                <w:szCs w:val="20"/>
              </w:rPr>
              <w:t>.</w:t>
            </w:r>
          </w:p>
          <w:p w14:paraId="16C3EB09" w14:textId="0C0C9E4C"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Implemented firewall logging and monitoring solutions to generate actionable security alerts and facilitate incident response efforts</w:t>
            </w:r>
            <w:r w:rsidR="00F175F6">
              <w:rPr>
                <w:rStyle w:val="divsectionbody"/>
                <w:rFonts w:ascii="Saira" w:eastAsia="Saira" w:hAnsi="Saira" w:cs="Saira"/>
                <w:sz w:val="20"/>
                <w:szCs w:val="20"/>
              </w:rPr>
              <w:t>.</w:t>
            </w:r>
          </w:p>
          <w:p w14:paraId="751C8285" w14:textId="5B2186D3"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Collaborated with cross-functional teams to design and implement disaster recovery solutions using AWS Route 53 for DNS failover and AWS Global Accelerator for traffic rerouting</w:t>
            </w:r>
            <w:r w:rsidR="00F175F6">
              <w:rPr>
                <w:rStyle w:val="divsectionbody"/>
                <w:rFonts w:ascii="Saira" w:eastAsia="Saira" w:hAnsi="Saira" w:cs="Saira"/>
                <w:sz w:val="20"/>
                <w:szCs w:val="20"/>
              </w:rPr>
              <w:t>.</w:t>
            </w:r>
          </w:p>
          <w:p w14:paraId="61C828BE" w14:textId="303E35DA"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Leverage NSX-T's security features to integrate intrusion detection and prevention mechanisms into the virtual network</w:t>
            </w:r>
            <w:r w:rsidR="00F175F6">
              <w:rPr>
                <w:rStyle w:val="divsectionbody"/>
                <w:rFonts w:ascii="Saira" w:eastAsia="Saira" w:hAnsi="Saira" w:cs="Saira"/>
                <w:sz w:val="20"/>
                <w:szCs w:val="20"/>
              </w:rPr>
              <w:t>.</w:t>
            </w:r>
          </w:p>
          <w:p w14:paraId="00F4CBFA" w14:textId="77777777"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Analyze suspicious traffic patterns, assess potential threats, and take appropriate mitigation actions</w:t>
            </w:r>
          </w:p>
          <w:p w14:paraId="4A41DECE" w14:textId="15709764"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 xml:space="preserve">Set up and manage </w:t>
            </w:r>
            <w:r w:rsidRPr="00F175F6">
              <w:rPr>
                <w:rStyle w:val="divsectionbody"/>
                <w:rFonts w:ascii="Saira" w:eastAsia="Saira" w:hAnsi="Saira" w:cs="Saira"/>
                <w:sz w:val="20"/>
                <w:szCs w:val="20"/>
              </w:rPr>
              <w:t>Virtual Private Networks</w:t>
            </w:r>
            <w:r>
              <w:rPr>
                <w:rStyle w:val="divsectionbody"/>
                <w:rFonts w:ascii="Saira" w:eastAsia="Saira" w:hAnsi="Saira" w:cs="Saira"/>
                <w:sz w:val="20"/>
                <w:szCs w:val="20"/>
              </w:rPr>
              <w:t xml:space="preserve"> (VPNs) using Fortigate devices to establish secure communication channels for remote users or branch offices</w:t>
            </w:r>
            <w:r w:rsidR="00F175F6">
              <w:rPr>
                <w:rStyle w:val="divsectionbody"/>
                <w:rFonts w:ascii="Saira" w:eastAsia="Saira" w:hAnsi="Saira" w:cs="Saira"/>
                <w:sz w:val="20"/>
                <w:szCs w:val="20"/>
              </w:rPr>
              <w:t>.</w:t>
            </w:r>
          </w:p>
          <w:p w14:paraId="5C0D6C63" w14:textId="5DA4C6EF"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Collaborated with application teams to integrate application logs into Splunk for centralized monitoring and troubleshooting</w:t>
            </w:r>
            <w:r w:rsidR="00F175F6">
              <w:rPr>
                <w:rStyle w:val="divsectionbody"/>
                <w:rFonts w:ascii="Saira" w:eastAsia="Saira" w:hAnsi="Saira" w:cs="Saira"/>
                <w:sz w:val="20"/>
                <w:szCs w:val="20"/>
              </w:rPr>
              <w:t>.</w:t>
            </w:r>
          </w:p>
          <w:p w14:paraId="0A03F852" w14:textId="1B6CA5A1"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Deployed SD-Access using DNAC to create a secure and segmented network environment</w:t>
            </w:r>
            <w:r w:rsidR="00F175F6">
              <w:rPr>
                <w:rStyle w:val="divsectionbody"/>
                <w:rFonts w:ascii="Saira" w:eastAsia="Saira" w:hAnsi="Saira" w:cs="Saira"/>
                <w:sz w:val="20"/>
                <w:szCs w:val="20"/>
              </w:rPr>
              <w:t>.</w:t>
            </w:r>
          </w:p>
          <w:p w14:paraId="555A19E9" w14:textId="321AE436"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Utilize the policy-based approach to control user access, manage device identities, and enforce network segmentation</w:t>
            </w:r>
            <w:r w:rsidR="00F175F6">
              <w:rPr>
                <w:rStyle w:val="divsectionbody"/>
                <w:rFonts w:ascii="Saira" w:eastAsia="Saira" w:hAnsi="Saira" w:cs="Saira"/>
                <w:sz w:val="20"/>
                <w:szCs w:val="20"/>
              </w:rPr>
              <w:t>.</w:t>
            </w:r>
          </w:p>
          <w:p w14:paraId="7CA0DB5A" w14:textId="4CB1B379"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Experience Domain Name System/Dynamic Host Configuration Protocol/IP Access Management (DNS/DHCP/IPAM) appliances</w:t>
            </w:r>
            <w:r w:rsidR="00F175F6">
              <w:rPr>
                <w:rStyle w:val="divsectionbody"/>
                <w:rFonts w:ascii="Saira" w:eastAsia="Saira" w:hAnsi="Saira" w:cs="Saira"/>
                <w:sz w:val="20"/>
                <w:szCs w:val="20"/>
              </w:rPr>
              <w:t>.</w:t>
            </w:r>
          </w:p>
          <w:p w14:paraId="420C187C" w14:textId="583F0A36"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Integrated AlgoSec with Contra Costa Health Services' existing network infrastructure, including Cisco, Palo Alto Networks, and Check Point devices, to centralize security policy management</w:t>
            </w:r>
            <w:r w:rsidR="00F175F6">
              <w:rPr>
                <w:rStyle w:val="divsectionbody"/>
                <w:rFonts w:ascii="Saira" w:eastAsia="Saira" w:hAnsi="Saira" w:cs="Saira"/>
                <w:sz w:val="20"/>
                <w:szCs w:val="20"/>
              </w:rPr>
              <w:t>.</w:t>
            </w:r>
          </w:p>
          <w:p w14:paraId="65143293" w14:textId="063C0D5E"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lastRenderedPageBreak/>
              <w:t>Configure Arista network devices (switches and routers) to establish a secure and efficient network infrastructure</w:t>
            </w:r>
            <w:r w:rsidR="003B3B88">
              <w:rPr>
                <w:rStyle w:val="divsectionbody"/>
                <w:rFonts w:ascii="Saira" w:eastAsia="Saira" w:hAnsi="Saira" w:cs="Saira"/>
                <w:sz w:val="20"/>
                <w:szCs w:val="20"/>
              </w:rPr>
              <w:t>.</w:t>
            </w:r>
          </w:p>
          <w:p w14:paraId="52E50FF6" w14:textId="48D97330"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 xml:space="preserve">Implement VLANs, access control lists (ACLs), and </w:t>
            </w:r>
            <w:r w:rsidRPr="003B3B88">
              <w:rPr>
                <w:rStyle w:val="divsectionbody"/>
                <w:rFonts w:ascii="Saira" w:eastAsia="Saira" w:hAnsi="Saira" w:cs="Saira"/>
                <w:sz w:val="20"/>
                <w:szCs w:val="20"/>
              </w:rPr>
              <w:t>Quality of Service</w:t>
            </w:r>
            <w:r>
              <w:rPr>
                <w:rStyle w:val="divsectionbody"/>
                <w:rFonts w:ascii="Saira" w:eastAsia="Saira" w:hAnsi="Saira" w:cs="Saira"/>
                <w:sz w:val="20"/>
                <w:szCs w:val="20"/>
              </w:rPr>
              <w:t xml:space="preserve"> (QoS) settings to manage traffic flow and ensure network performance</w:t>
            </w:r>
            <w:r w:rsidR="003B3B88">
              <w:rPr>
                <w:rStyle w:val="divsectionbody"/>
                <w:rFonts w:ascii="Saira" w:eastAsia="Saira" w:hAnsi="Saira" w:cs="Saira"/>
                <w:sz w:val="20"/>
                <w:szCs w:val="20"/>
              </w:rPr>
              <w:t>.</w:t>
            </w:r>
          </w:p>
          <w:p w14:paraId="38A2330C" w14:textId="32F13EF5"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Integrated Python scripts with network orchestration platforms like Cisco DNA Center or Juniper Contrail to automate network provisioning and policy enforcement</w:t>
            </w:r>
            <w:r w:rsidR="003B3B88">
              <w:rPr>
                <w:rStyle w:val="divsectionbody"/>
                <w:rFonts w:ascii="Saira" w:eastAsia="Saira" w:hAnsi="Saira" w:cs="Saira"/>
                <w:sz w:val="20"/>
                <w:szCs w:val="20"/>
              </w:rPr>
              <w:t>.</w:t>
            </w:r>
          </w:p>
          <w:p w14:paraId="418D35AA" w14:textId="6C090575"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Conducted regular security assessments and penetration tests to evaluate the effectiveness of firewall configurations and identify potential vulnerabilities</w:t>
            </w:r>
            <w:r w:rsidR="003B3B88">
              <w:rPr>
                <w:rStyle w:val="divsectionbody"/>
                <w:rFonts w:ascii="Saira" w:eastAsia="Saira" w:hAnsi="Saira" w:cs="Saira"/>
                <w:sz w:val="20"/>
                <w:szCs w:val="20"/>
              </w:rPr>
              <w:t>.</w:t>
            </w:r>
          </w:p>
          <w:p w14:paraId="6150A095" w14:textId="5748B916"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Developed custom Splunk queries and dashboards to monitor network traffic and identify potential security threats</w:t>
            </w:r>
            <w:r w:rsidR="003B3B88">
              <w:rPr>
                <w:rStyle w:val="divsectionbody"/>
                <w:rFonts w:ascii="Saira" w:eastAsia="Saira" w:hAnsi="Saira" w:cs="Saira"/>
                <w:sz w:val="20"/>
                <w:szCs w:val="20"/>
              </w:rPr>
              <w:t>.</w:t>
            </w:r>
          </w:p>
          <w:p w14:paraId="6D2D6E8F" w14:textId="5DBA8337"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Coordinated with a team to upgrade network by changing primary routing protocol to OSPF from EIGRP and Participated in the modification of BGP from multiple MPLS powered router</w:t>
            </w:r>
            <w:r w:rsidR="003B3B88">
              <w:rPr>
                <w:rStyle w:val="divsectionbody"/>
                <w:rFonts w:ascii="Saira" w:eastAsia="Saira" w:hAnsi="Saira" w:cs="Saira"/>
                <w:sz w:val="20"/>
                <w:szCs w:val="20"/>
              </w:rPr>
              <w:t>.</w:t>
            </w:r>
          </w:p>
          <w:p w14:paraId="02F75C83" w14:textId="4D87E699"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Documented and maintained accurate records of customer support interactions, including troubleshooting steps and resolutions, for future reference and analysis</w:t>
            </w:r>
            <w:r w:rsidR="006F1C10">
              <w:rPr>
                <w:rStyle w:val="divsectionbody"/>
                <w:rFonts w:ascii="Saira" w:eastAsia="Saira" w:hAnsi="Saira" w:cs="Saira"/>
                <w:sz w:val="20"/>
                <w:szCs w:val="20"/>
              </w:rPr>
              <w:t>.</w:t>
            </w:r>
          </w:p>
          <w:p w14:paraId="66A4CB1B" w14:textId="18190007"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Developed custom reports and dashboards in AlgoSec to provide actionable insights into firewall rule utilization, compliance status and security policy effectiveness</w:t>
            </w:r>
            <w:r w:rsidR="006F1C10">
              <w:rPr>
                <w:rStyle w:val="divsectionbody"/>
                <w:rFonts w:ascii="Saira" w:eastAsia="Saira" w:hAnsi="Saira" w:cs="Saira"/>
                <w:sz w:val="20"/>
                <w:szCs w:val="20"/>
              </w:rPr>
              <w:t>.</w:t>
            </w:r>
          </w:p>
          <w:p w14:paraId="5B10A985" w14:textId="219AEA8C"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Developed Python scripts for network device inventory management, ensuring accurate asset tracking and compliance with regulatory requirements</w:t>
            </w:r>
            <w:r w:rsidR="006F1C10">
              <w:rPr>
                <w:rStyle w:val="divsectionbody"/>
                <w:rFonts w:ascii="Saira" w:eastAsia="Saira" w:hAnsi="Saira" w:cs="Saira"/>
                <w:sz w:val="20"/>
                <w:szCs w:val="20"/>
              </w:rPr>
              <w:t>.</w:t>
            </w:r>
          </w:p>
          <w:p w14:paraId="29443493" w14:textId="4F24D37A"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Conducted firewall performance tuning and capacity planning to accommodate growing network traffic and ensure optimal performance</w:t>
            </w:r>
            <w:r w:rsidR="006F1C10">
              <w:rPr>
                <w:rStyle w:val="divsectionbody"/>
                <w:rFonts w:ascii="Saira" w:eastAsia="Saira" w:hAnsi="Saira" w:cs="Saira"/>
                <w:sz w:val="20"/>
                <w:szCs w:val="20"/>
              </w:rPr>
              <w:t>.</w:t>
            </w:r>
          </w:p>
          <w:p w14:paraId="38A1BC67" w14:textId="52D1C842"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Conducted on-site visits to troubleshoot and resolve network-related issues reported by healthcare staff, maintaining high levels of customer satisfaction</w:t>
            </w:r>
            <w:r w:rsidR="006F1C10">
              <w:rPr>
                <w:rStyle w:val="divsectionbody"/>
                <w:rFonts w:ascii="Saira" w:eastAsia="Saira" w:hAnsi="Saira" w:cs="Saira"/>
                <w:sz w:val="20"/>
                <w:szCs w:val="20"/>
              </w:rPr>
              <w:t>.</w:t>
            </w:r>
          </w:p>
          <w:p w14:paraId="2FC57C75" w14:textId="54FC7D1E"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Implemented intrusion prevention system (IPS) and intrusion detection system (IDS) features on firewalls to detect and mitigate network threats in real-time</w:t>
            </w:r>
            <w:r w:rsidR="006F1C10">
              <w:rPr>
                <w:rStyle w:val="divsectionbody"/>
                <w:rFonts w:ascii="Saira" w:eastAsia="Saira" w:hAnsi="Saira" w:cs="Saira"/>
                <w:sz w:val="20"/>
                <w:szCs w:val="20"/>
              </w:rPr>
              <w:t>.</w:t>
            </w:r>
          </w:p>
          <w:p w14:paraId="46446175" w14:textId="77777777" w:rsidR="00AA6683" w:rsidRDefault="00F523BD">
            <w:pPr>
              <w:pStyle w:val="divdocumentulli"/>
              <w:numPr>
                <w:ilvl w:val="0"/>
                <w:numId w:val="2"/>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Environment: Nortel 5510, 5520; Cisco Catalyst series 3850, 4500, 6500; Nexus 2k, 5k, 7k; VMware vSphere 6, cisco routers 2900, 3800, 4000; Juniper SRX550, Palo-alto Next-Gen PA-5000; Zscaler Pzens, Python, Routing Protocols EIGRP, OSPF, BGP; VPNs, MPLS, Avaya telephony, VoIP, Wireless APs, Big-IP F5 LTM 6400 Load Balancer &amp; Application Security Manager, citrix NetScaler, Wireshark, SolarWinds, Infoblox, Splunk</w:t>
            </w:r>
          </w:p>
          <w:p w14:paraId="01577D61" w14:textId="77777777" w:rsidR="006F3EF8" w:rsidRDefault="006F3EF8" w:rsidP="006F3EF8">
            <w:pPr>
              <w:pStyle w:val="divdocumentulli"/>
              <w:spacing w:line="280" w:lineRule="atLeast"/>
              <w:ind w:left="180"/>
              <w:rPr>
                <w:rStyle w:val="divsectionbody"/>
                <w:rFonts w:ascii="Saira" w:eastAsia="Saira" w:hAnsi="Saira" w:cs="Saira"/>
                <w:sz w:val="20"/>
                <w:szCs w:val="20"/>
              </w:rPr>
            </w:pPr>
          </w:p>
          <w:p w14:paraId="485B8DE2" w14:textId="77777777" w:rsidR="00AA6683" w:rsidRDefault="00F523BD">
            <w:pPr>
              <w:pStyle w:val="divdocumentpaddedline"/>
              <w:pBdr>
                <w:top w:val="none" w:sz="0" w:space="10" w:color="auto"/>
              </w:pBdr>
              <w:spacing w:line="280" w:lineRule="atLeast"/>
              <w:rPr>
                <w:rStyle w:val="divsectionbody"/>
                <w:rFonts w:ascii="Saira" w:eastAsia="Saira" w:hAnsi="Saira" w:cs="Saira"/>
                <w:sz w:val="20"/>
                <w:szCs w:val="20"/>
              </w:rPr>
            </w:pPr>
            <w:r>
              <w:rPr>
                <w:rStyle w:val="divdocumentjobtitle"/>
                <w:b/>
                <w:bCs/>
                <w:caps/>
                <w:color w:val="020303"/>
                <w:sz w:val="20"/>
                <w:szCs w:val="20"/>
              </w:rPr>
              <w:t>Network operations Engineer</w:t>
            </w:r>
            <w:r>
              <w:rPr>
                <w:rStyle w:val="divsectionbody"/>
                <w:rFonts w:ascii="Saira" w:eastAsia="Saira" w:hAnsi="Saira" w:cs="Saira"/>
                <w:sz w:val="20"/>
                <w:szCs w:val="20"/>
              </w:rPr>
              <w:t xml:space="preserve"> </w:t>
            </w:r>
            <w:r>
              <w:rPr>
                <w:rStyle w:val="divdocumentexperiencejobdates"/>
                <w:color w:val="020303"/>
                <w:sz w:val="20"/>
                <w:szCs w:val="20"/>
              </w:rPr>
              <w:t>02/2018</w:t>
            </w:r>
            <w:r>
              <w:rPr>
                <w:rStyle w:val="span"/>
                <w:rFonts w:ascii="Saira" w:eastAsia="Saira" w:hAnsi="Saira" w:cs="Saira"/>
                <w:color w:val="020303"/>
                <w:sz w:val="20"/>
                <w:szCs w:val="20"/>
              </w:rPr>
              <w:t xml:space="preserve"> to </w:t>
            </w:r>
            <w:r>
              <w:rPr>
                <w:rStyle w:val="divdocumentexperiencejobdates"/>
                <w:color w:val="020303"/>
                <w:sz w:val="20"/>
                <w:szCs w:val="20"/>
              </w:rPr>
              <w:t>03/2019</w:t>
            </w:r>
          </w:p>
          <w:p w14:paraId="7B5F02C5" w14:textId="0F92CFE1" w:rsidR="00AA6683" w:rsidRDefault="00AE481D">
            <w:pPr>
              <w:pStyle w:val="divdocumentpaddedline"/>
              <w:spacing w:line="280" w:lineRule="atLeast"/>
              <w:rPr>
                <w:rStyle w:val="divsectionbody"/>
                <w:rFonts w:ascii="Saira" w:eastAsia="Saira" w:hAnsi="Saira" w:cs="Saira"/>
                <w:sz w:val="20"/>
                <w:szCs w:val="20"/>
              </w:rPr>
            </w:pPr>
            <w:r>
              <w:rPr>
                <w:rStyle w:val="divdocumentcompanyname"/>
                <w:color w:val="020303"/>
                <w:sz w:val="20"/>
                <w:szCs w:val="20"/>
              </w:rPr>
              <w:t>C</w:t>
            </w:r>
            <w:r w:rsidR="00A678B6">
              <w:rPr>
                <w:rStyle w:val="divdocumentcompanyname"/>
                <w:color w:val="020303"/>
                <w:sz w:val="20"/>
                <w:szCs w:val="20"/>
              </w:rPr>
              <w:t>aterpillar</w:t>
            </w:r>
          </w:p>
          <w:p w14:paraId="06FA4072" w14:textId="679EEFBE"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Role – Worked in Operation team as a Level 3 escalations Engineer responsible for issues on Routers, switches, Campus and Data center networks, WAN, Application Delivery controllers, Firewalls, Wireless LAN Controllers</w:t>
            </w:r>
            <w:r w:rsidR="006F1C10">
              <w:rPr>
                <w:rStyle w:val="divsectionbody"/>
                <w:rFonts w:ascii="Saira" w:eastAsia="Saira" w:hAnsi="Saira" w:cs="Saira"/>
                <w:sz w:val="20"/>
                <w:szCs w:val="20"/>
              </w:rPr>
              <w:t>.</w:t>
            </w:r>
          </w:p>
          <w:p w14:paraId="49871913" w14:textId="57602915"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on multiple customer environments of Verizon</w:t>
            </w:r>
            <w:r w:rsidR="006F1C10">
              <w:rPr>
                <w:rStyle w:val="divsectionbody"/>
                <w:rFonts w:ascii="Saira" w:eastAsia="Saira" w:hAnsi="Saira" w:cs="Saira"/>
                <w:sz w:val="20"/>
                <w:szCs w:val="20"/>
              </w:rPr>
              <w:t>.</w:t>
            </w:r>
          </w:p>
          <w:p w14:paraId="63F03445" w14:textId="1F14FB66"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Played an important role in migration to F5 LTM load Balancer from Cisco ACE load balancer in data center environment and performed basic and advanced F5 load balancer configurations including migrating configurations from Cisco ACE to F5, and testing and general troubleshooting of the F5 load balancers</w:t>
            </w:r>
            <w:r w:rsidR="006F1C10">
              <w:rPr>
                <w:rStyle w:val="divsectionbody"/>
                <w:rFonts w:ascii="Saira" w:eastAsia="Saira" w:hAnsi="Saira" w:cs="Saira"/>
                <w:sz w:val="20"/>
                <w:szCs w:val="20"/>
              </w:rPr>
              <w:t>.</w:t>
            </w:r>
          </w:p>
          <w:p w14:paraId="111233DB" w14:textId="02FD39B2"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Successfully installed Palo Alto PA-3060 firewalls to protect Data Center and provided L3 support for routers/switches/firewalls and Site-to-Site VPNs, 3DES, AES/AES-256</w:t>
            </w:r>
            <w:r w:rsidR="006F1C10">
              <w:rPr>
                <w:rStyle w:val="divsectionbody"/>
                <w:rFonts w:ascii="Saira" w:eastAsia="Saira" w:hAnsi="Saira" w:cs="Saira"/>
                <w:sz w:val="20"/>
                <w:szCs w:val="20"/>
              </w:rPr>
              <w:t>.</w:t>
            </w:r>
          </w:p>
          <w:p w14:paraId="025C048C" w14:textId="479B19A3"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with Cisco Nexus 2148 Fabric Extenders and Nexus 7010, 5000 series switches to provide a Flexible Access Solution for datacenter access architecture</w:t>
            </w:r>
            <w:r w:rsidR="006F1C10">
              <w:rPr>
                <w:rStyle w:val="divsectionbody"/>
                <w:rFonts w:ascii="Saira" w:eastAsia="Saira" w:hAnsi="Saira" w:cs="Saira"/>
                <w:sz w:val="20"/>
                <w:szCs w:val="20"/>
              </w:rPr>
              <w:t>.</w:t>
            </w:r>
          </w:p>
          <w:p w14:paraId="1F2713E0" w14:textId="4ABA09C4"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Design and implement network segmentation strategies using Arista devices to isolate different departments, services, or security zones</w:t>
            </w:r>
            <w:r w:rsidR="006F1C10">
              <w:rPr>
                <w:rStyle w:val="divsectionbody"/>
                <w:rFonts w:ascii="Saira" w:eastAsia="Saira" w:hAnsi="Saira" w:cs="Saira"/>
                <w:sz w:val="20"/>
                <w:szCs w:val="20"/>
              </w:rPr>
              <w:t>.</w:t>
            </w:r>
          </w:p>
          <w:p w14:paraId="393247E1" w14:textId="5E1583A9"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lastRenderedPageBreak/>
              <w:t>Employ Virtual Extensible LAN (VXLAN) or other segmentation techniques to enhance security and optimize network management</w:t>
            </w:r>
            <w:r w:rsidR="006F1C10">
              <w:rPr>
                <w:rStyle w:val="divsectionbody"/>
                <w:rFonts w:ascii="Saira" w:eastAsia="Saira" w:hAnsi="Saira" w:cs="Saira"/>
                <w:sz w:val="20"/>
                <w:szCs w:val="20"/>
              </w:rPr>
              <w:t>.</w:t>
            </w:r>
          </w:p>
          <w:p w14:paraId="58FC4280" w14:textId="7A68D3F7"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Configured and managed AWS Direct Connect and VPN connections to establish secure, high-speed connectivity between on-premises data centers and AWS cloud environments</w:t>
            </w:r>
            <w:r w:rsidR="006F1C10">
              <w:rPr>
                <w:rStyle w:val="divsectionbody"/>
                <w:rFonts w:ascii="Saira" w:eastAsia="Saira" w:hAnsi="Saira" w:cs="Saira"/>
                <w:sz w:val="20"/>
                <w:szCs w:val="20"/>
              </w:rPr>
              <w:t>.</w:t>
            </w:r>
          </w:p>
          <w:p w14:paraId="60901871" w14:textId="77777777"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Apply security best practices to harden Arista devices against potential threats</w:t>
            </w:r>
          </w:p>
          <w:p w14:paraId="13068F21" w14:textId="557DC905"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Disable unnecessary services, update firmware regularly and implement security features such as MACsec or Control Plane Policing to safeguard the network infrastructure</w:t>
            </w:r>
            <w:r w:rsidR="006F1C10">
              <w:rPr>
                <w:rStyle w:val="divsectionbody"/>
                <w:rFonts w:ascii="Saira" w:eastAsia="Saira" w:hAnsi="Saira" w:cs="Saira"/>
                <w:sz w:val="20"/>
                <w:szCs w:val="20"/>
              </w:rPr>
              <w:t>.</w:t>
            </w:r>
          </w:p>
          <w:p w14:paraId="7DADA3ED" w14:textId="5595BB5A"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Remediated IPSO Versions and Checkpoint SW to target version of IPSO 6.1 Build 38 from Checkpoint R65 Build 63 and implemented remediation in Running in Active/Active Cluster mode into VRRP High Availability environments</w:t>
            </w:r>
            <w:r w:rsidR="006F1C10">
              <w:rPr>
                <w:rStyle w:val="divsectionbody"/>
                <w:rFonts w:ascii="Saira" w:eastAsia="Saira" w:hAnsi="Saira" w:cs="Saira"/>
                <w:sz w:val="20"/>
                <w:szCs w:val="20"/>
              </w:rPr>
              <w:t>.</w:t>
            </w:r>
          </w:p>
          <w:p w14:paraId="0976AB1E" w14:textId="6C41532B"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Configure and manage ACI policies to ensure consistent application delivery and security across the data center</w:t>
            </w:r>
            <w:r w:rsidR="006F1C10">
              <w:rPr>
                <w:rStyle w:val="divsectionbody"/>
                <w:rFonts w:ascii="Saira" w:eastAsia="Saira" w:hAnsi="Saira" w:cs="Saira"/>
                <w:sz w:val="20"/>
                <w:szCs w:val="20"/>
              </w:rPr>
              <w:t>.</w:t>
            </w:r>
          </w:p>
          <w:p w14:paraId="288F66A8" w14:textId="212092E8"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Define application profiles, endpoint groups (EPGs), and contracts to control communication and enforce security policies</w:t>
            </w:r>
            <w:r w:rsidR="006F1C10">
              <w:rPr>
                <w:rStyle w:val="divsectionbody"/>
                <w:rFonts w:ascii="Saira" w:eastAsia="Saira" w:hAnsi="Saira" w:cs="Saira"/>
                <w:sz w:val="20"/>
                <w:szCs w:val="20"/>
              </w:rPr>
              <w:t>.</w:t>
            </w:r>
          </w:p>
          <w:p w14:paraId="2061FCD2" w14:textId="79B0928A"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Implement micro-segmentation within ACI to isolate application components and workloads</w:t>
            </w:r>
            <w:r w:rsidR="006F1C10">
              <w:rPr>
                <w:rStyle w:val="divsectionbody"/>
                <w:rFonts w:ascii="Saira" w:eastAsia="Saira" w:hAnsi="Saira" w:cs="Saira"/>
                <w:sz w:val="20"/>
                <w:szCs w:val="20"/>
              </w:rPr>
              <w:t>.</w:t>
            </w:r>
          </w:p>
          <w:p w14:paraId="6A2CCA32" w14:textId="05F2A42F"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Use group-based policies to define communication rules between EPGs, minimizing lateral movement and reducing attack surface</w:t>
            </w:r>
            <w:r w:rsidR="006F1C10">
              <w:rPr>
                <w:rStyle w:val="divsectionbody"/>
                <w:rFonts w:ascii="Saira" w:eastAsia="Saira" w:hAnsi="Saira" w:cs="Saira"/>
                <w:sz w:val="20"/>
                <w:szCs w:val="20"/>
              </w:rPr>
              <w:t>.</w:t>
            </w:r>
          </w:p>
          <w:p w14:paraId="5355CC0F" w14:textId="48914FDA"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Monitored and managed networks using Cisco Works tools and Wireshark</w:t>
            </w:r>
            <w:r w:rsidR="006F1C10">
              <w:rPr>
                <w:rStyle w:val="divsectionbody"/>
                <w:rFonts w:ascii="Saira" w:eastAsia="Saira" w:hAnsi="Saira" w:cs="Saira"/>
                <w:sz w:val="20"/>
                <w:szCs w:val="20"/>
              </w:rPr>
              <w:t>.</w:t>
            </w:r>
          </w:p>
          <w:p w14:paraId="1D824ADF" w14:textId="09B1418E"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Extended support on access layer, distribution layer and core layer device of IBM as assigned</w:t>
            </w:r>
            <w:r w:rsidR="006F1C10">
              <w:rPr>
                <w:rStyle w:val="divsectionbody"/>
                <w:rFonts w:ascii="Saira" w:eastAsia="Saira" w:hAnsi="Saira" w:cs="Saira"/>
                <w:sz w:val="20"/>
                <w:szCs w:val="20"/>
              </w:rPr>
              <w:t>.</w:t>
            </w:r>
          </w:p>
          <w:p w14:paraId="2A7F044F" w14:textId="702C9284"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on moving strategies for data centers between different locations, and from Cisco 6500 based data center to both Cisco 6500 &amp; Nexus based data center</w:t>
            </w:r>
            <w:r w:rsidR="006F1C10">
              <w:rPr>
                <w:rStyle w:val="divsectionbody"/>
                <w:rFonts w:ascii="Saira" w:eastAsia="Saira" w:hAnsi="Saira" w:cs="Saira"/>
                <w:sz w:val="20"/>
                <w:szCs w:val="20"/>
              </w:rPr>
              <w:t>.</w:t>
            </w:r>
          </w:p>
          <w:p w14:paraId="65D5267C" w14:textId="78FDB90D"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Daily switching ticket resolving included VTP, ISL/ 802.1Q, IPSec and GRE Tunneling, VLANs, Ether Channel, Trunking, Port Security, STP and RSTP</w:t>
            </w:r>
            <w:r w:rsidR="006F1C10">
              <w:rPr>
                <w:rStyle w:val="divsectionbody"/>
                <w:rFonts w:ascii="Saira" w:eastAsia="Saira" w:hAnsi="Saira" w:cs="Saira"/>
                <w:sz w:val="20"/>
                <w:szCs w:val="20"/>
              </w:rPr>
              <w:t>.</w:t>
            </w:r>
          </w:p>
          <w:p w14:paraId="3D325071" w14:textId="38B12587"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Managed network security by working on NAT/PAT, ACL, and ASA Firewalls</w:t>
            </w:r>
            <w:r w:rsidR="006F1C10">
              <w:rPr>
                <w:rStyle w:val="divsectionbody"/>
                <w:rFonts w:ascii="Saira" w:eastAsia="Saira" w:hAnsi="Saira" w:cs="Saira"/>
                <w:sz w:val="20"/>
                <w:szCs w:val="20"/>
              </w:rPr>
              <w:t>.</w:t>
            </w:r>
          </w:p>
          <w:p w14:paraId="4E44E062" w14:textId="7EF984FB"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Migration of existing IPSEC VPN tunnels from pre-Shared key to Certificate Authority for purpose of scaling and also worked with MP-BGP and MPLS LDP protocols</w:t>
            </w:r>
            <w:r w:rsidR="006F1C10">
              <w:rPr>
                <w:rStyle w:val="divsectionbody"/>
                <w:rFonts w:ascii="Saira" w:eastAsia="Saira" w:hAnsi="Saira" w:cs="Saira"/>
                <w:sz w:val="20"/>
                <w:szCs w:val="20"/>
              </w:rPr>
              <w:t>.</w:t>
            </w:r>
          </w:p>
          <w:p w14:paraId="4360E791" w14:textId="456F8253"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Health check and automated IOS and script updates applied via voyance application</w:t>
            </w:r>
            <w:r w:rsidR="006F1C10">
              <w:rPr>
                <w:rStyle w:val="divsectionbody"/>
                <w:rFonts w:ascii="Saira" w:eastAsia="Saira" w:hAnsi="Saira" w:cs="Saira"/>
                <w:sz w:val="20"/>
                <w:szCs w:val="20"/>
              </w:rPr>
              <w:t>.</w:t>
            </w:r>
          </w:p>
          <w:p w14:paraId="77A088F4" w14:textId="61E78EC7"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Configured, Deployed, and Troubleshot Greenville Health System's Wireless Network utilizing Cisco WCS, wireless and conducted health check for Network devices involving upgrading IOS on every quarter after checking the vulnerability of IOS and reviewing the configurations</w:t>
            </w:r>
            <w:r w:rsidR="006F1C10">
              <w:rPr>
                <w:rStyle w:val="divsectionbody"/>
                <w:rFonts w:ascii="Saira" w:eastAsia="Saira" w:hAnsi="Saira" w:cs="Saira"/>
                <w:sz w:val="20"/>
                <w:szCs w:val="20"/>
              </w:rPr>
              <w:t>.</w:t>
            </w:r>
          </w:p>
          <w:p w14:paraId="64B2EC54" w14:textId="0B5D6653"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on NNMI, Infoblox, e-health monitoring tools</w:t>
            </w:r>
            <w:r w:rsidR="006F1C10">
              <w:rPr>
                <w:rStyle w:val="divsectionbody"/>
                <w:rFonts w:ascii="Saira" w:eastAsia="Saira" w:hAnsi="Saira" w:cs="Saira"/>
                <w:sz w:val="20"/>
                <w:szCs w:val="20"/>
              </w:rPr>
              <w:t>.</w:t>
            </w:r>
          </w:p>
          <w:p w14:paraId="3F213DBD" w14:textId="192B4590"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Successfully implemented EOL project alias 'End of life equipment' assigned as per IBM guidelines in live environment</w:t>
            </w:r>
            <w:r w:rsidR="006F1C10">
              <w:rPr>
                <w:rStyle w:val="divsectionbody"/>
                <w:rFonts w:ascii="Saira" w:eastAsia="Saira" w:hAnsi="Saira" w:cs="Saira"/>
                <w:sz w:val="20"/>
                <w:szCs w:val="20"/>
              </w:rPr>
              <w:t>.</w:t>
            </w:r>
          </w:p>
          <w:p w14:paraId="794A52B9" w14:textId="77777777" w:rsidR="00AA6683" w:rsidRDefault="00F523BD">
            <w:pPr>
              <w:pStyle w:val="divdocumentulli"/>
              <w:numPr>
                <w:ilvl w:val="0"/>
                <w:numId w:val="3"/>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Environment: Cisco ACE, cisco Nexus 2k/5k/7k, IPS/IDS, SolarWinds, CiscoWorks, cisco 6500/3700/7200 routers, PA- 3060 firewalls, VPN tunnels, OSPF, EIGRP, BGP, MPLS, LDP, Cloud based Pbx servers, Infoblox, EOL, windows server 2012R2, Active Directory</w:t>
            </w:r>
          </w:p>
          <w:p w14:paraId="66F4EEE5" w14:textId="77777777" w:rsidR="006F3EF8" w:rsidRDefault="006F3EF8" w:rsidP="006F3EF8">
            <w:pPr>
              <w:pStyle w:val="divdocumentulli"/>
              <w:spacing w:line="280" w:lineRule="atLeast"/>
              <w:rPr>
                <w:rStyle w:val="divsectionbody"/>
                <w:rFonts w:ascii="Saira" w:eastAsia="Saira" w:hAnsi="Saira" w:cs="Saira"/>
                <w:sz w:val="20"/>
                <w:szCs w:val="20"/>
              </w:rPr>
            </w:pPr>
          </w:p>
          <w:p w14:paraId="335485F5" w14:textId="77777777" w:rsidR="00AA6683" w:rsidRDefault="00F523BD">
            <w:pPr>
              <w:pStyle w:val="divdocumentpaddedline"/>
              <w:pBdr>
                <w:top w:val="none" w:sz="0" w:space="10" w:color="auto"/>
              </w:pBdr>
              <w:spacing w:line="280" w:lineRule="atLeast"/>
              <w:rPr>
                <w:rStyle w:val="divsectionbody"/>
                <w:rFonts w:ascii="Saira" w:eastAsia="Saira" w:hAnsi="Saira" w:cs="Saira"/>
                <w:sz w:val="20"/>
                <w:szCs w:val="20"/>
              </w:rPr>
            </w:pPr>
            <w:r>
              <w:rPr>
                <w:rStyle w:val="divdocumentjobtitle"/>
                <w:b/>
                <w:bCs/>
                <w:caps/>
                <w:color w:val="020303"/>
                <w:sz w:val="20"/>
                <w:szCs w:val="20"/>
              </w:rPr>
              <w:t>Network Security Engineer</w:t>
            </w:r>
            <w:r>
              <w:rPr>
                <w:rStyle w:val="divsectionbody"/>
                <w:rFonts w:ascii="Saira" w:eastAsia="Saira" w:hAnsi="Saira" w:cs="Saira"/>
                <w:sz w:val="20"/>
                <w:szCs w:val="20"/>
              </w:rPr>
              <w:t xml:space="preserve"> </w:t>
            </w:r>
            <w:r>
              <w:rPr>
                <w:rStyle w:val="divdocumentexperiencejobdates"/>
                <w:color w:val="020303"/>
                <w:sz w:val="20"/>
                <w:szCs w:val="20"/>
              </w:rPr>
              <w:t>11/2016</w:t>
            </w:r>
            <w:r>
              <w:rPr>
                <w:rStyle w:val="span"/>
                <w:rFonts w:ascii="Saira" w:eastAsia="Saira" w:hAnsi="Saira" w:cs="Saira"/>
                <w:color w:val="020303"/>
                <w:sz w:val="20"/>
                <w:szCs w:val="20"/>
              </w:rPr>
              <w:t xml:space="preserve"> to </w:t>
            </w:r>
            <w:r>
              <w:rPr>
                <w:rStyle w:val="divdocumentexperiencejobdates"/>
                <w:color w:val="020303"/>
                <w:sz w:val="20"/>
                <w:szCs w:val="20"/>
              </w:rPr>
              <w:t>01/2018</w:t>
            </w:r>
          </w:p>
          <w:p w14:paraId="4CA3E07E" w14:textId="23E6AA6A" w:rsidR="00AA6683" w:rsidRDefault="00DF62C3">
            <w:pPr>
              <w:pStyle w:val="divdocumentpaddedline"/>
              <w:spacing w:line="280" w:lineRule="atLeast"/>
              <w:rPr>
                <w:rStyle w:val="divsectionbody"/>
                <w:rFonts w:ascii="Saira" w:eastAsia="Saira" w:hAnsi="Saira" w:cs="Saira"/>
                <w:sz w:val="20"/>
                <w:szCs w:val="20"/>
              </w:rPr>
            </w:pPr>
            <w:r w:rsidRPr="002D5759">
              <w:rPr>
                <w:rStyle w:val="divdocumentcompanyname"/>
                <w:sz w:val="20"/>
                <w:szCs w:val="20"/>
              </w:rPr>
              <w:t>Elanco</w:t>
            </w:r>
          </w:p>
          <w:p w14:paraId="45E82F78" w14:textId="77777777"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Role – Network Firewall security team to deploy, maintain, troubleshoot Firewall issues, Allowing policies on firewall requests</w:t>
            </w:r>
          </w:p>
          <w:p w14:paraId="7771E56F" w14:textId="2C185CC3"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 xml:space="preserve">Work with application teams, network team and vendors on </w:t>
            </w:r>
            <w:r w:rsidR="00F610B2">
              <w:rPr>
                <w:rStyle w:val="divsectionbody"/>
                <w:rFonts w:ascii="Saira" w:eastAsia="Saira" w:hAnsi="Saira" w:cs="Saira"/>
                <w:sz w:val="20"/>
                <w:szCs w:val="20"/>
              </w:rPr>
              <w:t>Site-to-site</w:t>
            </w:r>
            <w:r>
              <w:rPr>
                <w:rStyle w:val="divsectionbody"/>
                <w:rFonts w:ascii="Saira" w:eastAsia="Saira" w:hAnsi="Saira" w:cs="Saira"/>
                <w:sz w:val="20"/>
                <w:szCs w:val="20"/>
              </w:rPr>
              <w:t xml:space="preserve"> tunnels</w:t>
            </w:r>
            <w:r w:rsidR="006F1C10">
              <w:rPr>
                <w:rStyle w:val="divsectionbody"/>
                <w:rFonts w:ascii="Saira" w:eastAsia="Saira" w:hAnsi="Saira" w:cs="Saira"/>
                <w:sz w:val="20"/>
                <w:szCs w:val="20"/>
              </w:rPr>
              <w:t>.</w:t>
            </w:r>
          </w:p>
          <w:p w14:paraId="11AE7367" w14:textId="397AA83F"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lastRenderedPageBreak/>
              <w:t>Security infrastructure engineering and worked on various platforms such as Microsoft Windows, UNIX, Juniper firewalls, Palo Alto firewalls, Bluecoat Proxies, Juniper Intrusion Prevention devices</w:t>
            </w:r>
            <w:r w:rsidR="006F1C10">
              <w:rPr>
                <w:rStyle w:val="divsectionbody"/>
                <w:rFonts w:ascii="Saira" w:eastAsia="Saira" w:hAnsi="Saira" w:cs="Saira"/>
                <w:sz w:val="20"/>
                <w:szCs w:val="20"/>
              </w:rPr>
              <w:t xml:space="preserve"> </w:t>
            </w:r>
            <w:r>
              <w:rPr>
                <w:rStyle w:val="divsectionbody"/>
                <w:rFonts w:ascii="Saira" w:eastAsia="Saira" w:hAnsi="Saira" w:cs="Saira"/>
                <w:sz w:val="20"/>
                <w:szCs w:val="20"/>
              </w:rPr>
              <w:t>and wireless switch security management to maintain the network infrastructure</w:t>
            </w:r>
            <w:r w:rsidR="006F1C10">
              <w:rPr>
                <w:rStyle w:val="divsectionbody"/>
                <w:rFonts w:ascii="Saira" w:eastAsia="Saira" w:hAnsi="Saira" w:cs="Saira"/>
                <w:sz w:val="20"/>
                <w:szCs w:val="20"/>
              </w:rPr>
              <w:t>.</w:t>
            </w:r>
          </w:p>
          <w:p w14:paraId="6C8DF5A8" w14:textId="319539ED"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Administered and evaluated firewall access control requests to ensure that requests are compliant with client's security standards and policies</w:t>
            </w:r>
            <w:r w:rsidR="006F1C10">
              <w:rPr>
                <w:rStyle w:val="divsectionbody"/>
                <w:rFonts w:ascii="Saira" w:eastAsia="Saira" w:hAnsi="Saira" w:cs="Saira"/>
                <w:sz w:val="20"/>
                <w:szCs w:val="20"/>
              </w:rPr>
              <w:t>.</w:t>
            </w:r>
          </w:p>
          <w:p w14:paraId="1D161390" w14:textId="1A5B761F"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Configure and maintain optical transport equipment, such as transponders, mux/demux devices and optical amplifiers</w:t>
            </w:r>
            <w:r w:rsidR="006F1C10">
              <w:rPr>
                <w:rStyle w:val="divsectionbody"/>
                <w:rFonts w:ascii="Saira" w:eastAsia="Saira" w:hAnsi="Saira" w:cs="Saira"/>
                <w:sz w:val="20"/>
                <w:szCs w:val="20"/>
              </w:rPr>
              <w:t>.</w:t>
            </w:r>
          </w:p>
          <w:p w14:paraId="72F93395" w14:textId="47E0E91A"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Developed and installed optical networking solutions, including DWDM and CWDM for high-capacity and long-distance communication</w:t>
            </w:r>
            <w:r w:rsidR="006F1C10">
              <w:rPr>
                <w:rStyle w:val="divsectionbody"/>
                <w:rFonts w:ascii="Saira" w:eastAsia="Saira" w:hAnsi="Saira" w:cs="Saira"/>
                <w:sz w:val="20"/>
                <w:szCs w:val="20"/>
              </w:rPr>
              <w:t>.</w:t>
            </w:r>
          </w:p>
          <w:p w14:paraId="5D3CC4C7" w14:textId="1865773E"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Successfully installed Palo Alto PA-3060 firewall and configured and provided troubleshooting using CLI and worked with Panorama managem</w:t>
            </w:r>
            <w:r w:rsidR="004C4A22">
              <w:rPr>
                <w:rStyle w:val="divsectionbody"/>
                <w:rFonts w:ascii="Saira" w:eastAsia="Saira" w:hAnsi="Saira" w:cs="Saira"/>
                <w:sz w:val="20"/>
                <w:szCs w:val="20"/>
              </w:rPr>
              <w:t>en</w:t>
            </w:r>
            <w:r>
              <w:rPr>
                <w:rStyle w:val="divsectionbody"/>
                <w:rFonts w:ascii="Saira" w:eastAsia="Saira" w:hAnsi="Saira" w:cs="Saira"/>
                <w:sz w:val="20"/>
                <w:szCs w:val="20"/>
              </w:rPr>
              <w:t>t tool to manage all Palo Alto firewall and network from central location</w:t>
            </w:r>
            <w:r w:rsidR="006F1C10">
              <w:rPr>
                <w:rStyle w:val="divsectionbody"/>
                <w:rFonts w:ascii="Saira" w:eastAsia="Saira" w:hAnsi="Saira" w:cs="Saira"/>
                <w:sz w:val="20"/>
                <w:szCs w:val="20"/>
              </w:rPr>
              <w:t>.</w:t>
            </w:r>
          </w:p>
          <w:p w14:paraId="7F55E479" w14:textId="48BFC52A"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 xml:space="preserve">Implemented Zone-Based Firewalls and Security Rules on the Palo Alto Firewalls and administered the same allowing and denying specific traffic and </w:t>
            </w:r>
            <w:r w:rsidR="006F1C10">
              <w:rPr>
                <w:rStyle w:val="divsectionbody"/>
                <w:rFonts w:ascii="Saira" w:eastAsia="Saira" w:hAnsi="Saira" w:cs="Saira"/>
                <w:sz w:val="20"/>
                <w:szCs w:val="20"/>
              </w:rPr>
              <w:t>monitor</w:t>
            </w:r>
            <w:r>
              <w:rPr>
                <w:rStyle w:val="divsectionbody"/>
                <w:rFonts w:ascii="Saira" w:eastAsia="Saira" w:hAnsi="Saira" w:cs="Saira"/>
                <w:sz w:val="20"/>
                <w:szCs w:val="20"/>
              </w:rPr>
              <w:t xml:space="preserve"> user usage for malicious activity and future QoS standards</w:t>
            </w:r>
            <w:r w:rsidR="006F1C10">
              <w:rPr>
                <w:rStyle w:val="divsectionbody"/>
                <w:rFonts w:ascii="Saira" w:eastAsia="Saira" w:hAnsi="Saira" w:cs="Saira"/>
                <w:sz w:val="20"/>
                <w:szCs w:val="20"/>
              </w:rPr>
              <w:t>.</w:t>
            </w:r>
          </w:p>
          <w:p w14:paraId="1D2B0286" w14:textId="556ABD19"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Created and analyzed reports on firewall logs and made required changes</w:t>
            </w:r>
            <w:r w:rsidR="006F1C10">
              <w:rPr>
                <w:rStyle w:val="divsectionbody"/>
                <w:rFonts w:ascii="Saira" w:eastAsia="Saira" w:hAnsi="Saira" w:cs="Saira"/>
                <w:sz w:val="20"/>
                <w:szCs w:val="20"/>
              </w:rPr>
              <w:t>.</w:t>
            </w:r>
          </w:p>
          <w:p w14:paraId="160C9F3B" w14:textId="7FFBB532"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Measured optical power and loss to assure signal integrity and conformance to industry requirements</w:t>
            </w:r>
            <w:r w:rsidR="006F1C10">
              <w:rPr>
                <w:rStyle w:val="divsectionbody"/>
                <w:rFonts w:ascii="Saira" w:eastAsia="Saira" w:hAnsi="Saira" w:cs="Saira"/>
                <w:sz w:val="20"/>
                <w:szCs w:val="20"/>
              </w:rPr>
              <w:t>.</w:t>
            </w:r>
          </w:p>
          <w:p w14:paraId="7D455805" w14:textId="564104F7"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Maintained Checkpoint security policies including NAT, VPN and Secure Remote access, Configured IPSEC VPN (Site-Site to Remote Access) on SRX series firewalls</w:t>
            </w:r>
            <w:r w:rsidR="006F1C10">
              <w:rPr>
                <w:rStyle w:val="divsectionbody"/>
                <w:rFonts w:ascii="Saira" w:eastAsia="Saira" w:hAnsi="Saira" w:cs="Saira"/>
                <w:sz w:val="20"/>
                <w:szCs w:val="20"/>
              </w:rPr>
              <w:t>.</w:t>
            </w:r>
          </w:p>
          <w:p w14:paraId="684EC3DB" w14:textId="17684F79"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Participated in Configuration of Palo Alto Next-Generation Firewall to create security profiles and VSYS based on client topologies and Palo Alto Networks 5050 application firewalls (NGFW)</w:t>
            </w:r>
            <w:r w:rsidR="006F1C10">
              <w:rPr>
                <w:rStyle w:val="divsectionbody"/>
                <w:rFonts w:ascii="Saira" w:eastAsia="Saira" w:hAnsi="Saira" w:cs="Saira"/>
                <w:sz w:val="20"/>
                <w:szCs w:val="20"/>
              </w:rPr>
              <w:t>.</w:t>
            </w:r>
          </w:p>
          <w:p w14:paraId="30BC9522" w14:textId="17BDA356"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Consulted in Palo Alto design and installation for Application, URL filtering, Threat Prevention and Data Filtering</w:t>
            </w:r>
            <w:r w:rsidR="006F1C10">
              <w:rPr>
                <w:rStyle w:val="divsectionbody"/>
                <w:rFonts w:ascii="Saira" w:eastAsia="Saira" w:hAnsi="Saira" w:cs="Saira"/>
                <w:sz w:val="20"/>
                <w:szCs w:val="20"/>
              </w:rPr>
              <w:t>.</w:t>
            </w:r>
          </w:p>
          <w:p w14:paraId="4DB1F465" w14:textId="612FCD91"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Maintained and updated Active Directory database for authentication and deployment purposes</w:t>
            </w:r>
            <w:r w:rsidR="006F1C10">
              <w:rPr>
                <w:rStyle w:val="divsectionbody"/>
                <w:rFonts w:ascii="Saira" w:eastAsia="Saira" w:hAnsi="Saira" w:cs="Saira"/>
                <w:sz w:val="20"/>
                <w:szCs w:val="20"/>
              </w:rPr>
              <w:t>.</w:t>
            </w:r>
          </w:p>
          <w:p w14:paraId="3EF9A5A0" w14:textId="01EE1DC7"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Participated in deployment of data center LAN and worked Nexus 7k, 5k, 2k switches</w:t>
            </w:r>
            <w:r w:rsidR="006F1C10">
              <w:rPr>
                <w:rStyle w:val="divsectionbody"/>
                <w:rFonts w:ascii="Saira" w:eastAsia="Saira" w:hAnsi="Saira" w:cs="Saira"/>
                <w:sz w:val="20"/>
                <w:szCs w:val="20"/>
              </w:rPr>
              <w:t>.</w:t>
            </w:r>
          </w:p>
          <w:p w14:paraId="0A53CA4A" w14:textId="26F91690"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Involved in migration projects, which involved replacing legacy devices to new Nexus devices and introduced VPCs in the new architecture</w:t>
            </w:r>
            <w:r w:rsidR="006F1C10">
              <w:rPr>
                <w:rStyle w:val="divsectionbody"/>
                <w:rFonts w:ascii="Saira" w:eastAsia="Saira" w:hAnsi="Saira" w:cs="Saira"/>
                <w:sz w:val="20"/>
                <w:szCs w:val="20"/>
              </w:rPr>
              <w:t>.</w:t>
            </w:r>
          </w:p>
          <w:p w14:paraId="4B842038" w14:textId="3CE35FCB"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To improve network stability and fault tolerance, measures for optical redundancy and protection were implemented</w:t>
            </w:r>
            <w:r w:rsidR="006F1C10">
              <w:rPr>
                <w:rStyle w:val="divsectionbody"/>
                <w:rFonts w:ascii="Saira" w:eastAsia="Saira" w:hAnsi="Saira" w:cs="Saira"/>
                <w:sz w:val="20"/>
                <w:szCs w:val="20"/>
              </w:rPr>
              <w:t>.</w:t>
            </w:r>
          </w:p>
          <w:p w14:paraId="26D4EC0C" w14:textId="79DEB22E"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Performed optical fiber characterization and documentation, including OTDR testing and fiber splicing</w:t>
            </w:r>
            <w:r w:rsidR="006F1C10">
              <w:rPr>
                <w:rStyle w:val="divsectionbody"/>
                <w:rFonts w:ascii="Saira" w:eastAsia="Saira" w:hAnsi="Saira" w:cs="Saira"/>
                <w:sz w:val="20"/>
                <w:szCs w:val="20"/>
              </w:rPr>
              <w:t>.</w:t>
            </w:r>
          </w:p>
          <w:p w14:paraId="51704AD2" w14:textId="45BF89D9"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on Nexus platform 7k series, 5K series (5548, 5020 and 5010), 2248 and successfully implemented VSS on the Cisco catalyst switches for a client</w:t>
            </w:r>
            <w:r w:rsidR="006F1C10">
              <w:rPr>
                <w:rStyle w:val="divsectionbody"/>
                <w:rFonts w:ascii="Saira" w:eastAsia="Saira" w:hAnsi="Saira" w:cs="Saira"/>
                <w:sz w:val="20"/>
                <w:szCs w:val="20"/>
              </w:rPr>
              <w:t>.</w:t>
            </w:r>
          </w:p>
          <w:p w14:paraId="5BF3388C" w14:textId="60182997"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Used FireEye to detect attacks through common attack vectors such as emails and webs</w:t>
            </w:r>
            <w:r w:rsidR="006F1C10">
              <w:rPr>
                <w:rStyle w:val="divsectionbody"/>
                <w:rFonts w:ascii="Saira" w:eastAsia="Saira" w:hAnsi="Saira" w:cs="Saira"/>
                <w:sz w:val="20"/>
                <w:szCs w:val="20"/>
              </w:rPr>
              <w:t>.</w:t>
            </w:r>
          </w:p>
          <w:p w14:paraId="1CCD4008" w14:textId="1A0064F1"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Learned and developed skills in working and planning migration to Check Point and Palo Alto next-generation firewalls from existing legacy firewalls</w:t>
            </w:r>
            <w:r w:rsidR="006F1C10">
              <w:rPr>
                <w:rStyle w:val="divsectionbody"/>
                <w:rFonts w:ascii="Saira" w:eastAsia="Saira" w:hAnsi="Saira" w:cs="Saira"/>
                <w:sz w:val="20"/>
                <w:szCs w:val="20"/>
              </w:rPr>
              <w:t>.</w:t>
            </w:r>
          </w:p>
          <w:p w14:paraId="091E3F56" w14:textId="1C2D3849"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Managed successful delivery of massive security response portfolio including Splunk and Cisco ISE</w:t>
            </w:r>
            <w:r w:rsidR="006F1C10">
              <w:rPr>
                <w:rStyle w:val="divsectionbody"/>
                <w:rFonts w:ascii="Saira" w:eastAsia="Saira" w:hAnsi="Saira" w:cs="Saira"/>
                <w:sz w:val="20"/>
                <w:szCs w:val="20"/>
              </w:rPr>
              <w:t>.</w:t>
            </w:r>
          </w:p>
          <w:p w14:paraId="68708435" w14:textId="0DD50DFB"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primarily as a part of the security team and daily tasks included firewall rule analysis, rule modification, and administration</w:t>
            </w:r>
            <w:r w:rsidR="006F1C10">
              <w:rPr>
                <w:rStyle w:val="divsectionbody"/>
                <w:rFonts w:ascii="Saira" w:eastAsia="Saira" w:hAnsi="Saira" w:cs="Saira"/>
                <w:sz w:val="20"/>
                <w:szCs w:val="20"/>
              </w:rPr>
              <w:t>.</w:t>
            </w:r>
          </w:p>
          <w:p w14:paraId="3F8CC769" w14:textId="77777777" w:rsidR="00AA6683" w:rsidRDefault="00F523BD">
            <w:pPr>
              <w:pStyle w:val="divdocumentulli"/>
              <w:numPr>
                <w:ilvl w:val="0"/>
                <w:numId w:val="4"/>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 xml:space="preserve">Environment: Netscreen, Juniper SRX5400, SRX5600, and SRX5800 and Palo Alto PA-3060 &amp; 5050 Firewalls, Bluecoat Proxies, IDS/IPS, VoIP gateways, wireless Aps, Pbx </w:t>
            </w:r>
            <w:r>
              <w:rPr>
                <w:rStyle w:val="divsectionbody"/>
                <w:rFonts w:ascii="Saira" w:eastAsia="Saira" w:hAnsi="Saira" w:cs="Saira"/>
                <w:sz w:val="20"/>
                <w:szCs w:val="20"/>
              </w:rPr>
              <w:lastRenderedPageBreak/>
              <w:t>servers, Fire eye, Juniper IPD, Juniper NSM, Panorama, Nexus 2K, 5K, 7K; Splunk, Cisco ISE, Websense, Solar Winds</w:t>
            </w:r>
          </w:p>
          <w:p w14:paraId="52139BDC" w14:textId="77777777" w:rsidR="00473699" w:rsidRDefault="00473699" w:rsidP="00473699">
            <w:pPr>
              <w:pStyle w:val="divdocumentulli"/>
              <w:spacing w:line="280" w:lineRule="atLeast"/>
              <w:ind w:left="180"/>
              <w:rPr>
                <w:rStyle w:val="divsectionbody"/>
                <w:rFonts w:ascii="Saira" w:eastAsia="Saira" w:hAnsi="Saira" w:cs="Saira"/>
                <w:sz w:val="20"/>
                <w:szCs w:val="20"/>
              </w:rPr>
            </w:pPr>
          </w:p>
          <w:p w14:paraId="16CADF0A" w14:textId="77777777" w:rsidR="00AA6683" w:rsidRDefault="00F523BD">
            <w:pPr>
              <w:pStyle w:val="divdocumentpaddedline"/>
              <w:pBdr>
                <w:top w:val="none" w:sz="0" w:space="10" w:color="auto"/>
              </w:pBdr>
              <w:spacing w:line="280" w:lineRule="atLeast"/>
              <w:rPr>
                <w:rStyle w:val="divsectionbody"/>
                <w:rFonts w:ascii="Saira" w:eastAsia="Saira" w:hAnsi="Saira" w:cs="Saira"/>
                <w:sz w:val="20"/>
                <w:szCs w:val="20"/>
              </w:rPr>
            </w:pPr>
            <w:r>
              <w:rPr>
                <w:rStyle w:val="divdocumentjobtitle"/>
                <w:b/>
                <w:bCs/>
                <w:caps/>
                <w:color w:val="020303"/>
                <w:sz w:val="20"/>
                <w:szCs w:val="20"/>
              </w:rPr>
              <w:t>Network Admin</w:t>
            </w:r>
            <w:r>
              <w:rPr>
                <w:rStyle w:val="divsectionbody"/>
                <w:rFonts w:ascii="Saira" w:eastAsia="Saira" w:hAnsi="Saira" w:cs="Saira"/>
                <w:sz w:val="20"/>
                <w:szCs w:val="20"/>
              </w:rPr>
              <w:t xml:space="preserve"> </w:t>
            </w:r>
            <w:r>
              <w:rPr>
                <w:rStyle w:val="divdocumentexperiencejobdates"/>
                <w:color w:val="020303"/>
                <w:sz w:val="20"/>
                <w:szCs w:val="20"/>
              </w:rPr>
              <w:t>06/2015</w:t>
            </w:r>
            <w:r>
              <w:rPr>
                <w:rStyle w:val="span"/>
                <w:rFonts w:ascii="Saira" w:eastAsia="Saira" w:hAnsi="Saira" w:cs="Saira"/>
                <w:color w:val="020303"/>
                <w:sz w:val="20"/>
                <w:szCs w:val="20"/>
              </w:rPr>
              <w:t xml:space="preserve"> to </w:t>
            </w:r>
            <w:r>
              <w:rPr>
                <w:rStyle w:val="divdocumentexperiencejobdates"/>
                <w:color w:val="020303"/>
                <w:sz w:val="20"/>
                <w:szCs w:val="20"/>
              </w:rPr>
              <w:t>10/2016</w:t>
            </w:r>
          </w:p>
          <w:p w14:paraId="7FDB3894" w14:textId="77777777" w:rsidR="00AA6683" w:rsidRDefault="00F523BD">
            <w:pPr>
              <w:pStyle w:val="divdocumentpaddedline"/>
              <w:spacing w:line="280" w:lineRule="atLeast"/>
              <w:rPr>
                <w:rStyle w:val="divsectionbody"/>
                <w:rFonts w:ascii="Saira" w:eastAsia="Saira" w:hAnsi="Saira" w:cs="Saira"/>
                <w:sz w:val="20"/>
                <w:szCs w:val="20"/>
              </w:rPr>
            </w:pPr>
            <w:r>
              <w:rPr>
                <w:rStyle w:val="divdocumentcompanyname"/>
                <w:color w:val="020303"/>
                <w:sz w:val="20"/>
                <w:szCs w:val="20"/>
              </w:rPr>
              <w:t>Virtusa</w:t>
            </w:r>
            <w:r>
              <w:rPr>
                <w:rStyle w:val="span"/>
                <w:rFonts w:ascii="Saira" w:eastAsia="Saira" w:hAnsi="Saira" w:cs="Saira"/>
                <w:color w:val="020303"/>
                <w:sz w:val="20"/>
                <w:szCs w:val="20"/>
              </w:rPr>
              <w:t>, Hyderabad, India</w:t>
            </w:r>
          </w:p>
          <w:p w14:paraId="18167D94" w14:textId="77777777" w:rsidR="00AA6683" w:rsidRDefault="00F523BD">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Role – Worked on setting up IDF/MDF, Network monitoring tools, router configurations, DHCP, DNS servers</w:t>
            </w:r>
          </w:p>
          <w:p w14:paraId="31DC5B54" w14:textId="77777777" w:rsidR="00AA6683" w:rsidRDefault="00F523BD">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Operations in networking and Network security firewalls</w:t>
            </w:r>
          </w:p>
          <w:p w14:paraId="6DA860B5" w14:textId="77777777" w:rsidR="00AA6683" w:rsidRDefault="00F523BD">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Responsibilities:</w:t>
            </w:r>
          </w:p>
          <w:p w14:paraId="6F92EC9F" w14:textId="41861845" w:rsidR="00AA6683" w:rsidRDefault="00F523BD">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Provided support to Cisco network consisting of a high speed, high availability core over five campuses with more than 2000 cisco devices by performing onsite installations, technical administration, upgrades, and troubleshooting</w:t>
            </w:r>
            <w:r w:rsidR="006F1C10">
              <w:rPr>
                <w:rStyle w:val="divsectionbody"/>
                <w:rFonts w:ascii="Saira" w:eastAsia="Saira" w:hAnsi="Saira" w:cs="Saira"/>
                <w:sz w:val="20"/>
                <w:szCs w:val="20"/>
              </w:rPr>
              <w:t>.</w:t>
            </w:r>
          </w:p>
          <w:p w14:paraId="728C8D1D" w14:textId="2C15BFA6" w:rsidR="00AA6683" w:rsidRDefault="00F523BD">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Provided support for complex layer 2, layer 3 issues and other services (STP, VLAN, IPsec, VPN, NAT, MPLS, BGP, EIGRP, OSPF)</w:t>
            </w:r>
            <w:r w:rsidR="0002614E">
              <w:rPr>
                <w:rStyle w:val="divsectionbody"/>
                <w:rFonts w:ascii="Saira" w:eastAsia="Saira" w:hAnsi="Saira" w:cs="Saira"/>
                <w:sz w:val="20"/>
                <w:szCs w:val="20"/>
              </w:rPr>
              <w:t>.</w:t>
            </w:r>
          </w:p>
          <w:p w14:paraId="150E8D65" w14:textId="59660CF5" w:rsidR="00AA6683" w:rsidRDefault="00F523BD">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Participated in L2/L3 Switching Technology Administration, creating and managing VLANs, Port security, Trunking, STP, Inter-Vlan routing, LAN security and server management</w:t>
            </w:r>
            <w:r w:rsidR="0002614E">
              <w:rPr>
                <w:rStyle w:val="divsectionbody"/>
                <w:rFonts w:ascii="Saira" w:eastAsia="Saira" w:hAnsi="Saira" w:cs="Saira"/>
                <w:sz w:val="20"/>
                <w:szCs w:val="20"/>
              </w:rPr>
              <w:t>.</w:t>
            </w:r>
          </w:p>
          <w:p w14:paraId="6A5318E8" w14:textId="56B7678A" w:rsidR="00AA6683" w:rsidRDefault="00F523BD">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on RADIUS, TACACS+ authentication servers and DNS, DHCP servers</w:t>
            </w:r>
            <w:r w:rsidR="0002614E">
              <w:rPr>
                <w:rStyle w:val="divsectionbody"/>
                <w:rFonts w:ascii="Saira" w:eastAsia="Saira" w:hAnsi="Saira" w:cs="Saira"/>
                <w:sz w:val="20"/>
                <w:szCs w:val="20"/>
              </w:rPr>
              <w:t>.</w:t>
            </w:r>
          </w:p>
          <w:p w14:paraId="10EF657C" w14:textId="3B0C020C" w:rsidR="00AA6683" w:rsidRDefault="00F523BD">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Modified internal infrastructure by adding switches to support server farms and added servers to existing DMZ environments to support new and existing application platforms</w:t>
            </w:r>
            <w:r w:rsidR="0002614E">
              <w:rPr>
                <w:rStyle w:val="divsectionbody"/>
                <w:rFonts w:ascii="Saira" w:eastAsia="Saira" w:hAnsi="Saira" w:cs="Saira"/>
                <w:sz w:val="20"/>
                <w:szCs w:val="20"/>
              </w:rPr>
              <w:t>.</w:t>
            </w:r>
          </w:p>
          <w:p w14:paraId="4B14FA6C" w14:textId="550C0986" w:rsidR="00AA6683" w:rsidRDefault="00F523BD">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Monitored network for optimum traffic distribution and load balancing using Solar winds</w:t>
            </w:r>
            <w:r w:rsidR="0002614E">
              <w:rPr>
                <w:rStyle w:val="divsectionbody"/>
                <w:rFonts w:ascii="Saira" w:eastAsia="Saira" w:hAnsi="Saira" w:cs="Saira"/>
                <w:sz w:val="20"/>
                <w:szCs w:val="20"/>
              </w:rPr>
              <w:t>.</w:t>
            </w:r>
          </w:p>
          <w:p w14:paraId="7ED7D9CC" w14:textId="49D64534" w:rsidR="00AA6683" w:rsidRDefault="00F523BD">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Completed service requests on IP readdressing, bandwidth upgrades, IOS/platform upgrades</w:t>
            </w:r>
            <w:r w:rsidR="0002614E">
              <w:rPr>
                <w:rStyle w:val="divsectionbody"/>
                <w:rFonts w:ascii="Saira" w:eastAsia="Saira" w:hAnsi="Saira" w:cs="Saira"/>
                <w:sz w:val="20"/>
                <w:szCs w:val="20"/>
              </w:rPr>
              <w:t>.</w:t>
            </w:r>
          </w:p>
          <w:p w14:paraId="39CB5BC6" w14:textId="3C29A878" w:rsidR="00AA6683" w:rsidRDefault="00F523BD">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on cisco routers series 7200, 6500, 4500, 1700, 2600 and 3500 series to perform bridging, switching, routing, Ethernet, NAT, and DHCP, customer LAN /WAN support</w:t>
            </w:r>
            <w:r w:rsidR="0002614E">
              <w:rPr>
                <w:rStyle w:val="divsectionbody"/>
                <w:rFonts w:ascii="Saira" w:eastAsia="Saira" w:hAnsi="Saira" w:cs="Saira"/>
                <w:sz w:val="20"/>
                <w:szCs w:val="20"/>
              </w:rPr>
              <w:t>.</w:t>
            </w:r>
          </w:p>
          <w:p w14:paraId="49FE1D62" w14:textId="2530CF80" w:rsidR="009103CB" w:rsidRDefault="00F523BD" w:rsidP="009103CB">
            <w:pPr>
              <w:pStyle w:val="divdocumentulli"/>
              <w:numPr>
                <w:ilvl w:val="0"/>
                <w:numId w:val="5"/>
              </w:numPr>
              <w:spacing w:line="280" w:lineRule="atLeast"/>
              <w:ind w:left="180" w:hanging="192"/>
              <w:rPr>
                <w:rStyle w:val="divsectionbody"/>
                <w:rFonts w:ascii="Saira" w:eastAsia="Saira" w:hAnsi="Saira" w:cs="Saira"/>
                <w:sz w:val="20"/>
                <w:szCs w:val="20"/>
              </w:rPr>
            </w:pPr>
            <w:r>
              <w:rPr>
                <w:rStyle w:val="divsectionbody"/>
                <w:rFonts w:ascii="Saira" w:eastAsia="Saira" w:hAnsi="Saira" w:cs="Saira"/>
                <w:sz w:val="20"/>
                <w:szCs w:val="20"/>
              </w:rPr>
              <w:t>Worked extensively on Cisco ASA 5500 (5510/5540) Series</w:t>
            </w:r>
            <w:r w:rsidR="0002614E">
              <w:rPr>
                <w:rStyle w:val="divsectionbody"/>
                <w:rFonts w:ascii="Saira" w:eastAsia="Saira" w:hAnsi="Saira" w:cs="Saira"/>
                <w:sz w:val="20"/>
                <w:szCs w:val="20"/>
              </w:rPr>
              <w:t>.</w:t>
            </w:r>
          </w:p>
          <w:p w14:paraId="392AEAD4" w14:textId="20D5ED52" w:rsidR="00AA6683" w:rsidRPr="009103CB" w:rsidRDefault="00F523BD" w:rsidP="009103CB">
            <w:pPr>
              <w:pStyle w:val="divdocumentulli"/>
              <w:spacing w:line="280" w:lineRule="atLeast"/>
              <w:ind w:left="180"/>
              <w:rPr>
                <w:rStyle w:val="divsectionbody"/>
                <w:rFonts w:ascii="Saira" w:eastAsia="Saira" w:hAnsi="Saira" w:cs="Saira"/>
                <w:sz w:val="20"/>
                <w:szCs w:val="20"/>
              </w:rPr>
            </w:pPr>
            <w:r w:rsidRPr="009103CB">
              <w:rPr>
                <w:rStyle w:val="divsectionbody"/>
                <w:rFonts w:ascii="Saira SemiBold" w:eastAsia="Saira SemiBold" w:hAnsi="Saira SemiBold" w:cs="Saira SemiBold"/>
                <w:sz w:val="20"/>
                <w:szCs w:val="20"/>
              </w:rPr>
              <w:t> </w:t>
            </w:r>
          </w:p>
        </w:tc>
      </w:tr>
      <w:tr w:rsidR="0003100C" w14:paraId="50F42D98" w14:textId="77777777" w:rsidTr="0066333A">
        <w:trPr>
          <w:tblCellSpacing w:w="0" w:type="dxa"/>
        </w:trPr>
        <w:tc>
          <w:tcPr>
            <w:tcW w:w="2660" w:type="dxa"/>
            <w:tcMar>
              <w:top w:w="0" w:type="dxa"/>
              <w:left w:w="0" w:type="dxa"/>
              <w:bottom w:w="0" w:type="dxa"/>
              <w:right w:w="0" w:type="dxa"/>
            </w:tcMar>
          </w:tcPr>
          <w:p w14:paraId="436820D6" w14:textId="77777777" w:rsidR="0003100C" w:rsidRDefault="0003100C">
            <w:pPr>
              <w:pStyle w:val="divdocumentsectiontitle"/>
              <w:ind w:right="160"/>
              <w:rPr>
                <w:rStyle w:val="divdocumentheading"/>
              </w:rPr>
            </w:pPr>
          </w:p>
        </w:tc>
        <w:tc>
          <w:tcPr>
            <w:tcW w:w="8400" w:type="dxa"/>
            <w:tcMar>
              <w:top w:w="0" w:type="dxa"/>
              <w:left w:w="0" w:type="dxa"/>
              <w:bottom w:w="0" w:type="dxa"/>
              <w:right w:w="0" w:type="dxa"/>
            </w:tcMar>
          </w:tcPr>
          <w:p w14:paraId="0CC0867D" w14:textId="77777777" w:rsidR="0003100C" w:rsidRDefault="0003100C">
            <w:pPr>
              <w:pStyle w:val="divdocumentpaddedline"/>
              <w:spacing w:line="280" w:lineRule="atLeast"/>
              <w:rPr>
                <w:rStyle w:val="divdocumentjobtitle"/>
                <w:b/>
                <w:bCs/>
                <w:caps/>
                <w:color w:val="020303"/>
                <w:sz w:val="20"/>
                <w:szCs w:val="20"/>
              </w:rPr>
            </w:pPr>
          </w:p>
        </w:tc>
      </w:tr>
    </w:tbl>
    <w:p w14:paraId="4005F1D8" w14:textId="77777777" w:rsidR="00AA6683" w:rsidRDefault="00F523BD">
      <w:pPr>
        <w:pStyle w:val="topborder"/>
        <w:shd w:val="clear" w:color="auto" w:fill="FFFFFF"/>
        <w:rPr>
          <w:rFonts w:ascii="Saira" w:eastAsia="Saira" w:hAnsi="Saira" w:cs="Saira"/>
          <w:color w:val="020303"/>
        </w:rPr>
      </w:pPr>
      <w:r>
        <w:rPr>
          <w:rFonts w:ascii="Saira" w:eastAsia="Saira" w:hAnsi="Saira" w:cs="Saira"/>
          <w:color w:val="020303"/>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380"/>
      </w:tblGrid>
      <w:tr w:rsidR="00AA6683" w14:paraId="3BA0A010" w14:textId="77777777">
        <w:trPr>
          <w:tblCellSpacing w:w="0" w:type="dxa"/>
        </w:trPr>
        <w:tc>
          <w:tcPr>
            <w:tcW w:w="2660" w:type="dxa"/>
            <w:tcMar>
              <w:top w:w="0" w:type="dxa"/>
              <w:left w:w="0" w:type="dxa"/>
              <w:bottom w:w="0" w:type="dxa"/>
              <w:right w:w="0" w:type="dxa"/>
            </w:tcMar>
            <w:hideMark/>
          </w:tcPr>
          <w:p w14:paraId="3F1BCA2E" w14:textId="77777777" w:rsidR="00AA6683" w:rsidRDefault="00F523BD">
            <w:pPr>
              <w:pStyle w:val="divdocumentsectiontitle"/>
              <w:ind w:right="160"/>
              <w:rPr>
                <w:rStyle w:val="divdocumentheading"/>
              </w:rPr>
            </w:pPr>
            <w:r>
              <w:rPr>
                <w:rStyle w:val="divdocumentheading"/>
              </w:rPr>
              <w:t>Education</w:t>
            </w:r>
          </w:p>
          <w:p w14:paraId="282810F7" w14:textId="77777777" w:rsidR="00AA6683" w:rsidRDefault="00AA6683">
            <w:pPr>
              <w:pStyle w:val="divdocumentdivsectiontabledivscspdiv"/>
              <w:jc w:val="center"/>
              <w:rPr>
                <w:rStyle w:val="divdocumentheading"/>
                <w:sz w:val="20"/>
                <w:szCs w:val="20"/>
              </w:rPr>
            </w:pPr>
          </w:p>
        </w:tc>
        <w:tc>
          <w:tcPr>
            <w:tcW w:w="8380" w:type="dxa"/>
            <w:tcMar>
              <w:top w:w="0" w:type="dxa"/>
              <w:left w:w="0" w:type="dxa"/>
              <w:bottom w:w="0" w:type="dxa"/>
              <w:right w:w="0" w:type="dxa"/>
            </w:tcMar>
            <w:hideMark/>
          </w:tcPr>
          <w:p w14:paraId="241FADCC" w14:textId="330E5199" w:rsidR="00AA6683" w:rsidRDefault="00F523BD">
            <w:pPr>
              <w:pStyle w:val="divdocumentpaddedline"/>
              <w:spacing w:line="280" w:lineRule="atLeast"/>
              <w:rPr>
                <w:rStyle w:val="divsectionbody"/>
                <w:rFonts w:ascii="Saira" w:eastAsia="Saira" w:hAnsi="Saira" w:cs="Saira"/>
                <w:sz w:val="20"/>
                <w:szCs w:val="20"/>
              </w:rPr>
            </w:pPr>
            <w:r>
              <w:rPr>
                <w:rStyle w:val="divdocumentdegree"/>
                <w:color w:val="020303"/>
                <w:sz w:val="20"/>
                <w:szCs w:val="20"/>
              </w:rPr>
              <w:t>Bachelors</w:t>
            </w:r>
            <w:r>
              <w:rPr>
                <w:rStyle w:val="documentbeforecolonspace"/>
                <w:rFonts w:ascii="Saira" w:eastAsia="Saira" w:hAnsi="Saira" w:cs="Saira"/>
                <w:color w:val="020303"/>
                <w:sz w:val="20"/>
                <w:szCs w:val="20"/>
              </w:rPr>
              <w:t xml:space="preserve"> </w:t>
            </w:r>
            <w:r>
              <w:rPr>
                <w:rStyle w:val="span"/>
                <w:rFonts w:ascii="Saira" w:eastAsia="Saira" w:hAnsi="Saira" w:cs="Saira"/>
                <w:color w:val="020303"/>
                <w:sz w:val="20"/>
                <w:szCs w:val="20"/>
              </w:rPr>
              <w:t xml:space="preserve">: </w:t>
            </w:r>
            <w:r>
              <w:rPr>
                <w:rStyle w:val="span"/>
                <w:rFonts w:ascii="Saira" w:eastAsia="Saira" w:hAnsi="Saira" w:cs="Saira"/>
                <w:b/>
                <w:bCs/>
                <w:color w:val="020303"/>
                <w:sz w:val="20"/>
                <w:szCs w:val="20"/>
              </w:rPr>
              <w:t>0</w:t>
            </w:r>
            <w:r w:rsidR="000B5C71">
              <w:rPr>
                <w:rStyle w:val="span"/>
                <w:rFonts w:ascii="Saira" w:eastAsia="Saira" w:hAnsi="Saira" w:cs="Saira"/>
                <w:b/>
                <w:bCs/>
                <w:color w:val="020303"/>
                <w:sz w:val="20"/>
                <w:szCs w:val="20"/>
              </w:rPr>
              <w:t>5</w:t>
            </w:r>
            <w:r>
              <w:rPr>
                <w:rStyle w:val="span"/>
                <w:rFonts w:ascii="Saira" w:eastAsia="Saira" w:hAnsi="Saira" w:cs="Saira"/>
                <w:b/>
                <w:bCs/>
                <w:color w:val="020303"/>
                <w:sz w:val="20"/>
                <w:szCs w:val="20"/>
              </w:rPr>
              <w:t>/201</w:t>
            </w:r>
            <w:r w:rsidR="000B5C71">
              <w:rPr>
                <w:rStyle w:val="span"/>
                <w:rFonts w:ascii="Saira" w:eastAsia="Saira" w:hAnsi="Saira" w:cs="Saira"/>
                <w:b/>
                <w:bCs/>
                <w:color w:val="020303"/>
                <w:sz w:val="20"/>
                <w:szCs w:val="20"/>
              </w:rPr>
              <w:t>4</w:t>
            </w:r>
          </w:p>
          <w:p w14:paraId="6E5B2B52" w14:textId="3521DC35" w:rsidR="00AA6683" w:rsidRDefault="00F523BD">
            <w:pPr>
              <w:pStyle w:val="divdocumentpaddedline"/>
              <w:spacing w:line="280" w:lineRule="atLeast"/>
              <w:rPr>
                <w:rStyle w:val="divsectionbody"/>
                <w:rFonts w:ascii="Saira" w:eastAsia="Saira" w:hAnsi="Saira" w:cs="Saira"/>
                <w:sz w:val="20"/>
                <w:szCs w:val="20"/>
              </w:rPr>
            </w:pPr>
            <w:r>
              <w:rPr>
                <w:rStyle w:val="divdocumentcompanyname"/>
                <w:color w:val="020303"/>
                <w:sz w:val="20"/>
                <w:szCs w:val="20"/>
              </w:rPr>
              <w:t>JNT</w:t>
            </w:r>
            <w:r w:rsidR="000B5C71">
              <w:rPr>
                <w:rStyle w:val="divdocumentcompanyname"/>
                <w:color w:val="020303"/>
                <w:sz w:val="20"/>
                <w:szCs w:val="20"/>
              </w:rPr>
              <w:t>UK</w:t>
            </w:r>
            <w:r>
              <w:rPr>
                <w:rStyle w:val="span"/>
                <w:rFonts w:ascii="Saira" w:eastAsia="Saira" w:hAnsi="Saira" w:cs="Saira"/>
                <w:color w:val="020303"/>
                <w:sz w:val="20"/>
                <w:szCs w:val="20"/>
              </w:rPr>
              <w:t>- India</w:t>
            </w:r>
          </w:p>
          <w:p w14:paraId="3A99DC2E" w14:textId="77777777" w:rsidR="00AA6683" w:rsidRDefault="00F523BD">
            <w:pPr>
              <w:pStyle w:val="divdocumentdivsectiontabledivscspdiv"/>
              <w:rPr>
                <w:rStyle w:val="divsectionbody"/>
                <w:rFonts w:ascii="Saira SemiBold" w:eastAsia="Saira SemiBold" w:hAnsi="Saira SemiBold" w:cs="Saira SemiBold"/>
                <w:sz w:val="20"/>
                <w:szCs w:val="20"/>
              </w:rPr>
            </w:pPr>
            <w:r>
              <w:rPr>
                <w:rStyle w:val="divsectionbody"/>
                <w:rFonts w:ascii="Saira SemiBold" w:eastAsia="Saira SemiBold" w:hAnsi="Saira SemiBold" w:cs="Saira SemiBold"/>
                <w:sz w:val="20"/>
                <w:szCs w:val="20"/>
              </w:rPr>
              <w:t> </w:t>
            </w:r>
          </w:p>
        </w:tc>
      </w:tr>
    </w:tbl>
    <w:p w14:paraId="1C294701" w14:textId="77777777" w:rsidR="00AA6683" w:rsidRDefault="00F523BD">
      <w:pPr>
        <w:spacing w:line="20" w:lineRule="auto"/>
        <w:rPr>
          <w:rFonts w:ascii="Saira" w:eastAsia="Saira" w:hAnsi="Saira" w:cs="Saira"/>
          <w:color w:val="020303"/>
        </w:rPr>
      </w:pPr>
      <w:r>
        <w:rPr>
          <w:color w:val="FFFFFF"/>
          <w:sz w:val="2"/>
        </w:rPr>
        <w:t>.</w:t>
      </w:r>
    </w:p>
    <w:sectPr w:rsidR="00AA6683">
      <w:headerReference w:type="default" r:id="rId13"/>
      <w:footerReference w:type="default" r:id="rId14"/>
      <w:type w:val="continuous"/>
      <w:pgSz w:w="12240" w:h="15840"/>
      <w:pgMar w:top="400" w:right="600" w:bottom="4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B3CE8" w14:textId="77777777" w:rsidR="00CE6F82" w:rsidRDefault="00CE6F82">
      <w:pPr>
        <w:spacing w:line="240" w:lineRule="auto"/>
      </w:pPr>
      <w:r>
        <w:separator/>
      </w:r>
    </w:p>
  </w:endnote>
  <w:endnote w:type="continuationSeparator" w:id="0">
    <w:p w14:paraId="0F536BE4" w14:textId="77777777" w:rsidR="00CE6F82" w:rsidRDefault="00CE6F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ira">
    <w:altName w:val="Calibri"/>
    <w:charset w:val="00"/>
    <w:family w:val="auto"/>
    <w:pitch w:val="default"/>
    <w:sig w:usb0="00000000" w:usb1="00000000" w:usb2="00000000" w:usb3="00000000" w:csb0="00000001" w:csb1="00000000"/>
    <w:embedRegular r:id="rId1" w:fontKey="{6A582189-714A-4DAB-A9B1-926134F9BBAF}"/>
    <w:embedBold r:id="rId2" w:fontKey="{A0EC8BFF-D72E-4B5F-889B-7D5EB21101D2}"/>
  </w:font>
  <w:font w:name="Saira SemiBold">
    <w:charset w:val="00"/>
    <w:family w:val="auto"/>
    <w:pitch w:val="default"/>
    <w:sig w:usb0="00000000" w:usb1="00000000" w:usb2="00000000" w:usb3="00000000" w:csb0="00000001" w:csb1="00000000"/>
    <w:embedRegular r:id="rId3" w:fontKey="{9E47BA9C-931F-4DA4-874F-AC498B6C5446}"/>
  </w:font>
  <w:font w:name="Calibri">
    <w:panose1 w:val="020F0502020204030204"/>
    <w:charset w:val="00"/>
    <w:family w:val="swiss"/>
    <w:pitch w:val="variable"/>
    <w:sig w:usb0="E4002EFF" w:usb1="C200247B" w:usb2="00000009" w:usb3="00000000" w:csb0="000001FF" w:csb1="00000000"/>
    <w:embedRegular r:id="rId4" w:fontKey="{68461197-0DAC-461B-AE2D-1842D8AE2D8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91BEE" w14:textId="77777777" w:rsidR="00AA6683" w:rsidRDefault="00F523BD">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296B" w14:textId="77777777" w:rsidR="00AA6683" w:rsidRDefault="00F523BD">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78281" w14:textId="77777777" w:rsidR="00CE6F82" w:rsidRDefault="00CE6F82">
      <w:pPr>
        <w:spacing w:line="240" w:lineRule="auto"/>
      </w:pPr>
      <w:r>
        <w:separator/>
      </w:r>
    </w:p>
  </w:footnote>
  <w:footnote w:type="continuationSeparator" w:id="0">
    <w:p w14:paraId="37CF8266" w14:textId="77777777" w:rsidR="00CE6F82" w:rsidRDefault="00CE6F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2E22" w14:textId="77777777" w:rsidR="00AA6683" w:rsidRDefault="00F523BD">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A0D9F" w14:textId="77777777" w:rsidR="00AA6683" w:rsidRDefault="00F523BD">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2F32CE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8262809" o:spid="_x0000_i1025" type="#_x0000_t75" alt="A logo for a company  Description automatically generated" style="width:128.55pt;height:66.85pt;visibility:visible;mso-wrap-style:square">
            <v:imagedata r:id="rId1" o:title="A logo for a company  Description automatically generated"/>
            <o:lock v:ext="edit" aspectratio="f"/>
          </v:shape>
        </w:pict>
      </mc:Choice>
      <mc:Fallback>
        <w:drawing>
          <wp:inline distT="0" distB="0" distL="0" distR="0" wp14:anchorId="46E3781A" wp14:editId="46E3781B">
            <wp:extent cx="1632585" cy="848995"/>
            <wp:effectExtent l="0" t="0" r="0" b="0"/>
            <wp:docPr id="828262809" name="Picture 828262809" descr="A logo for a compan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descr="A logo for a company  Description automatically generated"/>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2585" cy="848995"/>
                    </a:xfrm>
                    <a:prstGeom prst="rect">
                      <a:avLst/>
                    </a:prstGeom>
                    <a:noFill/>
                    <a:ln>
                      <a:noFill/>
                    </a:ln>
                  </pic:spPr>
                </pic:pic>
              </a:graphicData>
            </a:graphic>
          </wp:inline>
        </w:drawing>
      </mc:Fallback>
    </mc:AlternateContent>
  </w:numPicBullet>
  <w:abstractNum w:abstractNumId="0" w15:restartNumberingAfterBreak="0">
    <w:nsid w:val="00000001"/>
    <w:multiLevelType w:val="hybridMultilevel"/>
    <w:tmpl w:val="00000001"/>
    <w:lvl w:ilvl="0" w:tplc="E3689CB0">
      <w:start w:val="1"/>
      <w:numFmt w:val="bullet"/>
      <w:lvlText w:val=""/>
      <w:lvlJc w:val="left"/>
      <w:pPr>
        <w:ind w:left="720" w:hanging="360"/>
      </w:pPr>
      <w:rPr>
        <w:rFonts w:ascii="Symbol" w:hAnsi="Symbol"/>
      </w:rPr>
    </w:lvl>
    <w:lvl w:ilvl="1" w:tplc="B5DA2412">
      <w:start w:val="1"/>
      <w:numFmt w:val="bullet"/>
      <w:lvlText w:val="o"/>
      <w:lvlJc w:val="left"/>
      <w:pPr>
        <w:tabs>
          <w:tab w:val="num" w:pos="1440"/>
        </w:tabs>
        <w:ind w:left="1440" w:hanging="360"/>
      </w:pPr>
      <w:rPr>
        <w:rFonts w:ascii="Courier New" w:hAnsi="Courier New"/>
      </w:rPr>
    </w:lvl>
    <w:lvl w:ilvl="2" w:tplc="4C582392">
      <w:start w:val="1"/>
      <w:numFmt w:val="bullet"/>
      <w:lvlText w:val=""/>
      <w:lvlJc w:val="left"/>
      <w:pPr>
        <w:tabs>
          <w:tab w:val="num" w:pos="2160"/>
        </w:tabs>
        <w:ind w:left="2160" w:hanging="360"/>
      </w:pPr>
      <w:rPr>
        <w:rFonts w:ascii="Wingdings" w:hAnsi="Wingdings"/>
      </w:rPr>
    </w:lvl>
    <w:lvl w:ilvl="3" w:tplc="F4E0E244">
      <w:start w:val="1"/>
      <w:numFmt w:val="bullet"/>
      <w:lvlText w:val=""/>
      <w:lvlJc w:val="left"/>
      <w:pPr>
        <w:tabs>
          <w:tab w:val="num" w:pos="2880"/>
        </w:tabs>
        <w:ind w:left="2880" w:hanging="360"/>
      </w:pPr>
      <w:rPr>
        <w:rFonts w:ascii="Symbol" w:hAnsi="Symbol"/>
      </w:rPr>
    </w:lvl>
    <w:lvl w:ilvl="4" w:tplc="F07C4550">
      <w:start w:val="1"/>
      <w:numFmt w:val="bullet"/>
      <w:lvlText w:val="o"/>
      <w:lvlJc w:val="left"/>
      <w:pPr>
        <w:tabs>
          <w:tab w:val="num" w:pos="3600"/>
        </w:tabs>
        <w:ind w:left="3600" w:hanging="360"/>
      </w:pPr>
      <w:rPr>
        <w:rFonts w:ascii="Courier New" w:hAnsi="Courier New"/>
      </w:rPr>
    </w:lvl>
    <w:lvl w:ilvl="5" w:tplc="718ED4FA">
      <w:start w:val="1"/>
      <w:numFmt w:val="bullet"/>
      <w:lvlText w:val=""/>
      <w:lvlJc w:val="left"/>
      <w:pPr>
        <w:tabs>
          <w:tab w:val="num" w:pos="4320"/>
        </w:tabs>
        <w:ind w:left="4320" w:hanging="360"/>
      </w:pPr>
      <w:rPr>
        <w:rFonts w:ascii="Wingdings" w:hAnsi="Wingdings"/>
      </w:rPr>
    </w:lvl>
    <w:lvl w:ilvl="6" w:tplc="302EBB92">
      <w:start w:val="1"/>
      <w:numFmt w:val="bullet"/>
      <w:lvlText w:val=""/>
      <w:lvlJc w:val="left"/>
      <w:pPr>
        <w:tabs>
          <w:tab w:val="num" w:pos="5040"/>
        </w:tabs>
        <w:ind w:left="5040" w:hanging="360"/>
      </w:pPr>
      <w:rPr>
        <w:rFonts w:ascii="Symbol" w:hAnsi="Symbol"/>
      </w:rPr>
    </w:lvl>
    <w:lvl w:ilvl="7" w:tplc="6834F6A4">
      <w:start w:val="1"/>
      <w:numFmt w:val="bullet"/>
      <w:lvlText w:val="o"/>
      <w:lvlJc w:val="left"/>
      <w:pPr>
        <w:tabs>
          <w:tab w:val="num" w:pos="5760"/>
        </w:tabs>
        <w:ind w:left="5760" w:hanging="360"/>
      </w:pPr>
      <w:rPr>
        <w:rFonts w:ascii="Courier New" w:hAnsi="Courier New"/>
      </w:rPr>
    </w:lvl>
    <w:lvl w:ilvl="8" w:tplc="7F58B15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60EE82A">
      <w:start w:val="1"/>
      <w:numFmt w:val="bullet"/>
      <w:lvlText w:val=""/>
      <w:lvlJc w:val="left"/>
      <w:pPr>
        <w:ind w:left="720" w:hanging="360"/>
      </w:pPr>
      <w:rPr>
        <w:rFonts w:ascii="Symbol" w:hAnsi="Symbol"/>
      </w:rPr>
    </w:lvl>
    <w:lvl w:ilvl="1" w:tplc="42AE7C30">
      <w:start w:val="1"/>
      <w:numFmt w:val="bullet"/>
      <w:lvlText w:val="o"/>
      <w:lvlJc w:val="left"/>
      <w:pPr>
        <w:tabs>
          <w:tab w:val="num" w:pos="1440"/>
        </w:tabs>
        <w:ind w:left="1440" w:hanging="360"/>
      </w:pPr>
      <w:rPr>
        <w:rFonts w:ascii="Courier New" w:hAnsi="Courier New"/>
      </w:rPr>
    </w:lvl>
    <w:lvl w:ilvl="2" w:tplc="AB50CDD8">
      <w:start w:val="1"/>
      <w:numFmt w:val="bullet"/>
      <w:lvlText w:val=""/>
      <w:lvlJc w:val="left"/>
      <w:pPr>
        <w:tabs>
          <w:tab w:val="num" w:pos="2160"/>
        </w:tabs>
        <w:ind w:left="2160" w:hanging="360"/>
      </w:pPr>
      <w:rPr>
        <w:rFonts w:ascii="Wingdings" w:hAnsi="Wingdings"/>
      </w:rPr>
    </w:lvl>
    <w:lvl w:ilvl="3" w:tplc="600AD13E">
      <w:start w:val="1"/>
      <w:numFmt w:val="bullet"/>
      <w:lvlText w:val=""/>
      <w:lvlJc w:val="left"/>
      <w:pPr>
        <w:tabs>
          <w:tab w:val="num" w:pos="2880"/>
        </w:tabs>
        <w:ind w:left="2880" w:hanging="360"/>
      </w:pPr>
      <w:rPr>
        <w:rFonts w:ascii="Symbol" w:hAnsi="Symbol"/>
      </w:rPr>
    </w:lvl>
    <w:lvl w:ilvl="4" w:tplc="E3F6DA96">
      <w:start w:val="1"/>
      <w:numFmt w:val="bullet"/>
      <w:lvlText w:val="o"/>
      <w:lvlJc w:val="left"/>
      <w:pPr>
        <w:tabs>
          <w:tab w:val="num" w:pos="3600"/>
        </w:tabs>
        <w:ind w:left="3600" w:hanging="360"/>
      </w:pPr>
      <w:rPr>
        <w:rFonts w:ascii="Courier New" w:hAnsi="Courier New"/>
      </w:rPr>
    </w:lvl>
    <w:lvl w:ilvl="5" w:tplc="6B7C0656">
      <w:start w:val="1"/>
      <w:numFmt w:val="bullet"/>
      <w:lvlText w:val=""/>
      <w:lvlJc w:val="left"/>
      <w:pPr>
        <w:tabs>
          <w:tab w:val="num" w:pos="4320"/>
        </w:tabs>
        <w:ind w:left="4320" w:hanging="360"/>
      </w:pPr>
      <w:rPr>
        <w:rFonts w:ascii="Wingdings" w:hAnsi="Wingdings"/>
      </w:rPr>
    </w:lvl>
    <w:lvl w:ilvl="6" w:tplc="8C564720">
      <w:start w:val="1"/>
      <w:numFmt w:val="bullet"/>
      <w:lvlText w:val=""/>
      <w:lvlJc w:val="left"/>
      <w:pPr>
        <w:tabs>
          <w:tab w:val="num" w:pos="5040"/>
        </w:tabs>
        <w:ind w:left="5040" w:hanging="360"/>
      </w:pPr>
      <w:rPr>
        <w:rFonts w:ascii="Symbol" w:hAnsi="Symbol"/>
      </w:rPr>
    </w:lvl>
    <w:lvl w:ilvl="7" w:tplc="10807E2E">
      <w:start w:val="1"/>
      <w:numFmt w:val="bullet"/>
      <w:lvlText w:val="o"/>
      <w:lvlJc w:val="left"/>
      <w:pPr>
        <w:tabs>
          <w:tab w:val="num" w:pos="5760"/>
        </w:tabs>
        <w:ind w:left="5760" w:hanging="360"/>
      </w:pPr>
      <w:rPr>
        <w:rFonts w:ascii="Courier New" w:hAnsi="Courier New"/>
      </w:rPr>
    </w:lvl>
    <w:lvl w:ilvl="8" w:tplc="1662FF3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07AF0A8">
      <w:start w:val="1"/>
      <w:numFmt w:val="bullet"/>
      <w:lvlText w:val=""/>
      <w:lvlJc w:val="left"/>
      <w:pPr>
        <w:ind w:left="720" w:hanging="360"/>
      </w:pPr>
      <w:rPr>
        <w:rFonts w:ascii="Symbol" w:hAnsi="Symbol"/>
      </w:rPr>
    </w:lvl>
    <w:lvl w:ilvl="1" w:tplc="EEFAB46E">
      <w:start w:val="1"/>
      <w:numFmt w:val="bullet"/>
      <w:lvlText w:val="o"/>
      <w:lvlJc w:val="left"/>
      <w:pPr>
        <w:tabs>
          <w:tab w:val="num" w:pos="1440"/>
        </w:tabs>
        <w:ind w:left="1440" w:hanging="360"/>
      </w:pPr>
      <w:rPr>
        <w:rFonts w:ascii="Courier New" w:hAnsi="Courier New"/>
      </w:rPr>
    </w:lvl>
    <w:lvl w:ilvl="2" w:tplc="95AED04E">
      <w:start w:val="1"/>
      <w:numFmt w:val="bullet"/>
      <w:lvlText w:val=""/>
      <w:lvlJc w:val="left"/>
      <w:pPr>
        <w:tabs>
          <w:tab w:val="num" w:pos="2160"/>
        </w:tabs>
        <w:ind w:left="2160" w:hanging="360"/>
      </w:pPr>
      <w:rPr>
        <w:rFonts w:ascii="Wingdings" w:hAnsi="Wingdings"/>
      </w:rPr>
    </w:lvl>
    <w:lvl w:ilvl="3" w:tplc="BE28AE22">
      <w:start w:val="1"/>
      <w:numFmt w:val="bullet"/>
      <w:lvlText w:val=""/>
      <w:lvlJc w:val="left"/>
      <w:pPr>
        <w:tabs>
          <w:tab w:val="num" w:pos="2880"/>
        </w:tabs>
        <w:ind w:left="2880" w:hanging="360"/>
      </w:pPr>
      <w:rPr>
        <w:rFonts w:ascii="Symbol" w:hAnsi="Symbol"/>
      </w:rPr>
    </w:lvl>
    <w:lvl w:ilvl="4" w:tplc="C7C68214">
      <w:start w:val="1"/>
      <w:numFmt w:val="bullet"/>
      <w:lvlText w:val="o"/>
      <w:lvlJc w:val="left"/>
      <w:pPr>
        <w:tabs>
          <w:tab w:val="num" w:pos="3600"/>
        </w:tabs>
        <w:ind w:left="3600" w:hanging="360"/>
      </w:pPr>
      <w:rPr>
        <w:rFonts w:ascii="Courier New" w:hAnsi="Courier New"/>
      </w:rPr>
    </w:lvl>
    <w:lvl w:ilvl="5" w:tplc="BFC21E38">
      <w:start w:val="1"/>
      <w:numFmt w:val="bullet"/>
      <w:lvlText w:val=""/>
      <w:lvlJc w:val="left"/>
      <w:pPr>
        <w:tabs>
          <w:tab w:val="num" w:pos="4320"/>
        </w:tabs>
        <w:ind w:left="4320" w:hanging="360"/>
      </w:pPr>
      <w:rPr>
        <w:rFonts w:ascii="Wingdings" w:hAnsi="Wingdings"/>
      </w:rPr>
    </w:lvl>
    <w:lvl w:ilvl="6" w:tplc="AA087B54">
      <w:start w:val="1"/>
      <w:numFmt w:val="bullet"/>
      <w:lvlText w:val=""/>
      <w:lvlJc w:val="left"/>
      <w:pPr>
        <w:tabs>
          <w:tab w:val="num" w:pos="5040"/>
        </w:tabs>
        <w:ind w:left="5040" w:hanging="360"/>
      </w:pPr>
      <w:rPr>
        <w:rFonts w:ascii="Symbol" w:hAnsi="Symbol"/>
      </w:rPr>
    </w:lvl>
    <w:lvl w:ilvl="7" w:tplc="CEB0C51E">
      <w:start w:val="1"/>
      <w:numFmt w:val="bullet"/>
      <w:lvlText w:val="o"/>
      <w:lvlJc w:val="left"/>
      <w:pPr>
        <w:tabs>
          <w:tab w:val="num" w:pos="5760"/>
        </w:tabs>
        <w:ind w:left="5760" w:hanging="360"/>
      </w:pPr>
      <w:rPr>
        <w:rFonts w:ascii="Courier New" w:hAnsi="Courier New"/>
      </w:rPr>
    </w:lvl>
    <w:lvl w:ilvl="8" w:tplc="C0CCE27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8DCC868">
      <w:start w:val="1"/>
      <w:numFmt w:val="bullet"/>
      <w:lvlText w:val=""/>
      <w:lvlJc w:val="left"/>
      <w:pPr>
        <w:ind w:left="720" w:hanging="360"/>
      </w:pPr>
      <w:rPr>
        <w:rFonts w:ascii="Symbol" w:hAnsi="Symbol"/>
      </w:rPr>
    </w:lvl>
    <w:lvl w:ilvl="1" w:tplc="D02E1FDC">
      <w:start w:val="1"/>
      <w:numFmt w:val="bullet"/>
      <w:lvlText w:val="o"/>
      <w:lvlJc w:val="left"/>
      <w:pPr>
        <w:tabs>
          <w:tab w:val="num" w:pos="1440"/>
        </w:tabs>
        <w:ind w:left="1440" w:hanging="360"/>
      </w:pPr>
      <w:rPr>
        <w:rFonts w:ascii="Courier New" w:hAnsi="Courier New"/>
      </w:rPr>
    </w:lvl>
    <w:lvl w:ilvl="2" w:tplc="89A87A5C">
      <w:start w:val="1"/>
      <w:numFmt w:val="bullet"/>
      <w:lvlText w:val=""/>
      <w:lvlJc w:val="left"/>
      <w:pPr>
        <w:tabs>
          <w:tab w:val="num" w:pos="2160"/>
        </w:tabs>
        <w:ind w:left="2160" w:hanging="360"/>
      </w:pPr>
      <w:rPr>
        <w:rFonts w:ascii="Wingdings" w:hAnsi="Wingdings"/>
      </w:rPr>
    </w:lvl>
    <w:lvl w:ilvl="3" w:tplc="8736A004">
      <w:start w:val="1"/>
      <w:numFmt w:val="bullet"/>
      <w:lvlText w:val=""/>
      <w:lvlJc w:val="left"/>
      <w:pPr>
        <w:tabs>
          <w:tab w:val="num" w:pos="2880"/>
        </w:tabs>
        <w:ind w:left="2880" w:hanging="360"/>
      </w:pPr>
      <w:rPr>
        <w:rFonts w:ascii="Symbol" w:hAnsi="Symbol"/>
      </w:rPr>
    </w:lvl>
    <w:lvl w:ilvl="4" w:tplc="26BAFBB6">
      <w:start w:val="1"/>
      <w:numFmt w:val="bullet"/>
      <w:lvlText w:val="o"/>
      <w:lvlJc w:val="left"/>
      <w:pPr>
        <w:tabs>
          <w:tab w:val="num" w:pos="3600"/>
        </w:tabs>
        <w:ind w:left="3600" w:hanging="360"/>
      </w:pPr>
      <w:rPr>
        <w:rFonts w:ascii="Courier New" w:hAnsi="Courier New"/>
      </w:rPr>
    </w:lvl>
    <w:lvl w:ilvl="5" w:tplc="256E7786">
      <w:start w:val="1"/>
      <w:numFmt w:val="bullet"/>
      <w:lvlText w:val=""/>
      <w:lvlJc w:val="left"/>
      <w:pPr>
        <w:tabs>
          <w:tab w:val="num" w:pos="4320"/>
        </w:tabs>
        <w:ind w:left="4320" w:hanging="360"/>
      </w:pPr>
      <w:rPr>
        <w:rFonts w:ascii="Wingdings" w:hAnsi="Wingdings"/>
      </w:rPr>
    </w:lvl>
    <w:lvl w:ilvl="6" w:tplc="E33E6C9C">
      <w:start w:val="1"/>
      <w:numFmt w:val="bullet"/>
      <w:lvlText w:val=""/>
      <w:lvlJc w:val="left"/>
      <w:pPr>
        <w:tabs>
          <w:tab w:val="num" w:pos="5040"/>
        </w:tabs>
        <w:ind w:left="5040" w:hanging="360"/>
      </w:pPr>
      <w:rPr>
        <w:rFonts w:ascii="Symbol" w:hAnsi="Symbol"/>
      </w:rPr>
    </w:lvl>
    <w:lvl w:ilvl="7" w:tplc="348670C8">
      <w:start w:val="1"/>
      <w:numFmt w:val="bullet"/>
      <w:lvlText w:val="o"/>
      <w:lvlJc w:val="left"/>
      <w:pPr>
        <w:tabs>
          <w:tab w:val="num" w:pos="5760"/>
        </w:tabs>
        <w:ind w:left="5760" w:hanging="360"/>
      </w:pPr>
      <w:rPr>
        <w:rFonts w:ascii="Courier New" w:hAnsi="Courier New"/>
      </w:rPr>
    </w:lvl>
    <w:lvl w:ilvl="8" w:tplc="032E41E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9D08EB2">
      <w:start w:val="1"/>
      <w:numFmt w:val="bullet"/>
      <w:lvlText w:val=""/>
      <w:lvlJc w:val="left"/>
      <w:pPr>
        <w:ind w:left="720" w:hanging="360"/>
      </w:pPr>
      <w:rPr>
        <w:rFonts w:ascii="Symbol" w:hAnsi="Symbol"/>
      </w:rPr>
    </w:lvl>
    <w:lvl w:ilvl="1" w:tplc="BA6EA270">
      <w:start w:val="1"/>
      <w:numFmt w:val="bullet"/>
      <w:lvlText w:val="o"/>
      <w:lvlJc w:val="left"/>
      <w:pPr>
        <w:tabs>
          <w:tab w:val="num" w:pos="1440"/>
        </w:tabs>
        <w:ind w:left="1440" w:hanging="360"/>
      </w:pPr>
      <w:rPr>
        <w:rFonts w:ascii="Courier New" w:hAnsi="Courier New"/>
      </w:rPr>
    </w:lvl>
    <w:lvl w:ilvl="2" w:tplc="1244FDF4">
      <w:start w:val="1"/>
      <w:numFmt w:val="bullet"/>
      <w:lvlText w:val=""/>
      <w:lvlJc w:val="left"/>
      <w:pPr>
        <w:tabs>
          <w:tab w:val="num" w:pos="2160"/>
        </w:tabs>
        <w:ind w:left="2160" w:hanging="360"/>
      </w:pPr>
      <w:rPr>
        <w:rFonts w:ascii="Wingdings" w:hAnsi="Wingdings"/>
      </w:rPr>
    </w:lvl>
    <w:lvl w:ilvl="3" w:tplc="09764650">
      <w:start w:val="1"/>
      <w:numFmt w:val="bullet"/>
      <w:lvlText w:val=""/>
      <w:lvlJc w:val="left"/>
      <w:pPr>
        <w:tabs>
          <w:tab w:val="num" w:pos="2880"/>
        </w:tabs>
        <w:ind w:left="2880" w:hanging="360"/>
      </w:pPr>
      <w:rPr>
        <w:rFonts w:ascii="Symbol" w:hAnsi="Symbol"/>
      </w:rPr>
    </w:lvl>
    <w:lvl w:ilvl="4" w:tplc="BF7C8F8E">
      <w:start w:val="1"/>
      <w:numFmt w:val="bullet"/>
      <w:lvlText w:val="o"/>
      <w:lvlJc w:val="left"/>
      <w:pPr>
        <w:tabs>
          <w:tab w:val="num" w:pos="3600"/>
        </w:tabs>
        <w:ind w:left="3600" w:hanging="360"/>
      </w:pPr>
      <w:rPr>
        <w:rFonts w:ascii="Courier New" w:hAnsi="Courier New"/>
      </w:rPr>
    </w:lvl>
    <w:lvl w:ilvl="5" w:tplc="A7107B14">
      <w:start w:val="1"/>
      <w:numFmt w:val="bullet"/>
      <w:lvlText w:val=""/>
      <w:lvlJc w:val="left"/>
      <w:pPr>
        <w:tabs>
          <w:tab w:val="num" w:pos="4320"/>
        </w:tabs>
        <w:ind w:left="4320" w:hanging="360"/>
      </w:pPr>
      <w:rPr>
        <w:rFonts w:ascii="Wingdings" w:hAnsi="Wingdings"/>
      </w:rPr>
    </w:lvl>
    <w:lvl w:ilvl="6" w:tplc="3B9666F0">
      <w:start w:val="1"/>
      <w:numFmt w:val="bullet"/>
      <w:lvlText w:val=""/>
      <w:lvlJc w:val="left"/>
      <w:pPr>
        <w:tabs>
          <w:tab w:val="num" w:pos="5040"/>
        </w:tabs>
        <w:ind w:left="5040" w:hanging="360"/>
      </w:pPr>
      <w:rPr>
        <w:rFonts w:ascii="Symbol" w:hAnsi="Symbol"/>
      </w:rPr>
    </w:lvl>
    <w:lvl w:ilvl="7" w:tplc="A47A5BDC">
      <w:start w:val="1"/>
      <w:numFmt w:val="bullet"/>
      <w:lvlText w:val="o"/>
      <w:lvlJc w:val="left"/>
      <w:pPr>
        <w:tabs>
          <w:tab w:val="num" w:pos="5760"/>
        </w:tabs>
        <w:ind w:left="5760" w:hanging="360"/>
      </w:pPr>
      <w:rPr>
        <w:rFonts w:ascii="Courier New" w:hAnsi="Courier New"/>
      </w:rPr>
    </w:lvl>
    <w:lvl w:ilvl="8" w:tplc="9F96D686">
      <w:start w:val="1"/>
      <w:numFmt w:val="bullet"/>
      <w:lvlText w:val=""/>
      <w:lvlJc w:val="left"/>
      <w:pPr>
        <w:tabs>
          <w:tab w:val="num" w:pos="6480"/>
        </w:tabs>
        <w:ind w:left="6480" w:hanging="360"/>
      </w:pPr>
      <w:rPr>
        <w:rFonts w:ascii="Wingdings" w:hAnsi="Wingdings"/>
      </w:rPr>
    </w:lvl>
  </w:abstractNum>
  <w:num w:numId="1" w16cid:durableId="197663333">
    <w:abstractNumId w:val="0"/>
  </w:num>
  <w:num w:numId="2" w16cid:durableId="103967322">
    <w:abstractNumId w:val="1"/>
  </w:num>
  <w:num w:numId="3" w16cid:durableId="595095086">
    <w:abstractNumId w:val="2"/>
  </w:num>
  <w:num w:numId="4" w16cid:durableId="365451561">
    <w:abstractNumId w:val="3"/>
  </w:num>
  <w:num w:numId="5" w16cid:durableId="1961497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83"/>
    <w:rsid w:val="0000368B"/>
    <w:rsid w:val="0002614E"/>
    <w:rsid w:val="0003100C"/>
    <w:rsid w:val="00032952"/>
    <w:rsid w:val="00034619"/>
    <w:rsid w:val="00062751"/>
    <w:rsid w:val="00092BE1"/>
    <w:rsid w:val="000B5C71"/>
    <w:rsid w:val="000F699B"/>
    <w:rsid w:val="00114730"/>
    <w:rsid w:val="0014575B"/>
    <w:rsid w:val="00145CD7"/>
    <w:rsid w:val="001679F4"/>
    <w:rsid w:val="001743E9"/>
    <w:rsid w:val="0018407B"/>
    <w:rsid w:val="001B22CA"/>
    <w:rsid w:val="00241D5D"/>
    <w:rsid w:val="002728E1"/>
    <w:rsid w:val="002A4CBE"/>
    <w:rsid w:val="002A6286"/>
    <w:rsid w:val="002D5759"/>
    <w:rsid w:val="002E0BB7"/>
    <w:rsid w:val="00314B80"/>
    <w:rsid w:val="00342E98"/>
    <w:rsid w:val="00376780"/>
    <w:rsid w:val="003B3B88"/>
    <w:rsid w:val="003D4718"/>
    <w:rsid w:val="003E05E0"/>
    <w:rsid w:val="003F1276"/>
    <w:rsid w:val="003F2935"/>
    <w:rsid w:val="003F7B45"/>
    <w:rsid w:val="00473699"/>
    <w:rsid w:val="0048750D"/>
    <w:rsid w:val="004B2214"/>
    <w:rsid w:val="004C4A22"/>
    <w:rsid w:val="004C78BD"/>
    <w:rsid w:val="004E3A62"/>
    <w:rsid w:val="004E68C4"/>
    <w:rsid w:val="005061D2"/>
    <w:rsid w:val="00550152"/>
    <w:rsid w:val="00555AFC"/>
    <w:rsid w:val="005B3B11"/>
    <w:rsid w:val="005D3DB6"/>
    <w:rsid w:val="005F2B5C"/>
    <w:rsid w:val="00607587"/>
    <w:rsid w:val="00633D36"/>
    <w:rsid w:val="006417D9"/>
    <w:rsid w:val="0064701C"/>
    <w:rsid w:val="0066333A"/>
    <w:rsid w:val="00663CCE"/>
    <w:rsid w:val="006750D1"/>
    <w:rsid w:val="00697B08"/>
    <w:rsid w:val="006D3862"/>
    <w:rsid w:val="006F1C10"/>
    <w:rsid w:val="006F3EF8"/>
    <w:rsid w:val="006F54ED"/>
    <w:rsid w:val="006F5DD6"/>
    <w:rsid w:val="007028E8"/>
    <w:rsid w:val="00725FC5"/>
    <w:rsid w:val="00736763"/>
    <w:rsid w:val="00793E6D"/>
    <w:rsid w:val="007A5D5B"/>
    <w:rsid w:val="007A616C"/>
    <w:rsid w:val="007B4974"/>
    <w:rsid w:val="00833F9F"/>
    <w:rsid w:val="008835EB"/>
    <w:rsid w:val="0090479E"/>
    <w:rsid w:val="009103CB"/>
    <w:rsid w:val="00910F97"/>
    <w:rsid w:val="00926CC8"/>
    <w:rsid w:val="00957EEA"/>
    <w:rsid w:val="00A13602"/>
    <w:rsid w:val="00A13C6E"/>
    <w:rsid w:val="00A678B6"/>
    <w:rsid w:val="00A87B8E"/>
    <w:rsid w:val="00A9304C"/>
    <w:rsid w:val="00A972ED"/>
    <w:rsid w:val="00AA026B"/>
    <w:rsid w:val="00AA6683"/>
    <w:rsid w:val="00AD18FC"/>
    <w:rsid w:val="00AE481D"/>
    <w:rsid w:val="00B04240"/>
    <w:rsid w:val="00B15211"/>
    <w:rsid w:val="00B71F70"/>
    <w:rsid w:val="00B73836"/>
    <w:rsid w:val="00B87B6E"/>
    <w:rsid w:val="00BB359A"/>
    <w:rsid w:val="00BD5F5A"/>
    <w:rsid w:val="00C62F1B"/>
    <w:rsid w:val="00CD2AB1"/>
    <w:rsid w:val="00CD40E6"/>
    <w:rsid w:val="00CE6F82"/>
    <w:rsid w:val="00CF16D3"/>
    <w:rsid w:val="00D74914"/>
    <w:rsid w:val="00D8672E"/>
    <w:rsid w:val="00D90DB0"/>
    <w:rsid w:val="00DE2D01"/>
    <w:rsid w:val="00DF62C3"/>
    <w:rsid w:val="00E15926"/>
    <w:rsid w:val="00E40841"/>
    <w:rsid w:val="00E704CB"/>
    <w:rsid w:val="00E73909"/>
    <w:rsid w:val="00E83F89"/>
    <w:rsid w:val="00EA33FD"/>
    <w:rsid w:val="00EB6422"/>
    <w:rsid w:val="00F175F6"/>
    <w:rsid w:val="00F523BD"/>
    <w:rsid w:val="00F610B2"/>
    <w:rsid w:val="00F66E5C"/>
    <w:rsid w:val="00F94D7B"/>
    <w:rsid w:val="00FC0FF7"/>
    <w:rsid w:val="00FC5960"/>
    <w:rsid w:val="00FE37CC"/>
    <w:rsid w:val="00FE7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251A1"/>
  <w15:docId w15:val="{8E55189F-8E79-0E48-9CB3-F3FA89DDD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fontsize">
    <w:name w:val="div_document_fontsize"/>
    <w:basedOn w:val="Normal"/>
    <w:rPr>
      <w:sz w:val="20"/>
      <w:szCs w:val="20"/>
    </w:rPr>
  </w:style>
  <w:style w:type="paragraph" w:customStyle="1" w:styleId="divdocumentsection">
    <w:name w:val="div_document_section"/>
    <w:basedOn w:val="Normal"/>
  </w:style>
  <w:style w:type="character" w:customStyle="1" w:styleId="bgcolorSDCL">
    <w:name w:val="bgcolorSDCL"/>
    <w:basedOn w:val="DefaultParagraphFont"/>
    <w:rPr>
      <w:shd w:val="clear" w:color="auto" w:fill="009BCC"/>
    </w:rPr>
  </w:style>
  <w:style w:type="character" w:customStyle="1" w:styleId="divdocumentname">
    <w:name w:val="div_document_name"/>
    <w:basedOn w:val="DefaultParagraphFont"/>
    <w:rPr>
      <w:sz w:val="80"/>
      <w:szCs w:val="80"/>
      <w:shd w:val="clear" w:color="auto" w:fill="009BCC"/>
    </w:rPr>
  </w:style>
  <w:style w:type="paragraph" w:customStyle="1" w:styleId="divdocumentnamediv">
    <w:name w:val="div_document_name &gt; div"/>
    <w:basedOn w:val="Normal"/>
    <w:pPr>
      <w:pBdr>
        <w:left w:val="none" w:sz="0" w:space="30" w:color="auto"/>
        <w:right w:val="none" w:sz="0" w:space="30" w:color="auto"/>
      </w:pBdr>
    </w:pPr>
  </w:style>
  <w:style w:type="character" w:customStyle="1" w:styleId="span">
    <w:name w:val="span"/>
    <w:basedOn w:val="DefaultParagraphFont"/>
    <w:rPr>
      <w:sz w:val="24"/>
      <w:szCs w:val="24"/>
      <w:bdr w:val="none" w:sz="0" w:space="0" w:color="auto"/>
      <w:vertAlign w:val="baseline"/>
    </w:rPr>
  </w:style>
  <w:style w:type="character" w:customStyle="1" w:styleId="divdocumentnamedivCharacter">
    <w:name w:val="div_document_name &gt; div Character"/>
    <w:basedOn w:val="DefaultParagraphFont"/>
  </w:style>
  <w:style w:type="table" w:customStyle="1" w:styleId="divdocumentsectionname-mainfirstparagraph">
    <w:name w:val="div_document_section_name-main_firstparagraph"/>
    <w:basedOn w:val="TableNormal"/>
    <w:tblPr/>
  </w:style>
  <w:style w:type="character" w:customStyle="1" w:styleId="div">
    <w:name w:val="div"/>
    <w:basedOn w:val="DefaultParagraphFont"/>
    <w:rPr>
      <w:sz w:val="24"/>
      <w:szCs w:val="24"/>
      <w:bdr w:val="none" w:sz="0" w:space="0" w:color="auto"/>
      <w:vertAlign w:val="baseline"/>
    </w:rPr>
  </w:style>
  <w:style w:type="character" w:customStyle="1" w:styleId="divdocumentaddress">
    <w:name w:val="div_document_address"/>
    <w:basedOn w:val="DefaultParagraphFont"/>
    <w:rPr>
      <w:color w:val="FFFFFF"/>
      <w:sz w:val="20"/>
      <w:szCs w:val="20"/>
    </w:rPr>
  </w:style>
  <w:style w:type="paragraph" w:customStyle="1" w:styleId="divdocumentdivaddressdiv">
    <w:name w:val="div_document_div_address_div"/>
    <w:basedOn w:val="Normal"/>
  </w:style>
  <w:style w:type="character" w:customStyle="1" w:styleId="divdocumentsprtr">
    <w:name w:val="div_document_sprtr"/>
    <w:basedOn w:val="DefaultParagraphFont"/>
  </w:style>
  <w:style w:type="character" w:customStyle="1" w:styleId="divdocumenttxtBold">
    <w:name w:val="div_document_txtBold"/>
    <w:basedOn w:val="DefaultParagraphFont"/>
    <w:rPr>
      <w:rFonts w:ascii="Saira" w:eastAsia="Saira" w:hAnsi="Saira" w:cs="Saira"/>
      <w:b/>
      <w:bCs/>
    </w:rPr>
  </w:style>
  <w:style w:type="character" w:customStyle="1" w:styleId="documentbeforecolonspace">
    <w:name w:val="document_beforecolonspace"/>
    <w:basedOn w:val="DefaultParagraphFont"/>
    <w:rPr>
      <w:vanish/>
    </w:rPr>
  </w:style>
  <w:style w:type="character" w:customStyle="1" w:styleId="documentsocialfielda">
    <w:name w:val="document_social_field_a"/>
    <w:basedOn w:val="DefaultParagraphFont"/>
    <w:rPr>
      <w:color w:val="FFFFFF"/>
    </w:rPr>
  </w:style>
  <w:style w:type="table" w:customStyle="1" w:styleId="divdocumentsectionSECTIONCNTCfirstparagraph">
    <w:name w:val="div_document_section_SECTION_CNTC_firstparagraph"/>
    <w:basedOn w:val="TableNormal"/>
    <w:tblPr/>
  </w:style>
  <w:style w:type="paragraph" w:customStyle="1" w:styleId="divdocumentinHeadersectiontopborder">
    <w:name w:val="div_document_inHeader + section_topborder"/>
    <w:basedOn w:val="Normal"/>
  </w:style>
  <w:style w:type="character" w:customStyle="1" w:styleId="divdocumentheading">
    <w:name w:val="div_document_heading"/>
    <w:basedOn w:val="DefaultParagraphFont"/>
    <w:rPr>
      <w:rFonts w:ascii="Saira SemiBold" w:eastAsia="Saira SemiBold" w:hAnsi="Saira SemiBold" w:cs="Saira SemiBold"/>
      <w:b w:val="0"/>
      <w:bCs w:val="0"/>
      <w:color w:val="009BCC"/>
    </w:rPr>
  </w:style>
  <w:style w:type="paragraph" w:customStyle="1" w:styleId="divdocumentsectiontitle">
    <w:name w:val="div_document_sectiontitle"/>
    <w:basedOn w:val="Normal"/>
    <w:pPr>
      <w:pBdr>
        <w:right w:val="none" w:sz="0" w:space="8" w:color="auto"/>
      </w:pBdr>
      <w:spacing w:line="280" w:lineRule="atLeast"/>
    </w:pPr>
    <w:rPr>
      <w:caps/>
      <w:spacing w:val="2"/>
    </w:rPr>
  </w:style>
  <w:style w:type="paragraph" w:customStyle="1" w:styleId="divdocumentdivsectiontabledivscspdiv">
    <w:name w:val="div_document_div_sectiontable_div_scspdiv"/>
    <w:basedOn w:val="Normal"/>
    <w:pPr>
      <w:spacing w:line="500" w:lineRule="atLeast"/>
    </w:pPr>
  </w:style>
  <w:style w:type="character" w:customStyle="1" w:styleId="divdocumentdivsectiontabledivscspdivCharacter">
    <w:name w:val="div_document_div_sectiontable_div_scspdiv Character"/>
    <w:basedOn w:val="DefaultParagraphFont"/>
  </w:style>
  <w:style w:type="character" w:customStyle="1" w:styleId="divsectionbody">
    <w:name w:val="div_sectionbody"/>
    <w:basedOn w:val="div"/>
    <w:rPr>
      <w:color w:val="020303"/>
      <w:sz w:val="24"/>
      <w:szCs w:val="24"/>
      <w:bdr w:val="none" w:sz="0" w:space="0" w:color="auto"/>
      <w:vertAlign w:val="baseline"/>
    </w:rPr>
  </w:style>
  <w:style w:type="paragraph" w:customStyle="1" w:styleId="divdocumentparagraph">
    <w:name w:val="div_document_paragraph"/>
    <w:basedOn w:val="Normal"/>
    <w:pPr>
      <w:pBdr>
        <w:top w:val="none" w:sz="0" w:space="10" w:color="auto"/>
      </w:pBdr>
    </w:pPr>
  </w:style>
  <w:style w:type="paragraph" w:customStyle="1" w:styleId="divdocumentsinglecolumn">
    <w:name w:val="div_document_singlecolumn"/>
    <w:basedOn w:val="Normal"/>
    <w:rPr>
      <w:rFonts w:ascii="Saira" w:eastAsia="Saira" w:hAnsi="Saira" w:cs="Saira"/>
    </w:rPr>
  </w:style>
  <w:style w:type="paragraph" w:customStyle="1" w:styleId="p">
    <w:name w:val="p"/>
    <w:basedOn w:val="Normal"/>
  </w:style>
  <w:style w:type="table" w:customStyle="1" w:styleId="divdocumentdivsectiontable">
    <w:name w:val="div_document_div_sectiontable"/>
    <w:basedOn w:val="TableNormal"/>
    <w:tblPr/>
  </w:style>
  <w:style w:type="paragraph" w:customStyle="1" w:styleId="topborder">
    <w:name w:val="topborder"/>
    <w:basedOn w:val="Normal"/>
    <w:pPr>
      <w:pBdr>
        <w:top w:val="single" w:sz="16" w:space="0" w:color="009BCC"/>
        <w:bottom w:val="none" w:sz="0" w:space="5" w:color="auto"/>
      </w:pBdr>
      <w:spacing w:line="20" w:lineRule="atLeast"/>
    </w:pPr>
    <w:rPr>
      <w:sz w:val="2"/>
      <w:szCs w:val="2"/>
    </w:rPr>
  </w:style>
  <w:style w:type="paragraph" w:customStyle="1" w:styleId="documentcert-secparagraph">
    <w:name w:val="document_cert-sec_paragraph"/>
    <w:basedOn w:val="Normal"/>
  </w:style>
  <w:style w:type="character" w:customStyle="1" w:styleId="documentcert-secparagraphCharacter">
    <w:name w:val="document_cert-sec_paragraph Character"/>
    <w:basedOn w:val="DefaultParagraphFont"/>
  </w:style>
  <w:style w:type="paragraph" w:customStyle="1" w:styleId="divdocumentpaddedline">
    <w:name w:val="div_document_paddedline"/>
    <w:basedOn w:val="Normal"/>
  </w:style>
  <w:style w:type="character" w:customStyle="1" w:styleId="divdocumentjobtitle">
    <w:name w:val="div_document_jobtitle"/>
    <w:basedOn w:val="DefaultParagraphFont"/>
    <w:rPr>
      <w:rFonts w:ascii="Saira" w:eastAsia="Saira" w:hAnsi="Saira" w:cs="Saira"/>
      <w:b w:val="0"/>
      <w:bCs w:val="0"/>
    </w:rPr>
  </w:style>
  <w:style w:type="character" w:customStyle="1" w:styleId="divdocumentexperiencejobdates">
    <w:name w:val="div_document_experience_jobdates"/>
    <w:basedOn w:val="DefaultParagraphFont"/>
    <w:rPr>
      <w:rFonts w:ascii="Saira" w:eastAsia="Saira" w:hAnsi="Saira" w:cs="Saira"/>
      <w:b w:val="0"/>
      <w:bCs w:val="0"/>
    </w:rPr>
  </w:style>
  <w:style w:type="character" w:customStyle="1" w:styleId="divdocumentcompanyname">
    <w:name w:val="div_document_companyname"/>
    <w:basedOn w:val="DefaultParagraphFont"/>
    <w:rPr>
      <w:rFonts w:ascii="Saira SemiBold" w:eastAsia="Saira SemiBold" w:hAnsi="Saira SemiBold" w:cs="Saira SemiBold"/>
      <w:b w:val="0"/>
      <w:bCs w:val="0"/>
    </w:rPr>
  </w:style>
  <w:style w:type="character" w:customStyle="1" w:styleId="divdocumentjobcity">
    <w:name w:val="div_document_jobcity"/>
    <w:basedOn w:val="DefaultParagraphFont"/>
    <w:rPr>
      <w:rFonts w:ascii="Saira" w:eastAsia="Saira" w:hAnsi="Saira" w:cs="Saira"/>
      <w:b w:val="0"/>
      <w:bCs w:val="0"/>
    </w:rPr>
  </w:style>
  <w:style w:type="paragraph" w:customStyle="1" w:styleId="divdocumentjobline">
    <w:name w:val="div_document_jobline"/>
    <w:basedOn w:val="Normal"/>
    <w:pPr>
      <w:pBdr>
        <w:top w:val="none" w:sz="0" w:space="5" w:color="auto"/>
      </w:pBdr>
    </w:pPr>
  </w:style>
  <w:style w:type="paragraph" w:customStyle="1" w:styleId="divdocumentulli">
    <w:name w:val="div_document_ul_li"/>
    <w:basedOn w:val="Normal"/>
  </w:style>
  <w:style w:type="character" w:customStyle="1" w:styleId="divdocumentdegree">
    <w:name w:val="div_document_degree"/>
    <w:basedOn w:val="DefaultParagraphFont"/>
    <w:rPr>
      <w:rFonts w:ascii="Saira" w:eastAsia="Saira" w:hAnsi="Saira" w:cs="Saira"/>
      <w:b w:val="0"/>
      <w:bCs w:val="0"/>
    </w:rPr>
  </w:style>
  <w:style w:type="character" w:customStyle="1" w:styleId="divdocumentjobdates">
    <w:name w:val="div_document_jobdates"/>
    <w:basedOn w:val="DefaultParagraphFont"/>
    <w:rPr>
      <w:rFonts w:ascii="Saira SemiBold" w:eastAsia="Saira SemiBold" w:hAnsi="Saira SemiBold" w:cs="Saira SemiBold"/>
      <w:b w:val="0"/>
      <w:bCs w:val="0"/>
    </w:rPr>
  </w:style>
  <w:style w:type="paragraph" w:styleId="Header">
    <w:name w:val="header"/>
    <w:basedOn w:val="Normal"/>
    <w:link w:val="HeaderChar"/>
    <w:uiPriority w:val="99"/>
    <w:unhideWhenUsed/>
    <w:rsid w:val="009103CB"/>
    <w:pPr>
      <w:tabs>
        <w:tab w:val="center" w:pos="4680"/>
        <w:tab w:val="right" w:pos="9360"/>
      </w:tabs>
      <w:spacing w:line="240" w:lineRule="auto"/>
    </w:pPr>
  </w:style>
  <w:style w:type="character" w:customStyle="1" w:styleId="HeaderChar">
    <w:name w:val="Header Char"/>
    <w:basedOn w:val="DefaultParagraphFont"/>
    <w:link w:val="Header"/>
    <w:uiPriority w:val="99"/>
    <w:rsid w:val="009103CB"/>
    <w:rPr>
      <w:sz w:val="24"/>
      <w:szCs w:val="24"/>
    </w:rPr>
  </w:style>
  <w:style w:type="paragraph" w:styleId="Footer">
    <w:name w:val="footer"/>
    <w:basedOn w:val="Normal"/>
    <w:link w:val="FooterChar"/>
    <w:uiPriority w:val="99"/>
    <w:unhideWhenUsed/>
    <w:rsid w:val="009103CB"/>
    <w:pPr>
      <w:tabs>
        <w:tab w:val="center" w:pos="4680"/>
        <w:tab w:val="right" w:pos="9360"/>
      </w:tabs>
      <w:spacing w:line="240" w:lineRule="auto"/>
    </w:pPr>
  </w:style>
  <w:style w:type="character" w:customStyle="1" w:styleId="FooterChar">
    <w:name w:val="Footer Char"/>
    <w:basedOn w:val="DefaultParagraphFont"/>
    <w:link w:val="Footer"/>
    <w:uiPriority w:val="99"/>
    <w:rsid w:val="009103C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55CD1-6E1D-4131-ADB4-A553A505C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Pages>
  <Words>3277</Words>
  <Characters>18683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Satya Aravapally</vt:lpstr>
    </vt:vector>
  </TitlesOfParts>
  <Company/>
  <LinksUpToDate>false</LinksUpToDate>
  <CharactersWithSpaces>21917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Satya Aravapally</dc:title>
  <dc:creator>satyasrianusha.7</dc:creator>
  <cp:lastModifiedBy>satya anusha</cp:lastModifiedBy>
  <cp:revision>39</cp:revision>
  <dcterms:created xsi:type="dcterms:W3CDTF">2025-02-13T18:08:00Z</dcterms:created>
  <dcterms:modified xsi:type="dcterms:W3CDTF">2025-04-14T21:54:00Z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e9e7afe0-8a8e-432f-b4ae-245d131076e8</vt:lpwstr>
  </property>
  <property fmtid="{D5CDD505-2E9C-101B-9397-08002B2CF9AE}" pid="3" name="x1ye=0">
    <vt:lpwstr>TLcAAB+LCAAAAAAABAAUmUV25EAQBQ+khZiWYmbWTthiJuv0o9m77eqqzP8jnlEeFnCK5igC5XEYEVkKwkWIEQQEQmESZUkIq3JMMZdKBtOmPY+D8tItxhG/k+HoB1jAOmq7nNamqOUWmUK6Clv3iwJIobuE2Y7jhAKLBDqR4P7246DzizkKrh201HMjvgyIYSQRr3LPdnfU3dqWoSG3uM1cpogKvSsjxkbv91HV8ewOfLSK+46OaSfApmRdCXz</vt:lpwstr>
  </property>
  <property fmtid="{D5CDD505-2E9C-101B-9397-08002B2CF9AE}" pid="4" name="x1ye=1">
    <vt:lpwstr>hfAdJhPFqD9Z8+yZL1VAwTLZWfR+ZW2Nj25xdrOlaXnjYHg8jiXJ/iIuU4O74HQPz04CNnv3KgNcqknDajSc30yPuoDWpW2zJw8rz7hD2E5eO4nKArGbzzrXmPwM0lai2uiCHaRpM/euv5/UegmnFPXmLbMHcJpoLg5DZ7pq9VIrzj3jD7OW5QojaeBagnNwPr3rpAKWiYnxEL0Dmkv/x9aaD4Bv4CsjvpE8nqNxseERnNzhZlgs4d6X0R6BKmw</vt:lpwstr>
  </property>
  <property fmtid="{D5CDD505-2E9C-101B-9397-08002B2CF9AE}" pid="5" name="x1ye=10">
    <vt:lpwstr>uHWHBrSRe4Mtvs8FDQOz83P+JcarGHgv0jeWaElvUDnltwC3/j274wGKnvQexE7cesf8ea4Dk3vPCt/be61hrLivzctbDvdMzT2gU2BHuliHg9lHqdY7n5hcv93DQmlFfxENZeQxa609sZl7ZK8ggn6uAec4dYvK1Ko2u3VVObY7LGZsXgqH7avAFgAGk3zOzDBjQcDcjFlqYjqnqRuxeFuC0sNHTWJHiAc8lbkGNyWkuoisavWaGgHKkAVkFL8</vt:lpwstr>
  </property>
  <property fmtid="{D5CDD505-2E9C-101B-9397-08002B2CF9AE}" pid="6" name="x1ye=100">
    <vt:lpwstr>2VR5QG+2Mc0ujwulyGRo5V9Dp1j9Xia/42tUmZBNE0CrJ0QqvrWAGWQHAiIX0B2Mx8WnnrDn/ljgeUpoIYsTBtyI7jJSXU5tfAxiHryiVwO/UlbS8nQn/PWRWpRrZ+PteGwFO0Ky+8fcw0vo5AJpoo5f0HrrQbvebIaOUBlSANadKChXaMpuilyl1Tws/oCQGaC6luAsgkfPHxJi0Upqo4zUS5JCLtMX3LAYAkD8NvauSAQoD+XS16nQAtVvxkB</vt:lpwstr>
  </property>
  <property fmtid="{D5CDD505-2E9C-101B-9397-08002B2CF9AE}" pid="7" name="x1ye=101">
    <vt:lpwstr>SCp6727IwF5grMXuLd/Ofgqu8rKUMXSEbbyye+pOLHiJV9S1Ox8unakh2eV4nWRnfImIP4lffcRxXhm5W5v1D6EcGlE1BlJdlZeMiMQy/pZ8A8kWiM2C7k4vdh5nHb7KT9UyAy/BwhYzVW0GZ06w8X/rHDNVhL1W2tX7Ar0M+UE+WuSi2h0ivvc+uU59TWrGiUQIt8q6MJfjxtJ4v4pSCmx+xdVuhcZ1w9F+09H2TW+2hokkPfTzl/7xtEeMIES</vt:lpwstr>
  </property>
  <property fmtid="{D5CDD505-2E9C-101B-9397-08002B2CF9AE}" pid="8" name="x1ye=102">
    <vt:lpwstr>WCDPUnWEue3fOBVmr7JTAF9TtJJbeMK6GX5+oVst3J48MVv+7tz0RlODlJAh8DvrRnFs+np/pf4iZG4BgMHZhITDMOManFRA2213F1JrXw4FerrmJ14sL4oAgWHfI7IVe1ts+rKipiHyHPJO7PZvYO5M9MsTRWuKvQZJvzzny0lC8QrOKCNhZGVsI+s45NmrKbxPGT6njipSUYj1eOSmlO0X3nV8OwSSHX4Dzt050BTKt3rKIqsz3uqLZMVyx1c</vt:lpwstr>
  </property>
  <property fmtid="{D5CDD505-2E9C-101B-9397-08002B2CF9AE}" pid="9" name="x1ye=103">
    <vt:lpwstr>BLqrFIbSY95uj139cqpz7VxNtsPiMTXEPCLun2G5l3+5S58d6spEdePFwHFxAZ8S5pptdWy9dEvvXwqhbIuEbR2SyZZxJqnOsdRty5f+P0wPg99SM97VQ3dMwXvT41LK8M9sDbWiPCGtnprKs1CyaiURhW6cLklKcLyDRBlTxRjIcpdkGVaufADTi66a2XsRHbLJdLDgfxFfiJZvbFDVmX9m258VBniF3vzFUQvKHyVAxyYkSB0aVPn4WgCS2Mn</vt:lpwstr>
  </property>
  <property fmtid="{D5CDD505-2E9C-101B-9397-08002B2CF9AE}" pid="10" name="x1ye=104">
    <vt:lpwstr>/I5mrz+kj03ZEKsV17zwyC8KMFLDcB7y8wc/RscjVQFW5+33edMxJpzi052vakv1SMTWJXdO/OX4wYncwdqUkySTGooBSTTLJRfoQquqCcJa5hspM2apTL7pUbpGkVLocwheFtGnGFpOY9Omh4wcEMoIb9S7Uk9iSLvUKN5Eaww7hdXkt5AjA3N8TucQQFdxiDH/hFNePCmCos+zt18MxtaaagP/9OXwZ0L1MQmPCJnZI4w5hquAfw+FeCvJIp4</vt:lpwstr>
  </property>
  <property fmtid="{D5CDD505-2E9C-101B-9397-08002B2CF9AE}" pid="11" name="x1ye=105">
    <vt:lpwstr>McgZ1j0im1S0BxYzbKvW15kEBXgWdTwdUoW8chf8S7GcEErEjNAlSX7rt6tX2K/BrX4pkZZaB3ppxm+ZL91/Wxk706GGYwGJu/g4XafTlqgenqViDjddVhMlqkiKrlQlhm33IZVuTUiM0qKxg+LfQxoE5uS/nbtE9TAYWqRo/umcoiMEae5UfXPdLbAQ5P4Ie50XiCheIJBj9f+RbmhLbdhJdompDWTGqnpBgDD5zNqrAStsVnGHv/BD6es6ve1</vt:lpwstr>
  </property>
  <property fmtid="{D5CDD505-2E9C-101B-9397-08002B2CF9AE}" pid="12" name="x1ye=106">
    <vt:lpwstr>Bf8LFNQK00w2Z90s56rvc/3ZW1LVXEtPEkehk3PXx2BDJImPdzAjONKgsM7N6jVDNCcKXPz7dN3KMWTwVapMpspKcDPVC2OMbCG9fzcwaJk0Ut3Ipc81tRq4v+IGcv82uaBS8tswxlKOLRwDo7WPBGTwQ/fdaE3hiaqEIxqY7y64P3zwCdXetAqtiWmRJEVOo/j/V9h0adINJAkCufQA3/Wjqs8TNTVqNAzljNCjJMDCAfWviexjDpw+oYi71S0</vt:lpwstr>
  </property>
  <property fmtid="{D5CDD505-2E9C-101B-9397-08002B2CF9AE}" pid="13" name="x1ye=107">
    <vt:lpwstr>mj9m9MSTYxlRn0CdlKVO+bZcN6K+7rqy/C8NhDfTrCdHnxfI3/9um36Qch1Mkd0OcAgxdqkuGHtcmafKxOxhj1Qy9sPqc20sT8ZZWJbLn2qGnRzc0mUr4RaShj1UX/BNojLGmCRkvbxjaGfaAsQhcC9kLtIbCsZZnBj80agolsTrhQ4D9MSSHXtX5+aaqx8fZy4D5L9diOSFUZV74upRJoox3dRmWhXeVnMxZhAf74+vjK6bvCYotOcjfH+bK5l</vt:lpwstr>
  </property>
  <property fmtid="{D5CDD505-2E9C-101B-9397-08002B2CF9AE}" pid="14" name="x1ye=108">
    <vt:lpwstr>RLtP4gAZHTfWfLXVMvv9zGfpL+vPgZlZT8+SMnq8MqeckalIwUUtFRcIBBDTkGNmAqSmTPmW6vYcy71/NDiI1jD/8OdrrDqvLi8ohaPWfP3PKWv93IKqiCJbtWwTxiIF5zS7pjxRP8Zk6lJAFz/xjAz6eNTKTcAeV8cJVrBLYg0/iZvn99r9OcRGWRz8C43z2nKX1pcv1TD2t6DDwQQvkfeWt1elGLgUYE+Cbncg5pzNGkadgNVSHRawUYjTPRV</vt:lpwstr>
  </property>
  <property fmtid="{D5CDD505-2E9C-101B-9397-08002B2CF9AE}" pid="15" name="x1ye=109">
    <vt:lpwstr>k8HLGx587TwPo/5Oe77ZFB5R/AXUp5f05wY3uQ+nuJlG1pmir4qenS0gfeJ+GC39BobmRVr9WbNu8oCezkZdHdfMV/1lfcXiSRNDFGPsqDuuTr+01blNw0Y3VjXq5/wZe+/lOK4r1oEm7q1WB71DZZZfvUkTOji6bHTm6E3pLew7P039SjyuvfFkzJ9rD34DifuQVQVxscZCLUavfLHqao+QknhMX7aO2fFEAFEO0io6kq4eiRZv5tfQx9pWMDO</vt:lpwstr>
  </property>
  <property fmtid="{D5CDD505-2E9C-101B-9397-08002B2CF9AE}" pid="16" name="x1ye=11">
    <vt:lpwstr>W6pOBe4xRHVfxTX2OiBf8gB/e1yz5UXKiBDSQK4nNE7EYt6dJSvKfBrvLBFsAw5ZJVgXmWoO/uNjmK/DqCL+GEOyBUE/8f+8t+vvXZmrw1FCcIOl0GFKk6MopAwq1FxmJRbepRODmf/eLe9Y5cXPLiQwYWeuEdrBO74Ny+Sf6hnCM9hPAwWOK6kny5JgeYMpO23k9xm27TLiv3F7c/6kws9da87Z0IZMyTOPoU6x0d6euDClDAR5h8hnJ1DV5vH</vt:lpwstr>
  </property>
  <property fmtid="{D5CDD505-2E9C-101B-9397-08002B2CF9AE}" pid="17" name="x1ye=110">
    <vt:lpwstr>Jhnkax6hPdY9OUcD0T3+nkboV+ZvLVtN/osA8ENBURTUYmnVZnh4/SUJsJzo2RWeuZGMYXHb4Xnl4CQ/kz9oTQyKC6IMSSqGhhlYs8+3sKwmDjRoLt7/juwcd8iCymtEaF7g2CWHvKhw0UAdDmtCg/B42TBZanyXDSD44h5aRV8i8M0Pc8aTpEuoNPdAQFomnQ+P6Wf5N3cOkOmiMzbGrDe0afNz+Cwodn8buqkNtf/f+WodTkTvo4Bix2BXQgz</vt:lpwstr>
  </property>
  <property fmtid="{D5CDD505-2E9C-101B-9397-08002B2CF9AE}" pid="18" name="x1ye=111">
    <vt:lpwstr>kibE5gubvOUvdNJZ2sOJ6me7Zf6HTOFevJzHZ5stVpV+0tuNu7STJq3i2RQuXSbgITlNQNuGkCBN2wgyLpSi8TTx7aCQqMX9GWouWIGqkmAPTVgqXH5cyP2xyaoGg29Y2vlBFtMuzrN8M3Toesu3LaHwL+eVDghb2YZzialZKG6DyWwQz1BMeTQYpJkQ4sUYPDY6U8SV9Qox6P7AHM3sUgd4QjYvUZxKfjdqw31WUbvgevB+5lIIPQaDHR9vsnz</vt:lpwstr>
  </property>
  <property fmtid="{D5CDD505-2E9C-101B-9397-08002B2CF9AE}" pid="19" name="x1ye=112">
    <vt:lpwstr>IVTw6a93M/LbjXHLIyZyBt1jUoItUt7rjsM42J7QgucyCBNv2rljt7KUY7HfdCokjIfyx/UUsWRC72N8V+PtCrW0EWlsL5Lt/UDi2wyX+Gs08o3UzGm9PVQtGgNXVvHT8OAkat6GwiuWW3tKr96P9sLOSqC1Vl4ijmTeXr+VVhj0EaK1sTYnhMAYKXBlF1n2zCuHFjP8eq86oMClNVpYGUvX5u0zHqWpQelkNcHpgT6nq4FEtnl+64Vc63weLrY</vt:lpwstr>
  </property>
  <property fmtid="{D5CDD505-2E9C-101B-9397-08002B2CF9AE}" pid="20" name="x1ye=113">
    <vt:lpwstr>hXb5IniXMXDF5Hsh+kPp8Bd+zL73eku/DSpsg6HcuCI6CY3HaKwbWekQQ9EhJxZ4LI7EJILJdHt4+0ln41ElIzHBlkwgAENcvOZqVik3GdAhfD77VijFTB4skiKSGtAWMd9UP9Uo4A7yuO21o+BGYX+P3uIQ1wfM01v7K9dNI+OZ1HavqtR4Y3s32sQsoBPPQsJVV/LeAfTxjElluSLZmT/7dzJDZwkMszwcvChUOipvv+X2iX1YQPxoTxPRtPm</vt:lpwstr>
  </property>
  <property fmtid="{D5CDD505-2E9C-101B-9397-08002B2CF9AE}" pid="21" name="x1ye=114">
    <vt:lpwstr>P1aT24o53+E2ZoCO9nRatdWtplYxb7ei8UkTPALiJeqguHc9sVDXdi69OYs8ahT0W+0FcLHsy5MI/kT8bN7qQTy3/Bj3Ay9/IAcSwqHsWeU0JwNmLPEaccfmePzwAqo0CNI4YH7A4BaXYtFGg0njk8+ebPte9lBSG42PoLJcC2rUF81c6hLCspjHo+CVp7ea7LIKvk+F9sRU7HED+C6R2aol1zDp/vTlhYG5SMuHYjALa1VTH25za7bQxems3uO</vt:lpwstr>
  </property>
  <property fmtid="{D5CDD505-2E9C-101B-9397-08002B2CF9AE}" pid="22" name="x1ye=115">
    <vt:lpwstr>//YHsU5M4yszDDhYSBjP1Nq77y9rgyg9s5aNtN7VmTxG8OhveqbxOrLjKC5dKPH0Z947TBhPnFri3DQzSZ3il9r4gJW7SRhbjXPpg5jULrLiqUynX/Y5IaRqIdThOL6Eg5IlkA3oSVbhnjUlug+zK53DNfJaCEtVChiWOiGfzGYme145VyUjmbwE6cfxCNavFA3pF9Sb47KqKMZg3emPQjX+9XD6lxIPwEl2UfvhMwgAR9u6xBsXVJUwuMZIyzd</vt:lpwstr>
  </property>
  <property fmtid="{D5CDD505-2E9C-101B-9397-08002B2CF9AE}" pid="23" name="x1ye=116">
    <vt:lpwstr>pGdM8eKTdsTqTzqWJcC7gRCXAN4nqeC47Oc41BMRKtpLS3GMW6jxmKO+yhdoNOb4brnFtcF3Vo1nwsuT/XE/xvsqN87FQ0LkkAzgAM5TBZ5R5ds20H2gPbH8KjXCTOGBGaUROSZB73blXHYCftBXLkhZtS5JHy3OCWO/8hrzJJaY+4jSLtzmTAbqmjtZ0yFkDyszS0em7US5vErR2qy9scI7FiEgCs7JSbz4PJHiIhSXZ03DyREjSnfZLUC74Hi</vt:lpwstr>
  </property>
  <property fmtid="{D5CDD505-2E9C-101B-9397-08002B2CF9AE}" pid="24" name="x1ye=117">
    <vt:lpwstr>qB5S+rH4OSzGeuqSaVRosdZdpljS+yjvBDTKsMYhdmHtl6X0aev1U5YUq9kxGfXu6hBKP5ml5eb/KkSLFcUij9uJ7AUGyEddWP7j6vuCBty49zJ+p/bHRRQHglrmfxOtWV6pLvx2I6PXZSJRICKG2yurz63GEs115ZGzJHDDpH9Ln2OVg8k9/zSIzflKnBT+zQg+FBX8YKjaBgJ5jt1OQ05jQ0M12VXXXtQOA48ClTkHRNbFhhypfRFeAJUB/Fu</vt:lpwstr>
  </property>
  <property fmtid="{D5CDD505-2E9C-101B-9397-08002B2CF9AE}" pid="25" name="x1ye=118">
    <vt:lpwstr>SfECxBvtKCH6ZqdbNZSzeqjiM2sUXGr0LAjg09h0S3w3MaSgq36U4A+NHLReILYsA9u3qbahr1ZDQbuyC3nYFhGMsdCpuEDrBJfh98VeR5bglu0NaEJ/pYLdj22tDHFj5K9mW3KIyiaruh9aElhZ54VLnf+IHBopjHRQSIBbtaW9kPAGiwn0KmxqFz3yGk6VKHJ0Yc4gc47EZjzVKF5SdYCk7raHml2XDVHiGZmoL8RUWgG2OAupfm4A0UeeLz/</vt:lpwstr>
  </property>
  <property fmtid="{D5CDD505-2E9C-101B-9397-08002B2CF9AE}" pid="26" name="x1ye=119">
    <vt:lpwstr>5HKAfJMpZ6xbWWMfM8MGEG/q0PkZP5tiV1q+oEjunpBfdDlop+c++yPqLNJtCQtsDau6sGkIRrzy+1hioXdJeu7m/txTqSRv9qDuXWe+4PpqKDJ9UEYmIcJ4rwW9oUyKv5ky2iceVVxP6nsGgfafIPqXjYuClbHmdeFPcq8Npb52nAe0rqKZV/HRWbe8pd1t5ReLn63WsfAdNlnWPoT6uEbuSwJrC9R3aWht6bcyL8O2AQzSWhT6NCmm7TxwV/C</vt:lpwstr>
  </property>
  <property fmtid="{D5CDD505-2E9C-101B-9397-08002B2CF9AE}" pid="27" name="x1ye=12">
    <vt:lpwstr>en2v7xWSEZ+PTia7sFkNwJkIItbQHiTEEuBrrf26G85f6aEdxa2G9Ef9DdroPytbvvZ9qSXoSRd9gYzu07+ZCgVXNzw44WBwV8No31TNPzqbKSgA6WMHH25oZ3weK85y+dI0F8X+CtbuJP1DQNDRTyWLKtn7YPWwzF6Laq6mDvS+P6wn6XShNf6OF+isP8pfkKy4avVX2Hx59qt4J5l3TGhl7d5Z9rguEejZGkH/92cB9Q1yCe+8F4223ug0+Be</vt:lpwstr>
  </property>
  <property fmtid="{D5CDD505-2E9C-101B-9397-08002B2CF9AE}" pid="28" name="x1ye=120">
    <vt:lpwstr>B6fanzFH1CeRTOoB9Ej+XHWKVMpaHbW+prRSfhkTfPzwpiN/H07x4a0Bv8Su7utsRhX/Il0XsRQxAaLimwfPpcd9xrLoj7rgz5fVJHv4qLuw6Ctzj1P+Ag190S3ZncaVQWNdU7wmT25WLCrvylDbXAfkgFa+0rHKebwJZBhiteAoRC8uZSVWjB2+hjrz+wpPB99xKPSNQOTGxQ1xmzyHq2/YXXnzk6HVoy5fDCmEcZoih+GQkbVFTvK0jDijR1M</vt:lpwstr>
  </property>
  <property fmtid="{D5CDD505-2E9C-101B-9397-08002B2CF9AE}" pid="29" name="x1ye=121">
    <vt:lpwstr>ZxD2vleM3hP+smBpTXw88yjtDf7ZkezzEqbG1B1z7OTEb0d9ECaE7Js6vgSN8W4iiaLRP9WtFioXDHfiMqP9JEc3iua8fm7tBKygoU9wx3ezw2/7/ojaBdwN32DDZBZKEVsECB62Q3ZnxtOrEei7HHhNLvy+zKQPr2ZUW/swIm34vNyF1sN8nZb6IK3inM116Ww8t7u/TP+w+8Jzc1onPquhkRFQP5hW70KxJ2H7i9OSa4S+Ke+9wVgFWRUmzft</vt:lpwstr>
  </property>
  <property fmtid="{D5CDD505-2E9C-101B-9397-08002B2CF9AE}" pid="30" name="x1ye=122">
    <vt:lpwstr>sk/0qxft/e123UD+PV5dA/3LvgJYaIVw1i7N5xkjPyq+UB6q+9J8+/8kwwTMuiVStW2f9TPEIoU4RMch1RN3/rcTax3IONmV2KqsLiLr45XMrz+QywMeeBEjofA8FLeKHJtvgFTNtpH67Ls8rWOdknZHqB1OQLGuMQu2Vie/QjOsD5/5mtIoChWNvyVdTdPZ0ph/uNB2PN7mupsIvoFM3467gZZruUdmtUxcgJxhcqLc81m4lv4DR00ujc+UzJH</vt:lpwstr>
  </property>
  <property fmtid="{D5CDD505-2E9C-101B-9397-08002B2CF9AE}" pid="31" name="x1ye=123">
    <vt:lpwstr>bush8G9m+Unxij4G6Wy8t2rQ872sUvqNA2nY18Bpen37imS3RmPTcJPUto8lks/PMxXnuzCb+LrJGfDMaqRhUNnJgTxpTveTuj2LdaWZsqk6pDri+BybfQL643rvc/atdQI3rz0q2UAsFxW/wijPu5wam6c4507rTx9JMdI81tQVbPmjEG0nQrVyiRLBMF/XFokVF1m4tTHAtI3Ndmo/IFbhvgAPrtrUPDpFSvs9oYG5Q1DKyOZ6umADGh1BPIj</vt:lpwstr>
  </property>
  <property fmtid="{D5CDD505-2E9C-101B-9397-08002B2CF9AE}" pid="32" name="x1ye=124">
    <vt:lpwstr>sFLBHgM1cDUxVKMuPCvIJWsU17tJpohNn9j407/KB35f54CjIvg+urP9abDd+eLLLLx980HGi4L1CVApVWFlgL8QWYD8cx77hEvFx0hWX6i7TD9+ufMUYXsMXw6eo0S0e9ULb0KCRGMHL+YabSpyQe+3lmtdlkQFEcHvPG6zCtqa//9vZvhda4YZhtMgDtcN87O+f0fNeKITB03+aa1kFaJuZ/G15fFoBXgrORLCTguO+TZ7t8DeQKNvylewtVS</vt:lpwstr>
  </property>
  <property fmtid="{D5CDD505-2E9C-101B-9397-08002B2CF9AE}" pid="33" name="x1ye=125">
    <vt:lpwstr>cyfp3oWmLjjIZB7RQFxyZcI+HODYfXg9/YrfNZBbfFHt/DHsOxdwIXAGTwJWRV9/zvNEmFDVME8SAYdYHv3Ic6xvvKvnvBMnT/n2YafxQa0MLeOmF2uWnlLYRE/6160xipRf7rwcuq2APtJT53CTgm0AVivISwzlJ0/pWsVYjZLkqmsJ3RYvKcprtsUc5olSXmNYCNEtmJLSGu2pDkZINDUKdOjWghfcfpYvb4jTYAlxs+yX6HAxMdyzRHPmQcT</vt:lpwstr>
  </property>
  <property fmtid="{D5CDD505-2E9C-101B-9397-08002B2CF9AE}" pid="34" name="x1ye=126">
    <vt:lpwstr>3bqO00NVEFjmp9cvV4GeR32O5b7SH62+9o/3Uqylcetyw0KhD1vv+kvAMo5LRREpKggxidA/+csbpyWhOdoqUa7zPE07fCcHAQZbMP3tuvMg4HJ1827aeTZ59DkCnzKFZ7gLZ2lQGBAHcM7WBulpqMfLKkv7LEhZizReMWRmCu1x84D/BOhxxkhsuZXaVmDhDNE3DsihwzA5htST76Th7rxjwsL8hedlJhGYCnlHusrphCEQfSvfz//ulpSRKmt</vt:lpwstr>
  </property>
  <property fmtid="{D5CDD505-2E9C-101B-9397-08002B2CF9AE}" pid="35" name="x1ye=127">
    <vt:lpwstr>4KyBSs4XBCy/fuDqnjthbnvCy19HQjPp0TdbEU+lp2bL0uds0aYyCtrAaK3LXBmDJnzOToK2ZXucNJDk3h3Nzjoixbu75OKM0uK9idKlm5OedwjiC8GOXeLcwE8GK86x6paOVsRqnVNpE3MMhd8jWm1LotUzMAk0EU3jDS8oBqg5GfWx7S9IveFrl/1pUVDEr7vrthl1dp68JDhaoylIJ2MBuZUdFdQSvoqRYxditzmRCEDu8Gje2dkQ/MdTZA7</vt:lpwstr>
  </property>
  <property fmtid="{D5CDD505-2E9C-101B-9397-08002B2CF9AE}" pid="36" name="x1ye=128">
    <vt:lpwstr>bS1wqH0d3KDoT/WFd/nAIyOuGBUaJfd5wIqg5pZx4Mi4AdaxNgX5jFG9FVJPJh0sKyCegrlL0AD7EnPoduWvFGrTwMQ7bWEdP/e00dl0g5AvjBJ7J7efkuEoRMNG1ChmL5aBlLGfzUyPbS3iVPn0iJ9P/YwH7+MGnOj3m9Y3Ex9jMoEIffs0plM7+6BT2OZ1Fk2fiWgalR2OV9HrdzcwV1fy0G4o2W4+nNBnRuuneVtFjb22Mw2nrBz2va1qx5H</vt:lpwstr>
  </property>
  <property fmtid="{D5CDD505-2E9C-101B-9397-08002B2CF9AE}" pid="37" name="x1ye=129">
    <vt:lpwstr>vGENFH4dd7pa/AVs2Hw/JsDZfFyN6L1oAsy5EkSYLkHttakQlQujceJGCFD6gNRVfLKmaQOZEE77vUfpQyir3T0priWyuNKtz4tEOWOHBEOTLfYRj0zI+fyiMjLpgayH9SySjZ/50K1g6KX1V6LOrIDeos7fNK7XjbGzh+0noThr3Y9r7xVoGl+L0c6HGhEvKCTK4yKVvLvbNI2nHcu3YWWkgUnH1YVGXPNzDhc9H7ZKW5xuFKaSV2Xf0XmpGiL</vt:lpwstr>
  </property>
  <property fmtid="{D5CDD505-2E9C-101B-9397-08002B2CF9AE}" pid="38" name="x1ye=13">
    <vt:lpwstr>ORDsB4G03/YnEhqFZBZukTFK7nZCiTLa4GfCcS9WOOGFIEHERf9U2K67K6nmA8IZ1SdLIBAc/prCPnCjlLZjc5jREbpF6yzyGfRfPv0F241AQLbjnz38vb5Pk0MzWtYFPleUdYMC/GkYnAdQAKTuNvpmAALLvt/T1XSLYdu3ImbTm3hVxK3NWWfhL1AvlyJjsbmvCNPDCvS9afjGMYmMme2qcBsjgZhwIACEZiKQUL+ZnAjuJNtaCfy7FwxtGEx</vt:lpwstr>
  </property>
  <property fmtid="{D5CDD505-2E9C-101B-9397-08002B2CF9AE}" pid="39" name="x1ye=130">
    <vt:lpwstr>+mAvpS2rGb9wmdOkfWXWM1Uemwchz4EGmwKp0a681RsHqbi0m5nD8cQd2q1v0EapU7AaGM/gFK0bABiCXt0RMo8rurJys/Vxfg0UgDIh6pvzWC4c7BlKDIJXD2HLNuNSlzVcWJmjyDiul5BIdwfoe71SzDE57NdnEr3Q73bB9NgUja1BnJOpS2q3VBM41PSJ5sTtC8Xn7tbwx/PSigtghT39QFjNZVJKHSpoEB68Dj0SP+/6wKSOmwnHpfh92aP</vt:lpwstr>
  </property>
  <property fmtid="{D5CDD505-2E9C-101B-9397-08002B2CF9AE}" pid="40" name="x1ye=131">
    <vt:lpwstr>ffDJdt5rqmCWDcfEjuTvfjK9zqdZ4JQAADLH9FIUsAlS8f/hlV0NIFfwQ4eqqFQzNxigwVN46vbUZTS2X25XjrRJp9N3EqZ+aTZ5tBgJx4EhFqbMVrTFbl01FC0Cx1pbwOZjA5uJQ6FujvCutAEuyiwv7Pf3jdnXzLZJNgbZjWDNopQ9xluJ4eKjqaFInCaUWhKFntA1LYRb5dQZKmfb5CdJwX4HnbN0vcoPzpZUXKmqr+0ClQ9c9sXaXGuSSo1</vt:lpwstr>
  </property>
  <property fmtid="{D5CDD505-2E9C-101B-9397-08002B2CF9AE}" pid="41" name="x1ye=132">
    <vt:lpwstr>9Ln5YzmVfKhfypWYIoVH/W3q5Tu6IwHDp5vSbm1UUQKeX1xVvTY96Vua/Rqf5ZW8wiwpA6u0VLirK7BXmqmL7CmKplkIakHFAKY+PoksfJZlHtkXA25NpQCzpPJu/E7r02kVx/dtTlZcYSWNVQ3e8cOVhzRm5bm7mNOF0k4OUmm0340yt3wKhb7fo+68qdFyQ7M1wz4DTyDQR05lxPKCqwsJLyfh1+L2OZvloXfpWJCFzpz9oK35TlfNYHbVj6B</vt:lpwstr>
  </property>
  <property fmtid="{D5CDD505-2E9C-101B-9397-08002B2CF9AE}" pid="42" name="x1ye=133">
    <vt:lpwstr>NFwcCBa9Q6m9CLbL0oOhtO+JM1L9P1XpL2YO7CWh4sDnPde79FSTRlSc4KPMvseO7jFv6oPwEg77LnJXjk5BBA0RsuyvHkFZuIQ9Hlkl21v21l9FgN4xIJiMn1bCm75gW8oQHcXoj29y3mgLnnCM/SB/aixLhJCwdqmV7O+KP1qzGvm6+TVHKQJUjkaN4A09kbBbbbPXX0VlsO6sFQfiBGCBBB3eAuzsz3C3Bn/7n3GlWBJreVfUtyG5E4U/kAd</vt:lpwstr>
  </property>
  <property fmtid="{D5CDD505-2E9C-101B-9397-08002B2CF9AE}" pid="43" name="x1ye=134">
    <vt:lpwstr>vreT5M7zIOdhD9YXIB6H9awJLIigOT+JqaBtsb29rGnVpgbQxB8fmCkm1XScgJ9vFUw/kwnu1MH0mpuq4loS1nvASGxgq/2RnJsLx+MYEvy6foP1QnvYsws1X02uH6JwI4YbW/fqqGCGyXy97yfG43UMxjoADBDykk5kyiScGhJktD2VOpveyuzBzldPrdaCRNcyow9mkQrjMXIwzB1sUfsSPsRmo4FyNd4yyL2zl+zgVGkKrW9vBsi3tVXzU9B</vt:lpwstr>
  </property>
  <property fmtid="{D5CDD505-2E9C-101B-9397-08002B2CF9AE}" pid="44" name="x1ye=135">
    <vt:lpwstr>PhvphEIyVMWjlYqrncVe9IcdxzTzQ8Jf9IySXSMUshzLdMygFtOvBCv20AHyRN/LVH2UMZP7Ox6Ax8/J23g2lvPpQvCEnq1xB/DOKPJN/qpnwDgKNPMIiqIYUEHmNAtlJkUzQFZe16wY+9TRc6hEj5ykVkbzO6KAL/qmmfBXMyGstADiQmpIZIBCO7fKFIyWdggRKYzI0hGtX7JjvgKv/5Zn/flXzy5rpw9M6CE2qNlozsYGfh4SOWYHdaevobc</vt:lpwstr>
  </property>
  <property fmtid="{D5CDD505-2E9C-101B-9397-08002B2CF9AE}" pid="45" name="x1ye=136">
    <vt:lpwstr>DIVqLgCxhRhaGAW9fsY7Un8ixHhMfGjcG94uD3LRuh9fuBgp/mp7EsUtJxaGwYyNo1zhRN5p3w9t9lhNWy0I3J/l/EjNrp/lz8uCYlikvwkCwIH6fJu5U1efTy1r+1HSilt3K5p5JiS74FfVkRErtlDa8gyCDbqbJVlLduML6tavocFv/ekGCSvria5rOAcp34P8if9G+YoOg8nqIiqtHmHemcIm2OU+U8SvTS1Vw/AQ0E0RT+zphRBRURb29nn</vt:lpwstr>
  </property>
  <property fmtid="{D5CDD505-2E9C-101B-9397-08002B2CF9AE}" pid="46" name="x1ye=137">
    <vt:lpwstr>1GISKzmbCGZdws14nCVSEL2YL/Pq9d1NHtp+MGaHMfYCSuah9w+iGTffIpHH0G8aaOqvcZ0XrRC5WK2GTgURzr/UhlWYwx5+K6sUYoj6JnPTdN96ezYf33DUCLWIQ+b7Q+AbQonNgREq489mvCTJV8DcgY7td/ALjJZZIj1I96yANRCt1TjU64xdVdKenokF0NABpJMkOpNYW2S8EEBKxcpsQMmmn/domsPaVnV++MkbwY9Wz2onpxCNKD/2AtN</vt:lpwstr>
  </property>
  <property fmtid="{D5CDD505-2E9C-101B-9397-08002B2CF9AE}" pid="47" name="x1ye=138">
    <vt:lpwstr>Bcr5CoyND1h5ULkcLg+Ws74+Ydw/BZj17ibEWZvUnFXZpvflleQwnqffvcQ1QYCXBrBb6bvprfs9ANIjLuQXPzXSdijwy8btBA3X5qAB/FjoJZi48ksnl+4wfzIhJOkyMdjwahDO14yM6qcwVeztuhWLjTW/8Q2VH6QWHIDmATA7McEA3lZWj2ykK8sjr5aYiJgm0dv5XKVITyADzVUS78ob70WX2RkaxtxjZauQWb6gYtmPnbKumWtalUZ3sT4</vt:lpwstr>
  </property>
  <property fmtid="{D5CDD505-2E9C-101B-9397-08002B2CF9AE}" pid="48" name="x1ye=139">
    <vt:lpwstr>q5pNCvTqPGjs9zwgtfB8DYiTZKurcbXtLsT5/7mHl4E/xlaAmwpu0xT5k0XHUjOFFV2sBSnkFfqXA+i/qUMr6CS40T4NRmTe9+FVxZBqdV4GINfPJiN9AqO1yAOYb+wyTM6j5Wa/nEKY4382DWmQ35d68S+SPOwXLXmTdCoBv8zotkIzp/ykMTR9sFHJG30Zsew8VfaPmfbNBPYgXehc5RPVgjy1PANe0vZ4dHDCKRCFj9suPsyGMNIFBPCornD</vt:lpwstr>
  </property>
  <property fmtid="{D5CDD505-2E9C-101B-9397-08002B2CF9AE}" pid="49" name="x1ye=14">
    <vt:lpwstr>/ncBbeSQmTGW43lJJoRGj653QR5dGQViOocFoxFN4w4PkMzan3cM9BLcn2mmgFLJAFpPrkAXjE3+GswbrAeu4VlKgS4VU62/URvl/KfrhQyohtcIoW3k3LyVKt13WsA5AykysFEGj9qeJlj3+/vHRpeDgeWbJMhSg775S6mbxoqCxfOiY0I7MoqIRq5Aikldj8X8iEoEpSiepkrrB1ZwdtzIYGnC2zvt2Uzdv9HfM0IKn8R9oEAknjHzcts2aGO</vt:lpwstr>
  </property>
  <property fmtid="{D5CDD505-2E9C-101B-9397-08002B2CF9AE}" pid="50" name="x1ye=140">
    <vt:lpwstr>rfTTxRGuIjYTqM3NRSINAeg4tEjGKkx/ewI8cnj4CyiMJsgdSAk6zB2PWSQ4WGrTWJYl0hAWogx8lCyPrNx5nvTrVPKqdlvIM2HRE5f1ZX7X3n/nx7xjmX+Usa62QQ0JcuWH1dMW9DM6pSLVjbdaG8jYiPUtaf07K3xNoTjSCpU1pV64qxl5T9jcm4ZTnbclM9cCLP7cbDivDVix89ES9hEi/u0Yn3k7KgSrWhIHViW2FCNbG/Dt5GKZLfTJgZI</vt:lpwstr>
  </property>
  <property fmtid="{D5CDD505-2E9C-101B-9397-08002B2CF9AE}" pid="51" name="x1ye=141">
    <vt:lpwstr>xHyQs5PF6VUDzjz+fHX2RC61Apta/W9RdA6II4zG7w5mbiO1y0IMQ1CR8tkTUeCyZaOAIZuXXA5/PLg+OdfJdJwOSMop0iEOKucQpwBsL/2p0eJPc6fXnADTfR+w6fP24K0UHgSgB3T5Qjq2WwhcvHni50ELIiR1qoFpFrWlSuT73mSVWy0SSS1YwhriAqROI0se9ToYQGa7axd1x2XAyRQMba6FlfhX6ve9Bsba9yCZgJ5hJDjl9cHo7nVT5MS</vt:lpwstr>
  </property>
  <property fmtid="{D5CDD505-2E9C-101B-9397-08002B2CF9AE}" pid="52" name="x1ye=142">
    <vt:lpwstr>indt4AZZfUSX/flm9N0bfSYTS8o/TZ4/C649Bu0iQnrDuqyTj3Qj2PFVWlIk3FN7Je5aWYNYitKteZgMk/J2NKbObaFPcykGPmn3iKnO0AVUY3hHONoQ27sBaI4QKNOuoLPdntPXG45NcuaAZAd0esEBDhgyROkLSr5QP/Ba0Gqym2GoEOM0SK+31yB6jcckAWvimDDQndCnYt0yi2d7EXyfcwaqOKD/jDYWipi/5PqEg+InpywBfDcpUYB/fF/</vt:lpwstr>
  </property>
  <property fmtid="{D5CDD505-2E9C-101B-9397-08002B2CF9AE}" pid="53" name="x1ye=143">
    <vt:lpwstr>2qjvgpITk0XP10wBHU12x+/+6l1GZ+gkke0lsTXLf3GqbXEkoBKPnamHmwAHuUNHQ5lsICeAnL6niykxHxJ1vmgpiWN+oxYDUyfIOfbLu5rGHIi7uOtinhMkZYA3TLaD5wATUtol9Y1OiZ630CJ36IZsBxmF7UCwU50os3/zv5t1aWIvEPcrTz//Ujg8+a0TSumMdAh9nVmJKSszih6ijv2Ull1UhnTso26x9Xw3anz8sElaoxay7usQwhGM1cN</vt:lpwstr>
  </property>
  <property fmtid="{D5CDD505-2E9C-101B-9397-08002B2CF9AE}" pid="54" name="x1ye=144">
    <vt:lpwstr>u7n1e91jmonnDgcBkRwJdMYeRsDnK6ap68F5HwYBvZSh74tUBpFHv0GklCAJI0FZ8ajJUStbgK0D27UhN5K9Vh/LieqLirUaIElkCApnxe9BxFT5ObuNaZrx9C9Rv5XWjQp66/MlMowrpNkQosKi7kjt2BvD9ez8u90TMQFISJfuowjsKqcgHdiIetgwm5r9nKI7ns0Cp+yAW7E6KPrhnPd0lZoVAPxucqnyxGweQ43EQKu/DkduPP714I1uRb0</vt:lpwstr>
  </property>
  <property fmtid="{D5CDD505-2E9C-101B-9397-08002B2CF9AE}" pid="55" name="x1ye=145">
    <vt:lpwstr>lSJJDkNz/TT9youk94igDbuFku+zBaFroiVkNOqd+KmBZrbCGZzKpFi3s91YZNqev2OfMDuPkL+zgWuaCnyH6ODDF3qCZVDFUa3J9LzDn5mTkSZWEJgvlw7x4ghVM7pqmI+9GE9RNAyu8Aj8vSNNuibqd2liV/VuKsSt0EmfKP9jTBmiJ2tCVRn83WDP6juFXGFz2aHllUCQVKL7j4qV29IsJOyR94ItDfp4sxSiP7mjkmxp4dRueYuQgNEbf1j</vt:lpwstr>
  </property>
  <property fmtid="{D5CDD505-2E9C-101B-9397-08002B2CF9AE}" pid="56" name="x1ye=146">
    <vt:lpwstr>ddu6ibf36ieoiWES3VjqiEzzw3Oq3aO0nhQfHQrCKEmFhGftpZoODafUlUc4QFpKUvdAot1FmF69puMF8hJ46iFFnLQVShX/ZEYJS0dEu7aVzTY51HmG/5FvRSYnB3f+0MsXXP36zCgnli/jIFWydYulyYOyPi17oXEWMIOL2NrHr+psidpGBqgi/3vsBH4cmKyXTozboJu+Ye5Ap/q4l+IFS697R0rNo3ycWq/FVOmC7LZ3cLmNygLxuoamoxu</vt:lpwstr>
  </property>
  <property fmtid="{D5CDD505-2E9C-101B-9397-08002B2CF9AE}" pid="57" name="x1ye=147">
    <vt:lpwstr>RJjj1/goGozYcNhksJNeVgHCfRw7gQYwdTO9WcJUS348dN+JiBlMb7TwVus3AjXdLfd8SgdWxz7Jf9+8Yoxk6DiZLBbLNkOiTBAXrVl/MO/OaccTdj+xTOFyhkjj4IDDNCdkrEzkZF8PO44JWR4P6/nRW+qjvWyDgAUhrge6OjlZk/n8/kRyMGx6m5ua2dz/WFc5vpljkuQ7SjZBp0AqHqZ2VYppibV/X7HkOUQ3XX+GEry/Oa2r60zsDEhNPEI</vt:lpwstr>
  </property>
  <property fmtid="{D5CDD505-2E9C-101B-9397-08002B2CF9AE}" pid="58" name="x1ye=148">
    <vt:lpwstr>Hp8g/LDxm8kBS3EQ9C6wYeT1pLd4PBCeShAve3qM3HIpM93kpvdaUXFJWDGPb9H25NYq0H5kDLjWV43OROc5NfDQq67gtzY28/Em24R+6yCO0EOjKKIxL/+Zue+v7JefH/oJtPyKkl575QVzP5bIstg2/uhAxTnpNLw+WX3JJhStbj+f/i3jscuEDB9r5lxygt/JvSxqV4SfRJP5+bdP/VxFB/az4Ut2N3XSyGNjn7DrIQHCIi4+xr1zb5j/uyE</vt:lpwstr>
  </property>
  <property fmtid="{D5CDD505-2E9C-101B-9397-08002B2CF9AE}" pid="59" name="x1ye=149">
    <vt:lpwstr>2y11WSOU+Elm8zanxXSzLyKB2OUPqWrQDsEQq21HC9AweX0Vtlp2/WY0hBjo+R7ppGZP65ai3/ezJbqPpOUr9m9AsO7gPGEozDcuQ7xSLO0Q8e5o2Q/Db/x4+nWohgqjL+LgQhnIqmv9gpwEoUEDKjWNtomWwbc63TQD4TgKEn0h+eGMkuVf3zh+wol4zPbXFtF6Cw8Z1BiJ7kLP1KeKMFMafk8QV+fxqQWhy2QZINC2la1MhAwAZJkjhCnSHl6</vt:lpwstr>
  </property>
  <property fmtid="{D5CDD505-2E9C-101B-9397-08002B2CF9AE}" pid="60" name="x1ye=15">
    <vt:lpwstr>DAO/DZD4E6x6eR4rNUCAxqzlGAR44V884r9Yp0ewQvcgkcuFDFJ2/OsVVja0jSJKbmINnTw590rdsl3Et9dN14+7UkLMCBYii7Oyj+d2kZboeSS7nanN/fwfHC+NXmw0biwm7woGTzRRx9MPF3BxdVAyrAu+LseCfpb9qUUmORPSH0eZJGCLQpZ8YA2nfT3sqiiXyxjJTUsTaPvy2d/ofd3RLRh6A/0PWTfxS5Nc7/DUwWKHIqiUoPUeiyFzyEI</vt:lpwstr>
  </property>
  <property fmtid="{D5CDD505-2E9C-101B-9397-08002B2CF9AE}" pid="61" name="x1ye=150">
    <vt:lpwstr>Az4EaGmmnHX+Dy9ui5gWBwPWo3210NpnuZLuIWW++VSs9e0DJK3RBayrmxPgW1X8P/6VZdO2LTlxhKrIzkMVfwYaP1FOx8aGjic4gf1fIQxIEYXNzJliusN0nXS7/1y7l/u0JoOuOzPruA0ydAfg0BqcyugbPvkVVhPG/ktyd/IINYM1IJmUsHaLUE8UfvzsCwPxIeR2GB3cieJkyJgDCkEIsN3pUAA1fFSjDse9s8w1joSnXs8E831XhoTVzDk</vt:lpwstr>
  </property>
  <property fmtid="{D5CDD505-2E9C-101B-9397-08002B2CF9AE}" pid="62" name="x1ye=151">
    <vt:lpwstr>5IAoFQ1uZ+5+JL5yy8Yo1mlrPMJg5XcBCJvctVY8GN6TMIyPPjJsOQLamhMGrxYnvhFHm+wAZnfTw0VCk1wIk7xN1KTsQ+wwWBhIy46WVyFpTWWwDkMOT+5oJf5FBxVyKBq5yoTzjixyavR5OeFCxA/1eeYcPiLVNXYYYtn/mBf4sCrdJgFnUsdzLH5rYtm7R/IjaXr4966yze5t3abV/tXDWilLui6nhNsuor2yK/KpepZG7kjjpv9cJY1thZM</vt:lpwstr>
  </property>
  <property fmtid="{D5CDD505-2E9C-101B-9397-08002B2CF9AE}" pid="63" name="x1ye=152">
    <vt:lpwstr>hxMqzZdft/pmxxpaW6lVG9/s2YF/GfnWnw3wZzJCo9+v7SFTb1QfJjPemBb0iM4iqYZWCkXq3vKVknnHwAy/F+xf5LZG5DH63K9UxNLYL4Prw/aDsy/lJdM2o9FJtM183USHE48X4VYJ455R+o29c8cPLCiROWtdSslT6OH9qLSj/M0wXh20Qt831ITJQv5xzYNT1YfZJqqUQ3DRfusyosPP3dyFm/C+fUy7/4DBKUJsR5u4yP2UU8JKucqjyDb</vt:lpwstr>
  </property>
  <property fmtid="{D5CDD505-2E9C-101B-9397-08002B2CF9AE}" pid="64" name="x1ye=153">
    <vt:lpwstr>VUUiX6ogfxwHzXQ1DfL9VP1o3tvzR5G9lQ3+ZMbGKBay42qeHynt85hulASGPysYv5oejOAf/XK94TEm62BAgtc1AhpnSJz3KjyJumA8gVZH+abtaXMg9idOVW9lleVMs7N0uByxZf9uoCkXA4iU2YbiIEI7gkwgvzeCtiMwG/WM2qT4fLWtSRq4xEGP0HVm4ktrRr/m5Z6CFAAL+fvxzzr6uGjKa4JBVdhykgrVcubJUb/uoRmg/BsJClMEt2c</vt:lpwstr>
  </property>
  <property fmtid="{D5CDD505-2E9C-101B-9397-08002B2CF9AE}" pid="65" name="x1ye=154">
    <vt:lpwstr>DlGHjtvIzQ5BCGb85Fi+ePqTGusHQjnB+U1sf/jeIZ0yv1ydDS7T6emYQATjdyvGDBZAU8grn3cADfIF8SBM0I5UvEROC4wXO6ej6P/WIW9Ce6hDT2r4zpTCnxEeclaKQ0t67p8n1aMvixuUYRpXYLf7hble6Lil9lSFj5+ny0CrjbuAC92yinuGqSLkTIBFlp4oB9NFHiYzIkKkF/ppdDs5mqjl7+Fl1zz5AsXsGEW9mlXlDvDzgV+Ifj8Ey5f</vt:lpwstr>
  </property>
  <property fmtid="{D5CDD505-2E9C-101B-9397-08002B2CF9AE}" pid="66" name="x1ye=155">
    <vt:lpwstr>UmRCe7raVbT1rCU4CIEl7AV1YET+47kwiLU2n50+5plOknJ6eT6t1+roAwEBoZf5frbjG16AjNgxp8po2X/hpjazcx3aZm9AziHC2zyr+S/XWkN+NsyH2H+EHtq1Gdl13vVXKobMIxg2ZpaEB6mpfVO0UhkcuNeKZoDjRd+c/zqpR+Qs7kBxk3U5BrCJ0C05OuZYqYHyT/nT9BFjx3EecC+9rlp4UFWrVihIrSV9GTPzc7q0RtK3zgVvIlFCXUO</vt:lpwstr>
  </property>
  <property fmtid="{D5CDD505-2E9C-101B-9397-08002B2CF9AE}" pid="67" name="x1ye=156">
    <vt:lpwstr>CzYIUXBU2Oswin/ec54irb/ybvWYLM4VFM17NhwN9MymqQeOQOXnjulVZS6ztKZ8V34hrYuN+bJtJwZxeSqSv/2JTcYHLbG6l3t343ELV6aXOodHkgCWcEvfVZxZXl9GQClqPmvzeB/jh5JZeDjHPbtIHESonOMIyBZ1I8xH4tKyrOcoKxu8cgfDCo8/PXoddTvg4zueBiOKq2D5gDqP0BgSgBAfXbtGwBy/LVXSYxsleyp5XOtq+tSG9y9THCu</vt:lpwstr>
  </property>
  <property fmtid="{D5CDD505-2E9C-101B-9397-08002B2CF9AE}" pid="68" name="x1ye=157">
    <vt:lpwstr>BRsLTH9IcC3veEwqgyNCOS0ez73C8XhP7htOwC+YV7yn9NI1DomOX8fLR6p/xIO21HI69t1eFzLxD7hOo5cKwosp9nwkj+Q38DOiWnFP1rzrMnAVmXj6llrp4bg198GCs16664qytDGzq1J1FMaLdCUOAwjKMuH7bQQ421b7+dH71jYwvQ3npSW6ypQdWejuknqMQoL8oLrDfQc/FD8Gkiut5x0yrdTv73VRQtOdYSMLjYW1k1vNjOf5SRMczZT</vt:lpwstr>
  </property>
  <property fmtid="{D5CDD505-2E9C-101B-9397-08002B2CF9AE}" pid="69" name="x1ye=158">
    <vt:lpwstr>Ezx5tc8VjXMgGJC3svOhfBIlr8dYNr4jFg2/EyvP3Dz8lDELOQX1PpWRdw66R1Zs++jHeLHFD5GXMHymvoNXYFwsTz90Af0YasKGiHo5bKRP4e4LN4kM3f2cOl2TZnmoyrW8YYR27lwAwwh0ffv4jhF+q4PRBPzZxpViJXknyGbLAVAZHLdrViiIDkrzq7uSy3yiDIIJ71GmmChKuGkG/MerGK2j+vq5QIHcOYrTocJ78di5x3coX8NftnZoCVZ</vt:lpwstr>
  </property>
  <property fmtid="{D5CDD505-2E9C-101B-9397-08002B2CF9AE}" pid="70" name="x1ye=159">
    <vt:lpwstr>APDa3pW2u/h99ZWL8IAJwrynfIS3UVZDibaPYxgIumY8r3iT+vWbpnoEYG2xREgLIe3GJweaXtcrh+sbCYW9ldWUvxx1QheTldUaL9zIIpHYFT0I2EcQb0e1vB1nOXS7fGyBpqCEhd+7ZJVttGheIa6e7F3Xyi/BSWJuAJBfoLxhoHSXYP34i4XF9hEMtHHlooHD0zogNG90fMsw92BWCmd84lqSQuKnHLji0ia5SxPi18KO89H0kOh+KCCqd7s</vt:lpwstr>
  </property>
  <property fmtid="{D5CDD505-2E9C-101B-9397-08002B2CF9AE}" pid="71" name="x1ye=16">
    <vt:lpwstr>Ck/lZuaQTKDEWk5sABBPJZAGuN8CWvYCF00GQ4ROTWTFNBH1iikTjmhz/oiYg600J0MlpIdriXHFx7Z+LEKg/wPCj6x5Jx3PCrKA36t3AnLqufaX162sPI8LXUY0w3SCWeaT1uF3bgXL7esvxYewlrR+ZHz712QaDaUG84FUrrdbSZ4JLJoFmYnlRnsuwYizRGdGYzAj9ue7+7oJum5q+zOC1OCABIdSn7eVWH8YFDXOP2SNqOxcrl8jb7tJbrW</vt:lpwstr>
  </property>
  <property fmtid="{D5CDD505-2E9C-101B-9397-08002B2CF9AE}" pid="72" name="x1ye=160">
    <vt:lpwstr>cn5/Fy5WJK4eykh4v5I5oCAcWfJ78HBgT2vd8gFQKRNmZTXxZD9+P3qH1JX4AEmsbSx3TYD+RSmJ+jxd/Ln0pGBy14r0EjMLBHYLNDa+n3iTwlx9KhMlJXDTtlcd1/Si98VbuRguF+74dHGpB7SODOSsnkabck3rqJ/+TI/1o7HjM9yl+RsxZ4KIkZ/7vXnqDaI9+odF5HxSafgyk4PDakZ1rc2qj6Wi1BxB16EKZVZDn7myY7NSh+9yNvKMWve</vt:lpwstr>
  </property>
  <property fmtid="{D5CDD505-2E9C-101B-9397-08002B2CF9AE}" pid="73" name="x1ye=161">
    <vt:lpwstr>A2duv5RLfryViCyq0XDRmroblI1w+22PMqndMN/jjY6g/U2K+23cDuM/eDCj2etsbxSJm0YFYY4p9TcF1n4W1CIXlXmRW3dyQeeZvhHjTOjVwx1J6vkFkLj1ykVkaQQGeeHmpeJ8EyE5p16ZDSVCx3V5lnVPfwjKVOt2pN3erbM9GzptX8l/Df2Tx603q2b+hIRJE70a0NoRFderLCzQCwtx41kGsbrfFNjfaeNF/IHQ5bSk9IulXzR6pVoRuIK</vt:lpwstr>
  </property>
  <property fmtid="{D5CDD505-2E9C-101B-9397-08002B2CF9AE}" pid="74" name="x1ye=162">
    <vt:lpwstr>ljpgxWcdoxpPcIcv0DvIoNxSVn1pExmSw4sZ3sP9abU+/cCvuvLv3gvupPu6OK7xUS6NyaBfDFC0Gq9W472uB71RsC+9CN2znG10S0mqlk754BZlC2IfzU0ObAZ6LLg7IuYwBRxK7xlSQ6QNRmvN0Lx769RETzSGGr9FJamlOpYCb54HREP+rTzs4DPWQ7k6vhwD9CCXMz3XHu2sZj+J3u8O0stnzrP3o4X3ZSSHPD8blGLS6xOpthemHI6/tZv</vt:lpwstr>
  </property>
  <property fmtid="{D5CDD505-2E9C-101B-9397-08002B2CF9AE}" pid="75" name="x1ye=163">
    <vt:lpwstr>9/OFkRifKEo7B5ia/M+8ugGahOggMSUrAor8xUixD8rvePa5Db3j0XbaklGtwmAVpF+if+syXFF70G7kF7wqbVSkvLt0rBBiJN8LpqAfk1cSg6PVsUgpLL9+SWpMnQ99voKE+0lTBYcCt0PZl4FrFY2pr+OPFX957Me37/NOoluRYSSHdMecehtb+GmVRYTNRjZvpJw8ToW0PG8W9LAGuPAUlOz42AcLnGtaEVbiUKXFq3RfTOwYKR77jZZSnNJ</vt:lpwstr>
  </property>
  <property fmtid="{D5CDD505-2E9C-101B-9397-08002B2CF9AE}" pid="76" name="x1ye=164">
    <vt:lpwstr>k89UTNxxOFwEAT38KZUkDqxfRrtV9eAIHZHIjKlgvSy8Jo8eV670Y33SWeIQgKd7zyOMV/jY8beFbf637YIi41JvlQQHt5d8TBcivXnrblfdwcEasUKPyqAv5kUZDIaNMU/xsMlOPP4iu1pj8W2/4H3vmQHyfnajLEQ/i+YiXlguTIRXaxcxufw4QyZQPIp3M+nLbknMek+GH/l8Tpki1/yW2OQcvmxPii/1l9GnFJFtL6V6Lh39erH7gCkAy6U</vt:lpwstr>
  </property>
  <property fmtid="{D5CDD505-2E9C-101B-9397-08002B2CF9AE}" pid="77" name="x1ye=165">
    <vt:lpwstr>goAi0QHRIg2w8dVwK0VV1RYLfN8lZM+VEKfCAEleVtFMizVIXiyV/X+eVpS/rUbj3xZQQAaCZN0gAW8M0THJoFH5C84pSQrYwz5QCsMBSK39wzX6ezzeUlOOTjkXgtmZYSU3U5Z8XvSdIrdUDc39XcRY9Dz8f4ZsI86IU/Dm0K8V0l+KI0BNowg4oQBbRxKyUNtbWlpJCWsli5909jbqgiD8XyuebMU8/qLMMXuC4/iLCg7KD45/Jtjc2y8L2cq</vt:lpwstr>
  </property>
  <property fmtid="{D5CDD505-2E9C-101B-9397-08002B2CF9AE}" pid="78" name="x1ye=166">
    <vt:lpwstr>KMLEBx5vzx+DKZNEK1sCNPg8kTA0Zjf7yFiUCikDHZJJvfOQG/ORJ17ocfDyyln19OoKmOUkW443tht/v1WbFzws6lJoFIc8Qu+5gJifV+B9bZCVPf5xtI6HoYEGSTicPjyy/aBBNRpMfH0dJJi7HoNUq6YZCI6ZygfxWDXqYkzr7F69IL8QszGhuken//6/Hs+BUhk/KUt/so3AVsnYSYhvxW7VkpnPPlpwwezbs9LESrPYdzGT9eIOhWLmmJ8</vt:lpwstr>
  </property>
  <property fmtid="{D5CDD505-2E9C-101B-9397-08002B2CF9AE}" pid="79" name="x1ye=167">
    <vt:lpwstr>4GGZncdoCtALhwGncomSLAltzUYcc5/0Q3bisuCezfnElyW8i4Sk0pkcVoeToRz9+1XZKTnqngt4HFyuHxZBoncSurR9qC/FpcwXIb245HX0hhadE8cghlpqaW+Wt5TtEUShisEK3d/gsNIsFpGAhvsyiIsATy+NgDnOg8oHS9TE133Zoe9R0YM/hlZBOQy/sax9EJmZGDlE96JDwZmHfyrr2KTtip3sZ+aJIXrOyNt8eEPpGbHuAtIbTc91lab</vt:lpwstr>
  </property>
  <property fmtid="{D5CDD505-2E9C-101B-9397-08002B2CF9AE}" pid="80" name="x1ye=168">
    <vt:lpwstr>xcbcG0Q+bZecVhw7+Jhnm3XVhh+iubrH+eYS/QW3wUV+3PjK73ijy5wTVlWgjIbbbA0eY1XA8hsDYBNJkfsLPD0T8BKkdEsrLW9n0XRSAYn45uePoRfiMv4Nqqjd0AJO6gO4KgU4n4FTdpQsWRzqm1IomWEdu9sQI0suCHzBpRYl1lsz0JCzXd+NQgjV0SsmT0m9UQSKFZnnRwOcSrXmP6i66haZDO8i+fX9U0KAsTIIu7CPEonbd+2mDee+i5n</vt:lpwstr>
  </property>
  <property fmtid="{D5CDD505-2E9C-101B-9397-08002B2CF9AE}" pid="81" name="x1ye=169">
    <vt:lpwstr>+BoOAM1Ul2B1aQSyUC13pWvM1kQI4jzw4E8FkyAQdzf6RmU+fPBChAEQYfS+RsXwCecTIQwitPbX69qDALm+nXdVXqGpaVZHqDBZcxymmnHSdJIj2vW4UKHlfFukcsLPAN5sBAGRsrwa5T16DTPAa6+MX4wdKlUOffCFrZYi37AGbtaxrF6j5wRx9n+unC5/udXyNzUDhwiWjv1xKw8V2cnLmInoVm1I+CdwfZQCfGoLd+oFEahY+KGqQvLeClf</vt:lpwstr>
  </property>
  <property fmtid="{D5CDD505-2E9C-101B-9397-08002B2CF9AE}" pid="82" name="x1ye=17">
    <vt:lpwstr>zcrDcEuPjwRZydQ9OsP4BbmbvTVTzqxW9ZzqFm0PFOxTvz9jvwONkDJ/PZ8KTSO+bn6SI6pIADI8W9eq4Wu7Bt8++VfEadu+lZRHVMM8O4ydTUgOY92bIlnRuRDmt+9gbnT01mTKmGyW0upDeqoInMT/fOgZhK+M82C9S43PvFRkdr0r5tYJxW4C5YX/cn7LOsROP6Z/ox+91AXcUku91+8VuID8j09XntF9zZDkilkwkuJySApLZ9L47RcAZGd</vt:lpwstr>
  </property>
  <property fmtid="{D5CDD505-2E9C-101B-9397-08002B2CF9AE}" pid="83" name="x1ye=170">
    <vt:lpwstr>f5FhlbrZMDHBhsrwhXd9pCRB1JLt3l1H3OCWHwHNX5K6IoD3L+jUSV7A7yCzAoB0/Re76+XV5CoMTM5M91SWvZV/ESq4+zJbvERiJ6GmL0farHkLnF6yD5rzFSp2eb/v1x1HisQs10RQoeiMDwmuPDc+SvIyH6dkVsuk5EDyZujNaPGyM5EVF3iYy/DB5yUbfuxamKKtG9JCt7WvybRnYpe0YOjSPxOXEDG09Fro7eLYvFZ9p/lgDXNAN0NbhQK</vt:lpwstr>
  </property>
  <property fmtid="{D5CDD505-2E9C-101B-9397-08002B2CF9AE}" pid="84" name="x1ye=171">
    <vt:lpwstr>8+NuRGDJOVFYLVEL/RZkMX08x10VKK7748YGKcFDCDRYkLOo4o+gHjjusmnEwHpl11GGEHskeVrFDK+TgEI68m1pmygmewIgdMMBczHPBl99PesUqxqaBO9mG6USHlwkXyR3+EQOnVGEee44IEtaN4+MxMuH8Fnl3qjrK2zoBLlzxfJFf5hQejWetn7G3lCClXnxuyP9cyXVwgeUDQOGidZuJPIdIFqWiqZOqGJ2fk6TF17NvFdJeaFsHnr6nd3</vt:lpwstr>
  </property>
  <property fmtid="{D5CDD505-2E9C-101B-9397-08002B2CF9AE}" pid="85" name="x1ye=172">
    <vt:lpwstr>byt+AejqC7/I9ctrwhgCX2/opeX0MPOhoLTQO6wTYh0CfoPldnc9w6ecyhq8HeOnMVyRO19BRNbD0beKF2dPyHwYY8uSeykdE+qt7ekr4GxUHG4bAwGDrYElIXjsE/wsnL6vLZjPtJ5CruGJiiVsAsHhhT4QBxNldA8YphESo1WKn8849qFN2rO4z2vs1btsosTIGmE+jrAMpZaQXt3nLJ2nGTrCLcGE/vnx6s2bmLla0XvShzCbI3KWeEtCQj7</vt:lpwstr>
  </property>
  <property fmtid="{D5CDD505-2E9C-101B-9397-08002B2CF9AE}" pid="86" name="x1ye=173">
    <vt:lpwstr>8MVAQTxBJl3C2ak72ZJCJVZedh5+fXG7uWaMDAelznpODxO/XTWZYzYmYsaIBeWSHzwTn/BmDGzdldjbvO9VygfjFg7olf+fggunPpaICUAaM+m4/97PqkX0ertm4PBXaFlOVE7+uc7a3/Aqjr9VfKzCHtb6lqs1tixOdybSDSNd0++5xbCG4p+3zhgHrgx06i44ecLZAGQzxouWp689Aed3M7abunYz5Mg3LkBoC1v5a1mozv3WOHyUQimapEJ</vt:lpwstr>
  </property>
  <property fmtid="{D5CDD505-2E9C-101B-9397-08002B2CF9AE}" pid="87" name="x1ye=174">
    <vt:lpwstr>PhfUDcIujDWJnQF5lO9dpsUAo9o2CL+9rzXPvq5kj1q8yQyjPxpoe1qog0JHu2aw5mziuYe7Gnpu+wLZiHBWRtXLHkCcp4UL4NczkQHoXw31YuuGG2H4ktj8/3qvYlg1AZsA7MDIUrWf2gOPCm13D+0Yoyd6D6Cj0g4KatKp1En1RKTSpm+8qWJm2WJajuWG+fWSC80iwciK6BnxmcbOrZt6bJR/Xz4BglHgARbEqgvHXpMPVW+Gm5rGzd/bdY+</vt:lpwstr>
  </property>
  <property fmtid="{D5CDD505-2E9C-101B-9397-08002B2CF9AE}" pid="88" name="x1ye=175">
    <vt:lpwstr>KWgSVxWHkR/TKKtRe9b0/SEIm79M/tAL8sEEKDTgY1efWwwZkDi9aZJapK8yAmlbHt/0vO+/Jyw/3suCi7pMHb0lb6wD2TSP2Zl20E8K4+XKWqXLXZIxaUltoaX+a7wvgWzM1/+BEvy29xPHCNFDwvJ3N8vhfpDQ9J3/SlUfxG2VxA4kGKWcQkCFExhtf6DJq2YWPsr77tJEr0ZSaUzoeTcJ9CPOyPDZaVhlQL7/fHRlPKvW0TFSY1yPPrF59ph</vt:lpwstr>
  </property>
  <property fmtid="{D5CDD505-2E9C-101B-9397-08002B2CF9AE}" pid="89" name="x1ye=176">
    <vt:lpwstr>5Y365i30TjpPGmNwpeT/pnZxNSm6MP5sd2jUvsQXwiF2Abd4VFI5s1XQeICNnaKkMTxHycqKUqSBFGbqsSnbkCj3wRwR8Qyq+VWrFcZ9jZCJLNXruEybsPZjDNq40DRaVHUHUw84DZKev1csDf42YobSDDuVkL62l3snmFbqecdwwo817jtAIG0x+tnbP4hb1X4h9BMyHAW9h/T+9HIx3+t+HJBafCRbhRuFPFxxesgFUfXi14txEAQ4xzfpIHY</vt:lpwstr>
  </property>
  <property fmtid="{D5CDD505-2E9C-101B-9397-08002B2CF9AE}" pid="90" name="x1ye=177">
    <vt:lpwstr>7DEYd1BT8uMa1/NMe9Bht2PAL14BLw1GXZwMYlZk5x5k+DNtpdIrG0RXt5AslBmbXwu9IU1YgIfyTuxP2ZnaAMTMRhYCewvaHLqVJ1dh9BLtYEWAlSkY7XMnaVxzCdtVJNb9fDIesQ6dc4UNDk1ZCAlBzPblaLFSbI0iuHuquXL5Nma59TJXAYENT+6PWoGZff7GuWScWscHrlWWcesZRdV/HLdPrZtUe8vHWGxsXy3GDmr3qonZLbXcz18DUbQ</vt:lpwstr>
  </property>
  <property fmtid="{D5CDD505-2E9C-101B-9397-08002B2CF9AE}" pid="91" name="x1ye=178">
    <vt:lpwstr>pwHzoqpFjMWEhPF/kERTSgZfm9jAXILLLF8DBoNzEbVPs1pGlUyYB037e4mirrRkSJbI8UYUXuF5uXIf/4bHfY+xXxwU281CMwNNPo8sepbVeC+6crfPtbZ7W072VaNQIjeyK09W8s/05lJzPO7/3Iaym7EIrCXHM4pIztz2m6eWfoF+PHBhQ/wo4X5hFV33NETtQ+rCeYgcpHNoGP8xBDmyGcE4HSX4/5bvBSIsMyUFCmxwmcEg5C01C/xnR6i</vt:lpwstr>
  </property>
  <property fmtid="{D5CDD505-2E9C-101B-9397-08002B2CF9AE}" pid="92" name="x1ye=179">
    <vt:lpwstr>HL+KiBrjtFEAsS1anvwmmC7nDwTFR4xZ/lr3Rn8FhYP56j5VCotcC4nRSwahAdTcOJhiO4PikxsCbyJg/jwLhaam3NltEnrMouKC4QfjqGcFELEcmSmI/q1KImWHyFp64IEVHHqNl/W+1WtBOfVPdkMlm6j3hcffyrPdJDQcmTXTfe79Ws2ZbGsuu82dp1+iNZS1nbOcQpQgo01qXT42r7nihZQ3R/7k6fF1anWFQIklYe+wuFxdKM9gvm09sUe</vt:lpwstr>
  </property>
  <property fmtid="{D5CDD505-2E9C-101B-9397-08002B2CF9AE}" pid="93" name="x1ye=18">
    <vt:lpwstr>6yggegEEmF3WSvXIflgrohSQWPlEsJzin3NWhfcEaq6vaXWsP3mQMQg4R3FrtS4BMmcj91O9Tj3WUrMyFmPPTTgSmMovGTtzY1KH1Si1RT+M3J85hoYrt84XWarQccP6JBScozCgbrwZcW3DDdwxLtgOSkh9vmX672Tu29P9hm5XYvHTXQU0sSkPCZI3Qxv/Jaqp0AKwxWKRakvylWSAwbhKoppLz8LFBsZMqQ+/k3TjdfCsVIk5FBThxnVmg06</vt:lpwstr>
  </property>
  <property fmtid="{D5CDD505-2E9C-101B-9397-08002B2CF9AE}" pid="94" name="x1ye=180">
    <vt:lpwstr>JCWsr6whnqfPrYrbwngYn5QlFW3BVL5xr+SwZXVYnxrEoSps70+eGMAhiOVPTsOD5zdCbVxbtrYXBDvyMRj2B24vZHri07AorEFKq9v0ix4b5vjOciBt8qbFBgejkuYMgbW9VNAcbB84SOwSSZ+PQpLJ5UM+JfweVfJW1/0tlgJsxqrgII5zKX+hNdAArWEoYTCCb3QCfGuNhrSgPaIOSdpOUxPTZKLdeI6BqpZ3klYCw2/yVmqQFDsiFiMq14/</vt:lpwstr>
  </property>
  <property fmtid="{D5CDD505-2E9C-101B-9397-08002B2CF9AE}" pid="95" name="x1ye=181">
    <vt:lpwstr>RdNIT0vIkOmsF4dfghKLdvQysQtfnO1YHaCE8vwxcnU8jLU6v9pweDXvPcVVaaWhRnB8X0G+Uct19/rFpeDl2uAdd4Udq1mrotklJl5bnEcatkfEm0loatgJin307EgQ9om+SIiMAMK5juXr2WMyGRhf6e4QdvPG2qx5K16tUJ3/5Tdtv+0NIVJa2WtdVcGoSwW7lEgHLDpuCDN/nVyM3jyePdw0fmrwmtoF9P/IwsJtNhCB1wVNBvnINhm8Lf6</vt:lpwstr>
  </property>
  <property fmtid="{D5CDD505-2E9C-101B-9397-08002B2CF9AE}" pid="96" name="x1ye=182">
    <vt:lpwstr>ByA4k5pADbOG5FTW7De+3L00oFgfkVrS1H2VJOCQw1IpcsCzjEdfy7IZlyzRrHXtCoZcjBLaX6rctFJaYOe+7KVESRKg1ANcXU1T2wJ2jTSmvIyH8PTHql/tpPIghVHrIbIQ5VKXCxGgAXRAQu7mE6gA7jN3i96hpF93VrWdvIdRSaFlZQxUrHKs1L57srJJjgm+qMkcvCPQY7Qm9NTXll1E0VqaNf+hxIA2CZFbx3105/pHRaDA6S3LluUPIS7</vt:lpwstr>
  </property>
  <property fmtid="{D5CDD505-2E9C-101B-9397-08002B2CF9AE}" pid="97" name="x1ye=183">
    <vt:lpwstr>Agq+/eywes9w3ftIh5I5Ten6KuI9dWIK0rpfy8bj4rS3NfMmp8M+Nb1eGVhC3zda2VpWIWdOHFy8MiZaJWas5DMwxIWSFiZ8BgIoiAC4Pg2hTz6ZCw5fKTeyRuiHJo6WyX6TJ643Rf+SYIqjhNcWARFbuuM/90ur/0/aOnoOHkJAS1GqjWJSGFUXCJJ+U+9tfcFMsN0Uio/rbb5uDQL4ZpO73XgENpCSQG9Xkk6PrDoHVN09SOmhCZbAk0wX+Ct</vt:lpwstr>
  </property>
  <property fmtid="{D5CDD505-2E9C-101B-9397-08002B2CF9AE}" pid="98" name="x1ye=184">
    <vt:lpwstr>ymN5xErwE1nxB9RTV5H0jMfayU1h8ksYwGU3U98UkfRlJBmC6GBtmdwMP3EWJHrPnGq6opuogXoKq1q5srD2T3BE12e1jMy/29tlxf1mrYplHh6SMYV2UVSVSBzKTm2YyVoVx0Y61yoY1wuBzf4L7Xjl70tVMkJlvutYGNBNIyfPvzaobGsUAx25SL0Fj5s1oY6mzW0sMvfAQBjVSFvSjYPBbqk5F0qU1gJTJ3gt1baTpY/DBOP6itSEJnIsS0l</vt:lpwstr>
  </property>
  <property fmtid="{D5CDD505-2E9C-101B-9397-08002B2CF9AE}" pid="99" name="x1ye=185">
    <vt:lpwstr>CsSs5jr5ohcv11YIOh6mi2aU7VA3dqfZ1gMVCc2mK7PE5bq3CEqhP16MO6RyHEJOUq5sNZKdG6/tnYVNE+92C9cE/8lQhi/CWR4DLul7k8igZ/9kE4aluQuXXd/0cTzk8tgnIqIF4DFvYgCswbJgwC7rmS2v+/eMF/vIdBd7Dw6m1RVo3U383c6V/erTVhqjhsjc0OdMOvutbrTOMB+biqeDLrDu0vv3fP0+1zUxMtwAA</vt:lpwstr>
  </property>
  <property fmtid="{D5CDD505-2E9C-101B-9397-08002B2CF9AE}" pid="100" name="x1ye=19">
    <vt:lpwstr>K5CQ+/gh0EGg6Ky7of9E7UXuu+gAHrasjrG00pxLMl3CWZTObA3pWT85p5em2DXQVf87y9UzeOq53OQUwFm00qmNC07JQKSOKNhP+nanEP2BNcXKFthryMIaEonBPXToQCQEHIkjhjDosHqJ7aKifVddGZ5aiSo4VSja/UZBvVEH+dGfAeneCI2oCQbGlOsSPO66Ki23UDIqLD4+gB5wMXLK8G90DlmprlJ3MJEnr/8iQ0uQ0HbFwbFGyR3Ey0A</vt:lpwstr>
  </property>
  <property fmtid="{D5CDD505-2E9C-101B-9397-08002B2CF9AE}" pid="101" name="x1ye=2">
    <vt:lpwstr>K0UzsqSkyREcX7kC5dxnpj+vNgZyrTBHPO5oCd1sSFjoA5Ov23CPasR1qfZ6WSp2u/KQWXcgTtIgKEppFvBnYdeUh7vWTZmbBnj2vw8LpXCmO5R83giKJT+wcel4I6dFX+A4QLRTcXR8bX5AbdIBLOfOcAb6NJKFcQe1oiBdeMcY1WIxh8e1SjyTbXDODwWmen+b4l1u3poKuFK0IUp8GdTkjWqf/EsArvSYxwGiSP6tF/KYvAFXKwGJ/LWB/ka</vt:lpwstr>
  </property>
  <property fmtid="{D5CDD505-2E9C-101B-9397-08002B2CF9AE}" pid="102" name="x1ye=20">
    <vt:lpwstr>9AtS4e3DJPnFtYxFnAo3m43+Ag0spdBZ/CbZNlbvW98P4FJcuawJYL73SKT2+oVo3QN9Dtf33fZcITnbPGZXL3bBc4jOaTTzIt4M/HaZ4hbuAt0Q07/hnwIKMtyJZmi/hY2irY0V3yTryUKL2TVdHPMxyC9MuaQlPmBoJn/OpKv4qpM8siWegIri/v66Uf5dxGzD+UBe3kqVq8z0WRtFxli/NwgUBgKS7Astf3t6Xa/Tr4Vxq5DB+LCjyyOC7ca</vt:lpwstr>
  </property>
  <property fmtid="{D5CDD505-2E9C-101B-9397-08002B2CF9AE}" pid="103" name="x1ye=21">
    <vt:lpwstr>nYSfb1w0FqsonNVqWKLfMrpcJTmBoofmC+cHgDCS7IFsbqQ+MBgHb+Ovfx5/QX8CYsDeY+qvYmFb3DhFUSuYlOPv0adDt5jBXHhASLeo5yZlvWNEQqRyJB9VY1FNPIltwEmoHcJUsRYoUpiIZ7mTgTnzMYAXr9nEZPiynpEgvHZcoTv13pSUMcniIruJSTVzDwMEUVohUu2+MTgPqTpVdiMoQIIaCdehK5hWHGxw2VI8RxDvzPF+Cd4xEeIGk/G</vt:lpwstr>
  </property>
  <property fmtid="{D5CDD505-2E9C-101B-9397-08002B2CF9AE}" pid="104" name="x1ye=22">
    <vt:lpwstr>l+V5x/3To0XIMPHzOtVRDlBFYqhnZ/AC+D4g5InEgKi7JERclgR/CIutolCALBhz3AY7hH4ZYkHXf4ynuS3AlK6E1h9mO8bo9UttGlw0Wtg6adIxnonebvl5g4L7mmBt+NP0uf6lPZiAbxkm2EvkbE+Fo8sQ+KGEB2RKte79YaFoE+AIfdZ2ynFZKSBeETnCOJTz2QMy/tHl7+TuCu4uonfi0xAl6cRC1QUkRnn8HLQOTRZK92R7zzgEqHU6/JZ</vt:lpwstr>
  </property>
  <property fmtid="{D5CDD505-2E9C-101B-9397-08002B2CF9AE}" pid="105" name="x1ye=23">
    <vt:lpwstr>+cM4J+0XpB/xuWuR5ALDmeZcRO7Xfqvc70eClNB5ZhpROvEQTNw3zhEaoV+JDRdR+9Py8ede2YeKttlSog3VE7EBkfaAtHZVt17UlSlEof79IQ37AKmVfwJsbmJ+t0S4kXH99ASgYSGm97GktXIYyOmIwjSSfg/kGWBP12toZfWHsb1dlnNRylkVwbcZvjvTiIAzjSWtzR2E/5uD9YG/Kyz+F7SPoLZb7zm5fkbrTXQ4VgFif5rS1Y1BOwDR7yP</vt:lpwstr>
  </property>
  <property fmtid="{D5CDD505-2E9C-101B-9397-08002B2CF9AE}" pid="106" name="x1ye=24">
    <vt:lpwstr>M4BnD7lOB33hqnvNGufPwa66qWd2NQ9r23d1UwG9M14Nh49kgTyP39AyBDunglmaSzA5md4R0GCzNyZ2/QPPXS2KdbmTK/tat0hPRJeeetFW28dfywG2kSG7ky3akIjy4HZKVOJYNN2qp42ppwIfiKrB+Iq6Bc//HgWzU9la79e2v5ihge8uoa8dRYvJFWsJdpL72105XRb+d4vKp1LCyT/i4l6ty3Q8n39VVrV5xd/0E4KCrVlis6t0W+d9IdO</vt:lpwstr>
  </property>
  <property fmtid="{D5CDD505-2E9C-101B-9397-08002B2CF9AE}" pid="107" name="x1ye=25">
    <vt:lpwstr>L8BVV4FM9RD7QPc0Cr/Jg8T04T1nxk+w5pM7beQLj7hiA7ebylgyUWO7axOPwz1Eqk2yhU8kcQ2ZmJ7rsvQeZUQTpRFDjI/TrqCN4YpIBI55ScilY4Tj7q9xQybts2cabWAr9WOD/AEe/R3DQ8IWtx5UzSPtOZKonN0Fev2QKPZl2ZWnxflUpAHjOBw5+LINBipj00d4vnG5FM92gSYDvM6tfLeT5B2Lvue2vLDsfWY/9yb37x/ni1uMC8vMv96</vt:lpwstr>
  </property>
  <property fmtid="{D5CDD505-2E9C-101B-9397-08002B2CF9AE}" pid="108" name="x1ye=26">
    <vt:lpwstr>tGJQvmvyT0qRWn64vJhtBc4Vv6m7fWsyj1FiB4P7SvsPd1TkEKSAXZR9KXkLao2QWc8yK4otYDQ/bJXBt3hTyg0HKMebEQ9Nqr9c5u5EjnL1h9rEwWxpXUXkrvSMse3kvtTj+bZBXGjdGG2Hu/oX+i5Ed0OBjse//+An1YjHYShLYHnhXxcLo8ZBuOwZ9W1fbiKXvA26PuJEJDMUVv30j58DbrgZrAVR380CCcVFVioUXnfHv35Y2ZRNU4B2I5y</vt:lpwstr>
  </property>
  <property fmtid="{D5CDD505-2E9C-101B-9397-08002B2CF9AE}" pid="109" name="x1ye=27">
    <vt:lpwstr>/FxuojSRmzKfxcn1uYMNss1nAW8F5jLQae1/IFNFf3tIZyk/NaVPE10S8JnxzRIgrT5Pa9IWfjxiBLN3V+CiuZR2wWDTYn+OMzvEQQzJ6PeEpJpTb0s8SOKcAGYg4y/4tL/nq3gcIzhO+ZY1L/vdR5UvAz+r/mwoeyPrRPLIc/8wyu6m5MoVhFxpP470uLn3hWP46lqPglncT2Dvn3ce51xf7jCTEajPWbhG8a8VChrtN/c/8yf/LNpLfziwaFq</vt:lpwstr>
  </property>
  <property fmtid="{D5CDD505-2E9C-101B-9397-08002B2CF9AE}" pid="110" name="x1ye=28">
    <vt:lpwstr>J2on91HXrCdCPBj+ins5fFoFIpi/dxmnRRXMETXbN4EQy7EtBjJNFk8Hdz1VNymJjM3Wtab7Vcoj2oUCbk8AG0It68JaTUjdWo63uRpIDNy04UNFDAiO/hUpWYdee5I2BlaIpV8Zu97IEJ04ZTENikAP5/aBEIG7glCfPNibwPUlEI/kdgkePHIKhkBnppKrAyzz3iMBQnLjPhvFrYFQTdJL8EV78mzY+ic4W88y5mzCFxHtysCfC/H3e6CEfxa</vt:lpwstr>
  </property>
  <property fmtid="{D5CDD505-2E9C-101B-9397-08002B2CF9AE}" pid="111" name="x1ye=29">
    <vt:lpwstr>MiAeEip58Gr6oJdTfdfnXEB7Y30fqjHpTKV3EZmdWMeijopZI0++vJL3Mo/cPpNse8yQ7kcqedqKAsin82A5Jio2/Wokn988oyR4RRsA+ia2/mFiL58zQ8TpgWDkZeuuRyYSuFuuBw+MMcOzP4vbu4Isr9dON9RltpS8azgRENmPXnHq+HO163F1oBm1eZsBC+n506FddudrujzT/jpoXVQE+uLlkn1+bWIb0gpPXMvvy68ZoYljcwpwwtuO9Pv</vt:lpwstr>
  </property>
  <property fmtid="{D5CDD505-2E9C-101B-9397-08002B2CF9AE}" pid="112" name="x1ye=3">
    <vt:lpwstr>zMa8XwAP7/787rSeZwIBwZepMPHJ6522osQXH9EK+PoqjsFmBVi26pAmEN/WzjLNs5sDaT7++37mdo90xqCitDMeE3qK0dlEVtT5Hy3EtOH+L5kf2ljxbEmaWwfkNhKk6Scmz5xPoMWRxukJSaYKbwitPAwPrV+5gvjVihUs9RT41svxMvvoQ6YhHOBcQAMAZjdtClADJCIR2tTR2+lM7QO9ipF43+BlUHD8nc+gVID3bW91EauWIQfx61iGVtM</vt:lpwstr>
  </property>
  <property fmtid="{D5CDD505-2E9C-101B-9397-08002B2CF9AE}" pid="113" name="x1ye=30">
    <vt:lpwstr>B2dyAmectZ6Ise+WWn2oHR6I1pKWKV4kuU/QMVLyiZl2P6z4dYtPNni58D/k9+SKOoJwDNyAB4qvgOVSrUNZ3lH/qUTcWfJ7wBV8nt5J8MyX8EuTknZK1o1+PjijRoVZ922aq/CuTJNk6sNEt1BdN2pZoENS8c9Ues/ltI1XSF9RNzf/gsoZPguJyKxJHu6H/Ttk6HnK5N4eHQdnsVCSI3FpdQ24qBh9qHbOJCAlp1T8t5jLLfIook9tx/zF7Oq</vt:lpwstr>
  </property>
  <property fmtid="{D5CDD505-2E9C-101B-9397-08002B2CF9AE}" pid="114" name="x1ye=31">
    <vt:lpwstr>6vJukdbwyw/E5vWl0cQouBogAYt4i/FW97Gke1QmypTD6TK6OQX6rKVl+EFrkWN5QXEs4xNJn4FSIzUX+Zuu3I8T6524N19fW+yAtlzcbxIgPcmIJShX6yQqC4NWwNKZqh4lMOHjuxSQJDvLsjXOZ8c6FjZpKH1av7Bdsq2QYAPeiHFBeScIzvaqw6WwF0hbELj2GoBMXJX0TLAfNBe64XXmge/c6OsKNDiiKZ+/JV7oXwuAWjX+xB4g2Ow+ddf</vt:lpwstr>
  </property>
  <property fmtid="{D5CDD505-2E9C-101B-9397-08002B2CF9AE}" pid="115" name="x1ye=32">
    <vt:lpwstr>9uLiORKaCJsvSfHXDHd7//m+0HgSp7WeyP15Fz7U7Bdvv0JFw8wNXxBWqBtNCa0+wcGPQv3UyMp0KIKBT7e+sn2Eut8fAq4L6dJTbKkM1wp1fblmlbw9U5WUZY/U/NkH/IN/n9HqgGlqA0TTtzz0ttXdlksXgJonh2RLZXok3K5XPZNCJLhCvgyngF+7ojZXWr0o4J/L2KnhByK0A0o5uoaguSK2uXAQe7qR0xEToGXP2Q5hmbJ+cb+6XORRf4T</vt:lpwstr>
  </property>
  <property fmtid="{D5CDD505-2E9C-101B-9397-08002B2CF9AE}" pid="116" name="x1ye=33">
    <vt:lpwstr>jKf+KUxcQ9Y81pu221lXZ97swWjauXqR0HZlrZV7RwhWJfsK9b9WfWrBqyVhPDN5mOn/dgLZMryRvC5V16xE0NIW4ouOSbjT6L4ZKni3mWiDcEW7v9xP8kSWliNNgJiiyv3LG7SYCN1E6Noejlo38lnZ3QtWXz6oDJpmL9ANccwo0Ny7kHVbIXVDq4PY0FGRZrpervWUko3z5TZz3emnVG7WsQcoP6Sf3+loN6soOTImG4jg491ZGmks3nkc26E</vt:lpwstr>
  </property>
  <property fmtid="{D5CDD505-2E9C-101B-9397-08002B2CF9AE}" pid="117" name="x1ye=34">
    <vt:lpwstr>Ey9cricqEH7eyD2aQrn2lqOiK3BlQ7qiFKsjSkpn/uxhyxUjxR+BuZ+NrtXJkX4G+Qt9PkUlORFfKljIsYtGvkRMAPBXi8RMmSFXslqB+oOatjt9ZCcT4SzRrYCKlVnddfWzGFpZoAUxD9KCnhWlBrXsgHpnBW1I7QuJY0mjcJot01/zr1s8Mecz28VKjzQ7TqbZB47k1qN4RcxedN+acBQukKQ9LERYkfAnMBeoF+O+PzU74xoX8KlScr11+4m</vt:lpwstr>
  </property>
  <property fmtid="{D5CDD505-2E9C-101B-9397-08002B2CF9AE}" pid="118" name="x1ye=35">
    <vt:lpwstr>VUfJRItzrQCquwxtpuXrJETw0jjWFY7i8766OWJLioFJS5V1dJRfzVgYeCnkpdkzQeVt43g0OpJZU2373ld3sn25/3dGy5Muy3AT+CDwR0dErgRrJU97k84PcWSFmluk7VFk72QQeD6QFJeduo1bSiiHWioXV5kkhxPs2J3a0ssO0bE6yjydD1lTEZZLJJqIh/NY4NgB0y5wzdvctopR+ZH4Jdu+Kpb/RmTLxeoFhgOMKNYmkxKVL2kKB9AGxDR</vt:lpwstr>
  </property>
  <property fmtid="{D5CDD505-2E9C-101B-9397-08002B2CF9AE}" pid="119" name="x1ye=36">
    <vt:lpwstr>5LKXvC49w/BzG/hHEQBTME4oKTvXwwZwmI9+k3aUmdLrqVdND8fDouHXNWgkDlwRaHu5JqGzYPazaPK7+Bcjyzkw/mO776SRTsj3L1HbGfu0FRRh84wghJmM188zb17zf9sP58w/pyAzNdo0Tmx/K98aduA+doD+bjPKIAjyKkCXAuP1pph0vJpRrt+PvnrenLTZaADegsaI64Jq9+/ca8D0CdscZaoBMgS7KzKwWnVCPdP4aLjvPef3/HUEUYB</vt:lpwstr>
  </property>
  <property fmtid="{D5CDD505-2E9C-101B-9397-08002B2CF9AE}" pid="120" name="x1ye=37">
    <vt:lpwstr>t19+3nPbN0pMGb72QF2uflqXiFrCTlT4KxAhYmdvZDwlOY4th9ruxPAfVr9oZ4fUJKCzNdz4pOWRcmvj0k/+jmSk5WyB3n+nnntgvFlIaEX8aznoY5o0TC1v3VCOvaM4tG6Lf7NlVxasgWVWth11Qs0tTJU2cblS/4RAXKhC97yhHEqwEKUe0f8vyZzcioE6jU18/uSsDeMN9o3aBaOnPO7WRhyfmcmmHu9TlriOWGxuo888QoHPimuANgp4pfq</vt:lpwstr>
  </property>
  <property fmtid="{D5CDD505-2E9C-101B-9397-08002B2CF9AE}" pid="121" name="x1ye=38">
    <vt:lpwstr>GrNmzqR0mNG6O7mtGEwH3yQkaLST/mIJhL+U4d1wszBTmtwXm+d32wpKOF/8Isjgu9axIlyX8wSoaREWXYHyuJBr5q29L+B1M57gRATZu7e9Uf4LXZ8quYDPTuNU7oDOfh0V7iyhLzUFlITu9hnI/rd2a2dda7xLbWYdBhi1Rf4/ntZjSHawtO7FcKQzYrIYi+o5o1hmEyZHMefYWrqF/1MdKislLlEuaVKyLOZ7vgFdEVCKSjcJt2pRCSSzq9a</vt:lpwstr>
  </property>
  <property fmtid="{D5CDD505-2E9C-101B-9397-08002B2CF9AE}" pid="122" name="x1ye=39">
    <vt:lpwstr>/YUb39P7XHJJb6EsWMMxJuRR2G27d4yVim6M3jxEMYDYp9qU5At++6G0uNeA/wMbx0O8bIYOw0rl5b1znwSYKGQAQcMVCNpkqFCqO4iqDdC/JFsKFho7N95wH+9RupQaye/xsDc8VLjzy8Em6WDEHxz4hoJYygB8SagAJB0swvB4CWs6cjsjUFpsT6cG5g9ORO471HUlepFecfhnqmV4S7Mp15Faf6tl8Tig0AEW0rJzBtEVwMCu2MeXIgknGHQ</vt:lpwstr>
  </property>
  <property fmtid="{D5CDD505-2E9C-101B-9397-08002B2CF9AE}" pid="123" name="x1ye=4">
    <vt:lpwstr>8+wFOBJnq6mzEFdkLTkzu93fp4jgUVfC3bkF0TdiSihyf9pofBPQCXRrhoIZPILbbrOf0fMrTBx4tlKSW3NQgr+zNlRouycbu4I5I2xCUvu95ZiM2/HCQXaLgYzH+AOWoQcZ1+VcCd7gUQzFjPkN7IpnfwRiuOgxY3B1vH2V/F4qOqGk8JBLEw89bLv7mW0glKlu/f2dbnCs2DsEgncZbAWDVtTvf8sTR92zAr/wQk6OJ51ws3Dr8OArsc6LY7d</vt:lpwstr>
  </property>
  <property fmtid="{D5CDD505-2E9C-101B-9397-08002B2CF9AE}" pid="124" name="x1ye=40">
    <vt:lpwstr>W51onhwCPjcZwY/pYaZUozPBoQRqlKUS9ziP4ftE5jumd9jgptxRpovXxyNUx1G7zsHfYoQURxhj5wTA6fSNWPKw2jRoR1/4KI6s3Xfmum6avBuM2ggrBfrAhQudgg5kkOMkppFSff/VTdmsZQO/B6+e34O1rsUBiGbWVGSQe3gKwYFyFVS2WKymK7TQEI3kYaSrbuJPRxxyMOdc4nSkw7db6P9a0qddIcl7Of2LG1QoRpwsN8NgvIKHK1Kueye</vt:lpwstr>
  </property>
  <property fmtid="{D5CDD505-2E9C-101B-9397-08002B2CF9AE}" pid="125" name="x1ye=41">
    <vt:lpwstr>2KMybxW9KWP9LxN524ICmDLjPrV3c1ZbE11otvUM8Cxb40M1rdpGUx9kIolhzfKsMh4ma429I6a4GOZGQi6FzGniyCCmePVqsBD/Dr6E9dERxqV7aY/bjlN3mt/JOfaRKnuwuAKjlaUmX0JaK0cCBbOdaIwvbGFbZrja3EImh/G8HQuCl7fcjezkoxKuAIUN9fANMc0JkK/Wly7I4iJ2eqco/wy3qMmz2wJeOdnBBPW5J+0s7C4CSaYkfTQt2/7</vt:lpwstr>
  </property>
  <property fmtid="{D5CDD505-2E9C-101B-9397-08002B2CF9AE}" pid="126" name="x1ye=42">
    <vt:lpwstr>7IF7NyoGRjsfuuEUQLWzSkKrxlsdBXY9Q/9PmL8L7I6MAgdkpErRbn8oICgtdOAY4SU8zztC31FYqj1PRGk9Cc2SjrXPm4fkvicDSxLM84tVY5O/JH21EehDF4fRMLdn/5fkOORPozQW+Tc57k0SlnU++3jQMw8dcke3v1dlpkCxTc8U9nDixE7UwCu1zvpOQE8rfy+VpeJgpskc42Z9lVuLShmcr3k5jGHroDE0PhgNBtSnZWCT0IHSije630H</vt:lpwstr>
  </property>
  <property fmtid="{D5CDD505-2E9C-101B-9397-08002B2CF9AE}" pid="127" name="x1ye=43">
    <vt:lpwstr>gXfXdg8gKZqFG5vefcLhDiIpMQjK7FUieUI7cnCrJnxgYmdQfgTVTvvQp4jJA1sMTc9X/QZVaz85fh1oq/nQHnsXCyMrXJm5MXUlKd63UHp6E9yDfboNn4NoztqiXPGfLxAvesUVTsx/b7oOMLkfQaQ7NRfHJXp2J6mZPD5tXISD9WeKHUAaZAdz9/kHsCSISp1TCj4rxdZyjR5ZnioRNJJjl5qag/uv4dnx7lOTmnTrT/l618yPx/c282yyJIu</vt:lpwstr>
  </property>
  <property fmtid="{D5CDD505-2E9C-101B-9397-08002B2CF9AE}" pid="128" name="x1ye=44">
    <vt:lpwstr>xH4XP/gSClS4qPGeIGpxBOIiZpo1gqxFq04ihuh+yhPX4k4/CZLX3o9VOL1Ov/tttXG4rogERQrjIlIBJ+IWupD9QU1Ug91Mlg9ZplCdtXv/lpMOb9mgdcRfwZgbLjlxNzVWuOKCtHFlBoLQcQcEjcF/2fqt7lSK9xtLjY7gBqvTj68yS4qhLuvc/KPGLm00t5QBBmppAiF4uArZMOnGDokzlIxovPSUDOiOBKrcrpOaiyHHfpaXYrp5o18OC4u</vt:lpwstr>
  </property>
  <property fmtid="{D5CDD505-2E9C-101B-9397-08002B2CF9AE}" pid="129" name="x1ye=45">
    <vt:lpwstr>aEqYuOnp4s2qH5F8aQcnKRcSSFprUGk7a1f4OQIHLCez155o2u1Fhjwkp6D65agxSrAH7dAdAu+pDBvrF4E+jRCVl9bLLVQ4BdDjowYDrFoW4ZQU+QnvcPCnUJZ+gce9yv2aeHNg/qTlorjhEYS0jMiouMMSjajsUGpyY+rOYQ0pRc84oC68iFL0xbvvmVfSyikqmmTsljqurdTgrft6uonrXnATm+YuKXMufixdTeAW+FWCGGljeBRyKBltJp4</vt:lpwstr>
  </property>
  <property fmtid="{D5CDD505-2E9C-101B-9397-08002B2CF9AE}" pid="130" name="x1ye=46">
    <vt:lpwstr>Kh7bfeLAOIYbU43++A5ch6Yy2LU3ItgJmBcpjw1Ws/tEREmZavutjeSgjMk5Ff1mdpjKtTS3LaNfPpzjnJhCDOcwHA3Cx3NUlL4N5aJpipgj9wE6L43q6ZuqEystpFliznnF9zQ8ZLiNbEcXxv+DT4p8fv7zkp2AVRb04nvAt1dWzfwx7qzIYjGXaT4U4m0D/GRaMuOAXj9NCUamUUGJ9lFQVcorWKpoRdw0C6ZGrdz1ONNvET4W8DYsP/fYHye</vt:lpwstr>
  </property>
  <property fmtid="{D5CDD505-2E9C-101B-9397-08002B2CF9AE}" pid="131" name="x1ye=47">
    <vt:lpwstr>zIv7+CmjMqiPUInsUb2MfhBhFgFtFmlbwaNcoixGhV3ZSkOntGbqN0b4Jy3uxv67F6ggU+u71NZ246ZR+lXGHMvx9AbYnfwz3duhwTPyrRAm7x/tfcgpGKNT2yoWl+g7CCa0ou9S3bL1Am/aToglbR8y6ojdygcdhMarOxLCOLhlpgSpeFwIoh4nP2qzWkPTEEb5lUaqVl57dFtUGQR8A/joiBgd7pYEllz8fvdT99wyPHBdssKD+zuUFXVAK4k</vt:lpwstr>
  </property>
  <property fmtid="{D5CDD505-2E9C-101B-9397-08002B2CF9AE}" pid="132" name="x1ye=48">
    <vt:lpwstr>XiisGB2Nl6gcMmwUAylyAlZCzaasIOlqt1yvs/nx8eGRVBlR80Ksr3hMXxTgYGg+hPu8mMp8FxUb4aE1FQjk3+dCw4ezJ9CYBhuT9VemrZZBEdgRM2rIbPnPtBbIFJT0Rzcnp/GvzireEUndfzGLUV299LI9XCCub+SluYNFz4xwdUq0wmyaMJbA+nzaM+kP0MssY9FCZh5C505sHwkIo+vSpRnpflpgYPRcz7LQOa9lG8ZGTZhtErYCindgqGl</vt:lpwstr>
  </property>
  <property fmtid="{D5CDD505-2E9C-101B-9397-08002B2CF9AE}" pid="133" name="x1ye=49">
    <vt:lpwstr>OmeIh/ixwSf9ylkOUEHWBLdxXtf0D53DvPtWV8fp3DPzKvkqmJYrsWAs4gUv8c1o6mZF2eTBbPUnm8DWHj9rr74/oTO2GgGwzodDSetAJ/YtEIQK6kE831Yz73hU8fZKfIxFfEnxeh456bZxYHKWblkRreHtkUhMRETZ4SgrV+C6vBdh5l5B9get7X2nZ9l/LeqhHy5l/D/iKx9vMGxGNn4rvq6U0DCPnsUdwQqB5xcZA/9jxQSI0Rg3GBAuenN</vt:lpwstr>
  </property>
  <property fmtid="{D5CDD505-2E9C-101B-9397-08002B2CF9AE}" pid="134" name="x1ye=5">
    <vt:lpwstr>SJvpVr0W/vmTxeK4wFtcjMn+2Kjjmnzn9uW+tVXzDGC6lJ3+ZxoySGpm9MXwDZOvpEXXBZcMBOghS50wVrZyjxBzgLbpVNyd5slZJKfqBq4qBwdxZc7qu0H1/Pr1gdDXRISXZua/wzjWkxeV01r05HLXWgF08p0gPhlbbkdTPPtIYtDDpBkKqVZIpTkZ9qGwEkVGA7Ii0FdNU9/H97sS6h7aqlWpdONV/O3HUKac2TW9tRlH6iySWdtxWniAXDi</vt:lpwstr>
  </property>
  <property fmtid="{D5CDD505-2E9C-101B-9397-08002B2CF9AE}" pid="135" name="x1ye=50">
    <vt:lpwstr>V4R14t/GVtS+WfkBwTNiLl2vPnbakah82Bh/asyOJbZQSd1IlhnBesfnwLog0LChkWQET4JoEm8GEwdlT98+oveZdoBEGRCF9plzxbDD1+Cn9sxQYiZFL4LNjRsy/J0TxdpvPffZMkgjC/Pwy45T86efeM58JL3Bqloa+A3K3rVZIi6lts3zJDfkaxv1QsJ5PVWkMvoevjzQpNb5yGpqs3puKL3YFDb00JZqt5sxxL28wp+4kbPsib8s0huI7Zf</vt:lpwstr>
  </property>
  <property fmtid="{D5CDD505-2E9C-101B-9397-08002B2CF9AE}" pid="136" name="x1ye=51">
    <vt:lpwstr>uQ40smIaJl/42jvUj9aTj7YR7DoXdCcUwbdYm9HzY30uqbQDvJndZTxJ9jn2M92GAN/c7eugs84c8OhQR8zfhmbB9a7+ICaiTxDGIMm1BWXpfPeZSF30CvJf8Qf+W0H16p4UjmxmCf3jhpb8xgcdlHZ0PrAxtRBZVGrAHZuZhJ9hY6hJtTmQaZ1DJShfWo9SsQuXrbdfV2kp4qUpnB9KzlEjSFel5hOr4/YrllVVq9e2TOHvG15naPrTC4jw26P</vt:lpwstr>
  </property>
  <property fmtid="{D5CDD505-2E9C-101B-9397-08002B2CF9AE}" pid="137" name="x1ye=52">
    <vt:lpwstr>6WPwEZ0ECcdYUHYklnnQ5H0mDv/+GIk0KSFwxuC4TNlGlaxX+GahQmU686F9xhVulrCdWmEjuvFPiJZJZgbi0SvVWR/j9h1jA3+Cd70/QP4Y2dU5MRsCqStzRvnc9v6baoiC2ovIaS+KmAOK0PHNZBLHmGLA7f3nNz5LUWO0hwND7cUUxp5qi65Q3/ct0X0o076HDlaPPjzvqTDh7B/LkCJcdCbFehKi9ar+KzWUPr0Y4aPPwLHU4+cptTzlL/o</vt:lpwstr>
  </property>
  <property fmtid="{D5CDD505-2E9C-101B-9397-08002B2CF9AE}" pid="138" name="x1ye=53">
    <vt:lpwstr>acIMBHBh+9SG6QN5uJ2hVWGbmd6seoQsLeQSAEvuLzBKxtvOJiDhgFLsbYskB2jREF5zKF0mll1NMaZU2uIiPPR0CBa6qyB5KCVog+q9b1iQEXEyaWyTwVA9Sp5qeKqcCts8ZXqQKn3NkTCXxJiscztbwxk7M997SYZv7YBW9m8qPrD6s8NK8VEJbgqAZGjEA83NJ4dw3RPzTp5ZqGBCWeirb5i39psbjORqt+bkHuXAGFLjVH7HHISm0m5T7m5</vt:lpwstr>
  </property>
  <property fmtid="{D5CDD505-2E9C-101B-9397-08002B2CF9AE}" pid="139" name="x1ye=54">
    <vt:lpwstr>pXBp0/bUbYinw8iEy+iziIKltxGU8SMdafEao30IVbHHf+JoFGMiSvCK86QNE4rf1Vz9/0fBiqKToA3020pkpd/tjJSVLO/wtXGVY6XeCWpGlJlhhlQo51+l4vqgnWM6DcynX7H6d5ICZh4noY7OzotJPc4W0XVdfOX87/gD/7h51R/XeGvp/rmiR10zxJXuOJHqsnf5pvSAngXt8UDeftucDK+m8lADN1bY4Vg798ch3Xzm9c5gxurv//x0DDV</vt:lpwstr>
  </property>
  <property fmtid="{D5CDD505-2E9C-101B-9397-08002B2CF9AE}" pid="140" name="x1ye=55">
    <vt:lpwstr>5qjgwW2prox9hXG/wAUoCAW+8Uk31NBf68Zdl5aQzSFSOu1qsXnD6c4eji3atUd62v7ng+gNmtD9SAP8anaSfVWHPzVroP1aTVhdt5L/RHyONcDeZ9fX7l6aA74mGsBD4SP9RG/J1R0g/mzROzOguEDXi62UwGq8uGO0TZ6IVXmwHlUKmEULi55wxQthFUl/2zCjBOqJG7RoP2h2UHskR7RvotCwza1CMqmx7+7DqjwJHiC2RGtk9Hf/H1cxLpJ</vt:lpwstr>
  </property>
  <property fmtid="{D5CDD505-2E9C-101B-9397-08002B2CF9AE}" pid="141" name="x1ye=56">
    <vt:lpwstr>xhsSrERn/71p/usuDAcCS1DXKDToH9/w9w+tMSLB3+aDcIsHR0OdISIk6Ai8+5jgq3ukpD80SRvYucEUU6YthFjW7Kh28q0ZDjEtvOzK4YHS+BtzWNhkuJH7TbyqvtNRHt7aZ+2MjTMfsW21s+buk00KOVfCyBOE497ISAosAyDX2haLcT11jyc/cRSlVEN0cUMEbofwYxWfhWey/ia2oP2qr8LTWN4hJavQmWd0uqQm25fd+PhaM+HINLb0cI/</vt:lpwstr>
  </property>
  <property fmtid="{D5CDD505-2E9C-101B-9397-08002B2CF9AE}" pid="142" name="x1ye=57">
    <vt:lpwstr>+/q7xr1C6GTdagvIg51fp2zbkSNHuKfi/neRu6VnftUz63cRxW8kpmd9sJWSVB+fzUjg2uoqtP0n5yJ/V008RcL+N/RwyhDJzC1xYtWqKaz69urxc2IsnsWI62Xligszk/GE1/hH2jl7TlhHYWnFw+HxK6w9iLCE25EbAaCpNh9s8OJlZ+KL0BDfeBDIMh62IfG3j2vLNthSW6UnzLIPkX0H+uiKX4D8/O7UuB6s+6Iw7jE8ZNBJU4XN6lTmZxm</vt:lpwstr>
  </property>
  <property fmtid="{D5CDD505-2E9C-101B-9397-08002B2CF9AE}" pid="143" name="x1ye=58">
    <vt:lpwstr>ols8nwj2JOy6vE8Hhscxoyk4uA/q2em9KIErdR3k48fpF/fGGGXXt6CaGUm808392QVg4DfMIzDyQw59+o+ce7TwulACfog7jm8uTnKe7ydNxug7y+Nh8jdEXC/aIQbbR7RUHT2ADULrcoVplsNmFIBdVutPqlmGhyuRC5DtXaT/WClse58fJeXRy8TKLSYmneunSQGx9Ki11pi5kfIv/Vm+6sY2huubTD2sSp0fuS6mDvXv2LB989dbJnM3+yr</vt:lpwstr>
  </property>
  <property fmtid="{D5CDD505-2E9C-101B-9397-08002B2CF9AE}" pid="144" name="x1ye=59">
    <vt:lpwstr>ho/O/qPla0UogKKZ9WoR+mLswHS3d4ArEzRDGKe6b6ZPdd2Gu7/wxtX1FeELcAJbssUyCjXX0DN2zayAqhJzgjf0NHMVC5qe36jHatH+MQS0hXYwmvPg0cjBJugl1btSHaAnsrIwRw4eDACjf/yv77ql86W354aoTa5AdE1YUpFV0LQER+421M4tb9nbDef6efR2Qndhm+ALVMgXdrmEaq4qsbPP4MmLuM9/6vCJGg6BlLVOiPEDFzdPhRatGt5</vt:lpwstr>
  </property>
  <property fmtid="{D5CDD505-2E9C-101B-9397-08002B2CF9AE}" pid="145" name="x1ye=6">
    <vt:lpwstr>pGjTl3uxcBOWGKkyQwnBKMoyAQl7GNl1mRZ8s8knHRM8jsAZd8i5SE+TjSTDKp4u7UDXmfPQkdnf4leBDGbvczECeIhfmmPF9PAJ+jYKfYEdHr2zc2JbD7s9nFLFAPjf8u/XuPiPWIzTJQXc7Bqy49aZWGXuo0gMJX63cfdJjWMlt2lvDjBXR2GK9oED9B0EraF+beg9cZpuCi4N7KL5lSh7RLNzGga0eO5MCDTcd13NON7K1in1Wllh/qdCCoQ</vt:lpwstr>
  </property>
  <property fmtid="{D5CDD505-2E9C-101B-9397-08002B2CF9AE}" pid="146" name="x1ye=60">
    <vt:lpwstr>ljhr2lxgrMCT9ecpzQCgb7VqP7OqFEJ/u6M6VkMZg+40NFiZyURC0Kj4bginV/9lm2jQa/8PWBn/ymucUOSnKBEpAnFaGM2M7ZHSSzjtHusE1paUBabicVlqXol0Ir+wZ6z1Fxm0ooNNGm2fgn/ty3JrX7y+ygp/EyQXFnIQF/AHcdAgKh8pH7yCx/LMbD3NjIhWbM5WdJkLnJxT/UbZxcCdwVQm4bmCXjE20H63P1K0IKW//d3TD59/luTTqlb</vt:lpwstr>
  </property>
  <property fmtid="{D5CDD505-2E9C-101B-9397-08002B2CF9AE}" pid="147" name="x1ye=61">
    <vt:lpwstr>PacE2o4wWuDxnOJMJymBU7xa+yoorV2ud/IYmyF+nN3QtsaI8UAMHuFofbB9hExQ9s3wu10R/viYOsES6jI77R+Zydb+qPxBooqvB+eOtqbB/qDEyAiEYkxP0MPTHoB0SfakwGgzzLGdic4vhbxpBP2CAx0h2MgYZ/N1kg6Y+ez4C9YpJtNpOeur3vFY/1jebESF1ll+4ilBEPsq7JkYcZ/XjpaD3YB4xeKIx7HcH3vml0ktbN1/B1a6Ef2Mrll</vt:lpwstr>
  </property>
  <property fmtid="{D5CDD505-2E9C-101B-9397-08002B2CF9AE}" pid="148" name="x1ye=62">
    <vt:lpwstr>y14EvDZIXAjUEZ68WXoJ12D05badwi6FVq4ryYLc7SQTPyh3sHPjKNplUp1RbBdGeXeGi/1l5Nt2O2y47Vz5R87NRIellgl4GWKMF3eT0WhmQUc2NNqOJuVJW18k/+FVqe8r5VEm1BqXqOA38wJFfM3yMC5dXO4LoV4LK7xJFkCV2cCMqEjKaS0+pRtJH9amz8/XCkFTDz3FLAxxHN/lHwpEuXHcxMq0GfbwQvisoJOoFEpIOIVo/vs6c5YrdFh</vt:lpwstr>
  </property>
  <property fmtid="{D5CDD505-2E9C-101B-9397-08002B2CF9AE}" pid="149" name="x1ye=63">
    <vt:lpwstr>0UYq710/R3DENP3Od2Vts3Yys3FbupYHxXmdvYaRQw3xfoijFU3dtxxXt6Pbrzklknmr4Y4/LvPDnJF0lWrg2yv9FIaRUM0pXP0hDXWCGKG9Dd6h2kycPcRhvwDvUz5zaIjIOobuYQDpKxiivEiNIaPrvzUYBfNVY+7Hvwp/XbCvXCwpOibcezdnOh8xl6JgG2/ryn+hSr8YBfHyZgpFxkEfhegtEvJaTsFSOsUGNDaXRrdZbNNBKMIrikWD9iK</vt:lpwstr>
  </property>
  <property fmtid="{D5CDD505-2E9C-101B-9397-08002B2CF9AE}" pid="150" name="x1ye=64">
    <vt:lpwstr>2I6g/wOiGatiq/40uumGkkCd4NZOHzk/V5sFIRIsCWKbgAacHBZBpH3tECqsOmVCvmN600+wbX3OyEnNa7zP8Bc9CO7YgScjv3GiRpglGwEKlHKkOw+MX703+GZXeWRmDyJ3QEBSTFuzqDySOVZFzqLXAmwLTl3IRnpR/oiIHN3qSBx6YrUsbi5nRfY/B7nuvOxPGYaAOaN3RkboD3RhxulXirdbbDw75jNuqVw8zrTY2kyCLLgcYgfI2ww/7+K</vt:lpwstr>
  </property>
  <property fmtid="{D5CDD505-2E9C-101B-9397-08002B2CF9AE}" pid="151" name="x1ye=65">
    <vt:lpwstr>v2ant3MDfYRYkWbTyMSypTidr40UWu4yJpz4HdmyKfWaRotQPuKHIqo9qU1+5X0CO6xKWo9MyPY+pFe/Z090Meq7Aqp8d4QPQsVqnyJ2HzIJqjc181tqt51YSwPLJIGU1q2FVNA3I2V5220Lf+053TqWGHX3lMItHbUIvbkNSkNOk7iXJv0sNr/6hbLzgaf5SJeHhVLOxmtwDCqJx7kk4aR++59q2g+y2s8ydyAhXzNRGWP7S2HzXO0NlCSKH4d</vt:lpwstr>
  </property>
  <property fmtid="{D5CDD505-2E9C-101B-9397-08002B2CF9AE}" pid="152" name="x1ye=66">
    <vt:lpwstr>YTRchQSB9ybKMohKOWWTMFXW1456uOWyxfrAKyKS0kmE0FfzClHwO779syAQ6d7WsGWWwOewSuTCuNu4c+SSpnyZGCNbgU639eTuEliArRDQbfh5ExEdaIOqNNFkbPXirfDPGXjoJDbpoL8qu5cWIDtOsAPdi/yit9pXFHj2EWChA+8XPbB5wi3H6oh1T/UXQW2RFCQRRdEAPchmg37jrDpXGH1YcsIAlS9d69OZ2fcikMjXx/epalNCRB5Z3ZI</vt:lpwstr>
  </property>
  <property fmtid="{D5CDD505-2E9C-101B-9397-08002B2CF9AE}" pid="153" name="x1ye=67">
    <vt:lpwstr>GOi4amkSX/r1fLUsOjt99ZQNOzr6+vMycV9Yavi7yF8yRzsLb53AsRZ2RSBfsM6Pj5y7a1ecPwIfr/Yjz1c7PCV6IeuX+DHU2+/lmzws3kQNec3Mk50sIuqWExoK0GavkZzB+UfXfYxpRGIOhjJFWptutahL+qSIJg54V9QIdowcClj0BE+koap6eQPJ5B4e2PVDA6JcwWIzCvPufeVE2i1IYvsyFHDZf0g4ZstzTNuowHAv9ot6SicCSZU9KL9</vt:lpwstr>
  </property>
  <property fmtid="{D5CDD505-2E9C-101B-9397-08002B2CF9AE}" pid="154" name="x1ye=68">
    <vt:lpwstr>CLcUcrxHlyPfZjdgzwJwjAfiO/YrrUim1+hjnjl5VzaiE2dR0k7agSqa269ENNQbjEXIhyNOI+K/K6TVm54mUqGtV7VkWuEB7XvP8ytL3u2HeEA+1YgkEemiRdcXG+dt8QS2RHl9++P4CFT9c3kDnW35MusFIK3vOH358dgT9ZdBcJOgO2Ip/OcMD4+MBlvew3CdBDigih0vQyHvZNjYMu2bxB+72ui5DH9REkDCKiuF4+D2sZawIMMC9qYngTR</vt:lpwstr>
  </property>
  <property fmtid="{D5CDD505-2E9C-101B-9397-08002B2CF9AE}" pid="155" name="x1ye=69">
    <vt:lpwstr>K8YDKCbIZgJk6Fa0qoEwtK8agCx9YUjXS8IEpcFGp5xXpKvk/yuA5swdI1dGYIF/meTwX0JzjO2aeKOsXfFNX+D1f5FAgxtOH6WioUTY1IH2W9ekwWqC7KPVaWLayi2/74ppDeiivzzCRsbgZ4e9deYlgiPau2lWC2G90aPXE1rI7ark8hdruFAyaGO+Mn+QvFzRbnY8fLTwOhwkZghysG1hI62r6i/e+ZYxvix0kEiEYhTL8BMjSSHnvnueFNu</vt:lpwstr>
  </property>
  <property fmtid="{D5CDD505-2E9C-101B-9397-08002B2CF9AE}" pid="156" name="x1ye=7">
    <vt:lpwstr>7Qhzcbp60yn/sbZikFMeJ6jZaUYQOMr42o2D2a1T2lL0o4UT7xJTUfhDSc7hVnBbwGsCg+ES48xvOAnn3ix5G4mEXEzB8TbmQ737F08z+qSgQa17jxNQ9oInF17ntPFLaWqRwuy0RFFEXjbqFPnjx0RhmXfSXQIsL8EH0q8Pz/y2DWpD9i/eVongeAvCXWxfwWWp9KB2N4NJEGSvy4bCvI6/prJAKLJ0bp2tDjrobEEH0497ZZS3nkIX5aH5hdT</vt:lpwstr>
  </property>
  <property fmtid="{D5CDD505-2E9C-101B-9397-08002B2CF9AE}" pid="157" name="x1ye=70">
    <vt:lpwstr>Ui/GwfRKonv8hzDTSihcBgLjCm+3VLo6Pt7oyFUKohUUw7n7qTFTtR7tM2n+Paq/DrtkNkVHyY5uRq5HtxUZBEpvy8xOVVqCvfZc1yvlmBQnWBOQipLFEOQK9r+ZZeZKKk8BTrOdmFVSa/Uy6VotyBtaw8aYefx/nmAw1YRpge4x9/hQBakx3+Aop7lqgPtnKU45i/jgjQnI3wcMteAHjqVx9pfjZqH4C6i18+eg/kD9yaJPa1cPWW477bBPn/n</vt:lpwstr>
  </property>
  <property fmtid="{D5CDD505-2E9C-101B-9397-08002B2CF9AE}" pid="158" name="x1ye=71">
    <vt:lpwstr>ZLXTxI03ptXOrDlSlTjs4UxL/2pMGgm83GxO45HZaSTTVDN+dJ3UF5S37LNR/8w9nwoUAr07MmYHX9yfh2dRWLgaGvxXZjFheLY9hxRPcDBxTscbRlFY1+NuQzi/EhZXDdtAC/wrwk/MPqj18aAax7BlG9GQ3eGeAVaYwNLG8JnBylWlxNzMCL945+R6nO3n1S2X2S/MLNwsucel0+S3GzEWpF/eJ1Uwe084xVfx4EEncB2mHLkL1TZophcoDin</vt:lpwstr>
  </property>
  <property fmtid="{D5CDD505-2E9C-101B-9397-08002B2CF9AE}" pid="159" name="x1ye=72">
    <vt:lpwstr>3cnnROlrdZB0+4tZb7dLJ+fVX3F0P3nyKZMhXcF1Esu1pgrswKPwU5g8j0JPhAbYHEGLO2ycscs9NYAcQSmLP9MvKCqBK37yYjx5U4QzOnLCGAJf5rkkVW5hji/2E2mLYYfGKqwLtgZmBKfdKTbar/6Ah1DqWAI7Mxh0NYwlE19AA5LXvhUFmqvjRa/phba+IzXRLGMC4dawCkZU+vc6T9JlWDejuF4m22wkcdO2z+agH72kzd/iSMloQBIbMYX</vt:lpwstr>
  </property>
  <property fmtid="{D5CDD505-2E9C-101B-9397-08002B2CF9AE}" pid="160" name="x1ye=73">
    <vt:lpwstr>kl4V+stBvZmFtGZ3ufo18J4aBXsamAHMWfkjycvpmfrOd/YT6LKyR1g6gpt7k+7aDjYOIEP4VRM9+Pg7j3doKsUixLKBfNy//onAxBYxIT19wOPck3RVjJVbnw1sgrxndiRuxqr6mf8fKkqup3ZnXDiHSKwjcMFsS9C4y9NsV8cU2xSGdLft9DYR1tKH1cVpDVnUFfu8+PmkbENEHL4MujnnwViNPGSAUOM9lri37Z6lwrXQA9wG5aXFFyO49ZW</vt:lpwstr>
  </property>
  <property fmtid="{D5CDD505-2E9C-101B-9397-08002B2CF9AE}" pid="161" name="x1ye=74">
    <vt:lpwstr>qAJm0uIo/BjnGpWoIcil++CxkK1UFxdasVgrANmAm8sJ22bvMqH0mSDrup/v5oME1Q8VoL+o35JG2xR/qVnPuAIDtaezWLNmERIT8DTn9kQ5Xrho0Qgw+bzy2CreeMFDs5aWpg+8b5TbMGx6ldCR2ULpRe/x2DihylUm/S9wsWrCABdtlzyYbzsX5X2N1lC/C5LjrRwi5qI48cyTp6MYocZe81V8BlEYwck/Ar6zOqXeAKuBlPRE0YcBlpAu2Ar</vt:lpwstr>
  </property>
  <property fmtid="{D5CDD505-2E9C-101B-9397-08002B2CF9AE}" pid="162" name="x1ye=75">
    <vt:lpwstr>2Egjh8NQWDiZLE5XX/jepA8yJ4vh4rRksMI2b6snJQ5DsRoBUWs72ZvbuMMq+HqdRnkmlz8O8pSTdOmKBixZUOZj7tgQottoCIs1/Fyh0HlsktangOcO6vole6W5jbRq98frgTbLLUsfWlBthyHT9W+XAgVNzQz5YSXi13pAbDojd+IU6T4NA2H2VWD89jqmWKOYvv2j5Es/QNxNHe7lXZDEDWFhAMg9cCRH51zOsauudQUPZRfjuA2d7Nj5/SD</vt:lpwstr>
  </property>
  <property fmtid="{D5CDD505-2E9C-101B-9397-08002B2CF9AE}" pid="163" name="x1ye=76">
    <vt:lpwstr>uctH2yVr/nz5JYu3UJDobSBAnP1CFPoRQx/ptl9btdnjEVlxrXa9bOqIQ26T2K3uLl8zhusqwhNvmDSTxncHOJEVIYux4DszoALFME1KkshX/yOcm3m24y28OgOZQ1BEYMUzu4sFij6ZJ5hUgqgVdD5D0vrtZo0imgzk9/OZNYHDhuqhtrnTR2sAXql/m7k5iWx/DgQ41ALS0VkfaiCnpc8YKcIeMrTc/sAKKDEhZoZuOufZ7sTh8r9jGqBN8rv</vt:lpwstr>
  </property>
  <property fmtid="{D5CDD505-2E9C-101B-9397-08002B2CF9AE}" pid="164" name="x1ye=77">
    <vt:lpwstr>oDlx6L24wr+Edw3el+0AxVce7KLu4QodSKLA9MMqsaUZxFcE2b06KkCEkYywNFs+RCSyHyWPsLiyEWJJLIYXaR0a66zWUMYfOSZLB+84Nx6icgTn03JRH8QkbmiMcNHAte1L3syal0kYBqb+ZoueWsIIK5KsX3XoAMTEBmYSNlqusV/bVNToVyfK7mDzNlUEwtAO8qFP5oPgtPHX903Ru+WANvd98ZDlALvc/k6PA5PMb2cKa6bI6bVwA04DdhA</vt:lpwstr>
  </property>
  <property fmtid="{D5CDD505-2E9C-101B-9397-08002B2CF9AE}" pid="165" name="x1ye=78">
    <vt:lpwstr>54kbb7uLadgPod67MPbOJrgdBbWk8+8k17ZbPB9WAXXWcrZ6zuDMcpkIYQYIMFQp4nYbtJ5Po3o/xhe+QBvZtMbMStbRsNp84NLjCv0idHn/n2HN7ocskURYAGNq8uOLEJYJQgw/sIZdS0kIMU4q+SO43QthEnI+Fk/UqjR/IKmtLM8rCBWxCSmcH6c3f0w52J9RO+MRzBe9l8Xef8fQDdcN4ORrgEZzbn57HaWwyYCXKgLYB+3vXHMpS6k58V3</vt:lpwstr>
  </property>
  <property fmtid="{D5CDD505-2E9C-101B-9397-08002B2CF9AE}" pid="166" name="x1ye=79">
    <vt:lpwstr>R5ai5vzHQqQcIohbwWiPo1sxDeqv3aUD7ue6x7PYMfkZW3GipPchctPCrYHW3IhkOrsJCYHS+8YY3kjpqOHI2kPY39Yg9OKMKZVNdhOlk89UUouC38MtBQma3QRVcQDY1Sr3Lv7R4L+P93Hn2Y1aPyLf18tldipw04R5Dta+vmCMg+3n3lzpIsMim1DVD9zzHX73e/1xjMDWeNBKqHVG5rPiINZ/T1ppWV/mXC0Kbx+yZTUKbKBt5stGzg0owF1</vt:lpwstr>
  </property>
  <property fmtid="{D5CDD505-2E9C-101B-9397-08002B2CF9AE}" pid="167" name="x1ye=8">
    <vt:lpwstr>Q14sk41l52fJ/fshvpejdZpJd/fdbuU0iJMKP2o+SyRAqjw+Zz9CpLFyZUKcBfzqY9s7tayvEwFAtm6yBQRHs9Gded1s9vkOVNDMkBPB63aFzYcW3zmrnYKS2WCijKeKDrLbXExFGUxsOAFl/W4twvJPhQ5D/F0TnZ4wZJ4HCHFET1iHAW4GIf84kyX5uzKvpsLIh6WXhBjI+a/A6tuqFwo2JtvoQfpYQEL7w6MBvYp1W+m8SKVo/GuYUOKa3Xy</vt:lpwstr>
  </property>
  <property fmtid="{D5CDD505-2E9C-101B-9397-08002B2CF9AE}" pid="168" name="x1ye=80">
    <vt:lpwstr>Ga2sPD+KMKC8Ki2o3xxayP07gF4UhL6LjAwnQvnoLSdLKz13SErW1FfRWbqTORfplfBoVGcsKuhuxZ0j9zhnrelvtD5F/bUcondOPc9VGfMZTkNkdi0PjAZxEFhPZRAfkUw77NsCFfJEMGNvjPiiGPDJdw7R2sd3cF9IWVrAbUgHf6EJ/Ugi4L/+A7W/AC9ZDXCbGeJWhSVnkeNVe1axC++rFMEJ5RiSW5Sg+zyRhZ2I4vASWjZJFkv/y68TdYU</vt:lpwstr>
  </property>
  <property fmtid="{D5CDD505-2E9C-101B-9397-08002B2CF9AE}" pid="169" name="x1ye=81">
    <vt:lpwstr>YOR1u9qMu1PxLv/1WylwS6AyKP9/6tqJMhiiV+ZkUsF4FZRkzKbZ7cc67JKs258u9TW6Pcrmcea5isC9kzSUUAcs/tL66B6v9fUiX5DfDiNePFaMIDAx1KSxAhmjuPghNMi/NqGSoGftuUQSy3T3Z4Q8cHMz+efUZlGQK5NwWjAt4PwlZsLFyiG9e1RvHHLFka2Khc2onJ7jXczgTMcjraYEA06d+NpEFEJUlLLru6QvlH+oaS+uSZgn4EsUDKA</vt:lpwstr>
  </property>
  <property fmtid="{D5CDD505-2E9C-101B-9397-08002B2CF9AE}" pid="170" name="x1ye=82">
    <vt:lpwstr>wL/FpOLTPDw5GY5HjpNKdBSQ0n/2gx3fBSvJEFTTkWxaRJWISXIiB7+YBLAGyXGzx212SOOotEzbOP1PSAzhbdM5wXzUKdj4K4sWGGVF/wgXYWL2BHBolrLCdZy3/PwE7jzUHHLFu1+RMyWSD7zgS4AXUNiTKPCYUCZag9wVGS2u/av1R0i1nsbAI2VRTJY9gJx77OES+dD75mT58A4LfInZmG2RpyMCFZMNXQHLCNnLKeU2A4JmvhN4vZ2985X</vt:lpwstr>
  </property>
  <property fmtid="{D5CDD505-2E9C-101B-9397-08002B2CF9AE}" pid="171" name="x1ye=83">
    <vt:lpwstr>dPGSucv8wqlWcTfHCjMJKRO5lxVpqm4UjvLeHjnquaIzHdz1O89ddMtKoS/2JRAv+YQWjIqnMAfyBJ7csoxYJ8rE12Hc++AhmFjPpGfQLPxO5eoUAtynfMdcpp8yC5G0wITiIoYQ4/PdV52Dqf2QfoyVHyj28MrlXKiVsgwqjrsb2UR6qn5rOWKSTzOu8oeVurWTlECRsJWWfZwYz4Bld6LVttHTIipRCl2x90XteylSwAzwOnFkSQ53MbxLKrd</vt:lpwstr>
  </property>
  <property fmtid="{D5CDD505-2E9C-101B-9397-08002B2CF9AE}" pid="172" name="x1ye=84">
    <vt:lpwstr>G1l/OHrejWIthFvwHVGnKGA5OCSqi0SSYU3AWFAoDclpUBOhLxhbwcw80j2p4VgjZ5dCknHYN6LdaWBRm8aXsunQ7CV/fe0S+AklSqm972jqnvct8UNTOVDtVSTzXfjtkQ7RfeSPNKtAnfyaOP4MOn1x1qXOmh+kvpebiahbbMgz0j0Sl24uRIFAcLQA68oysldepiCQmbeeZoqeI9Tk0HrkP4rf3xG7jt0TNQT7Pp9Jvib+8YZoqCX3HSaLQ8q</vt:lpwstr>
  </property>
  <property fmtid="{D5CDD505-2E9C-101B-9397-08002B2CF9AE}" pid="173" name="x1ye=85">
    <vt:lpwstr>OqTZ3tbr79qjJJNFLsnIvncShW2r326ROV40UaqFRFfEyJAPGBDt4y5xGRhjvvhCmtDjcOfB44rKBrPFf7BcAIzD+HxD2+RZ94ZpJoeB3xRBfyrHv/ZMJV/k9jQPI+5McIJwtElH5qaoKxYTupSn9OlYawdJveZbPafFdoqJ8kGT13WCyEe2TKmASaWL3a2/E91w3yKn4dCfGopJQXxSyHVBc52uQInJ39rmP9hCK+WyIuZk9o2MULsyIFhBEd0</vt:lpwstr>
  </property>
  <property fmtid="{D5CDD505-2E9C-101B-9397-08002B2CF9AE}" pid="174" name="x1ye=86">
    <vt:lpwstr>aTEvcUqMRwc0zYHFW7O0nxxJSUXazwhmsc2MUgkTAufi6C+wKZRMTAXySxRmRbwA2hxsIFWwGGDazusuCq6uUpBHd4r3ONUvFXKahaL80NUlzcQotImo67fZ3h94sraes4xA3JWYKbB6IsM/WRqpq49x68acgRPQxVW6WWhJMeuU9trsTCrr2HtQdVWIOdESbpqAHuZnQFefNOxP8+lmOnX99WIGKtMJFyV5RlXzKrtCajSrVuUeFnN+2MxVY0J</vt:lpwstr>
  </property>
  <property fmtid="{D5CDD505-2E9C-101B-9397-08002B2CF9AE}" pid="175" name="x1ye=87">
    <vt:lpwstr>YviI0J/l6+SRuvViBkHNzPaiwHCDdgxc4Xs2fRZHtmZXBcSX+SYVSM6ZJuPqcj5QdeHfb+HxMjzNqlKdIM2hx+Mc1n2tu96EUN0HgDPxO/pRHBXJTzuE4553XROfAVrO/4f62RzbWSw7bFXe/0lsPokgGI5N+kXFUWYyjjEsL8Axuz0EMeMVpkvDMhRZMKE8cKBfIJ4MKydTK+z2JblvmuXPQyMn0dHOxXvlwnorbBZ2EekCfs1lHjXePw+Szaf</vt:lpwstr>
  </property>
  <property fmtid="{D5CDD505-2E9C-101B-9397-08002B2CF9AE}" pid="176" name="x1ye=88">
    <vt:lpwstr>Ukzrn37JDQjyl6TEVcge+DByibgjolLlrWYQsFuzte9YvCHGpalnDOr43kCieE8MkMorud3XULdAH866ZAbChDGHMey6B7z0eVGbHc4pUaKXxGYrIESCuvN0VehFEGg9Neb5q6slnZ8b4UVbad7klE+mOU2WyRduwAOuNe1b76Kz1Pdj68j4Jqe8KXzZTAWuRFLh8rF/6I7N16ylXTQjPHWavmYtLHr81jvMctd6in4jSnU8hlCGs9sHL8cWwWI</vt:lpwstr>
  </property>
  <property fmtid="{D5CDD505-2E9C-101B-9397-08002B2CF9AE}" pid="177" name="x1ye=89">
    <vt:lpwstr>EXbSjScYLZSSIe3u+UsOgPKuivKaeXI301gQbz599hNg+7/AL1QGBp9JnzhxYTOswWWiGZSu3w89Hp15s/MSscXx90ArLhXo+CGOhnjeGHPSj9nLaXUGCNvZHYDPFirGZP+kQGsBldw89ch/g8AIb0clxZmuKFJy4KmjOJbN82kP/SfMlMHbk2ApOuqwzBTVCDUIiJV61MbHJT87UJi+seEf2eG057Hqq4nHuAJtFrbAsa4G5a2rybSbnhj8deJ</vt:lpwstr>
  </property>
  <property fmtid="{D5CDD505-2E9C-101B-9397-08002B2CF9AE}" pid="178" name="x1ye=9">
    <vt:lpwstr>OYLeCO+e4yzWHqF3TxHhr6vlWu2xDVSvjOGORGZEGXMhE+2Sih/ytzQpooNEMhWObiF7N+AxzzR9Bx9VmfqcmbJpU/Gwn7BL/qezlL0AEcY/y1UxSOZOHm8Y7gX7AhvX6S3bgzTtFrZbIQuKBzHibY1dwjNUHbU7Y700xRLEK/DtZdIHwFqPujxjiibCZx/YwLVQIydjzg/WnDQwSi17nv7F6LLZyci+DjI1xlq6DdAyW9hvvGaueVHl1I0mF5+</vt:lpwstr>
  </property>
  <property fmtid="{D5CDD505-2E9C-101B-9397-08002B2CF9AE}" pid="179" name="x1ye=90">
    <vt:lpwstr>gxbnb6ma0jg2TI5oLVNnLAYijN7ZaZU9F9mgpwIvi5Dwc54qWtSiTJSKK6rIEWwonK14rSNFYyxk3aQFIWnjaRz+62WE8nUYW9F+l1leEd04sCqyDvwDi/oL/hZJ1baChCpFvxhKe6C5cy41xsfYIZPxZ7MRyD3yURQcLaX9tUQb3Iykt10BSttrhMblI8OHE2rz2kRRVbV6VGOMNeudSi8BjToVzzu3zY8bu4j77yPg878PywchZBvxvyYlrXv</vt:lpwstr>
  </property>
  <property fmtid="{D5CDD505-2E9C-101B-9397-08002B2CF9AE}" pid="180" name="x1ye=91">
    <vt:lpwstr>d24n7PiUtjnyKulI6TitIsRC6yBzAqcL1/bk25eOKrNMXue29vP9sPXJzSydXcjJEehG3Hxidy+RBIYCq6vNnkmdXxp5wR5KaBUWVA6T9suqM7h6uxegjaOgydSTPIzU0ga5gmeArxzayxD502MkKvNibcQScWTQo1Zm/h3dwCqtZmBdEtWBQGLAEmlyVxZbryq5VkeQ/eTCtzHztzTZ/zbP7QOUpxiCIHsZjCR+YJix9llQzU+2n+lgIefvOz6</vt:lpwstr>
  </property>
  <property fmtid="{D5CDD505-2E9C-101B-9397-08002B2CF9AE}" pid="181" name="x1ye=92">
    <vt:lpwstr>C1C9st/6zmMLijgy7RBshL4ztuudnvjpgc4e3z4Bx+NgVnz4FpH+++gCXXaz2y99OYIsQ2q2d9Ac/vNUmFjxTSiYgzDQLivl4hPHQevuyocOCO8hERNoiGYZLpWeSBD6vagJQbDLW07fDjkfqTm7v6aiGOM661QFcTcsy5At1N+x9LSCPx6MdsTVyxxcJJ99MYx41wOzFPwfFuRt/RjsVG4O01D8UFM4hDXW6AVyMd9Xowz51H5wcyj9FL5DjsQ</vt:lpwstr>
  </property>
  <property fmtid="{D5CDD505-2E9C-101B-9397-08002B2CF9AE}" pid="182" name="x1ye=93">
    <vt:lpwstr>CT+oe6Fha/oi22APZD1VK8iYf+YQF/VuRlvWZRPzeTpc4dDSVdcq7fI0MOq0kaMz+hK6uoKdY69O0Gxbc0TLiVL+WmOwhA5WZhG3MWU7w02WW8qVloQ08Is8L+9ANw10ZwZAq2B6TJkjyvpFi0wTB2qGQ9nLuLQkhHebJksmUuw2qHay/E0mJzYcP5RQgBKpIi5WdzPp3NcfGVeAc06gtpLkFlKye9USAIMbJ6377yZROM3/VinbEvoT7YQIWNU</vt:lpwstr>
  </property>
  <property fmtid="{D5CDD505-2E9C-101B-9397-08002B2CF9AE}" pid="183" name="x1ye=94">
    <vt:lpwstr>TP8i2SbLKFkqeCjpENMB1LAa1DNbVWbdR+5tZ8Jhw7XByxCWTRZMArmK5ZKfzrsGbkfxKFtGrbiC0JFRY8s6fA6buran6/9yb6+IgOb2lO0RZYZ5cW60sq6c3+ROknqTJMcRsEFtSvSPue7K9txswSAW7nO/SC7mYswyB5KZlbGb08881DXeV/G9m/HMDC+QRnNsB4KIHbXOckErHmwr1Ano0EODRduNWtN/VpReQi7eL2elipWBv/5p72uWZBx</vt:lpwstr>
  </property>
  <property fmtid="{D5CDD505-2E9C-101B-9397-08002B2CF9AE}" pid="184" name="x1ye=95">
    <vt:lpwstr>yoyDe5lwERoXunOlLe5D9gkt9Lh/xTshBnz0GZ0MbRXdrbR/Ccb1k+2qn3GGW5f5BwinJEUTnuU9XyFVTAz8CyNP8W38h8N6Rs/YjuzjGB3cQkb38dxwXmsZKgehHj09vZ+Lw4BR2TuJD/ODOGp0/DlgDo84szCY3BENDCOJlJ4c4ukVAGF410JtIMI9grUrrjP8jN+uC5+NamQsusOpCxcSQR/HxzS1OvadK4KZBQIZkPIEilXQecvjhdhWEyQ</vt:lpwstr>
  </property>
  <property fmtid="{D5CDD505-2E9C-101B-9397-08002B2CF9AE}" pid="185" name="x1ye=96">
    <vt:lpwstr>+P6M44Cn8ZMH8HUf+kHilqgo39DmpIDc8raJ9Rk9hTz7fNq50uWg887hjlB0YMBh7mdCogDO9b9xdnfj/VHBRsKUPtI1Rd9d8NvGKf34G46lFFFAeaVTdfoCLJA1J05fELYBWw9MIFx8wwOn4RqDgqXlRM6skO/A2YFRbHMjzv7brUytUhYGviB5052irZrN2NgSll6yN8fLIG4Fi2RfZo3Ko1APJgzYi02BhiBoHi+nCsWHl2OlZyWR8afg2Aj</vt:lpwstr>
  </property>
  <property fmtid="{D5CDD505-2E9C-101B-9397-08002B2CF9AE}" pid="186" name="x1ye=97">
    <vt:lpwstr>Q6AGllysNAFSYAaty9HYMtqUfrM3KmgQRYyEj73hUcuYZYI8cIVn04Hcn/xDr8CWEcW8yMjhny4M8qgir1pp8xIMl3Ltyl4EtddAqUYZX856uFRysiVxZ+4qXI6DeB0/zRn/i+Go882MOL5gr/HZRwefchtXd5CLpOBbQdhl6F9KEGg3hq5mXTM8T4g3H3xL4oPuId3JLacbFW5huVYbmMU5oXcdtRh+5utgwz2dzikYl40vQ6/30JdoTpKSDwa</vt:lpwstr>
  </property>
  <property fmtid="{D5CDD505-2E9C-101B-9397-08002B2CF9AE}" pid="187" name="x1ye=98">
    <vt:lpwstr>UWVIAvVTf3jwwQ08ErYaiQn2Zfba+kGED5kFEDvYc4Yf3Rwuh2V2IjzvHHgcNP90wmC+fhrpuQv6CFdKo3K8wkYZTdBlVyFF2ihFCn+2Tx2tKXJHp7Eyl+RLNo8/WCjLK1ublZXuVBQ/+0/Z1fcwfDJ/o1Gf0DR30K7OYnffDADQrGNIcU7DWPEObhS1tL/fkUO3QiLrCALrltny1snIWjFSTuzbESxiKQ3Dx2iSHKG1aI7hPwTHdKCpfVwPGzb</vt:lpwstr>
  </property>
  <property fmtid="{D5CDD505-2E9C-101B-9397-08002B2CF9AE}" pid="188" name="x1ye=99">
    <vt:lpwstr>nt9ZBw4aii8BxZx2Rv2xRSfSANzNQMVPXz3cu2P2fJLQ0lCziTJznvNL/5uSj19UqaXwxDJ9rdjgwisG2Imt89FFN6v6LumR8EiRqXy+6p9S0Xq4LIVBpBkFQVxmy6iz6D+PFmlo8aTcAdkI033EMNJ5A/gCrDRV7l5RTt/fSJ+DeLU2GoaF2HrGBIHUvUAz7bPgOtS+TNpxvkSRQIQNu/OxNsfVgoZYot9QG2mQYv53kzQOK/tokiRo4blRG1v</vt:lpwstr>
  </property>
</Properties>
</file>